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BE7400" w14:textId="77777777" w:rsidR="00671497" w:rsidRDefault="00671497">
      <w:r>
        <w:rPr>
          <w:rFonts w:hint="eastAsia"/>
        </w:rPr>
        <w:t xml:space="preserve">                                                                            </w:t>
      </w:r>
    </w:p>
    <w:p w14:paraId="5E74DE71" w14:textId="77777777" w:rsidR="00671497" w:rsidRDefault="00671497"/>
    <w:p w14:paraId="448688F7" w14:textId="77777777" w:rsidR="00671497" w:rsidRDefault="00671497"/>
    <w:p w14:paraId="7841457E" w14:textId="77777777" w:rsidR="00671497" w:rsidRDefault="00671497"/>
    <w:p w14:paraId="7B13E3D6" w14:textId="77777777" w:rsidR="00671497" w:rsidRDefault="00671497"/>
    <w:p w14:paraId="45188CB1" w14:textId="77777777" w:rsidR="00671497" w:rsidRDefault="00671497">
      <w:pPr>
        <w:jc w:val="center"/>
        <w:rPr>
          <w:rFonts w:ascii="楷体_GB2312" w:eastAsia="楷体_GB2312"/>
          <w:b/>
          <w:sz w:val="32"/>
          <w:szCs w:val="32"/>
        </w:rPr>
      </w:pPr>
      <w:r>
        <w:rPr>
          <w:rFonts w:ascii="楷体_GB2312" w:eastAsia="楷体_GB2312" w:hint="eastAsia"/>
          <w:b/>
          <w:sz w:val="32"/>
          <w:szCs w:val="32"/>
        </w:rPr>
        <w:t>武汉</w:t>
      </w:r>
      <w:r w:rsidR="00555599">
        <w:rPr>
          <w:rFonts w:ascii="楷体_GB2312" w:eastAsia="楷体_GB2312" w:hint="eastAsia"/>
          <w:b/>
          <w:sz w:val="32"/>
          <w:szCs w:val="32"/>
        </w:rPr>
        <w:t>东湖学院</w:t>
      </w:r>
      <w:r>
        <w:rPr>
          <w:rFonts w:ascii="楷体_GB2312" w:eastAsia="楷体_GB2312" w:hint="eastAsia"/>
          <w:b/>
          <w:sz w:val="32"/>
          <w:szCs w:val="32"/>
        </w:rPr>
        <w:t>计算机科学学院</w:t>
      </w:r>
    </w:p>
    <w:p w14:paraId="59DA3731" w14:textId="77777777" w:rsidR="00671497" w:rsidRDefault="00671497">
      <w:pPr>
        <w:jc w:val="center"/>
        <w:rPr>
          <w:rFonts w:ascii="楷体_GB2312" w:eastAsia="楷体_GB2312"/>
          <w:b/>
          <w:szCs w:val="21"/>
        </w:rPr>
      </w:pPr>
    </w:p>
    <w:p w14:paraId="23844B4A" w14:textId="77777777" w:rsidR="00671497" w:rsidRDefault="00671497">
      <w:pPr>
        <w:jc w:val="center"/>
        <w:rPr>
          <w:rFonts w:ascii="宋体" w:hAnsi="宋体" w:hint="eastAsia"/>
          <w:b/>
          <w:sz w:val="52"/>
          <w:szCs w:val="52"/>
        </w:rPr>
      </w:pPr>
      <w:r>
        <w:rPr>
          <w:rFonts w:ascii="宋体" w:hAnsi="宋体" w:hint="eastAsia"/>
          <w:b/>
          <w:sz w:val="52"/>
          <w:szCs w:val="52"/>
        </w:rPr>
        <w:t xml:space="preserve">课 程 设 计 报 告 </w:t>
      </w:r>
    </w:p>
    <w:p w14:paraId="25490C5C" w14:textId="77777777" w:rsidR="00671497" w:rsidRDefault="00671497">
      <w:pPr>
        <w:jc w:val="center"/>
        <w:rPr>
          <w:rFonts w:ascii="宋体" w:hAnsi="宋体" w:hint="eastAsia"/>
          <w:sz w:val="28"/>
          <w:szCs w:val="28"/>
        </w:rPr>
      </w:pPr>
    </w:p>
    <w:p w14:paraId="7E6BDAEB" w14:textId="77777777" w:rsidR="00671497" w:rsidRDefault="00671497">
      <w:pPr>
        <w:jc w:val="center"/>
        <w:rPr>
          <w:rFonts w:ascii="宋体" w:hAnsi="宋体" w:hint="eastAsia"/>
          <w:sz w:val="28"/>
          <w:szCs w:val="28"/>
        </w:rPr>
      </w:pPr>
    </w:p>
    <w:p w14:paraId="0ABA5DBD" w14:textId="77777777" w:rsidR="00671497" w:rsidRDefault="00671497">
      <w:pPr>
        <w:jc w:val="center"/>
        <w:rPr>
          <w:rFonts w:ascii="宋体" w:hAnsi="宋体" w:hint="eastAsia"/>
          <w:sz w:val="28"/>
          <w:szCs w:val="28"/>
        </w:rPr>
      </w:pPr>
    </w:p>
    <w:p w14:paraId="2AAAD296" w14:textId="21BAF323" w:rsidR="00671497" w:rsidRDefault="00671497">
      <w:pPr>
        <w:ind w:firstLineChars="600" w:firstLine="1680"/>
        <w:rPr>
          <w:rFonts w:ascii="宋体" w:hAnsi="宋体" w:hint="eastAsia"/>
          <w:sz w:val="28"/>
          <w:szCs w:val="28"/>
          <w:u w:val="single"/>
        </w:rPr>
      </w:pPr>
      <w:r>
        <w:rPr>
          <w:rFonts w:ascii="宋体" w:hAnsi="宋体" w:hint="eastAsia"/>
          <w:sz w:val="28"/>
          <w:szCs w:val="28"/>
        </w:rPr>
        <w:t>课程名称</w:t>
      </w:r>
      <w:r w:rsidR="00782873">
        <w:rPr>
          <w:rFonts w:ascii="宋体" w:hAnsi="宋体" w:hint="eastAsia"/>
          <w:sz w:val="28"/>
          <w:szCs w:val="28"/>
          <w:u w:val="single"/>
        </w:rPr>
        <w:t xml:space="preserve"> </w:t>
      </w:r>
      <w:r w:rsidR="00371C87">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371C87">
        <w:rPr>
          <w:rFonts w:ascii="宋体" w:hAnsi="宋体" w:hint="eastAsia"/>
          <w:sz w:val="28"/>
          <w:szCs w:val="28"/>
          <w:u w:val="single"/>
        </w:rPr>
        <w:t xml:space="preserve"> </w:t>
      </w:r>
      <w:r w:rsidR="00B73F70">
        <w:rPr>
          <w:rFonts w:ascii="宋体" w:hAnsi="宋体" w:hint="eastAsia"/>
          <w:sz w:val="28"/>
          <w:szCs w:val="28"/>
          <w:u w:val="single"/>
        </w:rPr>
        <w:t>数据结构</w:t>
      </w:r>
      <w:r w:rsidR="00371C87">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782873">
        <w:rPr>
          <w:rFonts w:ascii="宋体" w:hAnsi="宋体" w:hint="eastAsia"/>
          <w:sz w:val="28"/>
          <w:szCs w:val="28"/>
          <w:u w:val="single"/>
        </w:rPr>
        <w:t xml:space="preserve">    </w:t>
      </w:r>
    </w:p>
    <w:p w14:paraId="765D7D6F" w14:textId="77D96360" w:rsidR="00671497" w:rsidRDefault="00671497">
      <w:pPr>
        <w:ind w:firstLineChars="600" w:firstLine="1680"/>
        <w:rPr>
          <w:rFonts w:ascii="宋体" w:hAnsi="宋体" w:hint="eastAsia"/>
          <w:sz w:val="28"/>
          <w:szCs w:val="28"/>
          <w:u w:val="single"/>
        </w:rPr>
      </w:pPr>
      <w:r>
        <w:rPr>
          <w:rFonts w:ascii="宋体" w:hAnsi="宋体" w:hint="eastAsia"/>
          <w:sz w:val="28"/>
          <w:szCs w:val="28"/>
        </w:rPr>
        <w:t>题    目</w:t>
      </w:r>
      <w:r w:rsidR="00134F4F">
        <w:rPr>
          <w:rFonts w:ascii="宋体" w:hAnsi="宋体" w:hint="eastAsia"/>
          <w:sz w:val="28"/>
          <w:szCs w:val="28"/>
          <w:u w:val="single"/>
        </w:rPr>
        <w:t xml:space="preserve"> </w:t>
      </w:r>
      <w:r w:rsidR="00555599">
        <w:rPr>
          <w:rFonts w:ascii="宋体" w:hAnsi="宋体" w:hint="eastAsia"/>
          <w:sz w:val="28"/>
          <w:szCs w:val="28"/>
          <w:u w:val="single"/>
        </w:rPr>
        <w:t xml:space="preserve"> </w:t>
      </w:r>
      <w:bookmarkStart w:id="0" w:name="OLE_LINK12"/>
      <w:bookmarkStart w:id="1" w:name="OLE_LINK3"/>
      <w:r w:rsidR="008508F8">
        <w:rPr>
          <w:rFonts w:ascii="宋体" w:hAnsi="宋体" w:hint="eastAsia"/>
          <w:sz w:val="28"/>
          <w:szCs w:val="28"/>
          <w:u w:val="single"/>
        </w:rPr>
        <w:t>武汉东湖学院校园</w:t>
      </w:r>
      <w:bookmarkEnd w:id="0"/>
      <w:r w:rsidR="00206E5D" w:rsidRPr="00206E5D">
        <w:rPr>
          <w:rFonts w:ascii="宋体" w:hAnsi="宋体" w:hint="eastAsia"/>
          <w:sz w:val="28"/>
          <w:szCs w:val="28"/>
          <w:u w:val="single"/>
        </w:rPr>
        <w:t>导游系统</w:t>
      </w:r>
      <w:bookmarkEnd w:id="1"/>
      <w:r w:rsidR="00497C0D">
        <w:rPr>
          <w:rFonts w:ascii="宋体" w:hAnsi="宋体" w:hint="eastAsia"/>
          <w:sz w:val="28"/>
          <w:szCs w:val="28"/>
          <w:u w:val="single"/>
        </w:rPr>
        <w:t xml:space="preserve"> </w:t>
      </w:r>
      <w:r w:rsidR="00B73F70">
        <w:rPr>
          <w:rFonts w:ascii="宋体" w:hAnsi="宋体" w:hint="eastAsia"/>
          <w:sz w:val="28"/>
          <w:szCs w:val="28"/>
          <w:u w:val="single"/>
        </w:rPr>
        <w:t xml:space="preserve"> </w:t>
      </w:r>
    </w:p>
    <w:p w14:paraId="7BA20D52" w14:textId="73EF6409" w:rsidR="00671497" w:rsidRDefault="00671497">
      <w:pPr>
        <w:ind w:firstLineChars="600" w:firstLine="1680"/>
        <w:rPr>
          <w:rFonts w:ascii="宋体" w:hAnsi="宋体" w:hint="eastAsia"/>
          <w:sz w:val="28"/>
          <w:szCs w:val="28"/>
          <w:u w:val="single"/>
        </w:rPr>
      </w:pPr>
      <w:r>
        <w:rPr>
          <w:rFonts w:ascii="宋体" w:hAnsi="宋体" w:hint="eastAsia"/>
          <w:sz w:val="28"/>
          <w:szCs w:val="28"/>
        </w:rPr>
        <w:t xml:space="preserve">        </w:t>
      </w:r>
      <w:r>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u w:val="single"/>
        </w:rPr>
        <w:t xml:space="preserve">              </w:t>
      </w:r>
      <w:r w:rsidR="00045BCC">
        <w:rPr>
          <w:rFonts w:ascii="宋体" w:hAnsi="宋体" w:hint="eastAsia"/>
          <w:sz w:val="28"/>
          <w:szCs w:val="28"/>
          <w:u w:val="single"/>
        </w:rPr>
        <w:t xml:space="preserve"> </w:t>
      </w:r>
      <w:r>
        <w:rPr>
          <w:rFonts w:ascii="宋体" w:hAnsi="宋体" w:hint="eastAsia"/>
          <w:sz w:val="28"/>
          <w:szCs w:val="28"/>
          <w:u w:val="single"/>
        </w:rPr>
        <w:t xml:space="preserve">  </w:t>
      </w:r>
    </w:p>
    <w:p w14:paraId="12E608B0" w14:textId="41DD90D9" w:rsidR="00671497" w:rsidRDefault="00671497">
      <w:pPr>
        <w:ind w:firstLineChars="600" w:firstLine="1680"/>
        <w:rPr>
          <w:rFonts w:ascii="宋体" w:hAnsi="宋体" w:hint="eastAsia"/>
          <w:sz w:val="28"/>
          <w:szCs w:val="28"/>
          <w:u w:val="single"/>
        </w:rPr>
      </w:pPr>
      <w:r>
        <w:rPr>
          <w:rFonts w:ascii="宋体" w:hAnsi="宋体" w:hint="eastAsia"/>
          <w:sz w:val="28"/>
          <w:szCs w:val="28"/>
        </w:rPr>
        <w:t>专业班级</w:t>
      </w:r>
      <w:r>
        <w:rPr>
          <w:rFonts w:ascii="宋体" w:hAnsi="宋体" w:hint="eastAsia"/>
          <w:sz w:val="28"/>
          <w:szCs w:val="28"/>
          <w:u w:val="single"/>
        </w:rPr>
        <w:t xml:space="preserve">   </w:t>
      </w:r>
      <w:r w:rsidR="00045BCC">
        <w:rPr>
          <w:rFonts w:ascii="宋体" w:hAnsi="宋体" w:hint="eastAsia"/>
          <w:sz w:val="28"/>
          <w:szCs w:val="28"/>
          <w:u w:val="single"/>
        </w:rPr>
        <w:t xml:space="preserve"> 24级网络空间安全一班</w:t>
      </w:r>
      <w:r w:rsidR="00EF6BCE">
        <w:rPr>
          <w:rFonts w:ascii="宋体" w:hAnsi="宋体" w:hint="eastAsia"/>
          <w:sz w:val="28"/>
          <w:szCs w:val="28"/>
          <w:u w:val="single"/>
        </w:rPr>
        <w:t xml:space="preserve"> </w:t>
      </w:r>
      <w:r>
        <w:rPr>
          <w:rFonts w:ascii="宋体" w:hAnsi="宋体" w:hint="eastAsia"/>
          <w:sz w:val="28"/>
          <w:szCs w:val="28"/>
          <w:u w:val="single"/>
        </w:rPr>
        <w:t xml:space="preserve">  </w:t>
      </w:r>
    </w:p>
    <w:p w14:paraId="1DE81232" w14:textId="6C0ABE1B" w:rsidR="00671497" w:rsidRDefault="00671497">
      <w:pPr>
        <w:ind w:firstLineChars="600" w:firstLine="1680"/>
        <w:rPr>
          <w:rFonts w:ascii="宋体" w:hAnsi="宋体" w:hint="eastAsia"/>
          <w:sz w:val="28"/>
          <w:szCs w:val="28"/>
          <w:u w:val="single"/>
        </w:rPr>
      </w:pPr>
      <w:r>
        <w:rPr>
          <w:rFonts w:ascii="宋体" w:hAnsi="宋体" w:hint="eastAsia"/>
          <w:sz w:val="28"/>
          <w:szCs w:val="28"/>
        </w:rPr>
        <w:t>学    号</w:t>
      </w:r>
      <w:r>
        <w:rPr>
          <w:rFonts w:ascii="宋体" w:hAnsi="宋体" w:hint="eastAsia"/>
          <w:sz w:val="28"/>
          <w:szCs w:val="28"/>
          <w:u w:val="single"/>
        </w:rPr>
        <w:t xml:space="preserve">   </w:t>
      </w:r>
      <w:r w:rsidR="00045BCC">
        <w:rPr>
          <w:rFonts w:ascii="宋体" w:hAnsi="宋体" w:hint="eastAsia"/>
          <w:sz w:val="28"/>
          <w:szCs w:val="28"/>
          <w:u w:val="single"/>
        </w:rPr>
        <w:t xml:space="preserve"> </w:t>
      </w:r>
      <w:r w:rsidR="00EF6BCE">
        <w:rPr>
          <w:rFonts w:ascii="宋体" w:hAnsi="宋体" w:hint="eastAsia"/>
          <w:sz w:val="28"/>
          <w:szCs w:val="28"/>
          <w:u w:val="single"/>
        </w:rPr>
        <w:t xml:space="preserve">  </w:t>
      </w:r>
      <w:r w:rsidR="00045BCC">
        <w:rPr>
          <w:rFonts w:ascii="宋体" w:hAnsi="宋体" w:hint="eastAsia"/>
          <w:sz w:val="28"/>
          <w:szCs w:val="28"/>
          <w:u w:val="single"/>
        </w:rPr>
        <w:t xml:space="preserve">  2024040731192  </w:t>
      </w:r>
      <w:r>
        <w:rPr>
          <w:rFonts w:ascii="宋体" w:hAnsi="宋体" w:hint="eastAsia"/>
          <w:sz w:val="28"/>
          <w:szCs w:val="28"/>
          <w:u w:val="single"/>
        </w:rPr>
        <w:t xml:space="preserve">     </w:t>
      </w:r>
    </w:p>
    <w:p w14:paraId="6B0EBBDD" w14:textId="744BF93B" w:rsidR="00671497" w:rsidRDefault="00671497">
      <w:pPr>
        <w:ind w:firstLineChars="600" w:firstLine="1680"/>
        <w:rPr>
          <w:rFonts w:ascii="宋体" w:hAnsi="宋体" w:hint="eastAsia"/>
          <w:sz w:val="28"/>
          <w:szCs w:val="28"/>
          <w:u w:val="single"/>
        </w:rPr>
      </w:pPr>
      <w:r>
        <w:rPr>
          <w:rFonts w:ascii="宋体" w:hAnsi="宋体" w:hint="eastAsia"/>
          <w:sz w:val="28"/>
          <w:szCs w:val="28"/>
        </w:rPr>
        <w:t>学生姓名</w:t>
      </w:r>
      <w:r>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u w:val="single"/>
        </w:rPr>
        <w:t xml:space="preserve">  </w:t>
      </w:r>
      <w:r w:rsidR="00045BCC">
        <w:rPr>
          <w:rFonts w:ascii="宋体" w:hAnsi="宋体" w:hint="eastAsia"/>
          <w:sz w:val="28"/>
          <w:szCs w:val="28"/>
          <w:u w:val="single"/>
        </w:rPr>
        <w:t>李畅</w:t>
      </w:r>
      <w:r>
        <w:rPr>
          <w:rFonts w:ascii="宋体" w:hAnsi="宋体" w:hint="eastAsia"/>
          <w:sz w:val="28"/>
          <w:szCs w:val="28"/>
          <w:u w:val="single"/>
        </w:rPr>
        <w:t xml:space="preserve"> </w:t>
      </w:r>
      <w:r w:rsidR="00045BCC">
        <w:rPr>
          <w:rFonts w:ascii="宋体" w:hAnsi="宋体" w:hint="eastAsia"/>
          <w:sz w:val="28"/>
          <w:szCs w:val="28"/>
          <w:u w:val="single"/>
        </w:rPr>
        <w:t xml:space="preserve"> </w:t>
      </w:r>
      <w:r>
        <w:rPr>
          <w:rFonts w:ascii="宋体" w:hAnsi="宋体" w:hint="eastAsia"/>
          <w:sz w:val="28"/>
          <w:szCs w:val="28"/>
          <w:u w:val="single"/>
        </w:rPr>
        <w:t xml:space="preserve">          </w:t>
      </w:r>
    </w:p>
    <w:p w14:paraId="2F49F3DD" w14:textId="4782A010" w:rsidR="00671497" w:rsidRDefault="00671497">
      <w:pPr>
        <w:ind w:firstLineChars="600" w:firstLine="1680"/>
        <w:rPr>
          <w:rFonts w:ascii="宋体" w:hAnsi="宋体" w:hint="eastAsia"/>
          <w:sz w:val="28"/>
          <w:szCs w:val="28"/>
          <w:u w:val="single"/>
        </w:rPr>
      </w:pPr>
      <w:r>
        <w:rPr>
          <w:rFonts w:ascii="宋体" w:hAnsi="宋体" w:hint="eastAsia"/>
          <w:sz w:val="28"/>
          <w:szCs w:val="28"/>
        </w:rPr>
        <w:t>指导教师</w:t>
      </w:r>
      <w:r>
        <w:rPr>
          <w:rFonts w:ascii="宋体" w:hAnsi="宋体" w:hint="eastAsia"/>
          <w:sz w:val="28"/>
          <w:szCs w:val="28"/>
          <w:u w:val="single"/>
        </w:rPr>
        <w:t xml:space="preserve">   </w:t>
      </w:r>
      <w:r w:rsidR="00EF6BCE">
        <w:rPr>
          <w:rFonts w:ascii="宋体" w:hAnsi="宋体" w:hint="eastAsia"/>
          <w:sz w:val="28"/>
          <w:szCs w:val="28"/>
          <w:u w:val="single"/>
        </w:rPr>
        <w:t xml:space="preserve">     </w:t>
      </w:r>
      <w:r w:rsidR="00045BCC">
        <w:rPr>
          <w:rFonts w:ascii="宋体" w:hAnsi="宋体" w:hint="eastAsia"/>
          <w:sz w:val="28"/>
          <w:szCs w:val="28"/>
          <w:u w:val="single"/>
        </w:rPr>
        <w:t xml:space="preserve">   </w:t>
      </w:r>
      <w:proofErr w:type="gramStart"/>
      <w:r w:rsidR="001E1C60">
        <w:rPr>
          <w:rFonts w:ascii="宋体" w:hAnsi="宋体" w:hint="eastAsia"/>
          <w:sz w:val="28"/>
          <w:szCs w:val="28"/>
          <w:u w:val="single"/>
        </w:rPr>
        <w:t>丰洪才</w:t>
      </w:r>
      <w:proofErr w:type="gramEnd"/>
      <w:r w:rsidR="00045BCC">
        <w:rPr>
          <w:rFonts w:ascii="宋体" w:hAnsi="宋体" w:hint="eastAsia"/>
          <w:sz w:val="28"/>
          <w:szCs w:val="28"/>
          <w:u w:val="single"/>
        </w:rPr>
        <w:t xml:space="preserve"> </w:t>
      </w:r>
      <w:r w:rsidR="00371C87">
        <w:rPr>
          <w:rFonts w:ascii="宋体" w:hAnsi="宋体" w:hint="eastAsia"/>
          <w:sz w:val="28"/>
          <w:szCs w:val="28"/>
          <w:u w:val="single"/>
        </w:rPr>
        <w:t xml:space="preserve"> </w:t>
      </w:r>
      <w:r w:rsidR="00134F4F">
        <w:rPr>
          <w:rFonts w:ascii="宋体" w:hAnsi="宋体" w:hint="eastAsia"/>
          <w:sz w:val="28"/>
          <w:szCs w:val="28"/>
          <w:u w:val="single"/>
        </w:rPr>
        <w:t xml:space="preserve">    </w:t>
      </w:r>
      <w:r w:rsidR="00782873">
        <w:rPr>
          <w:rFonts w:ascii="宋体" w:hAnsi="宋体" w:hint="eastAsia"/>
          <w:sz w:val="28"/>
          <w:szCs w:val="28"/>
          <w:u w:val="single"/>
        </w:rPr>
        <w:t xml:space="preserve">     </w:t>
      </w:r>
    </w:p>
    <w:p w14:paraId="431D3263" w14:textId="77777777" w:rsidR="00671497" w:rsidRPr="00045BCC" w:rsidRDefault="00671497">
      <w:pPr>
        <w:ind w:firstLineChars="600" w:firstLine="1680"/>
        <w:rPr>
          <w:rFonts w:ascii="宋体" w:hAnsi="宋体" w:hint="eastAsia"/>
          <w:sz w:val="28"/>
          <w:szCs w:val="28"/>
          <w:u w:val="single"/>
        </w:rPr>
      </w:pPr>
    </w:p>
    <w:p w14:paraId="5222D648" w14:textId="77777777" w:rsidR="00671497" w:rsidRDefault="00671497">
      <w:pPr>
        <w:ind w:firstLineChars="600" w:firstLine="1680"/>
        <w:rPr>
          <w:rFonts w:ascii="宋体" w:hAnsi="宋体" w:hint="eastAsia"/>
          <w:sz w:val="28"/>
          <w:szCs w:val="28"/>
          <w:u w:val="single"/>
        </w:rPr>
      </w:pPr>
    </w:p>
    <w:p w14:paraId="1D836B97" w14:textId="77777777" w:rsidR="00671497" w:rsidRDefault="00671497">
      <w:pPr>
        <w:ind w:firstLineChars="600" w:firstLine="1680"/>
        <w:rPr>
          <w:rFonts w:ascii="宋体" w:hAnsi="宋体" w:hint="eastAsia"/>
          <w:sz w:val="28"/>
          <w:szCs w:val="28"/>
          <w:u w:val="single"/>
        </w:rPr>
      </w:pPr>
    </w:p>
    <w:p w14:paraId="55C334C1" w14:textId="77777777" w:rsidR="00671497" w:rsidRDefault="00671497">
      <w:pPr>
        <w:rPr>
          <w:rFonts w:ascii="宋体" w:hAnsi="宋体" w:hint="eastAsia"/>
          <w:sz w:val="28"/>
          <w:szCs w:val="28"/>
          <w:u w:val="single"/>
        </w:rPr>
      </w:pPr>
    </w:p>
    <w:p w14:paraId="3CCBB318" w14:textId="6C30577E" w:rsidR="00671497" w:rsidRDefault="00671497">
      <w:pPr>
        <w:jc w:val="center"/>
        <w:rPr>
          <w:rFonts w:ascii="宋体" w:hAnsi="宋体" w:hint="eastAsia"/>
          <w:sz w:val="28"/>
          <w:szCs w:val="28"/>
        </w:rPr>
      </w:pPr>
      <w:r>
        <w:rPr>
          <w:rFonts w:ascii="宋体" w:hAnsi="宋体" w:hint="eastAsia"/>
          <w:sz w:val="28"/>
          <w:szCs w:val="28"/>
          <w:u w:val="single"/>
        </w:rPr>
        <w:t xml:space="preserve">   </w:t>
      </w:r>
      <w:r w:rsidR="00AC11E0">
        <w:rPr>
          <w:rFonts w:ascii="宋体" w:hAnsi="宋体" w:hint="eastAsia"/>
          <w:sz w:val="28"/>
          <w:szCs w:val="28"/>
          <w:u w:val="single"/>
        </w:rPr>
        <w:t xml:space="preserve">2025 </w:t>
      </w:r>
      <w:r>
        <w:rPr>
          <w:rFonts w:ascii="宋体" w:hAnsi="宋体" w:hint="eastAsia"/>
          <w:sz w:val="28"/>
          <w:szCs w:val="28"/>
          <w:u w:val="single"/>
        </w:rPr>
        <w:t xml:space="preserve"> </w:t>
      </w:r>
      <w:r>
        <w:rPr>
          <w:rFonts w:ascii="宋体" w:hAnsi="宋体" w:hint="eastAsia"/>
          <w:sz w:val="28"/>
          <w:szCs w:val="28"/>
        </w:rPr>
        <w:t xml:space="preserve">年 </w:t>
      </w:r>
      <w:r>
        <w:rPr>
          <w:rFonts w:ascii="宋体" w:hAnsi="宋体" w:hint="eastAsia"/>
          <w:sz w:val="28"/>
          <w:szCs w:val="28"/>
          <w:u w:val="single"/>
        </w:rPr>
        <w:t xml:space="preserve"> </w:t>
      </w:r>
      <w:r w:rsidR="00EF6BCE">
        <w:rPr>
          <w:rFonts w:ascii="宋体" w:hAnsi="宋体" w:hint="eastAsia"/>
          <w:sz w:val="28"/>
          <w:szCs w:val="28"/>
          <w:u w:val="single"/>
        </w:rPr>
        <w:t xml:space="preserve"> </w:t>
      </w:r>
      <w:r w:rsidR="00045BCC">
        <w:rPr>
          <w:rFonts w:ascii="宋体" w:hAnsi="宋体" w:hint="eastAsia"/>
          <w:sz w:val="28"/>
          <w:szCs w:val="28"/>
          <w:u w:val="single"/>
        </w:rPr>
        <w:t>12</w:t>
      </w:r>
      <w:r w:rsidR="00AC11E0">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rPr>
        <w:t xml:space="preserve">月 </w:t>
      </w:r>
      <w:r>
        <w:rPr>
          <w:rFonts w:ascii="宋体" w:hAnsi="宋体" w:hint="eastAsia"/>
          <w:sz w:val="28"/>
          <w:szCs w:val="28"/>
          <w:u w:val="single"/>
        </w:rPr>
        <w:t xml:space="preserve">  </w:t>
      </w:r>
      <w:r w:rsidR="00045BCC">
        <w:rPr>
          <w:rFonts w:ascii="宋体" w:hAnsi="宋体" w:hint="eastAsia"/>
          <w:sz w:val="28"/>
          <w:szCs w:val="28"/>
          <w:u w:val="single"/>
        </w:rPr>
        <w:t>12</w:t>
      </w:r>
      <w:r w:rsidR="00AC11E0">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8"/>
          <w:szCs w:val="28"/>
        </w:rPr>
        <w:t>日</w:t>
      </w:r>
    </w:p>
    <w:p w14:paraId="6DA27788" w14:textId="77777777" w:rsidR="00671497" w:rsidRPr="00AC1C3A" w:rsidRDefault="00671497">
      <w:pPr>
        <w:jc w:val="center"/>
        <w:rPr>
          <w:rFonts w:ascii="宋体" w:hAnsi="宋体" w:hint="eastAsia"/>
          <w:sz w:val="28"/>
          <w:szCs w:val="28"/>
        </w:rPr>
      </w:pPr>
    </w:p>
    <w:p w14:paraId="3968662E" w14:textId="77777777" w:rsidR="00671497" w:rsidRDefault="00671497" w:rsidP="0015575C">
      <w:pPr>
        <w:rPr>
          <w:rFonts w:ascii="宋体" w:hAnsi="宋体" w:hint="eastAsia"/>
          <w:sz w:val="28"/>
          <w:szCs w:val="28"/>
        </w:rPr>
      </w:pPr>
    </w:p>
    <w:p w14:paraId="7524BDC9" w14:textId="77777777" w:rsidR="00671497" w:rsidRDefault="001C7543">
      <w:pPr>
        <w:spacing w:line="480" w:lineRule="auto"/>
        <w:jc w:val="center"/>
        <w:rPr>
          <w:rFonts w:ascii="楷体_GB2312" w:eastAsia="楷体_GB2312"/>
          <w:b/>
          <w:sz w:val="30"/>
          <w:szCs w:val="30"/>
        </w:rPr>
      </w:pPr>
      <w:r>
        <w:rPr>
          <w:rFonts w:ascii="楷体_GB2312" w:eastAsia="楷体_GB2312" w:hint="eastAsia"/>
          <w:b/>
          <w:sz w:val="32"/>
          <w:szCs w:val="32"/>
        </w:rPr>
        <w:lastRenderedPageBreak/>
        <w:t>武汉东湖学院</w:t>
      </w:r>
      <w:r w:rsidR="00671497">
        <w:rPr>
          <w:rFonts w:ascii="楷体_GB2312" w:eastAsia="楷体_GB2312" w:hint="eastAsia"/>
          <w:b/>
          <w:sz w:val="30"/>
          <w:szCs w:val="30"/>
        </w:rPr>
        <w:t>计算机科学学院</w:t>
      </w:r>
    </w:p>
    <w:p w14:paraId="1D91C860" w14:textId="77777777" w:rsidR="00671497" w:rsidRDefault="00671497">
      <w:pPr>
        <w:spacing w:line="480" w:lineRule="auto"/>
        <w:jc w:val="center"/>
        <w:rPr>
          <w:b/>
          <w:sz w:val="36"/>
          <w:szCs w:val="36"/>
        </w:rPr>
      </w:pPr>
      <w:r>
        <w:rPr>
          <w:rFonts w:hint="eastAsia"/>
          <w:b/>
          <w:sz w:val="36"/>
          <w:szCs w:val="36"/>
        </w:rPr>
        <w:t>课程设计任务书</w:t>
      </w:r>
    </w:p>
    <w:p w14:paraId="7CC0C431" w14:textId="18DEC8EC" w:rsidR="00671497" w:rsidRDefault="00671497">
      <w:pPr>
        <w:spacing w:line="520" w:lineRule="exact"/>
        <w:rPr>
          <w:sz w:val="24"/>
          <w:u w:val="single"/>
        </w:rPr>
      </w:pPr>
      <w:r>
        <w:rPr>
          <w:rFonts w:hint="eastAsia"/>
          <w:sz w:val="24"/>
        </w:rPr>
        <w:t>课程名称</w:t>
      </w:r>
      <w:r w:rsidR="00134F4F">
        <w:rPr>
          <w:rFonts w:hint="eastAsia"/>
          <w:sz w:val="24"/>
        </w:rPr>
        <w:t>：</w:t>
      </w:r>
      <w:r>
        <w:rPr>
          <w:rFonts w:hint="eastAsia"/>
          <w:sz w:val="24"/>
          <w:u w:val="single"/>
        </w:rPr>
        <w:t xml:space="preserve">          </w:t>
      </w:r>
      <w:r w:rsidR="001E1C60">
        <w:rPr>
          <w:rFonts w:hint="eastAsia"/>
          <w:sz w:val="24"/>
          <w:u w:val="single"/>
        </w:rPr>
        <w:t xml:space="preserve">     </w:t>
      </w:r>
      <w:r>
        <w:rPr>
          <w:rFonts w:hint="eastAsia"/>
          <w:sz w:val="24"/>
          <w:u w:val="single"/>
        </w:rPr>
        <w:t xml:space="preserve"> </w:t>
      </w:r>
      <w:r w:rsidR="00134F4F">
        <w:rPr>
          <w:rFonts w:hint="eastAsia"/>
          <w:sz w:val="24"/>
          <w:u w:val="single"/>
        </w:rPr>
        <w:t xml:space="preserve"> </w:t>
      </w:r>
      <w:r w:rsidR="00B73F70">
        <w:rPr>
          <w:rFonts w:hint="eastAsia"/>
          <w:sz w:val="24"/>
          <w:u w:val="single"/>
        </w:rPr>
        <w:t xml:space="preserve">       </w:t>
      </w:r>
      <w:r w:rsidR="00B73F70">
        <w:rPr>
          <w:rFonts w:ascii="宋体" w:hAnsi="宋体" w:hint="eastAsia"/>
          <w:sz w:val="28"/>
          <w:szCs w:val="28"/>
          <w:u w:val="single"/>
        </w:rPr>
        <w:t>数据结构</w:t>
      </w:r>
      <w:r w:rsidR="0037575D">
        <w:rPr>
          <w:rFonts w:hint="eastAsia"/>
          <w:sz w:val="24"/>
          <w:u w:val="single"/>
        </w:rPr>
        <w:t xml:space="preserve">   </w:t>
      </w:r>
      <w:r w:rsidR="00B73F70">
        <w:rPr>
          <w:rFonts w:hint="eastAsia"/>
          <w:sz w:val="24"/>
          <w:u w:val="single"/>
        </w:rPr>
        <w:t xml:space="preserve"> </w:t>
      </w:r>
      <w:r w:rsidR="0037575D">
        <w:rPr>
          <w:rFonts w:hint="eastAsia"/>
          <w:sz w:val="24"/>
          <w:u w:val="single"/>
        </w:rPr>
        <w:t xml:space="preserve"> </w:t>
      </w:r>
      <w:r>
        <w:rPr>
          <w:rFonts w:hint="eastAsia"/>
          <w:sz w:val="24"/>
          <w:u w:val="single"/>
        </w:rPr>
        <w:t xml:space="preserve"> </w:t>
      </w:r>
      <w:r w:rsidR="00134F4F">
        <w:rPr>
          <w:rFonts w:hint="eastAsia"/>
          <w:sz w:val="24"/>
          <w:u w:val="single"/>
        </w:rPr>
        <w:t xml:space="preserve">           </w:t>
      </w:r>
      <w:r>
        <w:rPr>
          <w:rFonts w:hint="eastAsia"/>
          <w:sz w:val="24"/>
          <w:u w:val="single"/>
        </w:rPr>
        <w:t xml:space="preserve">         </w:t>
      </w:r>
    </w:p>
    <w:p w14:paraId="0A338A49" w14:textId="7ABF5FDC" w:rsidR="00671497" w:rsidRDefault="00671497">
      <w:pPr>
        <w:spacing w:line="520" w:lineRule="exact"/>
        <w:rPr>
          <w:sz w:val="24"/>
          <w:u w:val="single"/>
        </w:rPr>
      </w:pPr>
      <w:r>
        <w:rPr>
          <w:rFonts w:hint="eastAsia"/>
          <w:sz w:val="24"/>
        </w:rPr>
        <w:t>设计题目：</w:t>
      </w:r>
      <w:r>
        <w:rPr>
          <w:rFonts w:hint="eastAsia"/>
          <w:sz w:val="24"/>
          <w:u w:val="single"/>
        </w:rPr>
        <w:t xml:space="preserve">  </w:t>
      </w:r>
      <w:r w:rsidR="00EF6BCE">
        <w:rPr>
          <w:rFonts w:hint="eastAsia"/>
          <w:sz w:val="24"/>
          <w:u w:val="single"/>
        </w:rPr>
        <w:t xml:space="preserve"> </w:t>
      </w:r>
      <w:r>
        <w:rPr>
          <w:rFonts w:hint="eastAsia"/>
          <w:sz w:val="24"/>
          <w:u w:val="single"/>
        </w:rPr>
        <w:t xml:space="preserve">          </w:t>
      </w:r>
      <w:r w:rsidR="00206E5D">
        <w:rPr>
          <w:rFonts w:hint="eastAsia"/>
          <w:sz w:val="24"/>
          <w:u w:val="single"/>
        </w:rPr>
        <w:t xml:space="preserve"> </w:t>
      </w:r>
      <w:r>
        <w:rPr>
          <w:rFonts w:hint="eastAsia"/>
          <w:sz w:val="24"/>
          <w:u w:val="single"/>
        </w:rPr>
        <w:t xml:space="preserve"> </w:t>
      </w:r>
      <w:bookmarkStart w:id="2" w:name="OLE_LINK36"/>
      <w:r w:rsidR="008508F8">
        <w:rPr>
          <w:rFonts w:ascii="宋体" w:hAnsi="宋体" w:hint="eastAsia"/>
          <w:sz w:val="28"/>
          <w:szCs w:val="28"/>
          <w:u w:val="single"/>
        </w:rPr>
        <w:t>武汉东湖学院校园</w:t>
      </w:r>
      <w:r w:rsidR="00206E5D" w:rsidRPr="00206E5D">
        <w:rPr>
          <w:rFonts w:ascii="宋体" w:hAnsi="宋体" w:hint="eastAsia"/>
          <w:sz w:val="28"/>
          <w:szCs w:val="28"/>
          <w:u w:val="single"/>
        </w:rPr>
        <w:t>导游系统</w:t>
      </w:r>
      <w:r w:rsidR="002C073E">
        <w:rPr>
          <w:rFonts w:ascii="宋体" w:hAnsi="宋体" w:hint="eastAsia"/>
          <w:sz w:val="28"/>
          <w:szCs w:val="28"/>
          <w:u w:val="single"/>
        </w:rPr>
        <w:t xml:space="preserve">  </w:t>
      </w:r>
      <w:r>
        <w:rPr>
          <w:rFonts w:hint="eastAsia"/>
          <w:sz w:val="24"/>
          <w:u w:val="single"/>
        </w:rPr>
        <w:t xml:space="preserve"> </w:t>
      </w:r>
      <w:bookmarkEnd w:id="2"/>
      <w:r w:rsidR="00B73F70" w:rsidRPr="00B73F70">
        <w:rPr>
          <w:rFonts w:hint="eastAsia"/>
          <w:sz w:val="24"/>
          <w:u w:val="single"/>
        </w:rPr>
        <w:t xml:space="preserve"> </w:t>
      </w:r>
      <w:r w:rsidR="00F629CA">
        <w:rPr>
          <w:rFonts w:hint="eastAsia"/>
          <w:sz w:val="24"/>
          <w:u w:val="single"/>
        </w:rPr>
        <w:t xml:space="preserve">    </w:t>
      </w:r>
      <w:r w:rsidR="00497C0D">
        <w:rPr>
          <w:rFonts w:hint="eastAsia"/>
          <w:sz w:val="24"/>
          <w:u w:val="single"/>
        </w:rPr>
        <w:t xml:space="preserve">  </w:t>
      </w:r>
      <w:r w:rsidR="00B73F70">
        <w:rPr>
          <w:rFonts w:hint="eastAsia"/>
          <w:sz w:val="24"/>
          <w:u w:val="single"/>
        </w:rPr>
        <w:t xml:space="preserve">  </w:t>
      </w:r>
      <w:r w:rsidR="00497C0D">
        <w:rPr>
          <w:rFonts w:hint="eastAsia"/>
          <w:sz w:val="24"/>
          <w:u w:val="single"/>
        </w:rPr>
        <w:t xml:space="preserve">  </w:t>
      </w:r>
      <w:r w:rsidR="00B73F70">
        <w:rPr>
          <w:rFonts w:hint="eastAsia"/>
          <w:sz w:val="24"/>
          <w:u w:val="single"/>
        </w:rPr>
        <w:t xml:space="preserve"> </w:t>
      </w:r>
      <w:r w:rsidR="00497C0D">
        <w:rPr>
          <w:rFonts w:hint="eastAsia"/>
          <w:sz w:val="24"/>
          <w:u w:val="single"/>
        </w:rPr>
        <w:t xml:space="preserve">      </w:t>
      </w:r>
      <w:r>
        <w:rPr>
          <w:rFonts w:hint="eastAsia"/>
          <w:sz w:val="24"/>
          <w:u w:val="single"/>
        </w:rPr>
        <w:t xml:space="preserve">   </w:t>
      </w:r>
      <w:r w:rsidR="00B73F70">
        <w:rPr>
          <w:rFonts w:hint="eastAsia"/>
          <w:sz w:val="24"/>
          <w:u w:val="single"/>
        </w:rPr>
        <w:t xml:space="preserve">           </w:t>
      </w:r>
    </w:p>
    <w:p w14:paraId="764CB702" w14:textId="0F5C74B6" w:rsidR="00671497" w:rsidRDefault="00671497">
      <w:pPr>
        <w:spacing w:line="520" w:lineRule="exact"/>
        <w:rPr>
          <w:sz w:val="24"/>
          <w:u w:val="single"/>
        </w:rPr>
      </w:pPr>
      <w:r>
        <w:rPr>
          <w:rFonts w:hint="eastAsia"/>
          <w:sz w:val="24"/>
        </w:rPr>
        <w:t>专</w:t>
      </w:r>
      <w:r>
        <w:rPr>
          <w:rFonts w:hint="eastAsia"/>
          <w:sz w:val="24"/>
        </w:rPr>
        <w:t xml:space="preserve">    </w:t>
      </w:r>
      <w:r>
        <w:rPr>
          <w:rFonts w:hint="eastAsia"/>
          <w:sz w:val="24"/>
        </w:rPr>
        <w:t>业：</w:t>
      </w:r>
      <w:r>
        <w:rPr>
          <w:rFonts w:hint="eastAsia"/>
          <w:sz w:val="24"/>
          <w:u w:val="single"/>
        </w:rPr>
        <w:t xml:space="preserve"> </w:t>
      </w:r>
      <w:r w:rsidR="00045BCC">
        <w:rPr>
          <w:rFonts w:ascii="宋体" w:hAnsi="宋体" w:hint="eastAsia"/>
          <w:sz w:val="28"/>
          <w:szCs w:val="28"/>
          <w:u w:val="single"/>
        </w:rPr>
        <w:t xml:space="preserve">   网络空间安全   </w:t>
      </w:r>
      <w:r>
        <w:rPr>
          <w:rFonts w:hint="eastAsia"/>
          <w:sz w:val="24"/>
          <w:u w:val="single"/>
        </w:rPr>
        <w:t xml:space="preserve"> </w:t>
      </w:r>
      <w:r>
        <w:rPr>
          <w:rFonts w:hint="eastAsia"/>
          <w:sz w:val="24"/>
        </w:rPr>
        <w:t xml:space="preserve"> </w:t>
      </w:r>
      <w:r>
        <w:rPr>
          <w:rFonts w:hint="eastAsia"/>
          <w:sz w:val="24"/>
        </w:rPr>
        <w:t>班</w:t>
      </w:r>
      <w:r>
        <w:rPr>
          <w:rFonts w:hint="eastAsia"/>
          <w:sz w:val="24"/>
        </w:rPr>
        <w:t xml:space="preserve">    </w:t>
      </w:r>
      <w:r>
        <w:rPr>
          <w:rFonts w:hint="eastAsia"/>
          <w:sz w:val="24"/>
        </w:rPr>
        <w:t>级：</w:t>
      </w:r>
      <w:r>
        <w:rPr>
          <w:rFonts w:hint="eastAsia"/>
          <w:sz w:val="24"/>
        </w:rPr>
        <w:t xml:space="preserve"> </w:t>
      </w:r>
      <w:r w:rsidR="00555599">
        <w:rPr>
          <w:rFonts w:ascii="宋体" w:hAnsi="宋体" w:hint="eastAsia"/>
          <w:sz w:val="28"/>
          <w:szCs w:val="28"/>
          <w:u w:val="single"/>
        </w:rPr>
        <w:t xml:space="preserve"> </w:t>
      </w:r>
      <w:r w:rsidR="001C7543">
        <w:rPr>
          <w:rFonts w:ascii="宋体" w:hAnsi="宋体" w:hint="eastAsia"/>
          <w:sz w:val="28"/>
          <w:szCs w:val="28"/>
          <w:u w:val="single"/>
        </w:rPr>
        <w:t xml:space="preserve"> </w:t>
      </w:r>
      <w:r w:rsidR="00B73F70">
        <w:rPr>
          <w:rFonts w:ascii="宋体" w:hAnsi="宋体" w:hint="eastAsia"/>
          <w:sz w:val="28"/>
          <w:szCs w:val="28"/>
          <w:u w:val="single"/>
        </w:rPr>
        <w:t xml:space="preserve">  </w:t>
      </w:r>
      <w:r w:rsidR="001E1C60">
        <w:rPr>
          <w:rFonts w:ascii="宋体" w:hAnsi="宋体" w:hint="eastAsia"/>
          <w:sz w:val="28"/>
          <w:szCs w:val="28"/>
          <w:u w:val="single"/>
        </w:rPr>
        <w:t>2024级</w:t>
      </w:r>
      <w:r w:rsidR="00045BCC">
        <w:rPr>
          <w:rFonts w:ascii="宋体" w:hAnsi="宋体" w:hint="eastAsia"/>
          <w:sz w:val="28"/>
          <w:szCs w:val="28"/>
          <w:u w:val="single"/>
        </w:rPr>
        <w:t xml:space="preserve"> 一班</w:t>
      </w:r>
      <w:r w:rsidR="0037575D">
        <w:rPr>
          <w:rFonts w:hint="eastAsia"/>
          <w:sz w:val="24"/>
          <w:u w:val="single"/>
        </w:rPr>
        <w:t xml:space="preserve">    </w:t>
      </w:r>
      <w:r>
        <w:rPr>
          <w:rFonts w:hint="eastAsia"/>
          <w:sz w:val="24"/>
          <w:u w:val="single"/>
        </w:rPr>
        <w:t xml:space="preserve">    </w:t>
      </w:r>
    </w:p>
    <w:p w14:paraId="7815B32C" w14:textId="64CEF7F1" w:rsidR="00671497" w:rsidRDefault="00671497">
      <w:pPr>
        <w:spacing w:line="520" w:lineRule="exact"/>
        <w:rPr>
          <w:sz w:val="24"/>
          <w:u w:val="single"/>
        </w:rPr>
      </w:pPr>
      <w:r>
        <w:rPr>
          <w:rFonts w:hint="eastAsia"/>
          <w:sz w:val="24"/>
        </w:rPr>
        <w:t>完成时间：</w:t>
      </w:r>
      <w:r>
        <w:rPr>
          <w:rFonts w:hint="eastAsia"/>
          <w:sz w:val="24"/>
          <w:u w:val="single"/>
        </w:rPr>
        <w:t xml:space="preserve"> </w:t>
      </w:r>
      <w:r w:rsidR="00045BCC">
        <w:rPr>
          <w:rFonts w:hint="eastAsia"/>
          <w:sz w:val="24"/>
          <w:u w:val="single"/>
        </w:rPr>
        <w:t xml:space="preserve">  </w:t>
      </w:r>
      <w:r>
        <w:rPr>
          <w:rFonts w:hint="eastAsia"/>
          <w:sz w:val="24"/>
          <w:u w:val="single"/>
        </w:rPr>
        <w:t xml:space="preserve"> </w:t>
      </w:r>
      <w:r w:rsidR="001E1C60">
        <w:rPr>
          <w:rFonts w:hint="eastAsia"/>
          <w:sz w:val="24"/>
          <w:u w:val="single"/>
        </w:rPr>
        <w:t>2025.</w:t>
      </w:r>
      <w:r w:rsidR="00045BCC">
        <w:rPr>
          <w:rFonts w:hint="eastAsia"/>
          <w:sz w:val="24"/>
          <w:u w:val="single"/>
        </w:rPr>
        <w:t>12.12</w:t>
      </w:r>
      <w:r w:rsidR="00B73F70">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指导教师：</w:t>
      </w:r>
      <w:r>
        <w:rPr>
          <w:rFonts w:hint="eastAsia"/>
          <w:sz w:val="24"/>
          <w:u w:val="single"/>
        </w:rPr>
        <w:t xml:space="preserve"> </w:t>
      </w:r>
      <w:proofErr w:type="gramStart"/>
      <w:r w:rsidR="001E1C60">
        <w:rPr>
          <w:rFonts w:hint="eastAsia"/>
          <w:sz w:val="24"/>
          <w:u w:val="single"/>
        </w:rPr>
        <w:t>丰洪才</w:t>
      </w:r>
      <w:proofErr w:type="gramEnd"/>
      <w:r w:rsidR="0037575D">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专业负责人：</w:t>
      </w:r>
      <w:r>
        <w:rPr>
          <w:rFonts w:hint="eastAsia"/>
          <w:sz w:val="24"/>
          <w:u w:val="single"/>
        </w:rPr>
        <w:t xml:space="preserve"> </w:t>
      </w:r>
      <w:r w:rsidR="00EF6BCE">
        <w:rPr>
          <w:rFonts w:hint="eastAsia"/>
          <w:sz w:val="24"/>
          <w:u w:val="single"/>
        </w:rPr>
        <w:t xml:space="preserve">   </w:t>
      </w:r>
      <w:r w:rsidR="0037575D">
        <w:rPr>
          <w:rFonts w:hint="eastAsia"/>
          <w:sz w:val="24"/>
          <w:u w:val="single"/>
        </w:rPr>
        <w:t xml:space="preserve">   </w:t>
      </w:r>
      <w:r>
        <w:rPr>
          <w:rFonts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671497" w14:paraId="053A5840" w14:textId="77777777" w:rsidTr="00661D4C">
        <w:trPr>
          <w:trHeight w:val="2994"/>
        </w:trPr>
        <w:tc>
          <w:tcPr>
            <w:tcW w:w="8522" w:type="dxa"/>
            <w:vAlign w:val="center"/>
          </w:tcPr>
          <w:p w14:paraId="55307C24" w14:textId="77777777" w:rsidR="009253F7" w:rsidRDefault="009253F7" w:rsidP="00DA601B">
            <w:pPr>
              <w:pStyle w:val="a6"/>
              <w:spacing w:before="0" w:beforeAutospacing="0" w:after="0" w:afterAutospacing="0" w:line="400" w:lineRule="exact"/>
              <w:jc w:val="both"/>
              <w:rPr>
                <w:rFonts w:ascii="Times New Roman" w:hAnsi="Times New Roman" w:cs="Times New Roman"/>
                <w:color w:val="000000"/>
              </w:rPr>
            </w:pPr>
            <w:bookmarkStart w:id="3" w:name="OLE_LINK35"/>
            <w:r w:rsidRPr="00B73F70">
              <w:rPr>
                <w:rFonts w:ascii="Times New Roman" w:hAnsi="Times New Roman" w:cs="Times New Roman" w:hint="eastAsia"/>
                <w:color w:val="000000"/>
              </w:rPr>
              <w:t>主要内容</w:t>
            </w:r>
          </w:p>
          <w:p w14:paraId="1A21294E" w14:textId="0675473A" w:rsidR="00206E5D" w:rsidRPr="00EE4F0F" w:rsidRDefault="0077270F" w:rsidP="00EE4F0F">
            <w:pPr>
              <w:pStyle w:val="a6"/>
              <w:spacing w:before="0" w:beforeAutospacing="0" w:after="0" w:afterAutospacing="0" w:line="400" w:lineRule="exact"/>
              <w:ind w:firstLineChars="200" w:firstLine="480"/>
              <w:jc w:val="both"/>
              <w:rPr>
                <w:rFonts w:hint="eastAsia"/>
                <w:color w:val="000000"/>
              </w:rPr>
            </w:pPr>
            <w:r w:rsidRPr="00EE4F0F">
              <w:rPr>
                <w:rFonts w:ascii="Times New Roman" w:hAnsi="Times New Roman" w:cs="Times New Roman" w:hint="eastAsia"/>
                <w:color w:val="000000"/>
              </w:rPr>
              <w:t>设计一个学校校园导游系统，实现学校校园导</w:t>
            </w:r>
            <w:proofErr w:type="gramStart"/>
            <w:r w:rsidRPr="00EE4F0F">
              <w:rPr>
                <w:rFonts w:ascii="Times New Roman" w:hAnsi="Times New Roman" w:cs="Times New Roman" w:hint="eastAsia"/>
                <w:color w:val="000000"/>
              </w:rPr>
              <w:t>览</w:t>
            </w:r>
            <w:proofErr w:type="gramEnd"/>
            <w:r w:rsidRPr="00EE4F0F">
              <w:rPr>
                <w:rFonts w:ascii="Times New Roman" w:hAnsi="Times New Roman" w:cs="Times New Roman" w:hint="eastAsia"/>
                <w:color w:val="000000"/>
              </w:rPr>
              <w:t>系统，完成学校校园景点信息的存储与查询功能，运用遍历算法实现学校校园景点间游览线路的查询与规划功能，运用最短路径算法实现</w:t>
            </w:r>
            <w:bookmarkStart w:id="4" w:name="OLE_LINK1"/>
            <w:r w:rsidRPr="00EE4F0F">
              <w:rPr>
                <w:rFonts w:ascii="Times New Roman" w:hAnsi="Times New Roman" w:cs="Times New Roman" w:hint="eastAsia"/>
                <w:color w:val="000000"/>
              </w:rPr>
              <w:t>学校校园内</w:t>
            </w:r>
            <w:bookmarkEnd w:id="4"/>
            <w:r w:rsidRPr="00EE4F0F">
              <w:rPr>
                <w:rFonts w:ascii="Times New Roman" w:hAnsi="Times New Roman" w:cs="Times New Roman" w:hint="eastAsia"/>
                <w:color w:val="000000"/>
              </w:rPr>
              <w:t>任意两景点间的最短路径查询功能，</w:t>
            </w:r>
            <w:r w:rsidRPr="00EE4F0F">
              <w:rPr>
                <w:rFonts w:ascii="Times New Roman" w:hAnsi="Times New Roman" w:cs="Times New Roman"/>
                <w:color w:val="000000"/>
              </w:rPr>
              <w:t>运用最小生成树算法解决</w:t>
            </w:r>
            <w:r w:rsidRPr="00EE4F0F">
              <w:rPr>
                <w:rFonts w:ascii="Times New Roman" w:hAnsi="Times New Roman" w:cs="Times New Roman" w:hint="eastAsia"/>
                <w:color w:val="000000"/>
              </w:rPr>
              <w:t>学校校园内</w:t>
            </w:r>
            <w:r w:rsidRPr="00EE4F0F">
              <w:rPr>
                <w:rFonts w:ascii="Times New Roman" w:hAnsi="Times New Roman" w:cs="Times New Roman"/>
                <w:color w:val="000000"/>
              </w:rPr>
              <w:t>管道系统的最优布设问题</w:t>
            </w:r>
            <w:r w:rsidR="00EE4F0F" w:rsidRPr="00EE4F0F">
              <w:rPr>
                <w:rFonts w:ascii="Times New Roman" w:hAnsi="Times New Roman" w:cs="Times New Roman" w:hint="eastAsia"/>
                <w:color w:val="000000"/>
              </w:rPr>
              <w:t>。</w:t>
            </w:r>
            <w:bookmarkEnd w:id="3"/>
          </w:p>
        </w:tc>
      </w:tr>
      <w:tr w:rsidR="00671497" w14:paraId="2AACC729" w14:textId="77777777" w:rsidTr="00A173C6">
        <w:trPr>
          <w:trHeight w:val="3402"/>
        </w:trPr>
        <w:tc>
          <w:tcPr>
            <w:tcW w:w="8522" w:type="dxa"/>
            <w:vAlign w:val="center"/>
          </w:tcPr>
          <w:p w14:paraId="2A584A98" w14:textId="26C7BFB6" w:rsidR="008627E0" w:rsidRPr="0015575C" w:rsidRDefault="0037575D" w:rsidP="0015575C">
            <w:pPr>
              <w:pStyle w:val="a6"/>
              <w:spacing w:before="0" w:beforeAutospacing="0" w:after="0" w:afterAutospacing="0"/>
              <w:jc w:val="both"/>
              <w:rPr>
                <w:rFonts w:ascii="Times New Roman" w:hAnsi="Times New Roman" w:cs="Times New Roman"/>
                <w:color w:val="000000"/>
              </w:rPr>
            </w:pPr>
            <w:r w:rsidRPr="0015575C">
              <w:rPr>
                <w:rFonts w:ascii="Times New Roman" w:hAnsi="Times New Roman" w:cs="Times New Roman" w:hint="eastAsia"/>
                <w:color w:val="000000"/>
              </w:rPr>
              <w:t>基本要求</w:t>
            </w:r>
            <w:r w:rsidR="00C7100A">
              <w:rPr>
                <w:rFonts w:ascii="Times New Roman" w:hAnsi="Times New Roman" w:cs="Times New Roman" w:hint="eastAsia"/>
                <w:color w:val="000000"/>
              </w:rPr>
              <w:t>：</w:t>
            </w:r>
          </w:p>
          <w:p w14:paraId="44267E67" w14:textId="024A15EA" w:rsidR="0077270F" w:rsidRPr="00C7100A" w:rsidRDefault="00B73F70" w:rsidP="00C7100A">
            <w:pPr>
              <w:pStyle w:val="a6"/>
              <w:spacing w:before="0" w:beforeAutospacing="0" w:after="0" w:afterAutospacing="0" w:line="400" w:lineRule="exact"/>
              <w:ind w:firstLineChars="200" w:firstLine="480"/>
              <w:jc w:val="both"/>
              <w:rPr>
                <w:rFonts w:ascii="Times New Roman" w:hAnsi="Times New Roman" w:cs="Times New Roman"/>
                <w:color w:val="000000"/>
              </w:rPr>
            </w:pPr>
            <w:r w:rsidRPr="00EE4F0F">
              <w:rPr>
                <w:rFonts w:hint="eastAsia"/>
                <w:szCs w:val="21"/>
              </w:rPr>
              <w:t>1</w:t>
            </w:r>
            <w:r w:rsidRPr="00C7100A">
              <w:rPr>
                <w:rFonts w:ascii="Times New Roman" w:hAnsi="Times New Roman" w:cs="Times New Roman" w:hint="eastAsia"/>
                <w:color w:val="000000"/>
              </w:rPr>
              <w:t>、</w:t>
            </w:r>
            <w:r w:rsidR="0077270F" w:rsidRPr="00C7100A">
              <w:rPr>
                <w:rFonts w:ascii="Times New Roman" w:hAnsi="Times New Roman" w:cs="Times New Roman" w:hint="eastAsia"/>
                <w:color w:val="000000"/>
              </w:rPr>
              <w:t>学校的</w:t>
            </w:r>
            <w:r w:rsidR="00EE4F0F" w:rsidRPr="00C7100A">
              <w:rPr>
                <w:rFonts w:ascii="Times New Roman" w:hAnsi="Times New Roman" w:cs="Times New Roman" w:hint="eastAsia"/>
                <w:color w:val="000000"/>
              </w:rPr>
              <w:t>景点</w:t>
            </w:r>
            <w:r w:rsidR="0077270F" w:rsidRPr="00C7100A">
              <w:rPr>
                <w:rFonts w:ascii="Times New Roman" w:hAnsi="Times New Roman" w:cs="Times New Roman" w:hint="eastAsia"/>
                <w:color w:val="000000"/>
              </w:rPr>
              <w:t>地点（</w:t>
            </w:r>
            <w:r w:rsidR="00EE4F0F" w:rsidRPr="00C7100A">
              <w:rPr>
                <w:rFonts w:ascii="Times New Roman" w:hAnsi="Times New Roman" w:cs="Times New Roman" w:hint="eastAsia"/>
                <w:color w:val="000000"/>
              </w:rPr>
              <w:t>景点</w:t>
            </w:r>
            <w:r w:rsidR="0077270F" w:rsidRPr="00C7100A">
              <w:rPr>
                <w:rFonts w:ascii="Times New Roman" w:hAnsi="Times New Roman" w:cs="Times New Roman" w:hint="eastAsia"/>
                <w:color w:val="000000"/>
              </w:rPr>
              <w:t>名称、</w:t>
            </w:r>
            <w:r w:rsidR="00EE4F0F" w:rsidRPr="00C7100A">
              <w:rPr>
                <w:rFonts w:ascii="Times New Roman" w:hAnsi="Times New Roman" w:cs="Times New Roman" w:hint="eastAsia"/>
                <w:color w:val="000000"/>
              </w:rPr>
              <w:t>景点</w:t>
            </w:r>
            <w:r w:rsidR="0077270F" w:rsidRPr="00C7100A">
              <w:rPr>
                <w:rFonts w:ascii="Times New Roman" w:hAnsi="Times New Roman" w:cs="Times New Roman" w:hint="eastAsia"/>
                <w:color w:val="000000"/>
              </w:rPr>
              <w:t>介绍）不少于</w:t>
            </w:r>
            <w:r w:rsidR="002F53A4" w:rsidRPr="00C7100A">
              <w:rPr>
                <w:rFonts w:ascii="Times New Roman" w:hAnsi="Times New Roman" w:cs="Times New Roman" w:hint="eastAsia"/>
                <w:color w:val="000000"/>
              </w:rPr>
              <w:t>8</w:t>
            </w:r>
            <w:r w:rsidR="0077270F" w:rsidRPr="00C7100A">
              <w:rPr>
                <w:rFonts w:ascii="Times New Roman" w:hAnsi="Times New Roman" w:cs="Times New Roman" w:hint="eastAsia"/>
                <w:color w:val="000000"/>
              </w:rPr>
              <w:t>个</w:t>
            </w:r>
            <w:r w:rsidR="002F53A4" w:rsidRPr="00C7100A">
              <w:rPr>
                <w:rFonts w:ascii="Times New Roman" w:hAnsi="Times New Roman" w:cs="Times New Roman" w:hint="eastAsia"/>
                <w:color w:val="000000"/>
              </w:rPr>
              <w:t>，交通道路不少于</w:t>
            </w:r>
            <w:r w:rsidR="002F53A4" w:rsidRPr="00C7100A">
              <w:rPr>
                <w:rFonts w:ascii="Times New Roman" w:hAnsi="Times New Roman" w:cs="Times New Roman" w:hint="eastAsia"/>
                <w:color w:val="000000"/>
              </w:rPr>
              <w:t>10</w:t>
            </w:r>
            <w:r w:rsidR="002F53A4" w:rsidRPr="00C7100A">
              <w:rPr>
                <w:rFonts w:ascii="Times New Roman" w:hAnsi="Times New Roman" w:cs="Times New Roman" w:hint="eastAsia"/>
                <w:color w:val="000000"/>
              </w:rPr>
              <w:t>条</w:t>
            </w:r>
            <w:r w:rsidR="00C7100A" w:rsidRPr="00C7100A">
              <w:rPr>
                <w:rFonts w:ascii="Times New Roman" w:hAnsi="Times New Roman" w:cs="Times New Roman" w:hint="eastAsia"/>
                <w:color w:val="000000"/>
              </w:rPr>
              <w:t>，灵活的实现景点地点和道路的扩充及撤销；</w:t>
            </w:r>
          </w:p>
          <w:p w14:paraId="2C814E0A" w14:textId="77777777" w:rsidR="00C7100A" w:rsidRPr="00C7100A" w:rsidRDefault="0077270F" w:rsidP="00C7100A">
            <w:pPr>
              <w:pStyle w:val="a6"/>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2</w:t>
            </w:r>
            <w:r w:rsidRPr="00C7100A">
              <w:rPr>
                <w:rFonts w:ascii="Times New Roman" w:hAnsi="Times New Roman" w:cs="Times New Roman" w:hint="eastAsia"/>
                <w:color w:val="000000"/>
              </w:rPr>
              <w:t>、</w:t>
            </w:r>
            <w:r w:rsidR="00C7100A" w:rsidRPr="00C7100A">
              <w:rPr>
                <w:rFonts w:ascii="Times New Roman" w:hAnsi="Times New Roman" w:cs="Times New Roman" w:hint="eastAsia"/>
                <w:color w:val="000000"/>
              </w:rPr>
              <w:t>实现图的邻接矩阵与邻接表两种存储结构；</w:t>
            </w:r>
          </w:p>
          <w:p w14:paraId="40AABAC6" w14:textId="273DADF2" w:rsidR="002F53A4" w:rsidRPr="00C7100A" w:rsidRDefault="00C7100A" w:rsidP="00C7100A">
            <w:pPr>
              <w:pStyle w:val="a6"/>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3</w:t>
            </w:r>
            <w:r w:rsidRPr="00C7100A">
              <w:rPr>
                <w:rFonts w:ascii="Times New Roman" w:hAnsi="Times New Roman" w:cs="Times New Roman" w:hint="eastAsia"/>
                <w:color w:val="000000"/>
              </w:rPr>
              <w:t>、</w:t>
            </w:r>
            <w:r w:rsidR="002F53A4" w:rsidRPr="00C7100A">
              <w:rPr>
                <w:rFonts w:ascii="Times New Roman" w:hAnsi="Times New Roman" w:cs="Times New Roman" w:hint="eastAsia"/>
                <w:color w:val="000000"/>
              </w:rPr>
              <w:t>导游系统之游览线路规划，使用图的两种基本遍历算法：深度优先搜索</w:t>
            </w:r>
            <w:r w:rsidR="002F53A4" w:rsidRPr="00C7100A">
              <w:rPr>
                <w:rFonts w:ascii="Times New Roman" w:hAnsi="Times New Roman" w:cs="Times New Roman" w:hint="eastAsia"/>
                <w:color w:val="000000"/>
              </w:rPr>
              <w:t>(DFS)</w:t>
            </w:r>
            <w:r w:rsidR="002F53A4" w:rsidRPr="00C7100A">
              <w:rPr>
                <w:rFonts w:ascii="Times New Roman" w:hAnsi="Times New Roman" w:cs="Times New Roman" w:hint="eastAsia"/>
                <w:color w:val="000000"/>
              </w:rPr>
              <w:t>与广度优先搜索</w:t>
            </w:r>
            <w:r w:rsidR="002F53A4" w:rsidRPr="00C7100A">
              <w:rPr>
                <w:rFonts w:ascii="Times New Roman" w:hAnsi="Times New Roman" w:cs="Times New Roman" w:hint="eastAsia"/>
                <w:color w:val="000000"/>
              </w:rPr>
              <w:t>(BFS)</w:t>
            </w:r>
            <w:r w:rsidR="002F53A4" w:rsidRPr="00C7100A">
              <w:rPr>
                <w:rFonts w:ascii="Times New Roman" w:hAnsi="Times New Roman" w:cs="Times New Roman" w:hint="eastAsia"/>
                <w:color w:val="000000"/>
              </w:rPr>
              <w:t>，运用遍历算法实现景点间游览线路的查询与规划功能；</w:t>
            </w:r>
          </w:p>
          <w:p w14:paraId="73CCC298" w14:textId="77C170DE" w:rsidR="002F53A4" w:rsidRPr="00C7100A" w:rsidRDefault="00C7100A" w:rsidP="00C7100A">
            <w:pPr>
              <w:pStyle w:val="a6"/>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4</w:t>
            </w:r>
            <w:r w:rsidRPr="00C7100A">
              <w:rPr>
                <w:rFonts w:ascii="Times New Roman" w:hAnsi="Times New Roman" w:cs="Times New Roman" w:hint="eastAsia"/>
                <w:color w:val="000000"/>
              </w:rPr>
              <w:t>、</w:t>
            </w:r>
            <w:r w:rsidR="002F53A4" w:rsidRPr="00C7100A">
              <w:rPr>
                <w:rFonts w:ascii="Times New Roman" w:hAnsi="Times New Roman" w:cs="Times New Roman" w:hint="eastAsia"/>
                <w:color w:val="000000"/>
              </w:rPr>
              <w:t>导游系统之景点间最短路径规划，使用迪杰斯特拉</w:t>
            </w:r>
            <w:r w:rsidR="002F53A4" w:rsidRPr="00C7100A">
              <w:rPr>
                <w:rFonts w:ascii="Times New Roman" w:hAnsi="Times New Roman" w:cs="Times New Roman" w:hint="eastAsia"/>
                <w:color w:val="000000"/>
              </w:rPr>
              <w:t>(Dijkstra)</w:t>
            </w:r>
            <w:r w:rsidR="002F53A4" w:rsidRPr="00C7100A">
              <w:rPr>
                <w:rFonts w:ascii="Times New Roman" w:hAnsi="Times New Roman" w:cs="Times New Roman" w:hint="eastAsia"/>
                <w:color w:val="000000"/>
              </w:rPr>
              <w:t>算法和弗洛伊德</w:t>
            </w:r>
            <w:r w:rsidR="002F53A4" w:rsidRPr="00C7100A">
              <w:rPr>
                <w:rFonts w:ascii="Times New Roman" w:hAnsi="Times New Roman" w:cs="Times New Roman" w:hint="eastAsia"/>
                <w:color w:val="000000"/>
              </w:rPr>
              <w:t>(Floyd)</w:t>
            </w:r>
            <w:r w:rsidR="002F53A4" w:rsidRPr="00C7100A">
              <w:rPr>
                <w:rFonts w:ascii="Times New Roman" w:hAnsi="Times New Roman" w:cs="Times New Roman" w:hint="eastAsia"/>
                <w:color w:val="000000"/>
              </w:rPr>
              <w:t>算法，求最短路径；</w:t>
            </w:r>
          </w:p>
          <w:p w14:paraId="35A4A388" w14:textId="408B1699" w:rsidR="002F53A4" w:rsidRPr="00C7100A" w:rsidRDefault="00C7100A" w:rsidP="00C7100A">
            <w:pPr>
              <w:pStyle w:val="a6"/>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5</w:t>
            </w:r>
            <w:r w:rsidR="002F53A4" w:rsidRPr="00C7100A">
              <w:rPr>
                <w:rFonts w:ascii="Times New Roman" w:hAnsi="Times New Roman" w:cs="Times New Roman" w:hint="eastAsia"/>
                <w:color w:val="000000"/>
              </w:rPr>
              <w:t>、导游系统之</w:t>
            </w:r>
            <w:r w:rsidR="002F53A4" w:rsidRPr="00C7100A">
              <w:rPr>
                <w:rFonts w:ascii="Times New Roman" w:hAnsi="Times New Roman" w:cs="Times New Roman"/>
                <w:color w:val="000000"/>
              </w:rPr>
              <w:t>管道优化布设</w:t>
            </w:r>
            <w:r w:rsidR="002F53A4" w:rsidRPr="00C7100A">
              <w:rPr>
                <w:rFonts w:ascii="Times New Roman" w:hAnsi="Times New Roman" w:cs="Times New Roman" w:hint="eastAsia"/>
                <w:color w:val="000000"/>
              </w:rPr>
              <w:t>规划，使用</w:t>
            </w:r>
            <w:r w:rsidR="002F53A4" w:rsidRPr="00C7100A">
              <w:rPr>
                <w:rFonts w:ascii="Times New Roman" w:hAnsi="Times New Roman" w:cs="Times New Roman"/>
                <w:color w:val="000000"/>
              </w:rPr>
              <w:t>普里</w:t>
            </w:r>
            <w:proofErr w:type="gramStart"/>
            <w:r w:rsidR="002F53A4" w:rsidRPr="00C7100A">
              <w:rPr>
                <w:rFonts w:ascii="Times New Roman" w:hAnsi="Times New Roman" w:cs="Times New Roman"/>
                <w:color w:val="000000"/>
              </w:rPr>
              <w:t>姆</w:t>
            </w:r>
            <w:proofErr w:type="gramEnd"/>
            <w:r w:rsidR="002F53A4" w:rsidRPr="00C7100A">
              <w:rPr>
                <w:rFonts w:ascii="Times New Roman" w:hAnsi="Times New Roman" w:cs="Times New Roman"/>
                <w:color w:val="000000"/>
              </w:rPr>
              <w:t>(Prim)</w:t>
            </w:r>
            <w:r w:rsidR="002F53A4" w:rsidRPr="00C7100A">
              <w:rPr>
                <w:rFonts w:ascii="Times New Roman" w:hAnsi="Times New Roman" w:cs="Times New Roman"/>
                <w:color w:val="000000"/>
              </w:rPr>
              <w:t>算法和克鲁斯卡尔</w:t>
            </w:r>
            <w:r w:rsidR="002F53A4" w:rsidRPr="00C7100A">
              <w:rPr>
                <w:rFonts w:ascii="Times New Roman" w:hAnsi="Times New Roman" w:cs="Times New Roman"/>
                <w:color w:val="000000"/>
              </w:rPr>
              <w:t>(Kruskal)</w:t>
            </w:r>
            <w:r w:rsidR="002F53A4" w:rsidRPr="00C7100A">
              <w:rPr>
                <w:rFonts w:ascii="Times New Roman" w:hAnsi="Times New Roman" w:cs="Times New Roman"/>
                <w:color w:val="000000"/>
              </w:rPr>
              <w:t>算法</w:t>
            </w:r>
            <w:r w:rsidR="002F53A4" w:rsidRPr="00C7100A">
              <w:rPr>
                <w:rFonts w:ascii="Times New Roman" w:hAnsi="Times New Roman" w:cs="Times New Roman" w:hint="eastAsia"/>
                <w:color w:val="000000"/>
              </w:rPr>
              <w:t>，</w:t>
            </w:r>
            <w:r w:rsidR="002F53A4" w:rsidRPr="00C7100A">
              <w:rPr>
                <w:rFonts w:ascii="Times New Roman" w:hAnsi="Times New Roman" w:cs="Times New Roman"/>
                <w:color w:val="000000"/>
              </w:rPr>
              <w:t>运用最小生成树算法解决管道系统的最优布设问题</w:t>
            </w:r>
            <w:r w:rsidR="002F53A4" w:rsidRPr="00C7100A">
              <w:rPr>
                <w:rFonts w:ascii="Times New Roman" w:hAnsi="Times New Roman" w:cs="Times New Roman" w:hint="eastAsia"/>
                <w:color w:val="000000"/>
              </w:rPr>
              <w:t>。</w:t>
            </w:r>
          </w:p>
          <w:p w14:paraId="54B75E3C" w14:textId="77777777" w:rsidR="00497C0D" w:rsidRDefault="00497C0D" w:rsidP="00EE4F0F">
            <w:pPr>
              <w:pStyle w:val="a6"/>
              <w:spacing w:before="0" w:beforeAutospacing="0" w:after="0" w:afterAutospacing="0"/>
              <w:ind w:left="480"/>
              <w:jc w:val="both"/>
              <w:rPr>
                <w:rFonts w:ascii="Times New Roman" w:hAnsi="Times New Roman" w:cs="Times New Roman"/>
                <w:color w:val="000000"/>
              </w:rPr>
            </w:pPr>
          </w:p>
          <w:p w14:paraId="4B7A376A" w14:textId="0428352E" w:rsidR="00C7100A" w:rsidRPr="00393E9D" w:rsidRDefault="00C7100A" w:rsidP="00EE4F0F">
            <w:pPr>
              <w:pStyle w:val="a6"/>
              <w:spacing w:before="0" w:beforeAutospacing="0" w:after="0" w:afterAutospacing="0"/>
              <w:ind w:left="480"/>
              <w:jc w:val="both"/>
              <w:rPr>
                <w:rFonts w:ascii="Times New Roman" w:hAnsi="Times New Roman" w:cs="Times New Roman"/>
                <w:color w:val="000000"/>
              </w:rPr>
            </w:pPr>
          </w:p>
        </w:tc>
      </w:tr>
      <w:tr w:rsidR="00671497" w:rsidRPr="00A173C6" w14:paraId="18DF92BE" w14:textId="77777777">
        <w:tc>
          <w:tcPr>
            <w:tcW w:w="8522" w:type="dxa"/>
          </w:tcPr>
          <w:p w14:paraId="416127B7" w14:textId="77777777" w:rsidR="007D2373" w:rsidRDefault="007D2373" w:rsidP="00A173C6">
            <w:pPr>
              <w:spacing w:line="360" w:lineRule="auto"/>
              <w:ind w:right="561" w:firstLineChars="200" w:firstLine="420"/>
              <w:rPr>
                <w:rFonts w:ascii="宋体" w:hAnsi="宋体" w:hint="eastAsia"/>
                <w:szCs w:val="21"/>
              </w:rPr>
            </w:pPr>
            <w:r>
              <w:rPr>
                <w:rFonts w:ascii="宋体" w:hAnsi="宋体" w:hint="eastAsia"/>
                <w:szCs w:val="21"/>
              </w:rPr>
              <w:t>参考资料</w:t>
            </w:r>
          </w:p>
          <w:p w14:paraId="6FA86352" w14:textId="55CF5393" w:rsidR="00393E9D" w:rsidRPr="00393E9D" w:rsidRDefault="000B6441" w:rsidP="00393E9D">
            <w:pPr>
              <w:pStyle w:val="a6"/>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[1]</w:t>
            </w:r>
            <w:r w:rsidR="00393E9D" w:rsidRPr="00393E9D">
              <w:rPr>
                <w:rFonts w:ascii="Times New Roman" w:hAnsi="Times New Roman" w:cs="Times New Roman" w:hint="eastAsia"/>
                <w:color w:val="000000"/>
              </w:rPr>
              <w:t>李</w:t>
            </w:r>
            <w:proofErr w:type="gramStart"/>
            <w:r w:rsidR="00393E9D" w:rsidRPr="00393E9D">
              <w:rPr>
                <w:rFonts w:ascii="Times New Roman" w:hAnsi="Times New Roman" w:cs="Times New Roman" w:hint="eastAsia"/>
                <w:color w:val="000000"/>
              </w:rPr>
              <w:t>春葆主</w:t>
            </w:r>
            <w:proofErr w:type="gramEnd"/>
            <w:r w:rsidR="00393E9D" w:rsidRPr="00393E9D">
              <w:rPr>
                <w:rFonts w:ascii="Times New Roman" w:hAnsi="Times New Roman" w:cs="Times New Roman" w:hint="eastAsia"/>
                <w:color w:val="000000"/>
              </w:rPr>
              <w:t>著</w:t>
            </w:r>
            <w:r w:rsidR="00393E9D">
              <w:rPr>
                <w:rFonts w:ascii="Times New Roman" w:hAnsi="Times New Roman" w:cs="Times New Roman" w:hint="eastAsia"/>
                <w:color w:val="000000"/>
              </w:rPr>
              <w:t>，</w:t>
            </w:r>
            <w:r w:rsidR="00393E9D" w:rsidRPr="00393E9D">
              <w:rPr>
                <w:rFonts w:ascii="Times New Roman" w:hAnsi="Times New Roman" w:cs="Times New Roman" w:hint="eastAsia"/>
                <w:color w:val="000000"/>
              </w:rPr>
              <w:t>数据结构教程（</w:t>
            </w:r>
            <w:r w:rsidR="00393E9D" w:rsidRPr="00393E9D">
              <w:rPr>
                <w:rFonts w:ascii="Times New Roman" w:hAnsi="Times New Roman" w:cs="Times New Roman" w:hint="eastAsia"/>
                <w:color w:val="000000"/>
              </w:rPr>
              <w:t>C/C++</w:t>
            </w:r>
            <w:r w:rsidR="00393E9D" w:rsidRPr="00393E9D">
              <w:rPr>
                <w:rFonts w:ascii="Times New Roman" w:hAnsi="Times New Roman" w:cs="Times New Roman" w:hint="eastAsia"/>
                <w:color w:val="000000"/>
              </w:rPr>
              <w:t>版）</w:t>
            </w:r>
            <w:r w:rsidR="009253F7">
              <w:rPr>
                <w:rFonts w:ascii="Times New Roman" w:hAnsi="Times New Roman" w:cs="Times New Roman" w:hint="eastAsia"/>
                <w:color w:val="000000"/>
              </w:rPr>
              <w:t>，</w:t>
            </w:r>
            <w:r w:rsidR="00393E9D" w:rsidRPr="00393E9D">
              <w:rPr>
                <w:rFonts w:ascii="Times New Roman" w:hAnsi="Times New Roman" w:cs="Times New Roman" w:hint="eastAsia"/>
                <w:color w:val="000000"/>
              </w:rPr>
              <w:t>清华大学出版社</w:t>
            </w:r>
          </w:p>
          <w:p w14:paraId="29F7341B" w14:textId="51E02DFC" w:rsidR="00393E9D" w:rsidRPr="00393E9D" w:rsidRDefault="00393E9D" w:rsidP="00393E9D">
            <w:pPr>
              <w:pStyle w:val="a6"/>
              <w:spacing w:before="0" w:beforeAutospacing="0" w:after="0" w:afterAutospacing="0"/>
              <w:ind w:left="480"/>
              <w:jc w:val="both"/>
              <w:rPr>
                <w:rFonts w:ascii="Times New Roman" w:hAnsi="Times New Roman" w:cs="Times New Roman"/>
                <w:color w:val="000000"/>
              </w:rPr>
            </w:pPr>
            <w:r w:rsidRPr="00393E9D">
              <w:rPr>
                <w:rFonts w:ascii="Times New Roman" w:hAnsi="Times New Roman" w:cs="Times New Roman" w:hint="eastAsia"/>
                <w:color w:val="000000"/>
              </w:rPr>
              <w:t xml:space="preserve">                    </w:t>
            </w:r>
          </w:p>
          <w:p w14:paraId="4CFBCF94" w14:textId="77777777" w:rsidR="000B6441" w:rsidRDefault="009253F7" w:rsidP="00DA601B">
            <w:pPr>
              <w:pStyle w:val="a6"/>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[2]</w:t>
            </w:r>
            <w:r w:rsidRPr="00393E9D">
              <w:rPr>
                <w:rFonts w:ascii="Times New Roman" w:hAnsi="Times New Roman" w:cs="Times New Roman" w:hint="eastAsia"/>
                <w:color w:val="000000"/>
              </w:rPr>
              <w:t>李</w:t>
            </w:r>
            <w:proofErr w:type="gramStart"/>
            <w:r w:rsidRPr="00393E9D">
              <w:rPr>
                <w:rFonts w:ascii="Times New Roman" w:hAnsi="Times New Roman" w:cs="Times New Roman" w:hint="eastAsia"/>
                <w:color w:val="000000"/>
              </w:rPr>
              <w:t>春葆主</w:t>
            </w:r>
            <w:proofErr w:type="gramEnd"/>
            <w:r w:rsidRPr="00393E9D">
              <w:rPr>
                <w:rFonts w:ascii="Times New Roman" w:hAnsi="Times New Roman" w:cs="Times New Roman" w:hint="eastAsia"/>
                <w:color w:val="000000"/>
              </w:rPr>
              <w:t>著</w:t>
            </w:r>
            <w:r>
              <w:rPr>
                <w:rFonts w:ascii="Times New Roman" w:hAnsi="Times New Roman" w:cs="Times New Roman" w:hint="eastAsia"/>
                <w:color w:val="000000"/>
              </w:rPr>
              <w:t>，</w:t>
            </w:r>
            <w:r w:rsidRPr="00393E9D">
              <w:rPr>
                <w:rFonts w:ascii="Times New Roman" w:hAnsi="Times New Roman" w:cs="Times New Roman" w:hint="eastAsia"/>
                <w:color w:val="000000"/>
              </w:rPr>
              <w:t>数据结构</w:t>
            </w:r>
            <w:r>
              <w:rPr>
                <w:rFonts w:ascii="Times New Roman" w:hAnsi="Times New Roman" w:cs="Times New Roman" w:hint="eastAsia"/>
                <w:color w:val="000000"/>
              </w:rPr>
              <w:t>上机实验</w:t>
            </w:r>
            <w:r w:rsidRPr="00393E9D">
              <w:rPr>
                <w:rFonts w:ascii="Times New Roman" w:hAnsi="Times New Roman" w:cs="Times New Roman" w:hint="eastAsia"/>
                <w:color w:val="000000"/>
              </w:rPr>
              <w:t>教程（</w:t>
            </w:r>
            <w:r w:rsidRPr="00393E9D">
              <w:rPr>
                <w:rFonts w:ascii="Times New Roman" w:hAnsi="Times New Roman" w:cs="Times New Roman" w:hint="eastAsia"/>
                <w:color w:val="000000"/>
              </w:rPr>
              <w:t>C/C++</w:t>
            </w:r>
            <w:r w:rsidRPr="00393E9D">
              <w:rPr>
                <w:rFonts w:ascii="Times New Roman" w:hAnsi="Times New Roman" w:cs="Times New Roman" w:hint="eastAsia"/>
                <w:color w:val="000000"/>
              </w:rPr>
              <w:t>版）</w:t>
            </w:r>
            <w:r>
              <w:rPr>
                <w:rFonts w:ascii="Times New Roman" w:hAnsi="Times New Roman" w:cs="Times New Roman" w:hint="eastAsia"/>
                <w:color w:val="000000"/>
              </w:rPr>
              <w:t>，</w:t>
            </w:r>
            <w:r w:rsidRPr="00393E9D">
              <w:rPr>
                <w:rFonts w:ascii="Times New Roman" w:hAnsi="Times New Roman" w:cs="Times New Roman" w:hint="eastAsia"/>
                <w:color w:val="000000"/>
              </w:rPr>
              <w:t>清华大学出版社</w:t>
            </w:r>
          </w:p>
          <w:p w14:paraId="662D2914" w14:textId="77777777" w:rsidR="00C7100A" w:rsidRDefault="00C7100A" w:rsidP="00DA601B">
            <w:pPr>
              <w:pStyle w:val="a6"/>
              <w:spacing w:before="0" w:beforeAutospacing="0" w:after="0" w:afterAutospacing="0"/>
              <w:ind w:left="480"/>
              <w:jc w:val="both"/>
              <w:rPr>
                <w:rFonts w:ascii="Times New Roman" w:hAnsi="Times New Roman" w:cs="Times New Roman"/>
                <w:color w:val="000000"/>
              </w:rPr>
            </w:pPr>
          </w:p>
          <w:p w14:paraId="721B357B" w14:textId="750AEF00" w:rsidR="00C7100A" w:rsidRPr="00A173C6" w:rsidRDefault="00C7100A" w:rsidP="00C7100A">
            <w:pPr>
              <w:pStyle w:val="a6"/>
              <w:spacing w:before="0" w:beforeAutospacing="0" w:after="0" w:afterAutospacing="0"/>
              <w:jc w:val="both"/>
              <w:rPr>
                <w:rFonts w:cs="Times New Roman" w:hint="eastAsia"/>
                <w:kern w:val="2"/>
                <w:sz w:val="21"/>
                <w:szCs w:val="21"/>
              </w:rPr>
            </w:pPr>
          </w:p>
        </w:tc>
      </w:tr>
    </w:tbl>
    <w:p w14:paraId="38F24A24" w14:textId="77777777" w:rsidR="00C7100A" w:rsidRDefault="00C7100A">
      <w:pPr>
        <w:spacing w:line="480" w:lineRule="auto"/>
        <w:jc w:val="center"/>
        <w:rPr>
          <w:rFonts w:ascii="楷体_GB2312" w:eastAsia="楷体_GB2312"/>
          <w:b/>
          <w:sz w:val="32"/>
          <w:szCs w:val="32"/>
        </w:rPr>
      </w:pPr>
    </w:p>
    <w:p w14:paraId="540D3B98" w14:textId="19A70EDF" w:rsidR="00671497" w:rsidRDefault="001C7543">
      <w:pPr>
        <w:spacing w:line="480" w:lineRule="auto"/>
        <w:jc w:val="center"/>
        <w:rPr>
          <w:rFonts w:ascii="楷体_GB2312" w:eastAsia="楷体_GB2312"/>
          <w:b/>
          <w:sz w:val="30"/>
          <w:szCs w:val="30"/>
        </w:rPr>
      </w:pPr>
      <w:r>
        <w:rPr>
          <w:rFonts w:ascii="楷体_GB2312" w:eastAsia="楷体_GB2312" w:hint="eastAsia"/>
          <w:b/>
          <w:sz w:val="32"/>
          <w:szCs w:val="32"/>
        </w:rPr>
        <w:lastRenderedPageBreak/>
        <w:t>武汉东湖学院</w:t>
      </w:r>
      <w:r w:rsidR="00671497">
        <w:rPr>
          <w:rFonts w:ascii="楷体_GB2312" w:eastAsia="楷体_GB2312" w:hint="eastAsia"/>
          <w:b/>
          <w:sz w:val="30"/>
          <w:szCs w:val="30"/>
        </w:rPr>
        <w:t>计算机科学学院</w:t>
      </w:r>
    </w:p>
    <w:p w14:paraId="1AB41561" w14:textId="77777777" w:rsidR="00671497" w:rsidRDefault="00671497">
      <w:pPr>
        <w:spacing w:line="480" w:lineRule="auto"/>
        <w:jc w:val="center"/>
        <w:rPr>
          <w:b/>
          <w:sz w:val="36"/>
          <w:szCs w:val="36"/>
        </w:rPr>
      </w:pPr>
      <w:r>
        <w:rPr>
          <w:rFonts w:hint="eastAsia"/>
          <w:b/>
          <w:sz w:val="36"/>
          <w:szCs w:val="36"/>
        </w:rPr>
        <w:t>课程设计成绩评价表</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706"/>
        <w:gridCol w:w="851"/>
        <w:gridCol w:w="680"/>
        <w:gridCol w:w="1904"/>
        <w:gridCol w:w="1036"/>
        <w:gridCol w:w="1270"/>
        <w:gridCol w:w="744"/>
        <w:gridCol w:w="1039"/>
        <w:gridCol w:w="7"/>
      </w:tblGrid>
      <w:tr w:rsidR="00671497" w14:paraId="62C4824A" w14:textId="77777777" w:rsidTr="000D06BB">
        <w:trPr>
          <w:gridAfter w:val="1"/>
          <w:wAfter w:w="7" w:type="dxa"/>
          <w:trHeight w:val="540"/>
          <w:jc w:val="center"/>
        </w:trPr>
        <w:tc>
          <w:tcPr>
            <w:tcW w:w="1490" w:type="dxa"/>
            <w:gridSpan w:val="2"/>
            <w:tcBorders>
              <w:bottom w:val="single" w:sz="4" w:space="0" w:color="auto"/>
            </w:tcBorders>
            <w:vAlign w:val="center"/>
          </w:tcPr>
          <w:p w14:paraId="09A4F7F1" w14:textId="77777777" w:rsidR="00671497" w:rsidRDefault="00671497">
            <w:pPr>
              <w:pStyle w:val="TOC1"/>
              <w:ind w:firstLineChars="100" w:firstLine="210"/>
            </w:pPr>
            <w:r>
              <w:rPr>
                <w:rFonts w:hint="eastAsia"/>
              </w:rPr>
              <w:t>课程名称</w:t>
            </w:r>
          </w:p>
        </w:tc>
        <w:tc>
          <w:tcPr>
            <w:tcW w:w="7523" w:type="dxa"/>
            <w:gridSpan w:val="7"/>
            <w:tcBorders>
              <w:bottom w:val="single" w:sz="4" w:space="0" w:color="auto"/>
            </w:tcBorders>
            <w:vAlign w:val="center"/>
          </w:tcPr>
          <w:p w14:paraId="18C899E4" w14:textId="73C9CA79" w:rsidR="00671497" w:rsidRDefault="0077225E" w:rsidP="0077225E">
            <w:pPr>
              <w:pStyle w:val="TOC1"/>
              <w:ind w:firstLineChars="0" w:firstLine="0"/>
              <w:jc w:val="center"/>
            </w:pPr>
            <w:r>
              <w:rPr>
                <w:rFonts w:hint="eastAsia"/>
              </w:rPr>
              <w:t>数据结构</w:t>
            </w:r>
          </w:p>
        </w:tc>
      </w:tr>
      <w:tr w:rsidR="00671497" w14:paraId="030114AE" w14:textId="77777777" w:rsidTr="000D06BB">
        <w:trPr>
          <w:gridAfter w:val="1"/>
          <w:wAfter w:w="7" w:type="dxa"/>
          <w:trHeight w:val="518"/>
          <w:jc w:val="center"/>
        </w:trPr>
        <w:tc>
          <w:tcPr>
            <w:tcW w:w="1490" w:type="dxa"/>
            <w:gridSpan w:val="2"/>
            <w:tcBorders>
              <w:bottom w:val="single" w:sz="4" w:space="0" w:color="auto"/>
            </w:tcBorders>
            <w:vAlign w:val="center"/>
          </w:tcPr>
          <w:p w14:paraId="27C72F25" w14:textId="77777777" w:rsidR="00671497" w:rsidRDefault="00671497">
            <w:pPr>
              <w:jc w:val="center"/>
            </w:pPr>
            <w:r>
              <w:rPr>
                <w:rFonts w:hint="eastAsia"/>
              </w:rPr>
              <w:t>题</w:t>
            </w:r>
            <w:r>
              <w:rPr>
                <w:rFonts w:hint="eastAsia"/>
              </w:rPr>
              <w:t xml:space="preserve">    </w:t>
            </w:r>
            <w:r>
              <w:rPr>
                <w:rFonts w:hint="eastAsia"/>
              </w:rPr>
              <w:t>目</w:t>
            </w:r>
          </w:p>
        </w:tc>
        <w:tc>
          <w:tcPr>
            <w:tcW w:w="7523" w:type="dxa"/>
            <w:gridSpan w:val="7"/>
            <w:tcBorders>
              <w:bottom w:val="single" w:sz="4" w:space="0" w:color="auto"/>
            </w:tcBorders>
            <w:vAlign w:val="center"/>
          </w:tcPr>
          <w:p w14:paraId="1F686540" w14:textId="1ACD744F" w:rsidR="00671497" w:rsidRDefault="008508F8" w:rsidP="00DA601B">
            <w:pPr>
              <w:pStyle w:val="TOC1"/>
              <w:ind w:firstLineChars="0" w:firstLine="0"/>
              <w:jc w:val="center"/>
            </w:pPr>
            <w:r w:rsidRPr="008508F8">
              <w:rPr>
                <w:rFonts w:hint="eastAsia"/>
              </w:rPr>
              <w:t>武汉东湖学院校园</w:t>
            </w:r>
            <w:r w:rsidR="00DA601B" w:rsidRPr="00DA601B">
              <w:rPr>
                <w:rFonts w:hint="eastAsia"/>
              </w:rPr>
              <w:t>导游</w:t>
            </w:r>
            <w:r w:rsidR="0077225E" w:rsidRPr="00DA601B">
              <w:t>系统</w:t>
            </w:r>
            <w:r w:rsidR="0077225E" w:rsidRPr="00DA601B">
              <w:rPr>
                <w:rFonts w:hint="eastAsia"/>
              </w:rPr>
              <w:t xml:space="preserve"> </w:t>
            </w:r>
            <w:r w:rsidR="00B73F70">
              <w:rPr>
                <w:rFonts w:hint="eastAsia"/>
              </w:rPr>
              <w:t xml:space="preserve"> </w:t>
            </w:r>
          </w:p>
        </w:tc>
      </w:tr>
      <w:tr w:rsidR="00671497" w14:paraId="75033E90" w14:textId="77777777" w:rsidTr="000D06BB">
        <w:trPr>
          <w:gridAfter w:val="1"/>
          <w:wAfter w:w="7" w:type="dxa"/>
          <w:trHeight w:val="495"/>
          <w:jc w:val="center"/>
        </w:trPr>
        <w:tc>
          <w:tcPr>
            <w:tcW w:w="1490" w:type="dxa"/>
            <w:gridSpan w:val="2"/>
            <w:tcBorders>
              <w:bottom w:val="single" w:sz="4" w:space="0" w:color="auto"/>
            </w:tcBorders>
            <w:vAlign w:val="center"/>
          </w:tcPr>
          <w:p w14:paraId="5B83152D" w14:textId="77777777" w:rsidR="00671497" w:rsidRDefault="00671497">
            <w:pPr>
              <w:jc w:val="center"/>
            </w:pPr>
            <w:r>
              <w:rPr>
                <w:rFonts w:hint="eastAsia"/>
              </w:rPr>
              <w:t>学生姓名</w:t>
            </w:r>
          </w:p>
        </w:tc>
        <w:tc>
          <w:tcPr>
            <w:tcW w:w="850" w:type="dxa"/>
            <w:tcBorders>
              <w:bottom w:val="single" w:sz="4" w:space="0" w:color="auto"/>
            </w:tcBorders>
            <w:vAlign w:val="center"/>
          </w:tcPr>
          <w:p w14:paraId="4ED04181" w14:textId="2C312E6D" w:rsidR="00671497" w:rsidRDefault="004B446B">
            <w:r>
              <w:rPr>
                <w:rFonts w:hint="eastAsia"/>
              </w:rPr>
              <w:t xml:space="preserve"> </w:t>
            </w:r>
            <w:proofErr w:type="gramStart"/>
            <w:r w:rsidR="00045BCC">
              <w:rPr>
                <w:rFonts w:hint="eastAsia"/>
              </w:rPr>
              <w:t>李畅</w:t>
            </w:r>
            <w:proofErr w:type="gramEnd"/>
          </w:p>
        </w:tc>
        <w:tc>
          <w:tcPr>
            <w:tcW w:w="680" w:type="dxa"/>
            <w:tcBorders>
              <w:bottom w:val="single" w:sz="4" w:space="0" w:color="auto"/>
            </w:tcBorders>
            <w:vAlign w:val="center"/>
          </w:tcPr>
          <w:p w14:paraId="266DE0C2" w14:textId="77777777" w:rsidR="00671497" w:rsidRDefault="00671497">
            <w:pPr>
              <w:jc w:val="center"/>
            </w:pPr>
            <w:r>
              <w:rPr>
                <w:rFonts w:hint="eastAsia"/>
              </w:rPr>
              <w:t>学号</w:t>
            </w:r>
          </w:p>
        </w:tc>
        <w:tc>
          <w:tcPr>
            <w:tcW w:w="1906" w:type="dxa"/>
            <w:tcBorders>
              <w:bottom w:val="single" w:sz="4" w:space="0" w:color="auto"/>
            </w:tcBorders>
            <w:vAlign w:val="center"/>
          </w:tcPr>
          <w:p w14:paraId="605445B8" w14:textId="159E9BFF" w:rsidR="00671497" w:rsidRDefault="00045BCC" w:rsidP="00C75454">
            <w:pPr>
              <w:rPr>
                <w:rFonts w:hint="eastAsia"/>
              </w:rPr>
            </w:pPr>
            <w:r>
              <w:rPr>
                <w:rFonts w:hint="eastAsia"/>
              </w:rPr>
              <w:t>2024040731192</w:t>
            </w:r>
          </w:p>
        </w:tc>
        <w:tc>
          <w:tcPr>
            <w:tcW w:w="1037" w:type="dxa"/>
            <w:tcBorders>
              <w:bottom w:val="single" w:sz="4" w:space="0" w:color="auto"/>
            </w:tcBorders>
            <w:vAlign w:val="center"/>
          </w:tcPr>
          <w:p w14:paraId="1C039C7B" w14:textId="77777777" w:rsidR="00671497" w:rsidRDefault="00671497">
            <w:pPr>
              <w:spacing w:line="300" w:lineRule="exact"/>
              <w:jc w:val="center"/>
            </w:pPr>
            <w:r>
              <w:rPr>
                <w:rFonts w:hint="eastAsia"/>
              </w:rPr>
              <w:t>指导教</w:t>
            </w:r>
          </w:p>
          <w:p w14:paraId="5196DF18" w14:textId="77777777" w:rsidR="00671497" w:rsidRDefault="00671497">
            <w:pPr>
              <w:spacing w:line="300" w:lineRule="exact"/>
              <w:jc w:val="center"/>
            </w:pPr>
            <w:r>
              <w:rPr>
                <w:rFonts w:hint="eastAsia"/>
              </w:rPr>
              <w:t>师姓名</w:t>
            </w:r>
          </w:p>
        </w:tc>
        <w:tc>
          <w:tcPr>
            <w:tcW w:w="1266" w:type="dxa"/>
            <w:tcBorders>
              <w:bottom w:val="single" w:sz="4" w:space="0" w:color="auto"/>
            </w:tcBorders>
            <w:vAlign w:val="center"/>
          </w:tcPr>
          <w:p w14:paraId="23F96F57" w14:textId="0AE0E6FA" w:rsidR="00671497" w:rsidRDefault="00A173C6" w:rsidP="00555599">
            <w:proofErr w:type="gramStart"/>
            <w:r>
              <w:rPr>
                <w:rFonts w:hint="eastAsia"/>
              </w:rPr>
              <w:t>丰洪才</w:t>
            </w:r>
            <w:proofErr w:type="gramEnd"/>
          </w:p>
        </w:tc>
        <w:tc>
          <w:tcPr>
            <w:tcW w:w="744" w:type="dxa"/>
            <w:tcBorders>
              <w:bottom w:val="single" w:sz="4" w:space="0" w:color="auto"/>
            </w:tcBorders>
            <w:vAlign w:val="center"/>
          </w:tcPr>
          <w:p w14:paraId="33312B5B" w14:textId="77777777" w:rsidR="00671497" w:rsidRDefault="00671497">
            <w:pPr>
              <w:jc w:val="center"/>
            </w:pPr>
            <w:r>
              <w:rPr>
                <w:rFonts w:hint="eastAsia"/>
              </w:rPr>
              <w:t>职称</w:t>
            </w:r>
          </w:p>
        </w:tc>
        <w:tc>
          <w:tcPr>
            <w:tcW w:w="1040" w:type="dxa"/>
            <w:tcBorders>
              <w:bottom w:val="single" w:sz="4" w:space="0" w:color="auto"/>
            </w:tcBorders>
            <w:vAlign w:val="center"/>
          </w:tcPr>
          <w:p w14:paraId="0059183B" w14:textId="7109AD81" w:rsidR="00671497" w:rsidRDefault="00A173C6" w:rsidP="00555599">
            <w:pPr>
              <w:jc w:val="center"/>
            </w:pPr>
            <w:r>
              <w:rPr>
                <w:rFonts w:hint="eastAsia"/>
              </w:rPr>
              <w:t>教授</w:t>
            </w:r>
          </w:p>
        </w:tc>
      </w:tr>
      <w:tr w:rsidR="00671497" w14:paraId="447CEA5A" w14:textId="77777777" w:rsidTr="000D06BB">
        <w:trPr>
          <w:trHeight w:val="633"/>
          <w:jc w:val="center"/>
        </w:trPr>
        <w:tc>
          <w:tcPr>
            <w:tcW w:w="783" w:type="dxa"/>
            <w:tcBorders>
              <w:bottom w:val="single" w:sz="4" w:space="0" w:color="auto"/>
            </w:tcBorders>
            <w:vAlign w:val="center"/>
          </w:tcPr>
          <w:p w14:paraId="1883FDD2" w14:textId="77777777" w:rsidR="00671497" w:rsidRDefault="00671497" w:rsidP="000D06BB">
            <w:pPr>
              <w:spacing w:line="360" w:lineRule="auto"/>
              <w:jc w:val="center"/>
            </w:pPr>
            <w:r>
              <w:rPr>
                <w:rFonts w:hint="eastAsia"/>
              </w:rPr>
              <w:t>序</w:t>
            </w:r>
            <w:r>
              <w:rPr>
                <w:rFonts w:hint="eastAsia"/>
              </w:rPr>
              <w:t xml:space="preserve"> </w:t>
            </w:r>
            <w:r>
              <w:rPr>
                <w:rFonts w:hint="eastAsia"/>
              </w:rPr>
              <w:t>号</w:t>
            </w:r>
          </w:p>
        </w:tc>
        <w:tc>
          <w:tcPr>
            <w:tcW w:w="1557" w:type="dxa"/>
            <w:gridSpan w:val="2"/>
            <w:tcBorders>
              <w:bottom w:val="single" w:sz="4" w:space="0" w:color="auto"/>
            </w:tcBorders>
            <w:vAlign w:val="center"/>
          </w:tcPr>
          <w:p w14:paraId="1AAD2B8C" w14:textId="77777777" w:rsidR="00671497" w:rsidRDefault="00671497" w:rsidP="000D06BB">
            <w:pPr>
              <w:spacing w:line="360" w:lineRule="auto"/>
              <w:jc w:val="center"/>
            </w:pPr>
            <w:r>
              <w:rPr>
                <w:rFonts w:hint="eastAsia"/>
              </w:rPr>
              <w:t>评价项目</w:t>
            </w:r>
          </w:p>
        </w:tc>
        <w:tc>
          <w:tcPr>
            <w:tcW w:w="4894" w:type="dxa"/>
            <w:gridSpan w:val="4"/>
            <w:tcBorders>
              <w:bottom w:val="single" w:sz="4" w:space="0" w:color="auto"/>
            </w:tcBorders>
            <w:vAlign w:val="center"/>
          </w:tcPr>
          <w:p w14:paraId="006C4D90" w14:textId="77777777" w:rsidR="00671497" w:rsidRDefault="00671497" w:rsidP="000D06BB">
            <w:pPr>
              <w:spacing w:line="360" w:lineRule="auto"/>
              <w:ind w:firstLine="480"/>
              <w:jc w:val="center"/>
            </w:pPr>
            <w:r>
              <w:rPr>
                <w:rFonts w:hint="eastAsia"/>
              </w:rPr>
              <w:t>指</w:t>
            </w:r>
            <w:r>
              <w:rPr>
                <w:rFonts w:hint="eastAsia"/>
              </w:rPr>
              <w:t xml:space="preserve">              </w:t>
            </w:r>
            <w:r>
              <w:rPr>
                <w:rFonts w:hint="eastAsia"/>
              </w:rPr>
              <w:t>标</w:t>
            </w:r>
          </w:p>
        </w:tc>
        <w:tc>
          <w:tcPr>
            <w:tcW w:w="744" w:type="dxa"/>
            <w:tcBorders>
              <w:bottom w:val="single" w:sz="4" w:space="0" w:color="auto"/>
            </w:tcBorders>
            <w:vAlign w:val="center"/>
          </w:tcPr>
          <w:p w14:paraId="55E84D86" w14:textId="77777777" w:rsidR="00671497" w:rsidRDefault="00671497" w:rsidP="000D06BB">
            <w:pPr>
              <w:spacing w:line="360" w:lineRule="auto"/>
              <w:jc w:val="center"/>
            </w:pPr>
            <w:r>
              <w:rPr>
                <w:rFonts w:hint="eastAsia"/>
              </w:rPr>
              <w:t>满分</w:t>
            </w:r>
          </w:p>
        </w:tc>
        <w:tc>
          <w:tcPr>
            <w:tcW w:w="1042" w:type="dxa"/>
            <w:gridSpan w:val="2"/>
            <w:tcBorders>
              <w:bottom w:val="single" w:sz="4" w:space="0" w:color="auto"/>
            </w:tcBorders>
            <w:vAlign w:val="center"/>
          </w:tcPr>
          <w:p w14:paraId="4BF30112" w14:textId="77777777" w:rsidR="00671497" w:rsidRDefault="00671497" w:rsidP="000D06BB">
            <w:pPr>
              <w:spacing w:line="360" w:lineRule="auto"/>
              <w:jc w:val="center"/>
            </w:pPr>
            <w:r>
              <w:rPr>
                <w:rFonts w:hint="eastAsia"/>
              </w:rPr>
              <w:t>评分</w:t>
            </w:r>
          </w:p>
        </w:tc>
      </w:tr>
      <w:tr w:rsidR="00671497" w14:paraId="135DCE9F" w14:textId="77777777" w:rsidTr="000D06BB">
        <w:trPr>
          <w:trHeight w:val="1085"/>
          <w:jc w:val="center"/>
        </w:trPr>
        <w:tc>
          <w:tcPr>
            <w:tcW w:w="783" w:type="dxa"/>
            <w:tcBorders>
              <w:bottom w:val="single" w:sz="4" w:space="0" w:color="auto"/>
            </w:tcBorders>
            <w:vAlign w:val="center"/>
          </w:tcPr>
          <w:p w14:paraId="07375E3C" w14:textId="77777777" w:rsidR="00671497" w:rsidRDefault="00671497">
            <w:pPr>
              <w:spacing w:line="360" w:lineRule="auto"/>
              <w:jc w:val="center"/>
            </w:pPr>
            <w:r>
              <w:rPr>
                <w:rFonts w:hint="eastAsia"/>
              </w:rPr>
              <w:t>1</w:t>
            </w:r>
          </w:p>
        </w:tc>
        <w:tc>
          <w:tcPr>
            <w:tcW w:w="1559" w:type="dxa"/>
            <w:gridSpan w:val="2"/>
            <w:tcBorders>
              <w:bottom w:val="single" w:sz="4" w:space="0" w:color="auto"/>
            </w:tcBorders>
            <w:vAlign w:val="center"/>
          </w:tcPr>
          <w:p w14:paraId="7226C79C" w14:textId="77777777" w:rsidR="00671497" w:rsidRDefault="00671497" w:rsidP="00555599">
            <w:pPr>
              <w:spacing w:line="320" w:lineRule="exact"/>
              <w:jc w:val="center"/>
            </w:pPr>
            <w:r>
              <w:rPr>
                <w:rFonts w:hint="eastAsia"/>
              </w:rPr>
              <w:t>工作量、工作态度和出勤率</w:t>
            </w:r>
          </w:p>
        </w:tc>
        <w:tc>
          <w:tcPr>
            <w:tcW w:w="4892" w:type="dxa"/>
            <w:gridSpan w:val="4"/>
            <w:tcBorders>
              <w:bottom w:val="single" w:sz="4" w:space="0" w:color="auto"/>
            </w:tcBorders>
            <w:vAlign w:val="center"/>
          </w:tcPr>
          <w:p w14:paraId="54C4A521" w14:textId="77777777" w:rsidR="00671497" w:rsidRDefault="00671497">
            <w:pPr>
              <w:spacing w:line="320" w:lineRule="exact"/>
            </w:pPr>
            <w:r>
              <w:rPr>
                <w:rFonts w:hint="eastAsia"/>
              </w:rPr>
              <w:t>按期圆满的完成了规定的任务，难易程度和工作量符合教学要求，工作努力，遵守纪律，出勤率高，工作作风严谨，善于与他人合作。</w:t>
            </w:r>
          </w:p>
        </w:tc>
        <w:tc>
          <w:tcPr>
            <w:tcW w:w="744" w:type="dxa"/>
            <w:tcBorders>
              <w:bottom w:val="single" w:sz="4" w:space="0" w:color="auto"/>
            </w:tcBorders>
            <w:vAlign w:val="center"/>
          </w:tcPr>
          <w:p w14:paraId="16FFCDC4" w14:textId="77777777" w:rsidR="00671497" w:rsidRDefault="00671497">
            <w:pPr>
              <w:spacing w:line="360" w:lineRule="auto"/>
              <w:jc w:val="center"/>
            </w:pPr>
            <w:r>
              <w:rPr>
                <w:rFonts w:hint="eastAsia"/>
              </w:rPr>
              <w:t>20</w:t>
            </w:r>
          </w:p>
        </w:tc>
        <w:tc>
          <w:tcPr>
            <w:tcW w:w="1042" w:type="dxa"/>
            <w:gridSpan w:val="2"/>
            <w:tcBorders>
              <w:bottom w:val="single" w:sz="4" w:space="0" w:color="auto"/>
            </w:tcBorders>
            <w:vAlign w:val="center"/>
          </w:tcPr>
          <w:p w14:paraId="6E858575" w14:textId="77777777" w:rsidR="00671497" w:rsidRDefault="00671497">
            <w:pPr>
              <w:spacing w:line="360" w:lineRule="auto"/>
              <w:ind w:firstLine="480"/>
              <w:jc w:val="center"/>
            </w:pPr>
          </w:p>
        </w:tc>
      </w:tr>
      <w:tr w:rsidR="00671497" w14:paraId="485086F8" w14:textId="77777777" w:rsidTr="000D06BB">
        <w:trPr>
          <w:trHeight w:val="1071"/>
          <w:jc w:val="center"/>
        </w:trPr>
        <w:tc>
          <w:tcPr>
            <w:tcW w:w="783" w:type="dxa"/>
            <w:tcBorders>
              <w:bottom w:val="single" w:sz="4" w:space="0" w:color="auto"/>
            </w:tcBorders>
            <w:vAlign w:val="center"/>
          </w:tcPr>
          <w:p w14:paraId="10CC59A5" w14:textId="77777777" w:rsidR="00671497" w:rsidRDefault="00671497">
            <w:pPr>
              <w:spacing w:line="360" w:lineRule="auto"/>
              <w:jc w:val="center"/>
            </w:pPr>
            <w:r>
              <w:rPr>
                <w:rFonts w:hint="eastAsia"/>
              </w:rPr>
              <w:t>2</w:t>
            </w:r>
          </w:p>
        </w:tc>
        <w:tc>
          <w:tcPr>
            <w:tcW w:w="1559" w:type="dxa"/>
            <w:gridSpan w:val="2"/>
            <w:tcBorders>
              <w:bottom w:val="single" w:sz="4" w:space="0" w:color="auto"/>
            </w:tcBorders>
            <w:vAlign w:val="center"/>
          </w:tcPr>
          <w:p w14:paraId="0A97C50B" w14:textId="77777777" w:rsidR="00671497" w:rsidRDefault="00671497" w:rsidP="00555599">
            <w:pPr>
              <w:spacing w:line="320" w:lineRule="exact"/>
              <w:jc w:val="center"/>
            </w:pPr>
            <w:r>
              <w:rPr>
                <w:rFonts w:hint="eastAsia"/>
              </w:rPr>
              <w:t>课程设计质量</w:t>
            </w:r>
          </w:p>
        </w:tc>
        <w:tc>
          <w:tcPr>
            <w:tcW w:w="4892" w:type="dxa"/>
            <w:gridSpan w:val="4"/>
            <w:tcBorders>
              <w:bottom w:val="single" w:sz="4" w:space="0" w:color="auto"/>
            </w:tcBorders>
            <w:vAlign w:val="center"/>
          </w:tcPr>
          <w:p w14:paraId="7B6EF003" w14:textId="77777777" w:rsidR="00671497" w:rsidRDefault="00671497">
            <w:pPr>
              <w:spacing w:line="320" w:lineRule="exact"/>
            </w:pPr>
            <w:r>
              <w:rPr>
                <w:rFonts w:hint="eastAsia"/>
              </w:rPr>
              <w:t>课程设计选题合理，计算过程简练准确，分析问题思路清晰，结构严谨，文理通顺，撰写规范，图表完备正确。</w:t>
            </w:r>
          </w:p>
        </w:tc>
        <w:tc>
          <w:tcPr>
            <w:tcW w:w="744" w:type="dxa"/>
            <w:tcBorders>
              <w:bottom w:val="single" w:sz="4" w:space="0" w:color="auto"/>
            </w:tcBorders>
            <w:vAlign w:val="center"/>
          </w:tcPr>
          <w:p w14:paraId="69FAAC0E" w14:textId="77777777" w:rsidR="00671497" w:rsidRDefault="00671497" w:rsidP="000652E8">
            <w:pPr>
              <w:spacing w:line="360" w:lineRule="auto"/>
              <w:jc w:val="center"/>
            </w:pPr>
            <w:r>
              <w:rPr>
                <w:rFonts w:hint="eastAsia"/>
              </w:rPr>
              <w:t>4</w:t>
            </w:r>
            <w:r w:rsidR="000652E8">
              <w:rPr>
                <w:rFonts w:hint="eastAsia"/>
              </w:rPr>
              <w:t>0</w:t>
            </w:r>
          </w:p>
        </w:tc>
        <w:tc>
          <w:tcPr>
            <w:tcW w:w="1042" w:type="dxa"/>
            <w:gridSpan w:val="2"/>
            <w:tcBorders>
              <w:bottom w:val="single" w:sz="4" w:space="0" w:color="auto"/>
            </w:tcBorders>
            <w:vAlign w:val="center"/>
          </w:tcPr>
          <w:p w14:paraId="50A796C9" w14:textId="77777777" w:rsidR="00671497" w:rsidRDefault="00671497">
            <w:pPr>
              <w:spacing w:line="360" w:lineRule="auto"/>
              <w:ind w:firstLine="480"/>
              <w:jc w:val="center"/>
            </w:pPr>
          </w:p>
        </w:tc>
      </w:tr>
      <w:tr w:rsidR="00671497" w14:paraId="0AFAC4F1" w14:textId="77777777" w:rsidTr="000D06BB">
        <w:trPr>
          <w:trHeight w:val="774"/>
          <w:jc w:val="center"/>
        </w:trPr>
        <w:tc>
          <w:tcPr>
            <w:tcW w:w="783" w:type="dxa"/>
            <w:tcBorders>
              <w:bottom w:val="single" w:sz="4" w:space="0" w:color="auto"/>
            </w:tcBorders>
            <w:vAlign w:val="center"/>
          </w:tcPr>
          <w:p w14:paraId="5456ABCA" w14:textId="77777777" w:rsidR="00671497" w:rsidRDefault="00671497">
            <w:pPr>
              <w:spacing w:line="360" w:lineRule="auto"/>
              <w:jc w:val="center"/>
            </w:pPr>
            <w:r>
              <w:rPr>
                <w:rFonts w:hint="eastAsia"/>
              </w:rPr>
              <w:t>3</w:t>
            </w:r>
          </w:p>
        </w:tc>
        <w:tc>
          <w:tcPr>
            <w:tcW w:w="1559" w:type="dxa"/>
            <w:gridSpan w:val="2"/>
            <w:tcBorders>
              <w:bottom w:val="single" w:sz="4" w:space="0" w:color="auto"/>
            </w:tcBorders>
            <w:vAlign w:val="center"/>
          </w:tcPr>
          <w:p w14:paraId="1C093A1A" w14:textId="77777777" w:rsidR="00671497" w:rsidRDefault="00671497" w:rsidP="00555599">
            <w:pPr>
              <w:spacing w:line="320" w:lineRule="exact"/>
              <w:jc w:val="center"/>
            </w:pPr>
            <w:r>
              <w:rPr>
                <w:rFonts w:hint="eastAsia"/>
              </w:rPr>
              <w:t>创新</w:t>
            </w:r>
          </w:p>
        </w:tc>
        <w:tc>
          <w:tcPr>
            <w:tcW w:w="4892" w:type="dxa"/>
            <w:gridSpan w:val="4"/>
            <w:tcBorders>
              <w:bottom w:val="single" w:sz="4" w:space="0" w:color="auto"/>
            </w:tcBorders>
            <w:vAlign w:val="center"/>
          </w:tcPr>
          <w:p w14:paraId="2906C97E" w14:textId="77777777" w:rsidR="00671497" w:rsidRDefault="00671497" w:rsidP="000652E8">
            <w:pPr>
              <w:spacing w:line="320" w:lineRule="exact"/>
            </w:pPr>
            <w:r>
              <w:rPr>
                <w:rFonts w:hint="eastAsia"/>
              </w:rPr>
              <w:t>工作中有创新意识，对前</w:t>
            </w:r>
            <w:r w:rsidR="000652E8">
              <w:rPr>
                <w:rFonts w:hint="eastAsia"/>
              </w:rPr>
              <w:t>人</w:t>
            </w:r>
            <w:r>
              <w:rPr>
                <w:rFonts w:hint="eastAsia"/>
              </w:rPr>
              <w:t>工作有一些改进或有一定应用价值。</w:t>
            </w:r>
          </w:p>
        </w:tc>
        <w:tc>
          <w:tcPr>
            <w:tcW w:w="744" w:type="dxa"/>
            <w:tcBorders>
              <w:bottom w:val="single" w:sz="4" w:space="0" w:color="auto"/>
            </w:tcBorders>
            <w:vAlign w:val="center"/>
          </w:tcPr>
          <w:p w14:paraId="046CBCA5" w14:textId="77777777" w:rsidR="00671497" w:rsidRDefault="000652E8">
            <w:pPr>
              <w:spacing w:line="360" w:lineRule="auto"/>
              <w:jc w:val="center"/>
            </w:pPr>
            <w:r>
              <w:rPr>
                <w:rFonts w:hint="eastAsia"/>
              </w:rPr>
              <w:t>10</w:t>
            </w:r>
          </w:p>
        </w:tc>
        <w:tc>
          <w:tcPr>
            <w:tcW w:w="1042" w:type="dxa"/>
            <w:gridSpan w:val="2"/>
            <w:tcBorders>
              <w:bottom w:val="single" w:sz="4" w:space="0" w:color="auto"/>
            </w:tcBorders>
            <w:vAlign w:val="center"/>
          </w:tcPr>
          <w:p w14:paraId="5A8DBF8F" w14:textId="77777777" w:rsidR="00671497" w:rsidRDefault="00671497">
            <w:pPr>
              <w:spacing w:line="360" w:lineRule="auto"/>
              <w:ind w:firstLine="480"/>
              <w:jc w:val="center"/>
            </w:pPr>
          </w:p>
        </w:tc>
      </w:tr>
      <w:tr w:rsidR="00671497" w14:paraId="674DCBE0" w14:textId="77777777" w:rsidTr="000D06BB">
        <w:trPr>
          <w:trHeight w:val="459"/>
          <w:jc w:val="center"/>
        </w:trPr>
        <w:tc>
          <w:tcPr>
            <w:tcW w:w="783" w:type="dxa"/>
            <w:tcBorders>
              <w:bottom w:val="single" w:sz="4" w:space="0" w:color="auto"/>
            </w:tcBorders>
            <w:vAlign w:val="center"/>
          </w:tcPr>
          <w:p w14:paraId="51620BEB" w14:textId="77777777" w:rsidR="00671497" w:rsidRDefault="00671497">
            <w:pPr>
              <w:spacing w:line="360" w:lineRule="auto"/>
              <w:jc w:val="center"/>
            </w:pPr>
            <w:r>
              <w:rPr>
                <w:rFonts w:hint="eastAsia"/>
              </w:rPr>
              <w:t>4</w:t>
            </w:r>
          </w:p>
        </w:tc>
        <w:tc>
          <w:tcPr>
            <w:tcW w:w="1559" w:type="dxa"/>
            <w:gridSpan w:val="2"/>
            <w:tcBorders>
              <w:bottom w:val="single" w:sz="4" w:space="0" w:color="auto"/>
            </w:tcBorders>
            <w:vAlign w:val="center"/>
          </w:tcPr>
          <w:p w14:paraId="39702351" w14:textId="77777777" w:rsidR="00671497" w:rsidRDefault="00671497" w:rsidP="00555599">
            <w:pPr>
              <w:spacing w:line="320" w:lineRule="exact"/>
              <w:jc w:val="center"/>
            </w:pPr>
            <w:r>
              <w:rPr>
                <w:rFonts w:hint="eastAsia"/>
              </w:rPr>
              <w:t>答辩</w:t>
            </w:r>
          </w:p>
        </w:tc>
        <w:tc>
          <w:tcPr>
            <w:tcW w:w="4892" w:type="dxa"/>
            <w:gridSpan w:val="4"/>
            <w:tcBorders>
              <w:bottom w:val="single" w:sz="4" w:space="0" w:color="auto"/>
            </w:tcBorders>
            <w:vAlign w:val="center"/>
          </w:tcPr>
          <w:p w14:paraId="1E07B850" w14:textId="77777777" w:rsidR="00671497" w:rsidRDefault="00671497">
            <w:pPr>
              <w:spacing w:line="320" w:lineRule="exact"/>
            </w:pPr>
            <w:r>
              <w:rPr>
                <w:rFonts w:hint="eastAsia"/>
              </w:rPr>
              <w:t>能正确回答指导教师所提出的问题。</w:t>
            </w:r>
          </w:p>
        </w:tc>
        <w:tc>
          <w:tcPr>
            <w:tcW w:w="744" w:type="dxa"/>
            <w:tcBorders>
              <w:bottom w:val="single" w:sz="4" w:space="0" w:color="auto"/>
            </w:tcBorders>
            <w:vAlign w:val="center"/>
          </w:tcPr>
          <w:p w14:paraId="29369F65" w14:textId="77777777" w:rsidR="00671497" w:rsidRDefault="00671497">
            <w:pPr>
              <w:spacing w:line="360" w:lineRule="auto"/>
              <w:jc w:val="center"/>
            </w:pPr>
            <w:r>
              <w:rPr>
                <w:rFonts w:hint="eastAsia"/>
              </w:rPr>
              <w:t>30</w:t>
            </w:r>
          </w:p>
        </w:tc>
        <w:tc>
          <w:tcPr>
            <w:tcW w:w="1042" w:type="dxa"/>
            <w:gridSpan w:val="2"/>
            <w:tcBorders>
              <w:bottom w:val="single" w:sz="4" w:space="0" w:color="auto"/>
            </w:tcBorders>
            <w:vAlign w:val="center"/>
          </w:tcPr>
          <w:p w14:paraId="2F8DA05D" w14:textId="77777777" w:rsidR="00671497" w:rsidRDefault="00671497">
            <w:pPr>
              <w:spacing w:line="360" w:lineRule="auto"/>
              <w:ind w:firstLine="480"/>
              <w:jc w:val="center"/>
            </w:pPr>
          </w:p>
        </w:tc>
      </w:tr>
      <w:tr w:rsidR="00671497" w14:paraId="2ABF6B3A" w14:textId="77777777" w:rsidTr="000D06BB">
        <w:trPr>
          <w:jc w:val="center"/>
        </w:trPr>
        <w:tc>
          <w:tcPr>
            <w:tcW w:w="783" w:type="dxa"/>
            <w:vAlign w:val="center"/>
          </w:tcPr>
          <w:p w14:paraId="2E934424" w14:textId="77777777" w:rsidR="00671497" w:rsidRDefault="00671497">
            <w:pPr>
              <w:spacing w:line="480" w:lineRule="auto"/>
              <w:ind w:firstLineChars="50" w:firstLine="105"/>
              <w:jc w:val="center"/>
            </w:pPr>
            <w:r>
              <w:rPr>
                <w:rFonts w:hint="eastAsia"/>
              </w:rPr>
              <w:t>总</w:t>
            </w:r>
            <w:r>
              <w:rPr>
                <w:rFonts w:hint="eastAsia"/>
              </w:rPr>
              <w:t xml:space="preserve"> </w:t>
            </w:r>
            <w:r>
              <w:rPr>
                <w:rFonts w:hint="eastAsia"/>
              </w:rPr>
              <w:t>分</w:t>
            </w:r>
          </w:p>
        </w:tc>
        <w:tc>
          <w:tcPr>
            <w:tcW w:w="8237" w:type="dxa"/>
            <w:gridSpan w:val="9"/>
          </w:tcPr>
          <w:p w14:paraId="62A9E4E7" w14:textId="77777777" w:rsidR="00671497" w:rsidRDefault="00671497">
            <w:pPr>
              <w:spacing w:line="320" w:lineRule="exact"/>
              <w:ind w:firstLine="480"/>
              <w:jc w:val="center"/>
            </w:pPr>
          </w:p>
        </w:tc>
      </w:tr>
      <w:tr w:rsidR="00671497" w14:paraId="460B4D03" w14:textId="77777777" w:rsidTr="000D06BB">
        <w:trPr>
          <w:gridAfter w:val="1"/>
          <w:wAfter w:w="7" w:type="dxa"/>
          <w:trHeight w:val="3044"/>
          <w:jc w:val="center"/>
        </w:trPr>
        <w:tc>
          <w:tcPr>
            <w:tcW w:w="9013" w:type="dxa"/>
            <w:gridSpan w:val="9"/>
          </w:tcPr>
          <w:p w14:paraId="0C816CD6" w14:textId="77777777" w:rsidR="00671497" w:rsidRDefault="00671497">
            <w:pPr>
              <w:spacing w:line="320" w:lineRule="exact"/>
            </w:pPr>
            <w:r>
              <w:rPr>
                <w:rFonts w:hint="eastAsia"/>
              </w:rPr>
              <w:t>评</w:t>
            </w:r>
            <w:r>
              <w:rPr>
                <w:rFonts w:hint="eastAsia"/>
              </w:rPr>
              <w:t xml:space="preserve">  </w:t>
            </w:r>
            <w:r>
              <w:rPr>
                <w:rFonts w:hint="eastAsia"/>
              </w:rPr>
              <w:t>语：</w:t>
            </w:r>
          </w:p>
          <w:p w14:paraId="5C38FC45" w14:textId="77777777" w:rsidR="00671497" w:rsidRDefault="00671497">
            <w:pPr>
              <w:spacing w:line="320" w:lineRule="exact"/>
              <w:ind w:firstLine="480"/>
            </w:pPr>
          </w:p>
          <w:p w14:paraId="1132DB8E" w14:textId="77777777" w:rsidR="00671497" w:rsidRDefault="00671497">
            <w:pPr>
              <w:spacing w:line="320" w:lineRule="exact"/>
              <w:ind w:firstLine="480"/>
            </w:pPr>
          </w:p>
          <w:p w14:paraId="671D8D0F" w14:textId="77777777" w:rsidR="00671497" w:rsidRDefault="00671497">
            <w:pPr>
              <w:spacing w:line="320" w:lineRule="exact"/>
              <w:ind w:firstLine="480"/>
            </w:pPr>
          </w:p>
          <w:p w14:paraId="73B9544F" w14:textId="77777777" w:rsidR="00671497" w:rsidRDefault="00671497">
            <w:pPr>
              <w:spacing w:line="320" w:lineRule="exact"/>
              <w:ind w:firstLine="480"/>
            </w:pPr>
          </w:p>
          <w:p w14:paraId="27E44F11" w14:textId="77777777" w:rsidR="00671497" w:rsidRDefault="00671497">
            <w:pPr>
              <w:spacing w:line="320" w:lineRule="exact"/>
              <w:ind w:firstLine="480"/>
            </w:pPr>
          </w:p>
          <w:p w14:paraId="7CB9F618" w14:textId="77777777" w:rsidR="00671497" w:rsidRDefault="00671497">
            <w:pPr>
              <w:spacing w:line="320" w:lineRule="exact"/>
              <w:ind w:firstLine="480"/>
            </w:pPr>
          </w:p>
          <w:p w14:paraId="0522FC65" w14:textId="77777777" w:rsidR="00671497" w:rsidRDefault="00671497">
            <w:pPr>
              <w:spacing w:line="320" w:lineRule="exact"/>
              <w:ind w:firstLine="480"/>
            </w:pPr>
          </w:p>
          <w:p w14:paraId="2A3963F8" w14:textId="77777777" w:rsidR="00671497" w:rsidRDefault="00671497">
            <w:pPr>
              <w:spacing w:line="320" w:lineRule="exact"/>
              <w:ind w:firstLine="480"/>
            </w:pPr>
          </w:p>
          <w:p w14:paraId="76BCDA30" w14:textId="77777777" w:rsidR="00671497" w:rsidRDefault="00671497">
            <w:pPr>
              <w:spacing w:line="320" w:lineRule="exact"/>
            </w:pPr>
          </w:p>
        </w:tc>
      </w:tr>
    </w:tbl>
    <w:p w14:paraId="3A964362" w14:textId="77777777" w:rsidR="00671497" w:rsidRDefault="00671497">
      <w:pPr>
        <w:spacing w:line="480" w:lineRule="auto"/>
      </w:pPr>
    </w:p>
    <w:p w14:paraId="31A3D188" w14:textId="360FC407" w:rsidR="00671497" w:rsidRDefault="00671497">
      <w:pPr>
        <w:spacing w:line="480" w:lineRule="auto"/>
        <w:rPr>
          <w:sz w:val="24"/>
        </w:rPr>
      </w:pPr>
      <w:r>
        <w:rPr>
          <w:rFonts w:hint="eastAsia"/>
          <w:sz w:val="24"/>
        </w:rPr>
        <w:t>指导教师：</w:t>
      </w:r>
      <w:r>
        <w:rPr>
          <w:rFonts w:hint="eastAsia"/>
          <w:sz w:val="24"/>
          <w:u w:val="single"/>
        </w:rPr>
        <w:t xml:space="preserve">   </w:t>
      </w:r>
      <w:r w:rsidR="00A173C6">
        <w:rPr>
          <w:rFonts w:hint="eastAsia"/>
          <w:sz w:val="24"/>
          <w:u w:val="single"/>
        </w:rPr>
        <w:t xml:space="preserve">       </w:t>
      </w:r>
      <w:proofErr w:type="gramStart"/>
      <w:r w:rsidR="00A173C6">
        <w:rPr>
          <w:rFonts w:hint="eastAsia"/>
          <w:sz w:val="24"/>
          <w:u w:val="single"/>
        </w:rPr>
        <w:t>丰洪才</w:t>
      </w:r>
      <w:proofErr w:type="gramEnd"/>
      <w:r w:rsidR="00A173C6">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u w:val="single"/>
        </w:rPr>
        <w:t xml:space="preserve">  </w:t>
      </w:r>
      <w:r w:rsidR="00A173C6">
        <w:rPr>
          <w:rFonts w:hint="eastAsia"/>
          <w:sz w:val="24"/>
          <w:u w:val="single"/>
        </w:rPr>
        <w:t>2025</w:t>
      </w:r>
      <w:r>
        <w:rPr>
          <w:rFonts w:hint="eastAsia"/>
          <w:sz w:val="24"/>
          <w:u w:val="single"/>
        </w:rPr>
        <w:t xml:space="preserve">  </w:t>
      </w:r>
      <w:r>
        <w:rPr>
          <w:rFonts w:hint="eastAsia"/>
          <w:sz w:val="24"/>
        </w:rPr>
        <w:t xml:space="preserve"> </w:t>
      </w:r>
      <w:r>
        <w:rPr>
          <w:rFonts w:hint="eastAsia"/>
          <w:sz w:val="24"/>
        </w:rPr>
        <w:t>年</w:t>
      </w:r>
      <w:r>
        <w:rPr>
          <w:rFonts w:hint="eastAsia"/>
          <w:sz w:val="24"/>
        </w:rPr>
        <w:t xml:space="preserve"> </w:t>
      </w:r>
      <w:r>
        <w:rPr>
          <w:rFonts w:hint="eastAsia"/>
          <w:sz w:val="24"/>
          <w:u w:val="single"/>
        </w:rPr>
        <w:t xml:space="preserve"> </w:t>
      </w:r>
      <w:r w:rsidR="00B73F70">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月</w:t>
      </w:r>
      <w:r>
        <w:rPr>
          <w:rFonts w:hint="eastAsia"/>
          <w:sz w:val="24"/>
        </w:rPr>
        <w:t xml:space="preserve"> </w:t>
      </w:r>
      <w:r>
        <w:rPr>
          <w:rFonts w:hint="eastAsia"/>
          <w:sz w:val="24"/>
          <w:u w:val="single"/>
        </w:rPr>
        <w:t xml:space="preserve"> </w:t>
      </w:r>
      <w:r w:rsidR="00B73F70">
        <w:rPr>
          <w:rFonts w:hint="eastAsia"/>
          <w:sz w:val="24"/>
          <w:u w:val="single"/>
        </w:rPr>
        <w:t xml:space="preserve"> </w:t>
      </w:r>
      <w:r>
        <w:rPr>
          <w:rFonts w:hint="eastAsia"/>
          <w:sz w:val="24"/>
        </w:rPr>
        <w:t xml:space="preserve"> </w:t>
      </w:r>
      <w:r>
        <w:rPr>
          <w:rFonts w:hint="eastAsia"/>
          <w:sz w:val="24"/>
        </w:rPr>
        <w:t>日</w:t>
      </w:r>
    </w:p>
    <w:p w14:paraId="74AA1A75" w14:textId="7D790D5C" w:rsidR="00671497" w:rsidRDefault="00671497"/>
    <w:p w14:paraId="3CC5E25B" w14:textId="16F9853C" w:rsidR="00671497" w:rsidRDefault="00671497"/>
    <w:p w14:paraId="0E898D9C" w14:textId="34AEC698" w:rsidR="003C04FB" w:rsidRDefault="003C04FB"/>
    <w:p w14:paraId="4E0A5743" w14:textId="6F1E9654" w:rsidR="00671497" w:rsidRPr="0025742C" w:rsidRDefault="00671497">
      <w:pPr>
        <w:widowControl/>
        <w:snapToGrid w:val="0"/>
        <w:spacing w:beforeLines="100" w:before="312" w:afterLines="100" w:after="312"/>
        <w:jc w:val="left"/>
        <w:rPr>
          <w:rStyle w:val="10"/>
          <w:color w:val="000000" w:themeColor="text1"/>
          <w:sz w:val="30"/>
          <w:szCs w:val="30"/>
        </w:rPr>
      </w:pPr>
      <w:bookmarkStart w:id="5" w:name="_Toc162062723"/>
      <w:bookmarkStart w:id="6" w:name="_Toc162063146"/>
      <w:bookmarkStart w:id="7" w:name="_Toc162065649"/>
      <w:bookmarkStart w:id="8" w:name="_Toc162065712"/>
      <w:r>
        <w:rPr>
          <w:rStyle w:val="10"/>
          <w:rFonts w:hint="eastAsia"/>
          <w:sz w:val="30"/>
          <w:szCs w:val="30"/>
        </w:rPr>
        <w:lastRenderedPageBreak/>
        <w:t>1.</w:t>
      </w:r>
      <w:r w:rsidRPr="0025742C">
        <w:rPr>
          <w:rStyle w:val="10"/>
          <w:rFonts w:hint="eastAsia"/>
          <w:color w:val="000000" w:themeColor="text1"/>
          <w:sz w:val="30"/>
          <w:szCs w:val="30"/>
        </w:rPr>
        <w:t>需求</w:t>
      </w:r>
      <w:bookmarkEnd w:id="5"/>
      <w:bookmarkEnd w:id="6"/>
      <w:bookmarkEnd w:id="7"/>
      <w:bookmarkEnd w:id="8"/>
      <w:r w:rsidRPr="0025742C">
        <w:rPr>
          <w:rStyle w:val="10"/>
          <w:rFonts w:hint="eastAsia"/>
          <w:color w:val="000000" w:themeColor="text1"/>
          <w:sz w:val="30"/>
          <w:szCs w:val="30"/>
        </w:rPr>
        <w:t>分析</w:t>
      </w:r>
    </w:p>
    <w:p w14:paraId="5CCED5E6" w14:textId="613B7272" w:rsidR="003F67C4" w:rsidRPr="0025742C" w:rsidRDefault="003F67C4" w:rsidP="003F67C4">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编写程序，设计一个学校校园导游系统，实现学校校园导</w:t>
      </w:r>
      <w:proofErr w:type="gramStart"/>
      <w:r w:rsidRPr="0025742C">
        <w:rPr>
          <w:rFonts w:ascii="Times New Roman" w:hAnsi="Times New Roman" w:cs="Times New Roman" w:hint="eastAsia"/>
          <w:color w:val="000000" w:themeColor="text1"/>
        </w:rPr>
        <w:t>览</w:t>
      </w:r>
      <w:proofErr w:type="gramEnd"/>
      <w:r w:rsidRPr="0025742C">
        <w:rPr>
          <w:rFonts w:ascii="Times New Roman" w:hAnsi="Times New Roman" w:cs="Times New Roman" w:hint="eastAsia"/>
          <w:color w:val="000000" w:themeColor="text1"/>
        </w:rPr>
        <w:t>图系统，完成学校校园景点信息的存储与查询功能，运用遍历算法实现学校校园景点间游览线路的查询与规划功能，运用最短路径算法实现学校校园内任意两景点间的最短路径查询功能，</w:t>
      </w:r>
      <w:r w:rsidRPr="0025742C">
        <w:rPr>
          <w:rFonts w:ascii="Times New Roman" w:hAnsi="Times New Roman" w:cs="Times New Roman"/>
          <w:color w:val="000000" w:themeColor="text1"/>
        </w:rPr>
        <w:t>运用最小生成树算法解决</w:t>
      </w:r>
      <w:r w:rsidRPr="0025742C">
        <w:rPr>
          <w:rFonts w:ascii="Times New Roman" w:hAnsi="Times New Roman" w:cs="Times New Roman" w:hint="eastAsia"/>
          <w:color w:val="000000" w:themeColor="text1"/>
        </w:rPr>
        <w:t>学校校园内</w:t>
      </w:r>
      <w:r w:rsidRPr="0025742C">
        <w:rPr>
          <w:rFonts w:ascii="Times New Roman" w:hAnsi="Times New Roman" w:cs="Times New Roman"/>
          <w:color w:val="000000" w:themeColor="text1"/>
        </w:rPr>
        <w:t>管道系统的最优布设问题</w:t>
      </w:r>
      <w:r w:rsidRPr="0025742C">
        <w:rPr>
          <w:rFonts w:ascii="Times New Roman" w:hAnsi="Times New Roman" w:cs="Times New Roman" w:hint="eastAsia"/>
          <w:color w:val="000000" w:themeColor="text1"/>
        </w:rPr>
        <w:t>。基本要求包括如下几个方面：</w:t>
      </w:r>
    </w:p>
    <w:p w14:paraId="05F0CD99" w14:textId="4AEFEE19" w:rsidR="003F67C4" w:rsidRPr="0025742C" w:rsidRDefault="003F67C4" w:rsidP="003F67C4">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hint="eastAsia"/>
          <w:color w:val="000000" w:themeColor="text1"/>
          <w:szCs w:val="21"/>
        </w:rPr>
        <w:t>（1）</w:t>
      </w:r>
      <w:r w:rsidRPr="0025742C">
        <w:rPr>
          <w:rFonts w:ascii="Times New Roman" w:hAnsi="Times New Roman" w:cs="Times New Roman" w:hint="eastAsia"/>
          <w:color w:val="000000" w:themeColor="text1"/>
        </w:rPr>
        <w:t>、学校的景点地点（景点名称、景点介绍）不少于</w:t>
      </w:r>
      <w:r w:rsidRPr="0025742C">
        <w:rPr>
          <w:rFonts w:ascii="Times New Roman" w:hAnsi="Times New Roman" w:cs="Times New Roman" w:hint="eastAsia"/>
          <w:color w:val="000000" w:themeColor="text1"/>
        </w:rPr>
        <w:t>8</w:t>
      </w:r>
      <w:r w:rsidRPr="0025742C">
        <w:rPr>
          <w:rFonts w:ascii="Times New Roman" w:hAnsi="Times New Roman" w:cs="Times New Roman" w:hint="eastAsia"/>
          <w:color w:val="000000" w:themeColor="text1"/>
        </w:rPr>
        <w:t>个，交通道路不少于</w:t>
      </w:r>
      <w:r w:rsidRPr="0025742C">
        <w:rPr>
          <w:rFonts w:ascii="Times New Roman" w:hAnsi="Times New Roman" w:cs="Times New Roman" w:hint="eastAsia"/>
          <w:color w:val="000000" w:themeColor="text1"/>
        </w:rPr>
        <w:t>10</w:t>
      </w:r>
      <w:r w:rsidRPr="0025742C">
        <w:rPr>
          <w:rFonts w:ascii="Times New Roman" w:hAnsi="Times New Roman" w:cs="Times New Roman" w:hint="eastAsia"/>
          <w:color w:val="000000" w:themeColor="text1"/>
        </w:rPr>
        <w:t>条，灵活的实现景点地点和道路的扩充及撤销；</w:t>
      </w:r>
    </w:p>
    <w:p w14:paraId="020C0F6C" w14:textId="17C1D422" w:rsidR="003F67C4" w:rsidRPr="0025742C" w:rsidRDefault="003F67C4" w:rsidP="003F67C4">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2</w:t>
      </w:r>
      <w:r w:rsidRPr="0025742C">
        <w:rPr>
          <w:rFonts w:ascii="Times New Roman" w:hAnsi="Times New Roman" w:cs="Times New Roman" w:hint="eastAsia"/>
          <w:color w:val="000000" w:themeColor="text1"/>
        </w:rPr>
        <w:t>）、实现图的</w:t>
      </w:r>
      <w:bookmarkStart w:id="9" w:name="OLE_LINK4"/>
      <w:r w:rsidRPr="0025742C">
        <w:rPr>
          <w:rFonts w:ascii="Times New Roman" w:hAnsi="Times New Roman" w:cs="Times New Roman" w:hint="eastAsia"/>
          <w:color w:val="000000" w:themeColor="text1"/>
        </w:rPr>
        <w:t>邻接矩阵与邻接表两种存储结构</w:t>
      </w:r>
      <w:bookmarkEnd w:id="9"/>
      <w:r w:rsidRPr="0025742C">
        <w:rPr>
          <w:rFonts w:ascii="Times New Roman" w:hAnsi="Times New Roman" w:cs="Times New Roman" w:hint="eastAsia"/>
          <w:color w:val="000000" w:themeColor="text1"/>
        </w:rPr>
        <w:t>；</w:t>
      </w:r>
    </w:p>
    <w:p w14:paraId="23B8557D" w14:textId="4AF7E5E4" w:rsidR="003F67C4" w:rsidRPr="0025742C" w:rsidRDefault="003F67C4" w:rsidP="003F67C4">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3</w:t>
      </w:r>
      <w:r w:rsidRPr="0025742C">
        <w:rPr>
          <w:rFonts w:ascii="Times New Roman" w:hAnsi="Times New Roman" w:cs="Times New Roman" w:hint="eastAsia"/>
          <w:color w:val="000000" w:themeColor="text1"/>
        </w:rPr>
        <w:t>）、导游系统之游览线路规划，使用图的两种基本遍历算法：深度优先搜索</w:t>
      </w:r>
      <w:r w:rsidRPr="0025742C">
        <w:rPr>
          <w:rFonts w:ascii="Times New Roman" w:hAnsi="Times New Roman" w:cs="Times New Roman" w:hint="eastAsia"/>
          <w:color w:val="000000" w:themeColor="text1"/>
        </w:rPr>
        <w:t>(DFS)</w:t>
      </w:r>
      <w:r w:rsidRPr="0025742C">
        <w:rPr>
          <w:rFonts w:ascii="Times New Roman" w:hAnsi="Times New Roman" w:cs="Times New Roman" w:hint="eastAsia"/>
          <w:color w:val="000000" w:themeColor="text1"/>
        </w:rPr>
        <w:t>与广度优先搜索</w:t>
      </w:r>
      <w:r w:rsidRPr="0025742C">
        <w:rPr>
          <w:rFonts w:ascii="Times New Roman" w:hAnsi="Times New Roman" w:cs="Times New Roman" w:hint="eastAsia"/>
          <w:color w:val="000000" w:themeColor="text1"/>
        </w:rPr>
        <w:t>(BFS)</w:t>
      </w:r>
      <w:r w:rsidRPr="0025742C">
        <w:rPr>
          <w:rFonts w:ascii="Times New Roman" w:hAnsi="Times New Roman" w:cs="Times New Roman" w:hint="eastAsia"/>
          <w:color w:val="000000" w:themeColor="text1"/>
        </w:rPr>
        <w:t>，运用遍历算法实现景点间游览线路的查询与规划功能；</w:t>
      </w:r>
    </w:p>
    <w:p w14:paraId="71B4592D" w14:textId="5B8F543F" w:rsidR="003F67C4" w:rsidRPr="0025742C" w:rsidRDefault="003F67C4" w:rsidP="003F67C4">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4</w:t>
      </w:r>
      <w:r w:rsidRPr="0025742C">
        <w:rPr>
          <w:rFonts w:ascii="Times New Roman" w:hAnsi="Times New Roman" w:cs="Times New Roman" w:hint="eastAsia"/>
          <w:color w:val="000000" w:themeColor="text1"/>
        </w:rPr>
        <w:t>）、导游系统之景点间最短路径规划，使用迪杰斯特拉</w:t>
      </w:r>
      <w:r w:rsidRPr="0025742C">
        <w:rPr>
          <w:rFonts w:ascii="Times New Roman" w:hAnsi="Times New Roman" w:cs="Times New Roman" w:hint="eastAsia"/>
          <w:color w:val="000000" w:themeColor="text1"/>
        </w:rPr>
        <w:t>(Dijkstra)</w:t>
      </w:r>
      <w:r w:rsidRPr="0025742C">
        <w:rPr>
          <w:rFonts w:ascii="Times New Roman" w:hAnsi="Times New Roman" w:cs="Times New Roman" w:hint="eastAsia"/>
          <w:color w:val="000000" w:themeColor="text1"/>
        </w:rPr>
        <w:t>算法和弗洛伊德</w:t>
      </w:r>
      <w:r w:rsidRPr="0025742C">
        <w:rPr>
          <w:rFonts w:ascii="Times New Roman" w:hAnsi="Times New Roman" w:cs="Times New Roman" w:hint="eastAsia"/>
          <w:color w:val="000000" w:themeColor="text1"/>
        </w:rPr>
        <w:t>(Floyd)</w:t>
      </w:r>
      <w:r w:rsidRPr="0025742C">
        <w:rPr>
          <w:rFonts w:ascii="Times New Roman" w:hAnsi="Times New Roman" w:cs="Times New Roman" w:hint="eastAsia"/>
          <w:color w:val="000000" w:themeColor="text1"/>
        </w:rPr>
        <w:t>算法，求最短路径；</w:t>
      </w:r>
    </w:p>
    <w:p w14:paraId="2ECE101B" w14:textId="6737D1BC" w:rsidR="003F67C4" w:rsidRPr="0025742C" w:rsidRDefault="003F67C4" w:rsidP="003F67C4">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5</w:t>
      </w:r>
      <w:r w:rsidRPr="0025742C">
        <w:rPr>
          <w:rFonts w:ascii="Times New Roman" w:hAnsi="Times New Roman" w:cs="Times New Roman" w:hint="eastAsia"/>
          <w:color w:val="000000" w:themeColor="text1"/>
        </w:rPr>
        <w:t>）、导游系统之</w:t>
      </w:r>
      <w:r w:rsidRPr="0025742C">
        <w:rPr>
          <w:rFonts w:ascii="Times New Roman" w:hAnsi="Times New Roman" w:cs="Times New Roman"/>
          <w:color w:val="000000" w:themeColor="text1"/>
        </w:rPr>
        <w:t>管道优化布设</w:t>
      </w:r>
      <w:r w:rsidRPr="0025742C">
        <w:rPr>
          <w:rFonts w:ascii="Times New Roman" w:hAnsi="Times New Roman" w:cs="Times New Roman" w:hint="eastAsia"/>
          <w:color w:val="000000" w:themeColor="text1"/>
        </w:rPr>
        <w:t>规划，使用</w:t>
      </w:r>
      <w:r w:rsidRPr="0025742C">
        <w:rPr>
          <w:rFonts w:ascii="Times New Roman" w:hAnsi="Times New Roman" w:cs="Times New Roman"/>
          <w:color w:val="000000" w:themeColor="text1"/>
        </w:rPr>
        <w:t>普里</w:t>
      </w:r>
      <w:proofErr w:type="gramStart"/>
      <w:r w:rsidRPr="0025742C">
        <w:rPr>
          <w:rFonts w:ascii="Times New Roman" w:hAnsi="Times New Roman" w:cs="Times New Roman"/>
          <w:color w:val="000000" w:themeColor="text1"/>
        </w:rPr>
        <w:t>姆</w:t>
      </w:r>
      <w:proofErr w:type="gramEnd"/>
      <w:r w:rsidRPr="0025742C">
        <w:rPr>
          <w:rFonts w:ascii="Times New Roman" w:hAnsi="Times New Roman" w:cs="Times New Roman"/>
          <w:color w:val="000000" w:themeColor="text1"/>
        </w:rPr>
        <w:t>(Prim)</w:t>
      </w:r>
      <w:r w:rsidRPr="0025742C">
        <w:rPr>
          <w:rFonts w:ascii="Times New Roman" w:hAnsi="Times New Roman" w:cs="Times New Roman"/>
          <w:color w:val="000000" w:themeColor="text1"/>
        </w:rPr>
        <w:t>算法和克鲁斯卡尔</w:t>
      </w:r>
      <w:r w:rsidRPr="0025742C">
        <w:rPr>
          <w:rFonts w:ascii="Times New Roman" w:hAnsi="Times New Roman" w:cs="Times New Roman"/>
          <w:color w:val="000000" w:themeColor="text1"/>
        </w:rPr>
        <w:t>(Kruskal)</w:t>
      </w:r>
      <w:r w:rsidRPr="0025742C">
        <w:rPr>
          <w:rFonts w:ascii="Times New Roman" w:hAnsi="Times New Roman" w:cs="Times New Roman"/>
          <w:color w:val="000000" w:themeColor="text1"/>
        </w:rPr>
        <w:t>算法</w:t>
      </w:r>
      <w:r w:rsidRPr="0025742C">
        <w:rPr>
          <w:rFonts w:ascii="Times New Roman" w:hAnsi="Times New Roman" w:cs="Times New Roman" w:hint="eastAsia"/>
          <w:color w:val="000000" w:themeColor="text1"/>
        </w:rPr>
        <w:t>，</w:t>
      </w:r>
      <w:r w:rsidRPr="0025742C">
        <w:rPr>
          <w:rFonts w:ascii="Times New Roman" w:hAnsi="Times New Roman" w:cs="Times New Roman"/>
          <w:color w:val="000000" w:themeColor="text1"/>
        </w:rPr>
        <w:t>运用最小生成树算法解决管道系统的最优布设问题</w:t>
      </w:r>
      <w:r w:rsidRPr="0025742C">
        <w:rPr>
          <w:rFonts w:ascii="Times New Roman" w:hAnsi="Times New Roman" w:cs="Times New Roman" w:hint="eastAsia"/>
          <w:color w:val="000000" w:themeColor="text1"/>
        </w:rPr>
        <w:t>。</w:t>
      </w:r>
    </w:p>
    <w:p w14:paraId="640AD2D9" w14:textId="5F9BDB2E" w:rsidR="00917E3F" w:rsidRPr="0025742C" w:rsidRDefault="00671497" w:rsidP="00A173C6">
      <w:pPr>
        <w:ind w:right="560"/>
        <w:rPr>
          <w:rFonts w:ascii="黑体" w:eastAsia="黑体"/>
          <w:bCs/>
          <w:color w:val="000000" w:themeColor="text1"/>
          <w:kern w:val="36"/>
          <w:sz w:val="30"/>
          <w:szCs w:val="30"/>
        </w:rPr>
      </w:pPr>
      <w:bookmarkStart w:id="10" w:name="_Toc162062724"/>
      <w:bookmarkStart w:id="11" w:name="_Toc162063147"/>
      <w:bookmarkStart w:id="12" w:name="_Toc162065650"/>
      <w:bookmarkStart w:id="13" w:name="_Toc162065713"/>
      <w:r w:rsidRPr="0025742C">
        <w:rPr>
          <w:rStyle w:val="10"/>
          <w:rFonts w:hint="eastAsia"/>
          <w:color w:val="000000" w:themeColor="text1"/>
          <w:sz w:val="30"/>
          <w:szCs w:val="30"/>
        </w:rPr>
        <w:t>2.概要设计</w:t>
      </w:r>
      <w:bookmarkEnd w:id="10"/>
      <w:bookmarkEnd w:id="11"/>
      <w:bookmarkEnd w:id="12"/>
      <w:bookmarkEnd w:id="13"/>
    </w:p>
    <w:p w14:paraId="48D4F955" w14:textId="156E9BE2" w:rsidR="00CA422F" w:rsidRPr="0025742C" w:rsidRDefault="00CA422F" w:rsidP="00CA422F">
      <w:pPr>
        <w:pStyle w:val="a6"/>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武汉东湖学院校园导游信息系统主要由以下七个模块组成，包括：</w:t>
      </w:r>
      <w:r w:rsidRPr="0025742C">
        <w:rPr>
          <w:rFonts w:ascii="Times New Roman" w:hAnsi="Times New Roman" w:hint="eastAsia"/>
          <w:bCs/>
          <w:color w:val="000000" w:themeColor="text1"/>
          <w:kern w:val="2"/>
        </w:rPr>
        <w:t>景点地图整体管理、校园景点数据管理、景点交通数据管理、校园景点信息查询、游览线路查询规划、景点最短路径查询、管道系统最优布设。</w:t>
      </w:r>
    </w:p>
    <w:p w14:paraId="0E47C094" w14:textId="5C74D0BB" w:rsidR="00917E3F" w:rsidRPr="0025742C" w:rsidRDefault="00917E3F" w:rsidP="002774F7">
      <w:pPr>
        <w:pStyle w:val="a6"/>
        <w:spacing w:before="0" w:beforeAutospacing="0" w:after="0" w:afterAutospacing="0" w:line="360" w:lineRule="auto"/>
        <w:ind w:firstLineChars="150" w:firstLine="360"/>
        <w:rPr>
          <w:rFonts w:hint="eastAsia"/>
          <w:color w:val="000000" w:themeColor="text1"/>
        </w:rPr>
      </w:pPr>
    </w:p>
    <w:p w14:paraId="71B396E6" w14:textId="087885CE" w:rsidR="00917E3F" w:rsidRPr="0025742C" w:rsidRDefault="008F71C0" w:rsidP="002774F7">
      <w:pPr>
        <w:pStyle w:val="a6"/>
        <w:spacing w:before="0" w:beforeAutospacing="0" w:after="0" w:afterAutospacing="0" w:line="360" w:lineRule="auto"/>
        <w:ind w:firstLineChars="150" w:firstLine="360"/>
        <w:rPr>
          <w:rFonts w:hint="eastAsia"/>
          <w:color w:val="000000" w:themeColor="text1"/>
        </w:rPr>
      </w:pPr>
      <w:r w:rsidRPr="0025742C">
        <w:rPr>
          <w:rFonts w:hint="eastAsia"/>
          <w:noProof/>
          <w:color w:val="000000" w:themeColor="text1"/>
        </w:rPr>
        <mc:AlternateContent>
          <mc:Choice Requires="wpg">
            <w:drawing>
              <wp:anchor distT="0" distB="0" distL="114300" distR="114300" simplePos="0" relativeHeight="251657216" behindDoc="0" locked="0" layoutInCell="1" allowOverlap="1" wp14:anchorId="2523C2F1" wp14:editId="49880461">
                <wp:simplePos x="0" y="0"/>
                <wp:positionH relativeFrom="column">
                  <wp:posOffset>435864</wp:posOffset>
                </wp:positionH>
                <wp:positionV relativeFrom="paragraph">
                  <wp:posOffset>135559</wp:posOffset>
                </wp:positionV>
                <wp:extent cx="4418965" cy="2413000"/>
                <wp:effectExtent l="0" t="0" r="19685" b="25400"/>
                <wp:wrapNone/>
                <wp:docPr id="356613657" name="组合 19"/>
                <wp:cNvGraphicFramePr/>
                <a:graphic xmlns:a="http://schemas.openxmlformats.org/drawingml/2006/main">
                  <a:graphicData uri="http://schemas.microsoft.com/office/word/2010/wordprocessingGroup">
                    <wpg:wgp>
                      <wpg:cNvGrpSpPr/>
                      <wpg:grpSpPr>
                        <a:xfrm>
                          <a:off x="0" y="0"/>
                          <a:ext cx="4418965" cy="2413000"/>
                          <a:chOff x="0" y="0"/>
                          <a:chExt cx="4418965" cy="2413000"/>
                        </a:xfrm>
                      </wpg:grpSpPr>
                      <wps:wsp>
                        <wps:cNvPr id="1210142705" name="文本框 1"/>
                        <wps:cNvSpPr txBox="1"/>
                        <wps:spPr>
                          <a:xfrm>
                            <a:off x="863600" y="0"/>
                            <a:ext cx="2816352" cy="351130"/>
                          </a:xfrm>
                          <a:prstGeom prst="rect">
                            <a:avLst/>
                          </a:prstGeom>
                          <a:solidFill>
                            <a:schemeClr val="lt1"/>
                          </a:solidFill>
                          <a:ln w="6350">
                            <a:solidFill>
                              <a:prstClr val="black"/>
                            </a:solidFill>
                          </a:ln>
                        </wps:spPr>
                        <wps:txbx>
                          <w:txbxContent>
                            <w:p w14:paraId="478A7259" w14:textId="1C8DC479" w:rsidR="00A173C6" w:rsidRDefault="007A1163" w:rsidP="008F71C0">
                              <w:pPr>
                                <w:jc w:val="center"/>
                              </w:pPr>
                              <w:r w:rsidRPr="007A1163">
                                <w:rPr>
                                  <w:rFonts w:hint="eastAsia"/>
                                  <w:bCs/>
                                  <w:color w:val="000000"/>
                                </w:rPr>
                                <w:t>武汉东湖学院校园导游信息系统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211646" name="直接连接符 2"/>
                        <wps:cNvCnPr/>
                        <wps:spPr>
                          <a:xfrm flipV="1">
                            <a:off x="177800" y="469900"/>
                            <a:ext cx="4064000" cy="165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03800826" name="直接连接符 3"/>
                        <wps:cNvCnPr/>
                        <wps:spPr>
                          <a:xfrm>
                            <a:off x="1536700" y="47625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39689279" name="文本框 2032707821"/>
                        <wps:cNvSpPr txBox="1"/>
                        <wps:spPr>
                          <a:xfrm>
                            <a:off x="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FA3D24" w14:textId="171849E0" w:rsidR="00A173C6" w:rsidRDefault="00CA422F" w:rsidP="00A173C6">
                              <w:r w:rsidRPr="007A1163">
                                <w:rPr>
                                  <w:rFonts w:hint="eastAsia"/>
                                  <w:bCs/>
                                  <w:color w:val="000000"/>
                                </w:rPr>
                                <w:t>景点</w:t>
                              </w:r>
                              <w:r w:rsidRPr="0025742C">
                                <w:rPr>
                                  <w:rFonts w:hint="eastAsia"/>
                                  <w:bCs/>
                                  <w:color w:val="000000" w:themeColor="text1"/>
                                </w:rPr>
                                <w:t>地图整体</w:t>
                              </w:r>
                              <w:r w:rsidRPr="007A1163">
                                <w:rPr>
                                  <w:rFonts w:hint="eastAsia"/>
                                  <w:bCs/>
                                  <w:color w:val="000000"/>
                                </w:rPr>
                                <w:t>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7379779" name="直接连接符 20"/>
                        <wps:cNvCnPr/>
                        <wps:spPr>
                          <a:xfrm>
                            <a:off x="2209800" y="368300"/>
                            <a:ext cx="0" cy="950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40283824" name="文本框 2032707821"/>
                        <wps:cNvSpPr txBox="1"/>
                        <wps:spPr>
                          <a:xfrm>
                            <a:off x="6794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57CB43" w14:textId="325131B7" w:rsidR="00CA422F" w:rsidRDefault="00CA422F" w:rsidP="00A173C6">
                              <w:r w:rsidRPr="007A1163">
                                <w:rPr>
                                  <w:rFonts w:hint="eastAsia"/>
                                  <w:bCs/>
                                  <w:color w:val="000000"/>
                                </w:rPr>
                                <w:t>校</w:t>
                              </w:r>
                              <w:r w:rsidRPr="0025742C">
                                <w:rPr>
                                  <w:rFonts w:hint="eastAsia"/>
                                  <w:bCs/>
                                  <w:color w:val="000000" w:themeColor="text1"/>
                                </w:rPr>
                                <w:t>园景点数据</w:t>
                              </w:r>
                              <w:r w:rsidRPr="007A1163">
                                <w:rPr>
                                  <w:rFonts w:hint="eastAsia"/>
                                  <w:bCs/>
                                  <w:color w:val="000000"/>
                                </w:rPr>
                                <w:t>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6692065" name="文本框 2032707821"/>
                        <wps:cNvSpPr txBox="1"/>
                        <wps:spPr>
                          <a:xfrm>
                            <a:off x="13525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B9E7C0" w14:textId="7FA486B4" w:rsidR="00CA422F" w:rsidRDefault="00CA422F" w:rsidP="00A173C6">
                              <w:r w:rsidRPr="007A1163">
                                <w:rPr>
                                  <w:rFonts w:hint="eastAsia"/>
                                  <w:bCs/>
                                  <w:color w:val="000000"/>
                                </w:rPr>
                                <w:t>景点</w:t>
                              </w:r>
                              <w:r w:rsidRPr="0025742C">
                                <w:rPr>
                                  <w:rFonts w:hint="eastAsia"/>
                                  <w:bCs/>
                                  <w:color w:val="000000" w:themeColor="text1"/>
                                </w:rPr>
                                <w:t>交通数据</w:t>
                              </w:r>
                              <w:r w:rsidRPr="007A1163">
                                <w:rPr>
                                  <w:rFonts w:hint="eastAsia"/>
                                  <w:bCs/>
                                  <w:color w:val="000000"/>
                                </w:rPr>
                                <w:t>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8058085" name="文本框 2032707821"/>
                        <wps:cNvSpPr txBox="1"/>
                        <wps:spPr>
                          <a:xfrm>
                            <a:off x="203200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54D0EA" w14:textId="4565A11D" w:rsidR="00CA422F" w:rsidRDefault="00CA422F" w:rsidP="00A173C6">
                              <w:r w:rsidRPr="007A1163">
                                <w:rPr>
                                  <w:rFonts w:hint="eastAsia"/>
                                  <w:bCs/>
                                  <w:color w:val="000000"/>
                                </w:rPr>
                                <w:t>校园景点信息查询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5395475" name="文本框 2032707821"/>
                        <wps:cNvSpPr txBox="1"/>
                        <wps:spPr>
                          <a:xfrm>
                            <a:off x="270510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7CBF83" w14:textId="686ACE86" w:rsidR="00CA422F" w:rsidRDefault="00CA422F" w:rsidP="00A173C6">
                              <w:r w:rsidRPr="007A1163">
                                <w:rPr>
                                  <w:rFonts w:hint="eastAsia"/>
                                  <w:bCs/>
                                  <w:color w:val="000000"/>
                                </w:rPr>
                                <w:t>游览线路查询规划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870134" name="文本框 2032707821"/>
                        <wps:cNvSpPr txBox="1"/>
                        <wps:spPr>
                          <a:xfrm>
                            <a:off x="33845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CEDC70" w14:textId="573A3DDE" w:rsidR="00CA422F" w:rsidRDefault="00CA422F" w:rsidP="00A173C6">
                              <w:r w:rsidRPr="007A1163">
                                <w:rPr>
                                  <w:rFonts w:hint="eastAsia"/>
                                  <w:bCs/>
                                  <w:color w:val="000000"/>
                                </w:rPr>
                                <w:t>景点最短路径查询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6709842" name="文本框 2032707821"/>
                        <wps:cNvSpPr txBox="1"/>
                        <wps:spPr>
                          <a:xfrm>
                            <a:off x="40576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545A99" w14:textId="4D972065" w:rsidR="00CA422F" w:rsidRDefault="00CA422F" w:rsidP="00A173C6">
                              <w:r w:rsidRPr="007A1163">
                                <w:rPr>
                                  <w:rFonts w:hint="eastAsia"/>
                                  <w:bCs/>
                                  <w:color w:val="000000"/>
                                </w:rPr>
                                <w:t>管道系统最优布设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315952" name="直接连接符 3"/>
                        <wps:cNvCnPr/>
                        <wps:spPr>
                          <a:xfrm>
                            <a:off x="177800" y="4953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0409257" name="直接连接符 3"/>
                        <wps:cNvCnPr/>
                        <wps:spPr>
                          <a:xfrm>
                            <a:off x="850900" y="47625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3308673" name="直接连接符 3"/>
                        <wps:cNvCnPr/>
                        <wps:spPr>
                          <a:xfrm>
                            <a:off x="2209800" y="4826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7532856" name="直接连接符 3"/>
                        <wps:cNvCnPr/>
                        <wps:spPr>
                          <a:xfrm>
                            <a:off x="2876550" y="47625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787152" name="直接连接符 3"/>
                        <wps:cNvCnPr/>
                        <wps:spPr>
                          <a:xfrm>
                            <a:off x="3568700" y="4826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9988210" name="直接连接符 3"/>
                        <wps:cNvCnPr/>
                        <wps:spPr>
                          <a:xfrm>
                            <a:off x="4235450" y="4826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523C2F1" id="组合 19" o:spid="_x0000_s1026" style="position:absolute;left:0;text-align:left;margin-left:34.3pt;margin-top:10.65pt;width:347.95pt;height:190pt;z-index:251657216" coordsize="44189,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">
                <v:shapetype id="_x0000_t202" coordsize="21600,21600" o:spt="202" path="m,l,21600r21600,l21600,xe">
                  <v:stroke joinstyle="miter"/>
                  <v:path gradientshapeok="t" o:connecttype="rect"/>
                </v:shapetype>
                <v:shape id="文本框 1" o:spid="_x0000_s1027" type="#_x0000_t202" style="position:absolute;left:8636;width:2816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" fillcolor="white [3201]" strokeweight=".5pt">
                  <v:textbox>
                    <w:txbxContent>
                      <w:p w14:paraId="478A7259" w14:textId="1C8DC479" w:rsidR="00A173C6" w:rsidRDefault="007A1163" w:rsidP="008F71C0">
                        <w:pPr>
                          <w:jc w:val="center"/>
                        </w:pPr>
                        <w:r w:rsidRPr="007A1163">
                          <w:rPr>
                            <w:rFonts w:hint="eastAsia"/>
                            <w:bCs/>
                            <w:color w:val="000000"/>
                          </w:rPr>
                          <w:t>武汉东湖学院校园导游信息系统</w:t>
                        </w:r>
                      </w:p>
                    </w:txbxContent>
                  </v:textbox>
                </v:shape>
                <v:line id="直接连接符 2" o:spid="_x0000_s1028" style="position:absolute;flip:y;visibility:visible;mso-wrap-style:square" from="1778,4699" to="42418,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" strokecolor="#4579b8 [3044]"/>
                <v:line id="直接连接符 3" o:spid="_x0000_s1029" style="position:absolute;visibility:visible;mso-wrap-style:square" from="15367,4762" to="15367,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" strokecolor="#4579b8 [3044]"/>
                <v:shape id="文本框 2032707821" o:spid="_x0000_s1030" type="#_x0000_t202" style="position:absolute;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" fillcolor="white [3201]" strokeweight=".5pt">
                  <v:textbox>
                    <w:txbxContent>
                      <w:p w14:paraId="06FA3D24" w14:textId="171849E0" w:rsidR="00A173C6" w:rsidRDefault="00CA422F" w:rsidP="00A173C6">
                        <w:r w:rsidRPr="007A1163">
                          <w:rPr>
                            <w:rFonts w:hint="eastAsia"/>
                            <w:bCs/>
                            <w:color w:val="000000"/>
                          </w:rPr>
                          <w:t>景点</w:t>
                        </w:r>
                        <w:r w:rsidRPr="0025742C">
                          <w:rPr>
                            <w:rFonts w:hint="eastAsia"/>
                            <w:bCs/>
                            <w:color w:val="000000" w:themeColor="text1"/>
                          </w:rPr>
                          <w:t>地图整体</w:t>
                        </w:r>
                        <w:r w:rsidRPr="007A1163">
                          <w:rPr>
                            <w:rFonts w:hint="eastAsia"/>
                            <w:bCs/>
                            <w:color w:val="000000"/>
                          </w:rPr>
                          <w:t>管理</w:t>
                        </w:r>
                      </w:p>
                    </w:txbxContent>
                  </v:textbox>
                </v:shape>
                <v:line id="直接连接符 20" o:spid="_x0000_s1031" style="position:absolute;visibility:visible;mso-wrap-style:square" from="22098,3683" to="22098,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" strokecolor="#4579b8 [3044]"/>
                <v:shape id="文本框 2032707821" o:spid="_x0000_s1032" type="#_x0000_t202" style="position:absolute;left:6794;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" fillcolor="white [3201]" strokeweight=".5pt">
                  <v:textbox>
                    <w:txbxContent>
                      <w:p w14:paraId="0D57CB43" w14:textId="325131B7" w:rsidR="00CA422F" w:rsidRDefault="00CA422F" w:rsidP="00A173C6">
                        <w:r w:rsidRPr="007A1163">
                          <w:rPr>
                            <w:rFonts w:hint="eastAsia"/>
                            <w:bCs/>
                            <w:color w:val="000000"/>
                          </w:rPr>
                          <w:t>校</w:t>
                        </w:r>
                        <w:r w:rsidRPr="0025742C">
                          <w:rPr>
                            <w:rFonts w:hint="eastAsia"/>
                            <w:bCs/>
                            <w:color w:val="000000" w:themeColor="text1"/>
                          </w:rPr>
                          <w:t>园景点数据</w:t>
                        </w:r>
                        <w:r w:rsidRPr="007A1163">
                          <w:rPr>
                            <w:rFonts w:hint="eastAsia"/>
                            <w:bCs/>
                            <w:color w:val="000000"/>
                          </w:rPr>
                          <w:t>管理</w:t>
                        </w:r>
                      </w:p>
                    </w:txbxContent>
                  </v:textbox>
                </v:shape>
                <v:shape id="文本框 2032707821" o:spid="_x0000_s1033" type="#_x0000_t202" style="position:absolute;left:13525;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" fillcolor="white [3201]" strokeweight=".5pt">
                  <v:textbox>
                    <w:txbxContent>
                      <w:p w14:paraId="47B9E7C0" w14:textId="7FA486B4" w:rsidR="00CA422F" w:rsidRDefault="00CA422F" w:rsidP="00A173C6">
                        <w:r w:rsidRPr="007A1163">
                          <w:rPr>
                            <w:rFonts w:hint="eastAsia"/>
                            <w:bCs/>
                            <w:color w:val="000000"/>
                          </w:rPr>
                          <w:t>景点</w:t>
                        </w:r>
                        <w:r w:rsidRPr="0025742C">
                          <w:rPr>
                            <w:rFonts w:hint="eastAsia"/>
                            <w:bCs/>
                            <w:color w:val="000000" w:themeColor="text1"/>
                          </w:rPr>
                          <w:t>交通数据</w:t>
                        </w:r>
                        <w:r w:rsidRPr="007A1163">
                          <w:rPr>
                            <w:rFonts w:hint="eastAsia"/>
                            <w:bCs/>
                            <w:color w:val="000000"/>
                          </w:rPr>
                          <w:t>管理</w:t>
                        </w:r>
                      </w:p>
                    </w:txbxContent>
                  </v:textbox>
                </v:shape>
                <v:shape id="文本框 2032707821" o:spid="_x0000_s1034" type="#_x0000_t202" style="position:absolute;left:20320;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" fillcolor="white [3201]" strokeweight=".5pt">
                  <v:textbox>
                    <w:txbxContent>
                      <w:p w14:paraId="1554D0EA" w14:textId="4565A11D" w:rsidR="00CA422F" w:rsidRDefault="00CA422F" w:rsidP="00A173C6">
                        <w:r w:rsidRPr="007A1163">
                          <w:rPr>
                            <w:rFonts w:hint="eastAsia"/>
                            <w:bCs/>
                            <w:color w:val="000000"/>
                          </w:rPr>
                          <w:t>校园景点信息查询</w:t>
                        </w:r>
                      </w:p>
                    </w:txbxContent>
                  </v:textbox>
                </v:shape>
                <v:shape id="文本框 2032707821" o:spid="_x0000_s1035" type="#_x0000_t202" style="position:absolute;left:27051;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" fillcolor="white [3201]" strokeweight=".5pt">
                  <v:textbox>
                    <w:txbxContent>
                      <w:p w14:paraId="707CBF83" w14:textId="686ACE86" w:rsidR="00CA422F" w:rsidRDefault="00CA422F" w:rsidP="00A173C6">
                        <w:r w:rsidRPr="007A1163">
                          <w:rPr>
                            <w:rFonts w:hint="eastAsia"/>
                            <w:bCs/>
                            <w:color w:val="000000"/>
                          </w:rPr>
                          <w:t>游览线路查询规划</w:t>
                        </w:r>
                      </w:p>
                    </w:txbxContent>
                  </v:textbox>
                </v:shape>
                <v:shape id="文本框 2032707821" o:spid="_x0000_s1036" type="#_x0000_t202" style="position:absolute;left:33845;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" fillcolor="white [3201]" strokeweight=".5pt">
                  <v:textbox>
                    <w:txbxContent>
                      <w:p w14:paraId="27CEDC70" w14:textId="573A3DDE" w:rsidR="00CA422F" w:rsidRDefault="00CA422F" w:rsidP="00A173C6">
                        <w:r w:rsidRPr="007A1163">
                          <w:rPr>
                            <w:rFonts w:hint="eastAsia"/>
                            <w:bCs/>
                            <w:color w:val="000000"/>
                          </w:rPr>
                          <w:t>景点最短路径查询</w:t>
                        </w:r>
                      </w:p>
                    </w:txbxContent>
                  </v:textbox>
                </v:shape>
                <v:shape id="文本框 2032707821" o:spid="_x0000_s1037" type="#_x0000_t202" style="position:absolute;left:40576;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" fillcolor="white [3201]" strokeweight=".5pt">
                  <v:textbox>
                    <w:txbxContent>
                      <w:p w14:paraId="74545A99" w14:textId="4D972065" w:rsidR="00CA422F" w:rsidRDefault="00CA422F" w:rsidP="00A173C6">
                        <w:r w:rsidRPr="007A1163">
                          <w:rPr>
                            <w:rFonts w:hint="eastAsia"/>
                            <w:bCs/>
                            <w:color w:val="000000"/>
                          </w:rPr>
                          <w:t>管道系统最优布设</w:t>
                        </w:r>
                      </w:p>
                    </w:txbxContent>
                  </v:textbox>
                </v:shape>
                <v:line id="直接连接符 3" o:spid="_x0000_s1038" style="position:absolute;visibility:visible;mso-wrap-style:square" from="1778,4953" to="1778,7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" strokecolor="#4579b8 [3044]"/>
                <v:line id="直接连接符 3" o:spid="_x0000_s1039" style="position:absolute;visibility:visible;mso-wrap-style:square" from="8509,4762" to="8509,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" strokecolor="#4579b8 [3044]"/>
                <v:line id="直接连接符 3" o:spid="_x0000_s1040" style="position:absolute;visibility:visible;mso-wrap-style:square" from="22098,4826" to="22098,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" strokecolor="#4579b8 [3044]"/>
                <v:line id="直接连接符 3" o:spid="_x0000_s1041" style="position:absolute;visibility:visible;mso-wrap-style:square" from="28765,4762" to="28765,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" strokecolor="#4579b8 [3044]"/>
                <v:line id="直接连接符 3" o:spid="_x0000_s1042" style="position:absolute;visibility:visible;mso-wrap-style:square" from="35687,4826" to="35687,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" strokecolor="#4579b8 [3044]"/>
                <v:line id="直接连接符 3" o:spid="_x0000_s1043" style="position:absolute;visibility:visible;mso-wrap-style:square" from="42354,4826" to="42354,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" strokecolor="#4579b8 [3044]"/>
              </v:group>
            </w:pict>
          </mc:Fallback>
        </mc:AlternateContent>
      </w:r>
    </w:p>
    <w:p w14:paraId="11B0EB0C" w14:textId="7A9EB949" w:rsidR="00917E3F" w:rsidRPr="0025742C" w:rsidRDefault="00917E3F" w:rsidP="002774F7">
      <w:pPr>
        <w:pStyle w:val="a6"/>
        <w:spacing w:before="0" w:beforeAutospacing="0" w:after="0" w:afterAutospacing="0" w:line="360" w:lineRule="auto"/>
        <w:ind w:firstLineChars="150" w:firstLine="360"/>
        <w:rPr>
          <w:rFonts w:hint="eastAsia"/>
          <w:color w:val="000000" w:themeColor="text1"/>
        </w:rPr>
      </w:pPr>
    </w:p>
    <w:p w14:paraId="4B35D7A4" w14:textId="1D891737" w:rsidR="00917E3F" w:rsidRPr="0025742C" w:rsidRDefault="00917E3F" w:rsidP="002774F7">
      <w:pPr>
        <w:pStyle w:val="a6"/>
        <w:spacing w:before="0" w:beforeAutospacing="0" w:after="0" w:afterAutospacing="0" w:line="360" w:lineRule="auto"/>
        <w:ind w:firstLineChars="150" w:firstLine="360"/>
        <w:rPr>
          <w:rFonts w:hint="eastAsia"/>
          <w:color w:val="000000" w:themeColor="text1"/>
        </w:rPr>
      </w:pPr>
    </w:p>
    <w:p w14:paraId="6B9E95D4" w14:textId="6520650E" w:rsidR="00E54DD1" w:rsidRPr="0025742C" w:rsidRDefault="00E54DD1" w:rsidP="002774F7">
      <w:pPr>
        <w:pStyle w:val="a6"/>
        <w:spacing w:before="0" w:beforeAutospacing="0" w:after="0" w:afterAutospacing="0" w:line="360" w:lineRule="auto"/>
        <w:ind w:firstLineChars="150" w:firstLine="360"/>
        <w:rPr>
          <w:rFonts w:hint="eastAsia"/>
          <w:color w:val="000000" w:themeColor="text1"/>
        </w:rPr>
      </w:pPr>
    </w:p>
    <w:p w14:paraId="3DE6CB65" w14:textId="228E0C35" w:rsidR="00917E3F" w:rsidRPr="0025742C" w:rsidRDefault="00917E3F" w:rsidP="002774F7">
      <w:pPr>
        <w:pStyle w:val="a6"/>
        <w:spacing w:before="0" w:beforeAutospacing="0" w:after="0" w:afterAutospacing="0" w:line="360" w:lineRule="auto"/>
        <w:ind w:firstLineChars="150" w:firstLine="360"/>
        <w:rPr>
          <w:rFonts w:hint="eastAsia"/>
          <w:color w:val="000000" w:themeColor="text1"/>
        </w:rPr>
      </w:pPr>
    </w:p>
    <w:p w14:paraId="70AB521B" w14:textId="77777777" w:rsidR="002774F7" w:rsidRPr="0025742C" w:rsidRDefault="002774F7" w:rsidP="002774F7">
      <w:pPr>
        <w:spacing w:line="360" w:lineRule="auto"/>
        <w:rPr>
          <w:rStyle w:val="10"/>
          <w:color w:val="000000" w:themeColor="text1"/>
          <w:sz w:val="30"/>
          <w:szCs w:val="30"/>
        </w:rPr>
      </w:pPr>
    </w:p>
    <w:p w14:paraId="0CDB9456" w14:textId="77777777" w:rsidR="0077225E" w:rsidRPr="0025742C" w:rsidRDefault="0077225E" w:rsidP="002774F7">
      <w:pPr>
        <w:spacing w:line="360" w:lineRule="auto"/>
        <w:rPr>
          <w:rStyle w:val="10"/>
          <w:color w:val="000000" w:themeColor="text1"/>
          <w:sz w:val="30"/>
          <w:szCs w:val="30"/>
        </w:rPr>
      </w:pPr>
    </w:p>
    <w:p w14:paraId="6BA90C46" w14:textId="77777777" w:rsidR="00CA422F" w:rsidRPr="0025742C" w:rsidRDefault="00CA422F" w:rsidP="002774F7">
      <w:pPr>
        <w:spacing w:line="360" w:lineRule="auto"/>
        <w:rPr>
          <w:rStyle w:val="10"/>
          <w:color w:val="000000" w:themeColor="text1"/>
          <w:sz w:val="30"/>
          <w:szCs w:val="30"/>
        </w:rPr>
      </w:pPr>
    </w:p>
    <w:p w14:paraId="37EBF7F2" w14:textId="77777777" w:rsidR="00CA422F" w:rsidRPr="0025742C" w:rsidRDefault="00CA422F" w:rsidP="002774F7">
      <w:pPr>
        <w:spacing w:line="360" w:lineRule="auto"/>
        <w:rPr>
          <w:rStyle w:val="10"/>
          <w:color w:val="000000" w:themeColor="text1"/>
          <w:sz w:val="30"/>
          <w:szCs w:val="30"/>
        </w:rPr>
      </w:pPr>
    </w:p>
    <w:p w14:paraId="7779BCD5" w14:textId="77777777" w:rsidR="00671497" w:rsidRPr="0025742C" w:rsidRDefault="00671497">
      <w:pPr>
        <w:ind w:right="560"/>
        <w:rPr>
          <w:rStyle w:val="10"/>
          <w:color w:val="000000" w:themeColor="text1"/>
          <w:sz w:val="30"/>
          <w:szCs w:val="30"/>
        </w:rPr>
      </w:pPr>
      <w:r w:rsidRPr="0025742C">
        <w:rPr>
          <w:rStyle w:val="10"/>
          <w:rFonts w:hint="eastAsia"/>
          <w:color w:val="000000" w:themeColor="text1"/>
          <w:sz w:val="30"/>
          <w:szCs w:val="30"/>
        </w:rPr>
        <w:lastRenderedPageBreak/>
        <w:t>3.详细设计</w:t>
      </w:r>
    </w:p>
    <w:p w14:paraId="28532A6F" w14:textId="120EFCE6" w:rsidR="00A173C6" w:rsidRPr="0025742C" w:rsidRDefault="00A173C6" w:rsidP="00AC11E0">
      <w:pPr>
        <w:spacing w:line="360" w:lineRule="auto"/>
        <w:rPr>
          <w:rStyle w:val="10"/>
          <w:color w:val="000000" w:themeColor="text1"/>
          <w:sz w:val="30"/>
          <w:szCs w:val="30"/>
        </w:rPr>
      </w:pPr>
      <w:r w:rsidRPr="0025742C">
        <w:rPr>
          <w:rStyle w:val="10"/>
          <w:rFonts w:hint="eastAsia"/>
          <w:color w:val="000000" w:themeColor="text1"/>
          <w:sz w:val="30"/>
          <w:szCs w:val="30"/>
        </w:rPr>
        <w:t>（1）数据结构体设计</w:t>
      </w:r>
    </w:p>
    <w:p w14:paraId="198FA0DE" w14:textId="51569D1B" w:rsidR="00A173C6" w:rsidRPr="0025742C" w:rsidRDefault="00A173C6" w:rsidP="00A173C6">
      <w:pPr>
        <w:widowControl/>
        <w:snapToGrid w:val="0"/>
        <w:spacing w:line="360" w:lineRule="auto"/>
        <w:jc w:val="left"/>
        <w:rPr>
          <w:color w:val="000000" w:themeColor="text1"/>
        </w:rPr>
      </w:pPr>
      <w:r w:rsidRPr="0025742C">
        <w:rPr>
          <w:color w:val="000000" w:themeColor="text1"/>
        </w:rPr>
        <w:tab/>
      </w:r>
      <w:r w:rsidRPr="0025742C">
        <w:rPr>
          <w:rFonts w:hint="eastAsia"/>
          <w:color w:val="000000" w:themeColor="text1"/>
        </w:rPr>
        <w:t>为了实现</w:t>
      </w:r>
      <w:bookmarkStart w:id="14" w:name="OLE_LINK6"/>
      <w:r w:rsidR="00D616CB" w:rsidRPr="0025742C">
        <w:rPr>
          <w:rFonts w:hint="eastAsia"/>
          <w:color w:val="000000" w:themeColor="text1"/>
        </w:rPr>
        <w:t>武汉东湖学院导游</w:t>
      </w:r>
      <w:r w:rsidR="0077225E" w:rsidRPr="0025742C">
        <w:rPr>
          <w:rFonts w:hint="eastAsia"/>
          <w:color w:val="000000" w:themeColor="text1"/>
        </w:rPr>
        <w:t>系统</w:t>
      </w:r>
      <w:bookmarkEnd w:id="14"/>
      <w:r w:rsidRPr="0025742C">
        <w:rPr>
          <w:rFonts w:hint="eastAsia"/>
          <w:color w:val="000000" w:themeColor="text1"/>
        </w:rPr>
        <w:t>的管理，采用的主要数据结构为</w:t>
      </w:r>
      <w:r w:rsidR="001B67B3" w:rsidRPr="0025742C">
        <w:rPr>
          <w:rFonts w:hint="eastAsia"/>
          <w:color w:val="000000" w:themeColor="text1"/>
        </w:rPr>
        <w:t>邻接矩阵、邻接表两种存储结构</w:t>
      </w:r>
      <w:r w:rsidRPr="0025742C">
        <w:rPr>
          <w:rFonts w:hint="eastAsia"/>
          <w:color w:val="000000" w:themeColor="text1"/>
        </w:rPr>
        <w:t>。</w:t>
      </w:r>
      <w:bookmarkStart w:id="15" w:name="OLE_LINK11"/>
    </w:p>
    <w:p w14:paraId="227B516F" w14:textId="6F9873D9" w:rsidR="001B67B3" w:rsidRPr="0025742C" w:rsidRDefault="00462059" w:rsidP="00462059">
      <w:pPr>
        <w:pStyle w:val="a8"/>
        <w:widowControl/>
        <w:numPr>
          <w:ilvl w:val="0"/>
          <w:numId w:val="16"/>
        </w:numPr>
        <w:snapToGrid w:val="0"/>
        <w:spacing w:line="360" w:lineRule="auto"/>
        <w:ind w:firstLineChars="0"/>
        <w:jc w:val="left"/>
        <w:rPr>
          <w:color w:val="000000" w:themeColor="text1"/>
        </w:rPr>
      </w:pPr>
      <w:r w:rsidRPr="0025742C">
        <w:rPr>
          <w:rFonts w:hint="eastAsia"/>
          <w:color w:val="000000" w:themeColor="text1"/>
        </w:rPr>
        <w:t>符常量的定义</w:t>
      </w:r>
    </w:p>
    <w:p w14:paraId="6FEFDDB2" w14:textId="7E0165EA" w:rsidR="001B67B3" w:rsidRPr="0025742C" w:rsidRDefault="001B67B3" w:rsidP="00462059">
      <w:pPr>
        <w:widowControl/>
        <w:snapToGrid w:val="0"/>
        <w:jc w:val="left"/>
        <w:rPr>
          <w:color w:val="000000" w:themeColor="text1"/>
        </w:rPr>
      </w:pPr>
      <w:r w:rsidRPr="0025742C">
        <w:rPr>
          <w:rFonts w:hint="eastAsia"/>
          <w:color w:val="000000" w:themeColor="text1"/>
        </w:rPr>
        <w:t>#define IN</w:t>
      </w:r>
      <w:r w:rsidR="00017F10">
        <w:rPr>
          <w:rFonts w:hint="eastAsia"/>
          <w:color w:val="000000" w:themeColor="text1"/>
        </w:rPr>
        <w:t>F</w:t>
      </w:r>
      <w:r w:rsidRPr="0025742C">
        <w:rPr>
          <w:rFonts w:hint="eastAsia"/>
          <w:color w:val="000000" w:themeColor="text1"/>
        </w:rPr>
        <w:t xml:space="preserve"> 32767</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定义无穷大</w:t>
      </w:r>
      <w:r w:rsidRPr="0025742C">
        <w:rPr>
          <w:rFonts w:hint="eastAsia"/>
          <w:color w:val="000000" w:themeColor="text1"/>
        </w:rPr>
        <w:t xml:space="preserve"> </w:t>
      </w:r>
    </w:p>
    <w:p w14:paraId="008F9D9E" w14:textId="16AFB0C1" w:rsidR="001B67B3" w:rsidRPr="0025742C" w:rsidRDefault="001B67B3" w:rsidP="00462059">
      <w:pPr>
        <w:widowControl/>
        <w:snapToGrid w:val="0"/>
        <w:jc w:val="left"/>
        <w:rPr>
          <w:color w:val="000000" w:themeColor="text1"/>
        </w:rPr>
      </w:pPr>
      <w:r w:rsidRPr="0025742C">
        <w:rPr>
          <w:rFonts w:hint="eastAsia"/>
          <w:color w:val="000000" w:themeColor="text1"/>
        </w:rPr>
        <w:t>#define</w:t>
      </w:r>
      <w:r w:rsidR="006F41B6" w:rsidRPr="0025742C">
        <w:rPr>
          <w:rFonts w:hint="eastAsia"/>
          <w:color w:val="000000" w:themeColor="text1"/>
        </w:rPr>
        <w:t xml:space="preserve"> </w:t>
      </w:r>
      <w:r w:rsidRPr="0025742C">
        <w:rPr>
          <w:rFonts w:hint="eastAsia"/>
          <w:color w:val="000000" w:themeColor="text1"/>
        </w:rPr>
        <w:t xml:space="preserve">MAX </w:t>
      </w:r>
      <w:r w:rsidR="00D11E20" w:rsidRPr="0025742C">
        <w:rPr>
          <w:color w:val="000000" w:themeColor="text1"/>
        </w:rPr>
        <w:t>1</w:t>
      </w:r>
      <w:r w:rsidRPr="0025742C">
        <w:rPr>
          <w:rFonts w:hint="eastAsia"/>
          <w:color w:val="000000" w:themeColor="text1"/>
        </w:rPr>
        <w:t>0</w:t>
      </w:r>
      <w:r w:rsidRPr="0025742C">
        <w:rPr>
          <w:rFonts w:hint="eastAsia"/>
          <w:color w:val="000000" w:themeColor="text1"/>
        </w:rPr>
        <w:tab/>
        <w:t xml:space="preserve">             //</w:t>
      </w:r>
      <w:r w:rsidRPr="0025742C">
        <w:rPr>
          <w:rFonts w:hint="eastAsia"/>
          <w:color w:val="000000" w:themeColor="text1"/>
        </w:rPr>
        <w:t>最大顶点个数</w:t>
      </w:r>
    </w:p>
    <w:p w14:paraId="64DD91FF" w14:textId="0A7DB25C" w:rsidR="001B67B3" w:rsidRPr="0025742C" w:rsidRDefault="001B67B3" w:rsidP="001B67B3">
      <w:pPr>
        <w:widowControl/>
        <w:snapToGrid w:val="0"/>
        <w:spacing w:line="360" w:lineRule="auto"/>
        <w:ind w:firstLineChars="200" w:firstLine="420"/>
        <w:jc w:val="left"/>
        <w:rPr>
          <w:color w:val="000000" w:themeColor="text1"/>
        </w:rPr>
      </w:pPr>
      <w:r w:rsidRPr="0025742C">
        <w:rPr>
          <w:rFonts w:ascii="微软雅黑" w:eastAsia="微软雅黑" w:hAnsi="微软雅黑" w:hint="eastAsia"/>
          <w:color w:val="000000" w:themeColor="text1"/>
        </w:rPr>
        <w:t>②</w:t>
      </w:r>
      <w:r w:rsidRPr="0025742C">
        <w:rPr>
          <w:rFonts w:hint="eastAsia"/>
          <w:color w:val="000000" w:themeColor="text1"/>
        </w:rPr>
        <w:t>以下定义图的邻接矩阵类型</w:t>
      </w:r>
    </w:p>
    <w:p w14:paraId="06F5B8A6" w14:textId="4CEFF207" w:rsidR="001B67B3" w:rsidRPr="0025742C" w:rsidRDefault="001B67B3" w:rsidP="001B67B3">
      <w:pPr>
        <w:widowControl/>
        <w:snapToGrid w:val="0"/>
        <w:jc w:val="left"/>
        <w:rPr>
          <w:color w:val="000000" w:themeColor="text1"/>
        </w:rPr>
      </w:pPr>
      <w:r w:rsidRPr="0025742C">
        <w:rPr>
          <w:color w:val="000000" w:themeColor="text1"/>
        </w:rPr>
        <w:t>typedef struct</w:t>
      </w:r>
      <w:r w:rsidR="00017F10">
        <w:rPr>
          <w:rFonts w:hint="eastAsia"/>
          <w:color w:val="000000" w:themeColor="text1"/>
        </w:rPr>
        <w:t xml:space="preserve"> </w:t>
      </w:r>
      <w:r w:rsidRPr="0025742C">
        <w:rPr>
          <w:color w:val="000000" w:themeColor="text1"/>
        </w:rPr>
        <w:t>{</w:t>
      </w:r>
      <w:r w:rsidRPr="0025742C">
        <w:rPr>
          <w:color w:val="000000" w:themeColor="text1"/>
        </w:rPr>
        <w:tab/>
      </w:r>
    </w:p>
    <w:p w14:paraId="1BB97AEB" w14:textId="3CAA29FD" w:rsidR="001B67B3" w:rsidRPr="0025742C" w:rsidRDefault="001B67B3" w:rsidP="001B67B3">
      <w:pPr>
        <w:widowControl/>
        <w:snapToGrid w:val="0"/>
        <w:jc w:val="left"/>
        <w:rPr>
          <w:color w:val="000000" w:themeColor="text1"/>
        </w:rPr>
      </w:pPr>
      <w:r w:rsidRPr="0025742C">
        <w:rPr>
          <w:rFonts w:hint="eastAsia"/>
          <w:color w:val="000000" w:themeColor="text1"/>
        </w:rPr>
        <w:t xml:space="preserve">    char </w:t>
      </w:r>
      <w:proofErr w:type="spellStart"/>
      <w:r w:rsidRPr="0025742C">
        <w:rPr>
          <w:rFonts w:hint="eastAsia"/>
          <w:color w:val="000000" w:themeColor="text1"/>
        </w:rPr>
        <w:t>SpotId</w:t>
      </w:r>
      <w:proofErr w:type="spellEnd"/>
      <w:r w:rsidRPr="0025742C">
        <w:rPr>
          <w:rFonts w:hint="eastAsia"/>
          <w:color w:val="000000" w:themeColor="text1"/>
        </w:rPr>
        <w:t>[2];</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景点编号</w:t>
      </w:r>
    </w:p>
    <w:p w14:paraId="35AD4F35" w14:textId="07402E9D" w:rsidR="001B67B3" w:rsidRPr="0025742C" w:rsidRDefault="001B67B3" w:rsidP="001B67B3">
      <w:pPr>
        <w:widowControl/>
        <w:snapToGrid w:val="0"/>
        <w:jc w:val="left"/>
        <w:rPr>
          <w:color w:val="000000" w:themeColor="text1"/>
        </w:rPr>
      </w:pPr>
      <w:r w:rsidRPr="0025742C">
        <w:rPr>
          <w:rFonts w:hint="eastAsia"/>
          <w:color w:val="000000" w:themeColor="text1"/>
        </w:rPr>
        <w:t xml:space="preserve">    char Name[20];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景点名称</w:t>
      </w:r>
    </w:p>
    <w:p w14:paraId="54C462D1" w14:textId="6E9FE5CF" w:rsidR="001B67B3" w:rsidRPr="0025742C" w:rsidRDefault="001B67B3" w:rsidP="001B67B3">
      <w:pPr>
        <w:widowControl/>
        <w:snapToGrid w:val="0"/>
        <w:jc w:val="left"/>
        <w:rPr>
          <w:color w:val="000000" w:themeColor="text1"/>
        </w:rPr>
      </w:pPr>
      <w:r w:rsidRPr="0025742C">
        <w:rPr>
          <w:rFonts w:hint="eastAsia"/>
          <w:color w:val="000000" w:themeColor="text1"/>
        </w:rPr>
        <w:t xml:space="preserve">    char Introduction[256];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景点简介</w:t>
      </w:r>
      <w:r w:rsidRPr="0025742C">
        <w:rPr>
          <w:rFonts w:hint="eastAsia"/>
          <w:color w:val="000000" w:themeColor="text1"/>
        </w:rPr>
        <w:t xml:space="preserve"> </w:t>
      </w:r>
    </w:p>
    <w:p w14:paraId="0D0FDF78" w14:textId="5DBB1EF8"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VertexType</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景点类型</w:t>
      </w:r>
    </w:p>
    <w:p w14:paraId="5DCC6843" w14:textId="7E6F467C" w:rsidR="001B67B3" w:rsidRPr="0025742C" w:rsidRDefault="001B67B3" w:rsidP="001B67B3">
      <w:pPr>
        <w:widowControl/>
        <w:snapToGrid w:val="0"/>
        <w:jc w:val="left"/>
        <w:rPr>
          <w:color w:val="000000" w:themeColor="text1"/>
        </w:rPr>
      </w:pPr>
      <w:r w:rsidRPr="0025742C">
        <w:rPr>
          <w:color w:val="000000" w:themeColor="text1"/>
        </w:rPr>
        <w:t>typedef struct</w:t>
      </w:r>
      <w:r w:rsidR="00017F10">
        <w:rPr>
          <w:rFonts w:hint="eastAsia"/>
          <w:color w:val="000000" w:themeColor="text1"/>
        </w:rPr>
        <w:t xml:space="preserve"> </w:t>
      </w:r>
      <w:r w:rsidRPr="0025742C">
        <w:rPr>
          <w:color w:val="000000" w:themeColor="text1"/>
        </w:rPr>
        <w:t>{</w:t>
      </w:r>
      <w:r w:rsidRPr="0025742C">
        <w:rPr>
          <w:color w:val="000000" w:themeColor="text1"/>
        </w:rPr>
        <w:tab/>
      </w:r>
    </w:p>
    <w:p w14:paraId="05C8ADFB" w14:textId="1552E582" w:rsidR="001B67B3" w:rsidRPr="0025742C" w:rsidRDefault="001B67B3" w:rsidP="001B67B3">
      <w:pPr>
        <w:widowControl/>
        <w:snapToGrid w:val="0"/>
        <w:jc w:val="left"/>
        <w:rPr>
          <w:color w:val="000000" w:themeColor="text1"/>
        </w:rPr>
      </w:pPr>
      <w:r w:rsidRPr="0025742C">
        <w:rPr>
          <w:rFonts w:hint="eastAsia"/>
          <w:color w:val="000000" w:themeColor="text1"/>
        </w:rPr>
        <w:t xml:space="preserve">    int u;           </w:t>
      </w:r>
      <w:r w:rsidR="00017F10">
        <w:rPr>
          <w:color w:val="000000" w:themeColor="text1"/>
        </w:rPr>
        <w:tab/>
      </w:r>
      <w:r w:rsidR="00017F10">
        <w:rPr>
          <w:color w:val="000000" w:themeColor="text1"/>
        </w:rPr>
        <w:tab/>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边的起始顶点</w:t>
      </w:r>
      <w:r w:rsidRPr="0025742C">
        <w:rPr>
          <w:rFonts w:hint="eastAsia"/>
          <w:color w:val="000000" w:themeColor="text1"/>
        </w:rPr>
        <w:t xml:space="preserve"> </w:t>
      </w:r>
    </w:p>
    <w:p w14:paraId="7EC72F47" w14:textId="6DAE0312" w:rsidR="001B67B3" w:rsidRPr="0025742C" w:rsidRDefault="001B67B3" w:rsidP="001B67B3">
      <w:pPr>
        <w:widowControl/>
        <w:snapToGrid w:val="0"/>
        <w:jc w:val="left"/>
        <w:rPr>
          <w:color w:val="000000" w:themeColor="text1"/>
        </w:rPr>
      </w:pPr>
      <w:r w:rsidRPr="0025742C">
        <w:rPr>
          <w:rFonts w:hint="eastAsia"/>
          <w:color w:val="000000" w:themeColor="text1"/>
        </w:rPr>
        <w:t xml:space="preserve">    int v;           </w:t>
      </w:r>
      <w:r w:rsidR="00017F10">
        <w:rPr>
          <w:color w:val="000000" w:themeColor="text1"/>
        </w:rPr>
        <w:tab/>
      </w:r>
      <w:r w:rsidR="00017F10">
        <w:rPr>
          <w:color w:val="000000" w:themeColor="text1"/>
        </w:rPr>
        <w:tab/>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边的终止顶点</w:t>
      </w:r>
      <w:r w:rsidRPr="0025742C">
        <w:rPr>
          <w:rFonts w:hint="eastAsia"/>
          <w:color w:val="000000" w:themeColor="text1"/>
        </w:rPr>
        <w:t xml:space="preserve"> </w:t>
      </w:r>
    </w:p>
    <w:p w14:paraId="3A6DA05E" w14:textId="4E972B0B" w:rsidR="001B67B3" w:rsidRPr="0025742C" w:rsidRDefault="001B67B3" w:rsidP="001B67B3">
      <w:pPr>
        <w:widowControl/>
        <w:snapToGrid w:val="0"/>
        <w:jc w:val="left"/>
        <w:rPr>
          <w:color w:val="000000" w:themeColor="text1"/>
        </w:rPr>
      </w:pPr>
      <w:r w:rsidRPr="0025742C">
        <w:rPr>
          <w:rFonts w:hint="eastAsia"/>
          <w:color w:val="000000" w:themeColor="text1"/>
        </w:rPr>
        <w:tab/>
        <w:t xml:space="preserve">int  Weight;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边的权重</w:t>
      </w:r>
      <w:r w:rsidRPr="0025742C">
        <w:rPr>
          <w:rFonts w:hint="eastAsia"/>
          <w:color w:val="000000" w:themeColor="text1"/>
        </w:rPr>
        <w:t xml:space="preserve"> </w:t>
      </w:r>
    </w:p>
    <w:p w14:paraId="1AAE0D71" w14:textId="185B353E"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EdgeType</w:t>
      </w:r>
      <w:proofErr w:type="spellEnd"/>
      <w:r w:rsidRPr="0025742C">
        <w:rPr>
          <w:rFonts w:hint="eastAsia"/>
          <w:color w:val="000000" w:themeColor="text1"/>
        </w:rPr>
        <w:t xml:space="preserve">;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边的类型</w:t>
      </w:r>
    </w:p>
    <w:p w14:paraId="03B5D33D" w14:textId="1E9F8BA4" w:rsidR="001B67B3" w:rsidRPr="0025742C" w:rsidRDefault="001B67B3" w:rsidP="001B67B3">
      <w:pPr>
        <w:widowControl/>
        <w:snapToGrid w:val="0"/>
        <w:jc w:val="left"/>
        <w:rPr>
          <w:color w:val="000000" w:themeColor="text1"/>
        </w:rPr>
      </w:pPr>
      <w:r w:rsidRPr="0025742C">
        <w:rPr>
          <w:color w:val="000000" w:themeColor="text1"/>
        </w:rPr>
        <w:t>typedef struct</w:t>
      </w:r>
      <w:r w:rsidR="00017F10">
        <w:rPr>
          <w:rFonts w:hint="eastAsia"/>
          <w:color w:val="000000" w:themeColor="text1"/>
        </w:rPr>
        <w:t xml:space="preserve"> </w:t>
      </w:r>
      <w:r w:rsidRPr="0025742C">
        <w:rPr>
          <w:color w:val="000000" w:themeColor="text1"/>
        </w:rPr>
        <w:t>{</w:t>
      </w:r>
      <w:r w:rsidRPr="0025742C">
        <w:rPr>
          <w:color w:val="000000" w:themeColor="text1"/>
        </w:rPr>
        <w:tab/>
      </w:r>
    </w:p>
    <w:p w14:paraId="71758CA5" w14:textId="7E164E35" w:rsidR="001B67B3" w:rsidRPr="0025742C" w:rsidRDefault="001B67B3" w:rsidP="001B67B3">
      <w:pPr>
        <w:widowControl/>
        <w:snapToGrid w:val="0"/>
        <w:jc w:val="left"/>
        <w:rPr>
          <w:color w:val="000000" w:themeColor="text1"/>
        </w:rPr>
      </w:pPr>
      <w:r w:rsidRPr="0025742C">
        <w:rPr>
          <w:rFonts w:hint="eastAsia"/>
          <w:color w:val="000000" w:themeColor="text1"/>
        </w:rPr>
        <w:t xml:space="preserve">    int </w:t>
      </w:r>
      <w:proofErr w:type="spellStart"/>
      <w:r w:rsidRPr="0025742C">
        <w:rPr>
          <w:rFonts w:hint="eastAsia"/>
          <w:color w:val="000000" w:themeColor="text1"/>
        </w:rPr>
        <w:t>VexNum,EdgeNum</w:t>
      </w:r>
      <w:proofErr w:type="spellEnd"/>
      <w:r w:rsidRPr="0025742C">
        <w:rPr>
          <w:rFonts w:hint="eastAsia"/>
          <w:color w:val="000000" w:themeColor="text1"/>
        </w:rPr>
        <w:t>;</w:t>
      </w:r>
      <w:r w:rsidRPr="0025742C">
        <w:rPr>
          <w:rFonts w:hint="eastAsia"/>
          <w:color w:val="000000" w:themeColor="text1"/>
        </w:rPr>
        <w:tab/>
        <w:t xml:space="preserve">                 </w:t>
      </w:r>
      <w:r w:rsidR="00017F10">
        <w:rPr>
          <w:color w:val="000000" w:themeColor="text1"/>
        </w:rPr>
        <w:tab/>
      </w:r>
      <w:r w:rsidRPr="0025742C">
        <w:rPr>
          <w:rFonts w:hint="eastAsia"/>
          <w:color w:val="000000" w:themeColor="text1"/>
        </w:rPr>
        <w:t>//</w:t>
      </w:r>
      <w:r w:rsidRPr="0025742C">
        <w:rPr>
          <w:rFonts w:hint="eastAsia"/>
          <w:color w:val="000000" w:themeColor="text1"/>
        </w:rPr>
        <w:t>顶点数，边数</w:t>
      </w:r>
    </w:p>
    <w:p w14:paraId="45A18CB4" w14:textId="77777777"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VertexType</w:t>
      </w:r>
      <w:proofErr w:type="spellEnd"/>
      <w:r w:rsidRPr="0025742C">
        <w:rPr>
          <w:rFonts w:hint="eastAsia"/>
          <w:color w:val="000000" w:themeColor="text1"/>
        </w:rPr>
        <w:t xml:space="preserve"> </w:t>
      </w:r>
      <w:proofErr w:type="spellStart"/>
      <w:r w:rsidRPr="0025742C">
        <w:rPr>
          <w:rFonts w:hint="eastAsia"/>
          <w:color w:val="000000" w:themeColor="text1"/>
        </w:rPr>
        <w:t>Vexs</w:t>
      </w:r>
      <w:proofErr w:type="spellEnd"/>
      <w:r w:rsidRPr="0025742C">
        <w:rPr>
          <w:rFonts w:hint="eastAsia"/>
          <w:color w:val="000000" w:themeColor="text1"/>
        </w:rPr>
        <w:t>[MAXVEXNUM];</w:t>
      </w:r>
      <w:r w:rsidRPr="0025742C">
        <w:rPr>
          <w:rFonts w:hint="eastAsia"/>
          <w:color w:val="000000" w:themeColor="text1"/>
        </w:rPr>
        <w:tab/>
        <w:t xml:space="preserve">    </w:t>
      </w:r>
      <w:r w:rsidRPr="0025742C">
        <w:rPr>
          <w:rFonts w:hint="eastAsia"/>
          <w:color w:val="000000" w:themeColor="text1"/>
        </w:rPr>
        <w:tab/>
        <w:t>//</w:t>
      </w:r>
      <w:r w:rsidRPr="0025742C">
        <w:rPr>
          <w:rFonts w:hint="eastAsia"/>
          <w:color w:val="000000" w:themeColor="text1"/>
        </w:rPr>
        <w:t>存放顶点信息</w:t>
      </w:r>
    </w:p>
    <w:p w14:paraId="619FAB7B" w14:textId="77777777" w:rsidR="001B67B3" w:rsidRPr="0025742C" w:rsidRDefault="001B67B3" w:rsidP="001B67B3">
      <w:pPr>
        <w:widowControl/>
        <w:snapToGrid w:val="0"/>
        <w:jc w:val="left"/>
        <w:rPr>
          <w:color w:val="000000" w:themeColor="text1"/>
        </w:rPr>
      </w:pPr>
      <w:r w:rsidRPr="0025742C">
        <w:rPr>
          <w:rFonts w:hint="eastAsia"/>
          <w:color w:val="000000" w:themeColor="text1"/>
        </w:rPr>
        <w:tab/>
        <w:t>int Edges[MAXVEXNUM][MAXVEXNUM];</w:t>
      </w:r>
      <w:r w:rsidRPr="0025742C">
        <w:rPr>
          <w:rFonts w:hint="eastAsia"/>
          <w:color w:val="000000" w:themeColor="text1"/>
        </w:rPr>
        <w:tab/>
        <w:t>//</w:t>
      </w:r>
      <w:r w:rsidRPr="0025742C">
        <w:rPr>
          <w:rFonts w:hint="eastAsia"/>
          <w:color w:val="000000" w:themeColor="text1"/>
        </w:rPr>
        <w:t>邻接矩阵数组</w:t>
      </w:r>
      <w:r w:rsidRPr="0025742C">
        <w:rPr>
          <w:rFonts w:hint="eastAsia"/>
          <w:color w:val="000000" w:themeColor="text1"/>
        </w:rPr>
        <w:tab/>
      </w:r>
    </w:p>
    <w:p w14:paraId="3AD802AA" w14:textId="47A49BE2"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MatrixGraph</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完整的图邻接矩阵类型</w:t>
      </w:r>
    </w:p>
    <w:p w14:paraId="0BEB159E" w14:textId="3A98C87C" w:rsidR="001B67B3" w:rsidRPr="0025742C" w:rsidRDefault="001B67B3" w:rsidP="001B67B3">
      <w:pPr>
        <w:widowControl/>
        <w:snapToGrid w:val="0"/>
        <w:spacing w:line="360" w:lineRule="auto"/>
        <w:ind w:firstLineChars="200" w:firstLine="420"/>
        <w:jc w:val="left"/>
        <w:rPr>
          <w:color w:val="000000" w:themeColor="text1"/>
        </w:rPr>
      </w:pPr>
      <w:r w:rsidRPr="0025742C">
        <w:rPr>
          <w:rFonts w:ascii="微软雅黑" w:eastAsia="微软雅黑" w:hAnsi="微软雅黑" w:hint="eastAsia"/>
          <w:color w:val="000000" w:themeColor="text1"/>
        </w:rPr>
        <w:t>③</w:t>
      </w:r>
      <w:r w:rsidRPr="0025742C">
        <w:rPr>
          <w:rFonts w:hint="eastAsia"/>
          <w:color w:val="000000" w:themeColor="text1"/>
        </w:rPr>
        <w:t>以下定义邻接表类型</w:t>
      </w:r>
    </w:p>
    <w:p w14:paraId="54A90A6A" w14:textId="77777777" w:rsidR="001B67B3" w:rsidRPr="0025742C" w:rsidRDefault="001B67B3" w:rsidP="001B67B3">
      <w:pPr>
        <w:widowControl/>
        <w:snapToGrid w:val="0"/>
        <w:jc w:val="left"/>
        <w:rPr>
          <w:color w:val="000000" w:themeColor="text1"/>
        </w:rPr>
      </w:pPr>
      <w:r w:rsidRPr="0025742C">
        <w:rPr>
          <w:color w:val="000000" w:themeColor="text1"/>
        </w:rPr>
        <w:t xml:space="preserve">typedef struct </w:t>
      </w:r>
      <w:proofErr w:type="spellStart"/>
      <w:r w:rsidRPr="0025742C">
        <w:rPr>
          <w:color w:val="000000" w:themeColor="text1"/>
        </w:rPr>
        <w:t>ANode</w:t>
      </w:r>
      <w:proofErr w:type="spellEnd"/>
    </w:p>
    <w:p w14:paraId="7401714D" w14:textId="77777777" w:rsidR="001B67B3" w:rsidRPr="0025742C" w:rsidRDefault="001B67B3" w:rsidP="001B67B3">
      <w:pPr>
        <w:widowControl/>
        <w:snapToGrid w:val="0"/>
        <w:jc w:val="left"/>
        <w:rPr>
          <w:color w:val="000000" w:themeColor="text1"/>
        </w:rPr>
      </w:pPr>
      <w:r w:rsidRPr="0025742C">
        <w:rPr>
          <w:rFonts w:hint="eastAsia"/>
          <w:color w:val="000000" w:themeColor="text1"/>
        </w:rPr>
        <w:t>{</w:t>
      </w:r>
      <w:r w:rsidRPr="0025742C">
        <w:rPr>
          <w:rFonts w:hint="eastAsia"/>
          <w:color w:val="000000" w:themeColor="text1"/>
        </w:rPr>
        <w:tab/>
        <w:t xml:space="preserve">int </w:t>
      </w:r>
      <w:proofErr w:type="spellStart"/>
      <w:r w:rsidRPr="0025742C">
        <w:rPr>
          <w:rFonts w:hint="eastAsia"/>
          <w:color w:val="000000" w:themeColor="text1"/>
        </w:rPr>
        <w:t>adjvex</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该边的邻接点编号</w:t>
      </w:r>
    </w:p>
    <w:p w14:paraId="76648D48" w14:textId="385AEFA2" w:rsidR="001B67B3" w:rsidRPr="0025742C" w:rsidRDefault="001B67B3" w:rsidP="001B67B3">
      <w:pPr>
        <w:widowControl/>
        <w:snapToGrid w:val="0"/>
        <w:jc w:val="left"/>
        <w:rPr>
          <w:color w:val="000000" w:themeColor="text1"/>
        </w:rPr>
      </w:pPr>
      <w:r w:rsidRPr="0025742C">
        <w:rPr>
          <w:rFonts w:hint="eastAsia"/>
          <w:color w:val="000000" w:themeColor="text1"/>
        </w:rPr>
        <w:tab/>
        <w:t xml:space="preserve">struct </w:t>
      </w:r>
      <w:proofErr w:type="spellStart"/>
      <w:r w:rsidRPr="0025742C">
        <w:rPr>
          <w:rFonts w:hint="eastAsia"/>
          <w:color w:val="000000" w:themeColor="text1"/>
        </w:rPr>
        <w:t>ANode</w:t>
      </w:r>
      <w:proofErr w:type="spellEnd"/>
      <w:r w:rsidRPr="0025742C">
        <w:rPr>
          <w:rFonts w:hint="eastAsia"/>
          <w:color w:val="000000" w:themeColor="text1"/>
        </w:rPr>
        <w:t xml:space="preserve"> *</w:t>
      </w:r>
      <w:proofErr w:type="spellStart"/>
      <w:r w:rsidRPr="0025742C">
        <w:rPr>
          <w:rFonts w:hint="eastAsia"/>
          <w:color w:val="000000" w:themeColor="text1"/>
        </w:rPr>
        <w:t>nextarc</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指向下一条边的指针</w:t>
      </w:r>
    </w:p>
    <w:p w14:paraId="0A8CFC2B" w14:textId="77777777" w:rsidR="001B67B3" w:rsidRPr="0025742C" w:rsidRDefault="001B67B3" w:rsidP="001B67B3">
      <w:pPr>
        <w:widowControl/>
        <w:snapToGrid w:val="0"/>
        <w:jc w:val="left"/>
        <w:rPr>
          <w:color w:val="000000" w:themeColor="text1"/>
        </w:rPr>
      </w:pPr>
      <w:r w:rsidRPr="0025742C">
        <w:rPr>
          <w:rFonts w:hint="eastAsia"/>
          <w:color w:val="000000" w:themeColor="text1"/>
        </w:rPr>
        <w:tab/>
        <w:t>int weight;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该边的相关信息，</w:t>
      </w:r>
      <w:proofErr w:type="gramStart"/>
      <w:r w:rsidRPr="0025742C">
        <w:rPr>
          <w:rFonts w:hint="eastAsia"/>
          <w:color w:val="000000" w:themeColor="text1"/>
        </w:rPr>
        <w:t>如权值</w:t>
      </w:r>
      <w:proofErr w:type="gramEnd"/>
      <w:r w:rsidRPr="0025742C">
        <w:rPr>
          <w:rFonts w:hint="eastAsia"/>
          <w:color w:val="000000" w:themeColor="text1"/>
        </w:rPr>
        <w:t>（用整型表示）</w:t>
      </w:r>
    </w:p>
    <w:p w14:paraId="5DB2BE95" w14:textId="77777777"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ArcNode</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边节点类型</w:t>
      </w:r>
    </w:p>
    <w:p w14:paraId="2D46467A" w14:textId="77777777" w:rsidR="001B67B3" w:rsidRPr="0025742C" w:rsidRDefault="001B67B3" w:rsidP="001B67B3">
      <w:pPr>
        <w:widowControl/>
        <w:snapToGrid w:val="0"/>
        <w:jc w:val="left"/>
        <w:rPr>
          <w:color w:val="000000" w:themeColor="text1"/>
        </w:rPr>
      </w:pPr>
      <w:r w:rsidRPr="0025742C">
        <w:rPr>
          <w:color w:val="000000" w:themeColor="text1"/>
        </w:rPr>
        <w:t xml:space="preserve">typedef struct </w:t>
      </w:r>
      <w:proofErr w:type="spellStart"/>
      <w:r w:rsidRPr="0025742C">
        <w:rPr>
          <w:color w:val="000000" w:themeColor="text1"/>
        </w:rPr>
        <w:t>Vnode</w:t>
      </w:r>
      <w:proofErr w:type="spellEnd"/>
    </w:p>
    <w:p w14:paraId="7C0A82D2" w14:textId="77777777" w:rsidR="001B67B3" w:rsidRPr="0025742C" w:rsidRDefault="001B67B3" w:rsidP="001B67B3">
      <w:pPr>
        <w:widowControl/>
        <w:snapToGrid w:val="0"/>
        <w:jc w:val="left"/>
        <w:rPr>
          <w:color w:val="000000" w:themeColor="text1"/>
        </w:rPr>
      </w:pPr>
      <w:r w:rsidRPr="0025742C">
        <w:rPr>
          <w:rFonts w:hint="eastAsia"/>
          <w:color w:val="000000" w:themeColor="text1"/>
        </w:rPr>
        <w:t>{</w:t>
      </w:r>
      <w:r w:rsidRPr="0025742C">
        <w:rPr>
          <w:rFonts w:hint="eastAsia"/>
          <w:color w:val="000000" w:themeColor="text1"/>
        </w:rPr>
        <w:tab/>
      </w:r>
      <w:proofErr w:type="spellStart"/>
      <w:r w:rsidRPr="0025742C">
        <w:rPr>
          <w:rFonts w:hint="eastAsia"/>
          <w:color w:val="000000" w:themeColor="text1"/>
        </w:rPr>
        <w:t>VertexType</w:t>
      </w:r>
      <w:proofErr w:type="spellEnd"/>
      <w:r w:rsidRPr="0025742C">
        <w:rPr>
          <w:rFonts w:hint="eastAsia"/>
          <w:color w:val="000000" w:themeColor="text1"/>
        </w:rPr>
        <w:t xml:space="preserve"> </w:t>
      </w:r>
      <w:proofErr w:type="spellStart"/>
      <w:r w:rsidRPr="0025742C">
        <w:rPr>
          <w:rFonts w:hint="eastAsia"/>
          <w:color w:val="000000" w:themeColor="text1"/>
        </w:rPr>
        <w:t>VexData</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顶点数据</w:t>
      </w:r>
      <w:r w:rsidRPr="0025742C">
        <w:rPr>
          <w:rFonts w:hint="eastAsia"/>
          <w:color w:val="000000" w:themeColor="text1"/>
        </w:rPr>
        <w:t xml:space="preserve"> </w:t>
      </w:r>
    </w:p>
    <w:p w14:paraId="3A499D96" w14:textId="13A7EF7F" w:rsidR="001B67B3" w:rsidRPr="0025742C" w:rsidRDefault="001B67B3" w:rsidP="001B67B3">
      <w:pPr>
        <w:widowControl/>
        <w:snapToGrid w:val="0"/>
        <w:jc w:val="left"/>
        <w:rPr>
          <w:color w:val="000000" w:themeColor="text1"/>
        </w:rPr>
      </w:pPr>
      <w:r w:rsidRPr="0025742C">
        <w:rPr>
          <w:rFonts w:hint="eastAsia"/>
          <w:color w:val="000000" w:themeColor="text1"/>
        </w:rPr>
        <w:tab/>
        <w:t>int count;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存放</w:t>
      </w:r>
      <w:proofErr w:type="gramStart"/>
      <w:r w:rsidRPr="0025742C">
        <w:rPr>
          <w:rFonts w:hint="eastAsia"/>
          <w:color w:val="000000" w:themeColor="text1"/>
        </w:rPr>
        <w:t>顶点入度</w:t>
      </w:r>
      <w:proofErr w:type="gramEnd"/>
      <w:r w:rsidRPr="0025742C">
        <w:rPr>
          <w:rFonts w:hint="eastAsia"/>
          <w:color w:val="000000" w:themeColor="text1"/>
        </w:rPr>
        <w:t>,</w:t>
      </w:r>
      <w:r w:rsidRPr="0025742C">
        <w:rPr>
          <w:rFonts w:hint="eastAsia"/>
          <w:color w:val="000000" w:themeColor="text1"/>
        </w:rPr>
        <w:t>仅仅用于拓扑排序</w:t>
      </w:r>
    </w:p>
    <w:p w14:paraId="352F6187" w14:textId="2C9BA637" w:rsidR="001B67B3" w:rsidRPr="0025742C" w:rsidRDefault="001B67B3" w:rsidP="001B67B3">
      <w:pPr>
        <w:widowControl/>
        <w:snapToGrid w:val="0"/>
        <w:jc w:val="left"/>
        <w:rPr>
          <w:color w:val="000000" w:themeColor="text1"/>
        </w:rPr>
      </w:pPr>
      <w:r w:rsidRPr="0025742C">
        <w:rPr>
          <w:rFonts w:hint="eastAsia"/>
          <w:color w:val="000000" w:themeColor="text1"/>
        </w:rPr>
        <w:tab/>
      </w:r>
      <w:proofErr w:type="spellStart"/>
      <w:r w:rsidRPr="0025742C">
        <w:rPr>
          <w:rFonts w:hint="eastAsia"/>
          <w:color w:val="000000" w:themeColor="text1"/>
        </w:rPr>
        <w:t>ArcNode</w:t>
      </w:r>
      <w:proofErr w:type="spellEnd"/>
      <w:r w:rsidRPr="0025742C">
        <w:rPr>
          <w:rFonts w:hint="eastAsia"/>
          <w:color w:val="000000" w:themeColor="text1"/>
        </w:rPr>
        <w:t xml:space="preserve"> *</w:t>
      </w:r>
      <w:proofErr w:type="spellStart"/>
      <w:r w:rsidRPr="0025742C">
        <w:rPr>
          <w:rFonts w:hint="eastAsia"/>
          <w:color w:val="000000" w:themeColor="text1"/>
        </w:rPr>
        <w:t>firstarc</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指向第一条边</w:t>
      </w:r>
    </w:p>
    <w:p w14:paraId="75BD504E" w14:textId="5D08BAB3"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VertexNode</w:t>
      </w:r>
      <w:proofErr w:type="spellEnd"/>
      <w:r w:rsidRPr="0025742C">
        <w:rPr>
          <w:rFonts w:hint="eastAsia"/>
          <w:color w:val="000000" w:themeColor="text1"/>
        </w:rPr>
        <w:t>;</w:t>
      </w:r>
      <w:r w:rsidRPr="0025742C">
        <w:rPr>
          <w:rFonts w:hint="eastAsia"/>
          <w:color w:val="000000" w:themeColor="text1"/>
        </w:rPr>
        <w:tab/>
        <w:t xml:space="preserve">  </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邻接表头节点类型</w:t>
      </w:r>
    </w:p>
    <w:p w14:paraId="7ABEBF7C" w14:textId="77777777" w:rsidR="001B67B3" w:rsidRPr="0025742C" w:rsidRDefault="001B67B3" w:rsidP="001B67B3">
      <w:pPr>
        <w:widowControl/>
        <w:snapToGrid w:val="0"/>
        <w:jc w:val="left"/>
        <w:rPr>
          <w:color w:val="000000" w:themeColor="text1"/>
        </w:rPr>
      </w:pPr>
      <w:r w:rsidRPr="0025742C">
        <w:rPr>
          <w:color w:val="000000" w:themeColor="text1"/>
        </w:rPr>
        <w:t xml:space="preserve">typedef struct </w:t>
      </w:r>
    </w:p>
    <w:p w14:paraId="02C501B2" w14:textId="23BDE91C" w:rsidR="001B67B3" w:rsidRPr="0025742C" w:rsidRDefault="001B67B3" w:rsidP="001B67B3">
      <w:pPr>
        <w:widowControl/>
        <w:snapToGrid w:val="0"/>
        <w:jc w:val="left"/>
        <w:rPr>
          <w:color w:val="000000" w:themeColor="text1"/>
        </w:rPr>
      </w:pPr>
      <w:r w:rsidRPr="0025742C">
        <w:rPr>
          <w:rFonts w:hint="eastAsia"/>
          <w:color w:val="000000" w:themeColor="text1"/>
        </w:rPr>
        <w:t>{</w:t>
      </w:r>
      <w:r w:rsidRPr="0025742C">
        <w:rPr>
          <w:rFonts w:hint="eastAsia"/>
          <w:color w:val="000000" w:themeColor="text1"/>
        </w:rPr>
        <w:tab/>
      </w:r>
      <w:proofErr w:type="spellStart"/>
      <w:r w:rsidRPr="0025742C">
        <w:rPr>
          <w:rFonts w:hint="eastAsia"/>
          <w:color w:val="000000" w:themeColor="text1"/>
        </w:rPr>
        <w:t>VertexNode</w:t>
      </w:r>
      <w:proofErr w:type="spellEnd"/>
      <w:r w:rsidRPr="0025742C">
        <w:rPr>
          <w:rFonts w:hint="eastAsia"/>
          <w:color w:val="000000" w:themeColor="text1"/>
        </w:rPr>
        <w:t xml:space="preserve"> </w:t>
      </w:r>
      <w:proofErr w:type="spellStart"/>
      <w:r w:rsidRPr="0025742C">
        <w:rPr>
          <w:rFonts w:hint="eastAsia"/>
          <w:color w:val="000000" w:themeColor="text1"/>
        </w:rPr>
        <w:t>adjlist</w:t>
      </w:r>
      <w:proofErr w:type="spellEnd"/>
      <w:r w:rsidRPr="0025742C">
        <w:rPr>
          <w:rFonts w:hint="eastAsia"/>
          <w:color w:val="000000" w:themeColor="text1"/>
        </w:rPr>
        <w:t>[MAXVEXNUM];</w:t>
      </w:r>
      <w:r w:rsidRPr="0025742C">
        <w:rPr>
          <w:rFonts w:hint="eastAsia"/>
          <w:color w:val="000000" w:themeColor="text1"/>
        </w:rPr>
        <w:tab/>
        <w:t>//</w:t>
      </w:r>
      <w:r w:rsidRPr="0025742C">
        <w:rPr>
          <w:rFonts w:hint="eastAsia"/>
          <w:color w:val="000000" w:themeColor="text1"/>
        </w:rPr>
        <w:t>邻接表头节点数组</w:t>
      </w:r>
    </w:p>
    <w:p w14:paraId="5ADEB0B3" w14:textId="32EF5C8A" w:rsidR="001B67B3" w:rsidRPr="0025742C" w:rsidRDefault="001B67B3" w:rsidP="001B67B3">
      <w:pPr>
        <w:widowControl/>
        <w:snapToGrid w:val="0"/>
        <w:jc w:val="left"/>
        <w:rPr>
          <w:color w:val="000000" w:themeColor="text1"/>
        </w:rPr>
      </w:pPr>
      <w:r w:rsidRPr="0025742C">
        <w:rPr>
          <w:rFonts w:hint="eastAsia"/>
          <w:color w:val="000000" w:themeColor="text1"/>
        </w:rPr>
        <w:tab/>
        <w:t xml:space="preserve">int </w:t>
      </w:r>
      <w:proofErr w:type="spellStart"/>
      <w:r w:rsidRPr="0025742C">
        <w:rPr>
          <w:rFonts w:hint="eastAsia"/>
          <w:color w:val="000000" w:themeColor="text1"/>
        </w:rPr>
        <w:t>n,e</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图中顶点数</w:t>
      </w:r>
      <w:r w:rsidRPr="0025742C">
        <w:rPr>
          <w:rFonts w:hint="eastAsia"/>
          <w:color w:val="000000" w:themeColor="text1"/>
        </w:rPr>
        <w:t>n</w:t>
      </w:r>
      <w:r w:rsidRPr="0025742C">
        <w:rPr>
          <w:rFonts w:hint="eastAsia"/>
          <w:color w:val="000000" w:themeColor="text1"/>
        </w:rPr>
        <w:t>和</w:t>
      </w:r>
      <w:proofErr w:type="gramStart"/>
      <w:r w:rsidRPr="0025742C">
        <w:rPr>
          <w:rFonts w:hint="eastAsia"/>
          <w:color w:val="000000" w:themeColor="text1"/>
        </w:rPr>
        <w:t>边</w:t>
      </w:r>
      <w:proofErr w:type="gramEnd"/>
      <w:r w:rsidRPr="0025742C">
        <w:rPr>
          <w:rFonts w:hint="eastAsia"/>
          <w:color w:val="000000" w:themeColor="text1"/>
        </w:rPr>
        <w:t>数</w:t>
      </w:r>
      <w:r w:rsidRPr="0025742C">
        <w:rPr>
          <w:rFonts w:hint="eastAsia"/>
          <w:color w:val="000000" w:themeColor="text1"/>
        </w:rPr>
        <w:t>e</w:t>
      </w:r>
    </w:p>
    <w:p w14:paraId="58514723" w14:textId="4AABB7DA" w:rsidR="00A173C6" w:rsidRPr="0025742C" w:rsidRDefault="001B67B3" w:rsidP="0025742C">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AdjGraph</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ab/>
        <w:t>//</w:t>
      </w:r>
      <w:r w:rsidRPr="0025742C">
        <w:rPr>
          <w:rFonts w:hint="eastAsia"/>
          <w:color w:val="000000" w:themeColor="text1"/>
        </w:rPr>
        <w:t>完整的图邻接表类型</w:t>
      </w:r>
    </w:p>
    <w:bookmarkEnd w:id="15"/>
    <w:p w14:paraId="11CEBA92" w14:textId="7D79D914" w:rsidR="00A173C6" w:rsidRPr="0025742C" w:rsidRDefault="00A173C6" w:rsidP="00AC11E0">
      <w:pPr>
        <w:spacing w:line="360" w:lineRule="auto"/>
        <w:rPr>
          <w:rStyle w:val="10"/>
          <w:color w:val="000000" w:themeColor="text1"/>
          <w:sz w:val="30"/>
          <w:szCs w:val="30"/>
        </w:rPr>
      </w:pPr>
      <w:r w:rsidRPr="0025742C">
        <w:rPr>
          <w:rStyle w:val="10"/>
          <w:rFonts w:hint="eastAsia"/>
          <w:color w:val="000000" w:themeColor="text1"/>
          <w:sz w:val="30"/>
          <w:szCs w:val="30"/>
        </w:rPr>
        <w:t>（2）系统界面设计</w:t>
      </w:r>
    </w:p>
    <w:p w14:paraId="0C3E3929" w14:textId="77777777" w:rsidR="007A1163" w:rsidRPr="0025742C" w:rsidRDefault="007A1163" w:rsidP="00E540A1">
      <w:pPr>
        <w:widowControl/>
        <w:snapToGrid w:val="0"/>
        <w:spacing w:line="360" w:lineRule="auto"/>
        <w:ind w:firstLineChars="200" w:firstLine="420"/>
        <w:jc w:val="left"/>
        <w:rPr>
          <w:bCs/>
          <w:color w:val="000000" w:themeColor="text1"/>
        </w:rPr>
      </w:pPr>
      <w:r w:rsidRPr="0025742C">
        <w:rPr>
          <w:rFonts w:hint="eastAsia"/>
          <w:bCs/>
          <w:color w:val="000000" w:themeColor="text1"/>
        </w:rPr>
        <w:t>①主</w:t>
      </w:r>
      <w:bookmarkStart w:id="16" w:name="OLE_LINK5"/>
      <w:r w:rsidRPr="0025742C">
        <w:rPr>
          <w:rFonts w:hint="eastAsia"/>
          <w:bCs/>
          <w:color w:val="000000" w:themeColor="text1"/>
        </w:rPr>
        <w:t>界面设计</w:t>
      </w:r>
      <w:bookmarkEnd w:id="16"/>
    </w:p>
    <w:p w14:paraId="4B06F00A" w14:textId="7EBD8E54" w:rsidR="003F67C4" w:rsidRPr="0025742C" w:rsidRDefault="003F67C4" w:rsidP="007A1163">
      <w:pPr>
        <w:widowControl/>
        <w:snapToGrid w:val="0"/>
        <w:spacing w:line="360" w:lineRule="auto"/>
        <w:jc w:val="center"/>
        <w:rPr>
          <w:bCs/>
          <w:color w:val="000000" w:themeColor="text1"/>
        </w:rPr>
      </w:pPr>
      <w:r w:rsidRPr="0025742C">
        <w:rPr>
          <w:bCs/>
          <w:color w:val="000000" w:themeColor="text1"/>
        </w:rPr>
        <w:tab/>
        <w:t>***********************************************</w:t>
      </w:r>
    </w:p>
    <w:p w14:paraId="64338580" w14:textId="490A19FC"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w:t>
      </w:r>
      <w:r w:rsidRPr="0025742C">
        <w:rPr>
          <w:rFonts w:hint="eastAsia"/>
          <w:bCs/>
          <w:color w:val="000000" w:themeColor="text1"/>
        </w:rPr>
        <w:t>武汉东湖学院校园导游信息系统主菜单</w:t>
      </w:r>
      <w:r w:rsidRPr="0025742C">
        <w:rPr>
          <w:rFonts w:hint="eastAsia"/>
          <w:bCs/>
          <w:color w:val="000000" w:themeColor="text1"/>
        </w:rPr>
        <w:t xml:space="preserve">      </w:t>
      </w:r>
    </w:p>
    <w:p w14:paraId="27955F7C" w14:textId="2393C0ED" w:rsidR="003F67C4" w:rsidRPr="0025742C" w:rsidRDefault="003F67C4" w:rsidP="007A1163">
      <w:pPr>
        <w:widowControl/>
        <w:snapToGrid w:val="0"/>
        <w:spacing w:line="360" w:lineRule="auto"/>
        <w:jc w:val="center"/>
        <w:rPr>
          <w:bCs/>
          <w:color w:val="000000" w:themeColor="text1"/>
        </w:rPr>
      </w:pPr>
      <w:r w:rsidRPr="0025742C">
        <w:rPr>
          <w:bCs/>
          <w:color w:val="000000" w:themeColor="text1"/>
        </w:rPr>
        <w:tab/>
        <w:t>***********************************************</w:t>
      </w:r>
    </w:p>
    <w:p w14:paraId="287CE5AD" w14:textId="3BB8C5BB"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lastRenderedPageBreak/>
        <w:t xml:space="preserve">     </w:t>
      </w:r>
      <w:r w:rsidR="007A1163" w:rsidRPr="0025742C">
        <w:rPr>
          <w:rFonts w:hint="eastAsia"/>
          <w:bCs/>
          <w:color w:val="000000" w:themeColor="text1"/>
        </w:rPr>
        <w:t xml:space="preserve">  </w:t>
      </w:r>
      <w:r w:rsidRPr="0025742C">
        <w:rPr>
          <w:rFonts w:hint="eastAsia"/>
          <w:bCs/>
          <w:color w:val="000000" w:themeColor="text1"/>
        </w:rPr>
        <w:t xml:space="preserve">  1  </w:t>
      </w:r>
      <w:r w:rsidRPr="0025742C">
        <w:rPr>
          <w:rFonts w:hint="eastAsia"/>
          <w:bCs/>
          <w:color w:val="000000" w:themeColor="text1"/>
        </w:rPr>
        <w:t>景点地图整体管理</w:t>
      </w:r>
      <w:r w:rsidRPr="0025742C">
        <w:rPr>
          <w:rFonts w:hint="eastAsia"/>
          <w:bCs/>
          <w:color w:val="000000" w:themeColor="text1"/>
        </w:rPr>
        <w:t xml:space="preserve">             </w:t>
      </w:r>
    </w:p>
    <w:p w14:paraId="5A83D837" w14:textId="58BBAB31"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2  </w:t>
      </w:r>
      <w:r w:rsidRPr="0025742C">
        <w:rPr>
          <w:rFonts w:hint="eastAsia"/>
          <w:bCs/>
          <w:color w:val="000000" w:themeColor="text1"/>
        </w:rPr>
        <w:t>校园景点数据管理</w:t>
      </w:r>
      <w:r w:rsidRPr="0025742C">
        <w:rPr>
          <w:rFonts w:hint="eastAsia"/>
          <w:bCs/>
          <w:color w:val="000000" w:themeColor="text1"/>
        </w:rPr>
        <w:t xml:space="preserve">             </w:t>
      </w:r>
    </w:p>
    <w:p w14:paraId="0F0AA2EE" w14:textId="4EF6D7D4"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3  </w:t>
      </w:r>
      <w:r w:rsidRPr="0025742C">
        <w:rPr>
          <w:rFonts w:hint="eastAsia"/>
          <w:bCs/>
          <w:color w:val="000000" w:themeColor="text1"/>
        </w:rPr>
        <w:t>景点交通数据管理</w:t>
      </w:r>
      <w:r w:rsidRPr="0025742C">
        <w:rPr>
          <w:rFonts w:hint="eastAsia"/>
          <w:bCs/>
          <w:color w:val="000000" w:themeColor="text1"/>
        </w:rPr>
        <w:t xml:space="preserve">             </w:t>
      </w:r>
    </w:p>
    <w:p w14:paraId="26193BFC" w14:textId="3AC416CC"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4  </w:t>
      </w:r>
      <w:r w:rsidRPr="0025742C">
        <w:rPr>
          <w:rFonts w:hint="eastAsia"/>
          <w:bCs/>
          <w:color w:val="000000" w:themeColor="text1"/>
        </w:rPr>
        <w:t>校园景点信息查询</w:t>
      </w:r>
      <w:r w:rsidRPr="0025742C">
        <w:rPr>
          <w:rFonts w:hint="eastAsia"/>
          <w:bCs/>
          <w:color w:val="000000" w:themeColor="text1"/>
        </w:rPr>
        <w:t xml:space="preserve">             </w:t>
      </w:r>
    </w:p>
    <w:p w14:paraId="311EFCE1" w14:textId="2F5D83E3"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 xml:space="preserve">         5  </w:t>
      </w:r>
      <w:r w:rsidRPr="0025742C">
        <w:rPr>
          <w:rFonts w:hint="eastAsia"/>
          <w:bCs/>
          <w:color w:val="000000" w:themeColor="text1"/>
        </w:rPr>
        <w:t>游览线路查询规划</w:t>
      </w:r>
      <w:r w:rsidRPr="0025742C">
        <w:rPr>
          <w:rFonts w:hint="eastAsia"/>
          <w:bCs/>
          <w:color w:val="000000" w:themeColor="text1"/>
        </w:rPr>
        <w:t xml:space="preserve">             </w:t>
      </w:r>
    </w:p>
    <w:p w14:paraId="0CD7FE69" w14:textId="49E50130"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6  </w:t>
      </w:r>
      <w:r w:rsidRPr="0025742C">
        <w:rPr>
          <w:rFonts w:hint="eastAsia"/>
          <w:bCs/>
          <w:color w:val="000000" w:themeColor="text1"/>
        </w:rPr>
        <w:t>景点最短路径查询</w:t>
      </w:r>
      <w:r w:rsidRPr="0025742C">
        <w:rPr>
          <w:rFonts w:hint="eastAsia"/>
          <w:bCs/>
          <w:color w:val="000000" w:themeColor="text1"/>
        </w:rPr>
        <w:t xml:space="preserve">             </w:t>
      </w:r>
    </w:p>
    <w:p w14:paraId="5547BE3C" w14:textId="6AF6AEAE"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7  </w:t>
      </w:r>
      <w:r w:rsidRPr="0025742C">
        <w:rPr>
          <w:rFonts w:hint="eastAsia"/>
          <w:bCs/>
          <w:color w:val="000000" w:themeColor="text1"/>
        </w:rPr>
        <w:t>管道系统最优布设</w:t>
      </w:r>
      <w:r w:rsidRPr="0025742C">
        <w:rPr>
          <w:rFonts w:hint="eastAsia"/>
          <w:bCs/>
          <w:color w:val="000000" w:themeColor="text1"/>
        </w:rPr>
        <w:t xml:space="preserve">             </w:t>
      </w:r>
    </w:p>
    <w:p w14:paraId="3C59F790" w14:textId="5184D834"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0  </w:t>
      </w:r>
      <w:r w:rsidRPr="0025742C">
        <w:rPr>
          <w:rFonts w:hint="eastAsia"/>
          <w:bCs/>
          <w:color w:val="000000" w:themeColor="text1"/>
        </w:rPr>
        <w:t>退出校园导游系统</w:t>
      </w:r>
      <w:r w:rsidRPr="0025742C">
        <w:rPr>
          <w:rFonts w:hint="eastAsia"/>
          <w:bCs/>
          <w:color w:val="000000" w:themeColor="text1"/>
        </w:rPr>
        <w:t xml:space="preserve">             </w:t>
      </w:r>
    </w:p>
    <w:p w14:paraId="627B1B23" w14:textId="58045AC5" w:rsidR="003F67C4" w:rsidRPr="0025742C" w:rsidRDefault="003F67C4" w:rsidP="007A1163">
      <w:pPr>
        <w:widowControl/>
        <w:snapToGrid w:val="0"/>
        <w:spacing w:line="360" w:lineRule="auto"/>
        <w:jc w:val="center"/>
        <w:rPr>
          <w:bCs/>
          <w:color w:val="000000" w:themeColor="text1"/>
        </w:rPr>
      </w:pPr>
      <w:r w:rsidRPr="0025742C">
        <w:rPr>
          <w:bCs/>
          <w:color w:val="000000" w:themeColor="text1"/>
        </w:rPr>
        <w:tab/>
        <w:t>***********************************************</w:t>
      </w:r>
    </w:p>
    <w:p w14:paraId="1652B0EA" w14:textId="6F67DE06" w:rsidR="003C04FB"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w:t>
      </w:r>
      <w:r w:rsidRPr="0025742C">
        <w:rPr>
          <w:rFonts w:hint="eastAsia"/>
          <w:bCs/>
          <w:color w:val="000000" w:themeColor="text1"/>
        </w:rPr>
        <w:t>请选择</w:t>
      </w:r>
      <w:r w:rsidRPr="0025742C">
        <w:rPr>
          <w:rFonts w:hint="eastAsia"/>
          <w:bCs/>
          <w:color w:val="000000" w:themeColor="text1"/>
        </w:rPr>
        <w:t>(0~7):</w:t>
      </w:r>
    </w:p>
    <w:p w14:paraId="05FAD6AB" w14:textId="7573A6AD" w:rsidR="00E540A1" w:rsidRPr="0025742C" w:rsidRDefault="00E540A1" w:rsidP="00E540A1">
      <w:pPr>
        <w:pStyle w:val="a8"/>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景点地图整体管理界面设计</w:t>
      </w:r>
    </w:p>
    <w:p w14:paraId="0309FEF2"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&amp;&amp;&amp;&amp;&amp;&amp;&amp;&amp;&amp;&amp;&amp;&amp;&amp;&amp;&amp;&amp;&amp;&amp;&amp;&amp;&amp;&amp;&amp;&amp;&amp;&amp;&amp;&amp;&amp;&amp;&amp;&amp;&amp;&amp;</w:t>
      </w:r>
    </w:p>
    <w:p w14:paraId="31862C75" w14:textId="77777777" w:rsidR="00E540A1" w:rsidRPr="0025742C" w:rsidRDefault="00E540A1" w:rsidP="00E540A1">
      <w:pPr>
        <w:widowControl/>
        <w:snapToGrid w:val="0"/>
        <w:spacing w:line="220" w:lineRule="exact"/>
        <w:ind w:firstLineChars="800" w:firstLine="1680"/>
        <w:rPr>
          <w:bCs/>
          <w:color w:val="000000" w:themeColor="text1"/>
        </w:rPr>
      </w:pPr>
      <w:r w:rsidRPr="0025742C">
        <w:rPr>
          <w:rFonts w:hint="eastAsia"/>
          <w:bCs/>
          <w:color w:val="000000" w:themeColor="text1"/>
        </w:rPr>
        <w:t>校园景点地图整体数据管理</w:t>
      </w:r>
      <w:r w:rsidRPr="0025742C">
        <w:rPr>
          <w:rFonts w:hint="eastAsia"/>
          <w:bCs/>
          <w:color w:val="000000" w:themeColor="text1"/>
        </w:rPr>
        <w:t xml:space="preserve">        </w:t>
      </w:r>
    </w:p>
    <w:p w14:paraId="0364543C"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&amp;&amp;&amp;&amp;&amp;&amp;&amp;&amp;&amp;&amp;&amp;&amp;&amp;&amp;&amp;&amp;&amp;&amp;&amp;&amp;&amp;&amp;&amp;&amp;&amp;&amp;&amp;&amp;&amp;&amp;&amp;&amp;&amp;&amp;</w:t>
      </w:r>
    </w:p>
    <w:p w14:paraId="3B00301A" w14:textId="77777777" w:rsidR="00E540A1" w:rsidRPr="0025742C" w:rsidRDefault="00E540A1" w:rsidP="00E540A1">
      <w:pPr>
        <w:widowControl/>
        <w:snapToGrid w:val="0"/>
        <w:spacing w:line="220" w:lineRule="exact"/>
        <w:rPr>
          <w:bCs/>
          <w:color w:val="000000" w:themeColor="text1"/>
        </w:rPr>
      </w:pPr>
      <w:r w:rsidRPr="0025742C">
        <w:rPr>
          <w:rFonts w:hint="eastAsia"/>
          <w:bCs/>
          <w:color w:val="000000" w:themeColor="text1"/>
        </w:rPr>
        <w:t xml:space="preserve">                       1 </w:t>
      </w:r>
      <w:r w:rsidRPr="0025742C">
        <w:rPr>
          <w:rFonts w:hint="eastAsia"/>
          <w:bCs/>
          <w:color w:val="000000" w:themeColor="text1"/>
        </w:rPr>
        <w:t>初始化景点地图数据</w:t>
      </w:r>
      <w:r w:rsidRPr="0025742C">
        <w:rPr>
          <w:rFonts w:hint="eastAsia"/>
          <w:bCs/>
          <w:color w:val="000000" w:themeColor="text1"/>
        </w:rPr>
        <w:t xml:space="preserve"> </w:t>
      </w:r>
    </w:p>
    <w:p w14:paraId="11423907" w14:textId="77777777" w:rsidR="00E540A1" w:rsidRPr="0025742C" w:rsidRDefault="00E540A1" w:rsidP="00E540A1">
      <w:pPr>
        <w:widowControl/>
        <w:snapToGrid w:val="0"/>
        <w:spacing w:line="220" w:lineRule="exact"/>
        <w:rPr>
          <w:bCs/>
          <w:color w:val="000000" w:themeColor="text1"/>
        </w:rPr>
      </w:pPr>
      <w:r w:rsidRPr="0025742C">
        <w:rPr>
          <w:rFonts w:hint="eastAsia"/>
          <w:bCs/>
          <w:color w:val="000000" w:themeColor="text1"/>
        </w:rPr>
        <w:tab/>
        <w:t xml:space="preserve">                   2 </w:t>
      </w:r>
      <w:r w:rsidRPr="0025742C">
        <w:rPr>
          <w:rFonts w:hint="eastAsia"/>
          <w:bCs/>
          <w:color w:val="000000" w:themeColor="text1"/>
        </w:rPr>
        <w:t>保存景点地图数据</w:t>
      </w:r>
      <w:r w:rsidRPr="0025742C">
        <w:rPr>
          <w:rFonts w:hint="eastAsia"/>
          <w:bCs/>
          <w:color w:val="000000" w:themeColor="text1"/>
        </w:rPr>
        <w:t xml:space="preserve"> </w:t>
      </w:r>
    </w:p>
    <w:p w14:paraId="34928461" w14:textId="77777777" w:rsidR="00E540A1" w:rsidRPr="0025742C" w:rsidRDefault="00E540A1" w:rsidP="00E540A1">
      <w:pPr>
        <w:widowControl/>
        <w:snapToGrid w:val="0"/>
        <w:spacing w:line="220" w:lineRule="exact"/>
        <w:rPr>
          <w:bCs/>
          <w:color w:val="000000" w:themeColor="text1"/>
        </w:rPr>
      </w:pPr>
      <w:r w:rsidRPr="0025742C">
        <w:rPr>
          <w:rFonts w:hint="eastAsia"/>
          <w:bCs/>
          <w:color w:val="000000" w:themeColor="text1"/>
        </w:rPr>
        <w:t xml:space="preserve">    </w:t>
      </w:r>
      <w:r w:rsidRPr="0025742C">
        <w:rPr>
          <w:rFonts w:hint="eastAsia"/>
          <w:bCs/>
          <w:color w:val="000000" w:themeColor="text1"/>
        </w:rPr>
        <w:tab/>
        <w:t xml:space="preserve">               3 </w:t>
      </w:r>
      <w:proofErr w:type="gramStart"/>
      <w:r w:rsidRPr="0025742C">
        <w:rPr>
          <w:rFonts w:hint="eastAsia"/>
          <w:bCs/>
          <w:color w:val="000000" w:themeColor="text1"/>
        </w:rPr>
        <w:t>读取景点</w:t>
      </w:r>
      <w:proofErr w:type="gramEnd"/>
      <w:r w:rsidRPr="0025742C">
        <w:rPr>
          <w:rFonts w:hint="eastAsia"/>
          <w:bCs/>
          <w:color w:val="000000" w:themeColor="text1"/>
        </w:rPr>
        <w:t>地图数据</w:t>
      </w:r>
      <w:r w:rsidRPr="0025742C">
        <w:rPr>
          <w:rFonts w:hint="eastAsia"/>
          <w:bCs/>
          <w:color w:val="000000" w:themeColor="text1"/>
        </w:rPr>
        <w:t xml:space="preserve"> </w:t>
      </w:r>
    </w:p>
    <w:p w14:paraId="73ED57F9" w14:textId="77777777" w:rsidR="00E540A1" w:rsidRPr="0025742C" w:rsidRDefault="00E540A1" w:rsidP="00E540A1">
      <w:pPr>
        <w:widowControl/>
        <w:snapToGrid w:val="0"/>
        <w:spacing w:line="220" w:lineRule="exact"/>
        <w:ind w:firstLineChars="1300" w:firstLine="2730"/>
        <w:rPr>
          <w:bCs/>
          <w:color w:val="000000" w:themeColor="text1"/>
        </w:rPr>
      </w:pPr>
      <w:r w:rsidRPr="0025742C">
        <w:rPr>
          <w:rFonts w:hint="eastAsia"/>
          <w:bCs/>
          <w:color w:val="000000" w:themeColor="text1"/>
        </w:rPr>
        <w:t xml:space="preserve">0  </w:t>
      </w:r>
      <w:r w:rsidRPr="0025742C">
        <w:rPr>
          <w:rFonts w:hint="eastAsia"/>
          <w:bCs/>
          <w:color w:val="000000" w:themeColor="text1"/>
        </w:rPr>
        <w:t>返回主菜单</w:t>
      </w:r>
      <w:r w:rsidRPr="0025742C">
        <w:rPr>
          <w:rFonts w:hint="eastAsia"/>
          <w:bCs/>
          <w:color w:val="000000" w:themeColor="text1"/>
        </w:rPr>
        <w:t xml:space="preserve"> </w:t>
      </w:r>
    </w:p>
    <w:p w14:paraId="7354EA62"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&amp;&amp;&amp;&amp;&amp;&amp;&amp;&amp;&amp;&amp;&amp;&amp;&amp;&amp;&amp;&amp;&amp;&amp;&amp;&amp;&amp;&amp;&amp;&amp;&amp;&amp;&amp;&amp;&amp;&amp;&amp;&amp;&amp;</w:t>
      </w:r>
    </w:p>
    <w:p w14:paraId="1BB0A66B" w14:textId="6713B514" w:rsidR="00E540A1" w:rsidRPr="0025742C" w:rsidRDefault="00E540A1" w:rsidP="00E540A1">
      <w:pPr>
        <w:pStyle w:val="a8"/>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校园景点数据管理界面设计</w:t>
      </w:r>
    </w:p>
    <w:p w14:paraId="62ED113D"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3BBB3E1B"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校园景点数据管理</w:t>
      </w:r>
      <w:r w:rsidRPr="0025742C">
        <w:rPr>
          <w:rFonts w:hint="eastAsia"/>
          <w:bCs/>
          <w:color w:val="000000" w:themeColor="text1"/>
        </w:rPr>
        <w:t xml:space="preserve">            </w:t>
      </w:r>
    </w:p>
    <w:p w14:paraId="194A6FB2"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7ABC9FE"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proofErr w:type="gramStart"/>
      <w:r w:rsidRPr="0025742C">
        <w:rPr>
          <w:rFonts w:hint="eastAsia"/>
          <w:bCs/>
          <w:color w:val="000000" w:themeColor="text1"/>
        </w:rPr>
        <w:t>增加景点</w:t>
      </w:r>
      <w:proofErr w:type="gramEnd"/>
      <w:r w:rsidRPr="0025742C">
        <w:rPr>
          <w:rFonts w:hint="eastAsia"/>
          <w:bCs/>
          <w:color w:val="000000" w:themeColor="text1"/>
        </w:rPr>
        <w:t>数据</w:t>
      </w:r>
      <w:r w:rsidRPr="0025742C">
        <w:rPr>
          <w:rFonts w:hint="eastAsia"/>
          <w:bCs/>
          <w:color w:val="000000" w:themeColor="text1"/>
        </w:rPr>
        <w:t xml:space="preserve">              </w:t>
      </w:r>
    </w:p>
    <w:p w14:paraId="7470F64D"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删除景点数据</w:t>
      </w:r>
      <w:r w:rsidRPr="0025742C">
        <w:rPr>
          <w:rFonts w:hint="eastAsia"/>
          <w:bCs/>
          <w:color w:val="000000" w:themeColor="text1"/>
        </w:rPr>
        <w:t xml:space="preserve">              </w:t>
      </w:r>
    </w:p>
    <w:p w14:paraId="2CA5F0CB"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3  </w:t>
      </w:r>
      <w:r w:rsidRPr="0025742C">
        <w:rPr>
          <w:rFonts w:hint="eastAsia"/>
          <w:bCs/>
          <w:color w:val="000000" w:themeColor="text1"/>
        </w:rPr>
        <w:t>修改景点数据</w:t>
      </w:r>
      <w:r w:rsidRPr="0025742C">
        <w:rPr>
          <w:rFonts w:hint="eastAsia"/>
          <w:bCs/>
          <w:color w:val="000000" w:themeColor="text1"/>
        </w:rPr>
        <w:t xml:space="preserve">             </w:t>
      </w:r>
    </w:p>
    <w:p w14:paraId="7513694B"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4  </w:t>
      </w:r>
      <w:proofErr w:type="gramStart"/>
      <w:r w:rsidRPr="0025742C">
        <w:rPr>
          <w:rFonts w:hint="eastAsia"/>
          <w:bCs/>
          <w:color w:val="000000" w:themeColor="text1"/>
        </w:rPr>
        <w:t>显示景点</w:t>
      </w:r>
      <w:proofErr w:type="gramEnd"/>
      <w:r w:rsidRPr="0025742C">
        <w:rPr>
          <w:rFonts w:hint="eastAsia"/>
          <w:bCs/>
          <w:color w:val="000000" w:themeColor="text1"/>
        </w:rPr>
        <w:t>数据</w:t>
      </w:r>
      <w:r w:rsidRPr="0025742C">
        <w:rPr>
          <w:rFonts w:hint="eastAsia"/>
          <w:bCs/>
          <w:color w:val="000000" w:themeColor="text1"/>
        </w:rPr>
        <w:t xml:space="preserve">             </w:t>
      </w:r>
    </w:p>
    <w:p w14:paraId="04BB6261"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23B9C7BB"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29301605" w14:textId="093603F2" w:rsidR="00E540A1" w:rsidRPr="0025742C" w:rsidRDefault="00E540A1" w:rsidP="00E540A1">
      <w:pPr>
        <w:pStyle w:val="a8"/>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景点交通数据管理界面设计</w:t>
      </w:r>
    </w:p>
    <w:p w14:paraId="34C9836D"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w:t>
      </w:r>
    </w:p>
    <w:p w14:paraId="31C3BC9F"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校园景点交通数据管理</w:t>
      </w:r>
      <w:r w:rsidRPr="0025742C">
        <w:rPr>
          <w:rFonts w:hint="eastAsia"/>
          <w:bCs/>
          <w:color w:val="000000" w:themeColor="text1"/>
        </w:rPr>
        <w:t xml:space="preserve">         </w:t>
      </w:r>
    </w:p>
    <w:p w14:paraId="3D27F94D"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4193DB22"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proofErr w:type="gramStart"/>
      <w:r w:rsidRPr="0025742C">
        <w:rPr>
          <w:rFonts w:hint="eastAsia"/>
          <w:bCs/>
          <w:color w:val="000000" w:themeColor="text1"/>
        </w:rPr>
        <w:t>增加景点</w:t>
      </w:r>
      <w:proofErr w:type="gramEnd"/>
      <w:r w:rsidRPr="0025742C">
        <w:rPr>
          <w:rFonts w:hint="eastAsia"/>
          <w:bCs/>
          <w:color w:val="000000" w:themeColor="text1"/>
        </w:rPr>
        <w:t>交通数据</w:t>
      </w:r>
      <w:r w:rsidRPr="0025742C">
        <w:rPr>
          <w:rFonts w:hint="eastAsia"/>
          <w:bCs/>
          <w:color w:val="000000" w:themeColor="text1"/>
        </w:rPr>
        <w:t xml:space="preserve">           </w:t>
      </w:r>
    </w:p>
    <w:p w14:paraId="604A913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删除景点交通数据</w:t>
      </w:r>
      <w:r w:rsidRPr="0025742C">
        <w:rPr>
          <w:rFonts w:hint="eastAsia"/>
          <w:bCs/>
          <w:color w:val="000000" w:themeColor="text1"/>
        </w:rPr>
        <w:t xml:space="preserve">           </w:t>
      </w:r>
    </w:p>
    <w:p w14:paraId="27B22ACC"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3  </w:t>
      </w:r>
      <w:r w:rsidRPr="0025742C">
        <w:rPr>
          <w:rFonts w:hint="eastAsia"/>
          <w:bCs/>
          <w:color w:val="000000" w:themeColor="text1"/>
        </w:rPr>
        <w:t>修改景点交通数据</w:t>
      </w:r>
      <w:r w:rsidRPr="0025742C">
        <w:rPr>
          <w:rFonts w:hint="eastAsia"/>
          <w:bCs/>
          <w:color w:val="000000" w:themeColor="text1"/>
        </w:rPr>
        <w:t xml:space="preserve">           </w:t>
      </w:r>
    </w:p>
    <w:p w14:paraId="7920ADF2"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4  </w:t>
      </w:r>
      <w:proofErr w:type="gramStart"/>
      <w:r w:rsidRPr="0025742C">
        <w:rPr>
          <w:rFonts w:hint="eastAsia"/>
          <w:bCs/>
          <w:color w:val="000000" w:themeColor="text1"/>
        </w:rPr>
        <w:t>显示景点</w:t>
      </w:r>
      <w:proofErr w:type="gramEnd"/>
      <w:r w:rsidRPr="0025742C">
        <w:rPr>
          <w:rFonts w:hint="eastAsia"/>
          <w:bCs/>
          <w:color w:val="000000" w:themeColor="text1"/>
        </w:rPr>
        <w:t>交通数据</w:t>
      </w:r>
      <w:r w:rsidRPr="0025742C">
        <w:rPr>
          <w:rFonts w:hint="eastAsia"/>
          <w:bCs/>
          <w:color w:val="000000" w:themeColor="text1"/>
        </w:rPr>
        <w:t xml:space="preserve">          </w:t>
      </w:r>
    </w:p>
    <w:p w14:paraId="75BE14F2"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183687D2"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7F053929" w14:textId="5B25B838" w:rsidR="00E540A1" w:rsidRPr="0025742C" w:rsidRDefault="00E540A1" w:rsidP="00E540A1">
      <w:pPr>
        <w:pStyle w:val="a8"/>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校园景点信息查询</w:t>
      </w:r>
    </w:p>
    <w:p w14:paraId="066ECABE" w14:textId="1467F1F9" w:rsidR="00E540A1" w:rsidRPr="0025742C" w:rsidRDefault="00E540A1" w:rsidP="00E540A1">
      <w:pPr>
        <w:pStyle w:val="a8"/>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游览线路查询规划界面设计</w:t>
      </w:r>
    </w:p>
    <w:p w14:paraId="63647D6A"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212C33A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校园景点游览线路查询规划</w:t>
      </w:r>
      <w:r w:rsidRPr="0025742C">
        <w:rPr>
          <w:rFonts w:hint="eastAsia"/>
          <w:bCs/>
          <w:color w:val="000000" w:themeColor="text1"/>
        </w:rPr>
        <w:t xml:space="preserve">       </w:t>
      </w:r>
    </w:p>
    <w:p w14:paraId="37C6A04E"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A0095DE"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r w:rsidRPr="0025742C">
        <w:rPr>
          <w:rFonts w:hint="eastAsia"/>
          <w:bCs/>
          <w:color w:val="000000" w:themeColor="text1"/>
        </w:rPr>
        <w:t>深度优先游览线路查询规划</w:t>
      </w:r>
      <w:r w:rsidRPr="0025742C">
        <w:rPr>
          <w:rFonts w:hint="eastAsia"/>
          <w:bCs/>
          <w:color w:val="000000" w:themeColor="text1"/>
        </w:rPr>
        <w:t xml:space="preserve">     </w:t>
      </w:r>
    </w:p>
    <w:p w14:paraId="63825511"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广度优先游览线路查询规划</w:t>
      </w:r>
      <w:r w:rsidRPr="0025742C">
        <w:rPr>
          <w:rFonts w:hint="eastAsia"/>
          <w:bCs/>
          <w:color w:val="000000" w:themeColor="text1"/>
        </w:rPr>
        <w:t xml:space="preserve">    </w:t>
      </w:r>
    </w:p>
    <w:p w14:paraId="1A064AD7"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7E71CF87" w14:textId="77777777" w:rsidR="00E540A1" w:rsidRPr="0025742C" w:rsidRDefault="00E540A1" w:rsidP="00E540A1">
      <w:pPr>
        <w:widowControl/>
        <w:snapToGrid w:val="0"/>
        <w:spacing w:line="240" w:lineRule="exact"/>
        <w:ind w:firstLineChars="600" w:firstLine="1260"/>
        <w:rPr>
          <w:bCs/>
          <w:color w:val="000000" w:themeColor="text1"/>
        </w:rPr>
      </w:pPr>
      <w:r w:rsidRPr="0025742C">
        <w:rPr>
          <w:bCs/>
          <w:color w:val="000000" w:themeColor="text1"/>
        </w:rPr>
        <w:t>@@@@@@@@@@@@@@@@@@@@@@@@@@@@@@@@@</w:t>
      </w:r>
    </w:p>
    <w:p w14:paraId="6F335B70" w14:textId="1959D397" w:rsidR="00E540A1" w:rsidRPr="0025742C" w:rsidRDefault="00E540A1" w:rsidP="00E540A1">
      <w:pPr>
        <w:pStyle w:val="a8"/>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lastRenderedPageBreak/>
        <w:t>景点最短路径查询界面设计</w:t>
      </w:r>
    </w:p>
    <w:p w14:paraId="2047B906"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7A91CCDB"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w:t>
      </w:r>
      <w:proofErr w:type="gramStart"/>
      <w:r w:rsidRPr="0025742C">
        <w:rPr>
          <w:rFonts w:hint="eastAsia"/>
          <w:bCs/>
          <w:color w:val="000000" w:themeColor="text1"/>
        </w:rPr>
        <w:t>景点景点</w:t>
      </w:r>
      <w:proofErr w:type="gramEnd"/>
      <w:r w:rsidRPr="0025742C">
        <w:rPr>
          <w:rFonts w:hint="eastAsia"/>
          <w:bCs/>
          <w:color w:val="000000" w:themeColor="text1"/>
        </w:rPr>
        <w:t>最短路径查询</w:t>
      </w:r>
      <w:r w:rsidRPr="0025742C">
        <w:rPr>
          <w:rFonts w:hint="eastAsia"/>
          <w:bCs/>
          <w:color w:val="000000" w:themeColor="text1"/>
        </w:rPr>
        <w:t xml:space="preserve">   </w:t>
      </w:r>
    </w:p>
    <w:p w14:paraId="466CD7CF"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89FE98E"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r w:rsidRPr="0025742C">
        <w:rPr>
          <w:rFonts w:hint="eastAsia"/>
          <w:bCs/>
          <w:color w:val="000000" w:themeColor="text1"/>
        </w:rPr>
        <w:t>迪杰斯特拉</w:t>
      </w:r>
      <w:r w:rsidRPr="0025742C">
        <w:rPr>
          <w:rFonts w:hint="eastAsia"/>
          <w:bCs/>
          <w:color w:val="000000" w:themeColor="text1"/>
        </w:rPr>
        <w:t>(Dijkstra)</w:t>
      </w:r>
      <w:r w:rsidRPr="0025742C">
        <w:rPr>
          <w:rFonts w:hint="eastAsia"/>
          <w:bCs/>
          <w:color w:val="000000" w:themeColor="text1"/>
        </w:rPr>
        <w:t>算法</w:t>
      </w:r>
      <w:r w:rsidRPr="0025742C">
        <w:rPr>
          <w:rFonts w:hint="eastAsia"/>
          <w:bCs/>
          <w:color w:val="000000" w:themeColor="text1"/>
        </w:rPr>
        <w:t xml:space="preserve">    </w:t>
      </w:r>
    </w:p>
    <w:p w14:paraId="09CFBFC3"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proofErr w:type="gramStart"/>
      <w:r w:rsidRPr="0025742C">
        <w:rPr>
          <w:rFonts w:hint="eastAsia"/>
          <w:bCs/>
          <w:color w:val="000000" w:themeColor="text1"/>
        </w:rPr>
        <w:t>弗</w:t>
      </w:r>
      <w:proofErr w:type="gramEnd"/>
      <w:r w:rsidRPr="0025742C">
        <w:rPr>
          <w:rFonts w:hint="eastAsia"/>
          <w:bCs/>
          <w:color w:val="000000" w:themeColor="text1"/>
        </w:rPr>
        <w:t xml:space="preserve"> </w:t>
      </w:r>
      <w:r w:rsidRPr="0025742C">
        <w:rPr>
          <w:rFonts w:hint="eastAsia"/>
          <w:bCs/>
          <w:color w:val="000000" w:themeColor="text1"/>
        </w:rPr>
        <w:t>洛</w:t>
      </w:r>
      <w:r w:rsidRPr="0025742C">
        <w:rPr>
          <w:rFonts w:hint="eastAsia"/>
          <w:bCs/>
          <w:color w:val="000000" w:themeColor="text1"/>
        </w:rPr>
        <w:t xml:space="preserve"> </w:t>
      </w:r>
      <w:r w:rsidRPr="0025742C">
        <w:rPr>
          <w:rFonts w:hint="eastAsia"/>
          <w:bCs/>
          <w:color w:val="000000" w:themeColor="text1"/>
        </w:rPr>
        <w:t>伊</w:t>
      </w:r>
      <w:r w:rsidRPr="0025742C">
        <w:rPr>
          <w:rFonts w:hint="eastAsia"/>
          <w:bCs/>
          <w:color w:val="000000" w:themeColor="text1"/>
        </w:rPr>
        <w:t xml:space="preserve"> </w:t>
      </w:r>
      <w:r w:rsidRPr="0025742C">
        <w:rPr>
          <w:rFonts w:hint="eastAsia"/>
          <w:bCs/>
          <w:color w:val="000000" w:themeColor="text1"/>
        </w:rPr>
        <w:t>德</w:t>
      </w:r>
      <w:r w:rsidRPr="0025742C">
        <w:rPr>
          <w:rFonts w:hint="eastAsia"/>
          <w:bCs/>
          <w:color w:val="000000" w:themeColor="text1"/>
        </w:rPr>
        <w:t xml:space="preserve"> (Floyd) </w:t>
      </w:r>
      <w:r w:rsidRPr="0025742C">
        <w:rPr>
          <w:rFonts w:hint="eastAsia"/>
          <w:bCs/>
          <w:color w:val="000000" w:themeColor="text1"/>
        </w:rPr>
        <w:t>算法</w:t>
      </w:r>
      <w:r w:rsidRPr="0025742C">
        <w:rPr>
          <w:rFonts w:hint="eastAsia"/>
          <w:bCs/>
          <w:color w:val="000000" w:themeColor="text1"/>
        </w:rPr>
        <w:t xml:space="preserve">   </w:t>
      </w:r>
    </w:p>
    <w:p w14:paraId="01FC40C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454E0130"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C9061AF" w14:textId="76E253F7" w:rsidR="00E540A1" w:rsidRPr="0025742C" w:rsidRDefault="00E540A1" w:rsidP="00E540A1">
      <w:pPr>
        <w:widowControl/>
        <w:snapToGrid w:val="0"/>
        <w:spacing w:line="360" w:lineRule="auto"/>
        <w:ind w:firstLineChars="200" w:firstLine="420"/>
        <w:jc w:val="left"/>
        <w:rPr>
          <w:bCs/>
          <w:color w:val="000000" w:themeColor="text1"/>
        </w:rPr>
      </w:pPr>
      <w:r w:rsidRPr="0025742C">
        <w:rPr>
          <w:rFonts w:hint="eastAsia"/>
          <w:bCs/>
          <w:color w:val="000000" w:themeColor="text1"/>
        </w:rPr>
        <w:sym w:font="Wingdings 2" w:char="F071"/>
      </w:r>
      <w:r w:rsidRPr="0025742C">
        <w:rPr>
          <w:rFonts w:hint="eastAsia"/>
          <w:bCs/>
          <w:color w:val="000000" w:themeColor="text1"/>
        </w:rPr>
        <w:t>管道系统最优布设界面设计</w:t>
      </w:r>
    </w:p>
    <w:p w14:paraId="2A005FDA"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6B69E98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校园管道系统最优布设</w:t>
      </w:r>
      <w:r w:rsidRPr="0025742C">
        <w:rPr>
          <w:rFonts w:hint="eastAsia"/>
          <w:bCs/>
          <w:color w:val="000000" w:themeColor="text1"/>
        </w:rPr>
        <w:t xml:space="preserve">       </w:t>
      </w:r>
    </w:p>
    <w:p w14:paraId="59312793"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4DC82784"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r w:rsidRPr="0025742C">
        <w:rPr>
          <w:rFonts w:hint="eastAsia"/>
          <w:bCs/>
          <w:color w:val="000000" w:themeColor="text1"/>
        </w:rPr>
        <w:t>普</w:t>
      </w:r>
      <w:r w:rsidRPr="0025742C">
        <w:rPr>
          <w:rFonts w:hint="eastAsia"/>
          <w:bCs/>
          <w:color w:val="000000" w:themeColor="text1"/>
        </w:rPr>
        <w:t xml:space="preserve">  </w:t>
      </w:r>
      <w:r w:rsidRPr="0025742C">
        <w:rPr>
          <w:rFonts w:hint="eastAsia"/>
          <w:bCs/>
          <w:color w:val="000000" w:themeColor="text1"/>
        </w:rPr>
        <w:t>里</w:t>
      </w:r>
      <w:r w:rsidRPr="0025742C">
        <w:rPr>
          <w:rFonts w:hint="eastAsia"/>
          <w:bCs/>
          <w:color w:val="000000" w:themeColor="text1"/>
        </w:rPr>
        <w:t xml:space="preserve">  </w:t>
      </w:r>
      <w:proofErr w:type="gramStart"/>
      <w:r w:rsidRPr="0025742C">
        <w:rPr>
          <w:rFonts w:hint="eastAsia"/>
          <w:bCs/>
          <w:color w:val="000000" w:themeColor="text1"/>
        </w:rPr>
        <w:t>姆</w:t>
      </w:r>
      <w:proofErr w:type="gramEnd"/>
      <w:r w:rsidRPr="0025742C">
        <w:rPr>
          <w:rFonts w:hint="eastAsia"/>
          <w:bCs/>
          <w:color w:val="000000" w:themeColor="text1"/>
        </w:rPr>
        <w:t>(  Prim )</w:t>
      </w:r>
      <w:r w:rsidRPr="0025742C">
        <w:rPr>
          <w:rFonts w:hint="eastAsia"/>
          <w:bCs/>
          <w:color w:val="000000" w:themeColor="text1"/>
        </w:rPr>
        <w:t>算法</w:t>
      </w:r>
      <w:r w:rsidRPr="0025742C">
        <w:rPr>
          <w:rFonts w:hint="eastAsia"/>
          <w:bCs/>
          <w:color w:val="000000" w:themeColor="text1"/>
        </w:rPr>
        <w:t xml:space="preserve">       </w:t>
      </w:r>
    </w:p>
    <w:p w14:paraId="12A0C920"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克鲁斯卡尔</w:t>
      </w:r>
      <w:r w:rsidRPr="0025742C">
        <w:rPr>
          <w:rFonts w:hint="eastAsia"/>
          <w:bCs/>
          <w:color w:val="000000" w:themeColor="text1"/>
        </w:rPr>
        <w:t>(Kruskal)</w:t>
      </w:r>
      <w:r w:rsidRPr="0025742C">
        <w:rPr>
          <w:rFonts w:hint="eastAsia"/>
          <w:bCs/>
          <w:color w:val="000000" w:themeColor="text1"/>
        </w:rPr>
        <w:t>算法</w:t>
      </w:r>
      <w:r w:rsidRPr="0025742C">
        <w:rPr>
          <w:rFonts w:hint="eastAsia"/>
          <w:bCs/>
          <w:color w:val="000000" w:themeColor="text1"/>
        </w:rPr>
        <w:t xml:space="preserve">      </w:t>
      </w:r>
    </w:p>
    <w:p w14:paraId="3D507FC1"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5441F29E" w14:textId="079FD4AE"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B255815" w14:textId="5FDC680B" w:rsidR="00A173C6" w:rsidRPr="0025742C" w:rsidRDefault="00B2766B" w:rsidP="00AC11E0">
      <w:pPr>
        <w:spacing w:line="360" w:lineRule="auto"/>
        <w:rPr>
          <w:rStyle w:val="10"/>
          <w:color w:val="000000" w:themeColor="text1"/>
          <w:sz w:val="30"/>
          <w:szCs w:val="30"/>
        </w:rPr>
      </w:pPr>
      <w:r w:rsidRPr="0025742C">
        <w:rPr>
          <w:rStyle w:val="10"/>
          <w:rFonts w:hint="eastAsia"/>
          <w:color w:val="000000" w:themeColor="text1"/>
          <w:sz w:val="30"/>
          <w:szCs w:val="30"/>
        </w:rPr>
        <w:t>4、</w:t>
      </w:r>
      <w:r w:rsidR="00A173C6" w:rsidRPr="0025742C">
        <w:rPr>
          <w:rStyle w:val="10"/>
          <w:rFonts w:hint="eastAsia"/>
          <w:color w:val="000000" w:themeColor="text1"/>
          <w:sz w:val="30"/>
          <w:szCs w:val="30"/>
        </w:rPr>
        <w:t>函数及调用关系</w:t>
      </w:r>
    </w:p>
    <w:p w14:paraId="023E716C" w14:textId="4898282B" w:rsidR="00A173C6" w:rsidRPr="0025742C" w:rsidRDefault="00A173C6" w:rsidP="00AC1C3A">
      <w:pPr>
        <w:widowControl/>
        <w:snapToGrid w:val="0"/>
        <w:spacing w:line="360" w:lineRule="auto"/>
        <w:ind w:firstLine="420"/>
        <w:jc w:val="left"/>
        <w:rPr>
          <w:color w:val="000000" w:themeColor="text1"/>
        </w:rPr>
      </w:pPr>
      <w:r w:rsidRPr="0025742C">
        <w:rPr>
          <w:rFonts w:hint="eastAsia"/>
          <w:color w:val="000000" w:themeColor="text1"/>
        </w:rPr>
        <w:t>主程序</w:t>
      </w:r>
      <w:r w:rsidRPr="0025742C">
        <w:rPr>
          <w:rFonts w:hint="eastAsia"/>
          <w:color w:val="000000" w:themeColor="text1"/>
        </w:rPr>
        <w:t>main()</w:t>
      </w:r>
      <w:r w:rsidRPr="0025742C">
        <w:rPr>
          <w:rFonts w:hint="eastAsia"/>
          <w:color w:val="000000" w:themeColor="text1"/>
        </w:rPr>
        <w:t>函数</w:t>
      </w:r>
      <w:r w:rsidR="00F869AD" w:rsidRPr="0025742C">
        <w:rPr>
          <w:rFonts w:hint="eastAsia"/>
          <w:color w:val="000000" w:themeColor="text1"/>
        </w:rPr>
        <w:t>，在其中</w:t>
      </w:r>
      <w:r w:rsidR="00B2766B" w:rsidRPr="0025742C">
        <w:rPr>
          <w:rFonts w:hint="eastAsia"/>
          <w:color w:val="000000" w:themeColor="text1"/>
        </w:rPr>
        <w:t>定义</w:t>
      </w:r>
      <w:proofErr w:type="spellStart"/>
      <w:r w:rsidR="00B2766B" w:rsidRPr="0025742C">
        <w:rPr>
          <w:color w:val="000000" w:themeColor="text1"/>
        </w:rPr>
        <w:t>MatrixGraph</w:t>
      </w:r>
      <w:proofErr w:type="spellEnd"/>
      <w:r w:rsidR="00B2766B" w:rsidRPr="0025742C">
        <w:rPr>
          <w:color w:val="000000" w:themeColor="text1"/>
        </w:rPr>
        <w:t xml:space="preserve"> </w:t>
      </w:r>
      <w:r w:rsidR="00B2766B" w:rsidRPr="0025742C">
        <w:rPr>
          <w:rFonts w:hint="eastAsia"/>
          <w:color w:val="000000" w:themeColor="text1"/>
        </w:rPr>
        <w:t>类型变量</w:t>
      </w:r>
      <w:r w:rsidR="00B2766B" w:rsidRPr="0025742C">
        <w:rPr>
          <w:rFonts w:hint="eastAsia"/>
          <w:color w:val="000000" w:themeColor="text1"/>
        </w:rPr>
        <w:t>g</w:t>
      </w:r>
      <w:r w:rsidR="00B2766B" w:rsidRPr="0025742C">
        <w:rPr>
          <w:rFonts w:hint="eastAsia"/>
          <w:color w:val="000000" w:themeColor="text1"/>
        </w:rPr>
        <w:t>，调用</w:t>
      </w:r>
      <w:r w:rsidR="00B2766B" w:rsidRPr="0025742C">
        <w:rPr>
          <w:rFonts w:hint="eastAsia"/>
          <w:color w:val="000000" w:themeColor="text1"/>
        </w:rPr>
        <w:t xml:space="preserve">void </w:t>
      </w:r>
      <w:proofErr w:type="spellStart"/>
      <w:r w:rsidR="00B2766B" w:rsidRPr="0025742C">
        <w:rPr>
          <w:color w:val="000000" w:themeColor="text1"/>
        </w:rPr>
        <w:t>ShowMainMenu</w:t>
      </w:r>
      <w:proofErr w:type="spellEnd"/>
      <w:r w:rsidR="00B2766B" w:rsidRPr="0025742C">
        <w:rPr>
          <w:color w:val="000000" w:themeColor="text1"/>
        </w:rPr>
        <w:t>()</w:t>
      </w:r>
      <w:r w:rsidR="00B2766B" w:rsidRPr="0025742C">
        <w:rPr>
          <w:rFonts w:hint="eastAsia"/>
          <w:color w:val="000000" w:themeColor="text1"/>
        </w:rPr>
        <w:t>函数，</w:t>
      </w:r>
      <w:r w:rsidRPr="0025742C">
        <w:rPr>
          <w:rFonts w:hint="eastAsia"/>
          <w:color w:val="000000" w:themeColor="text1"/>
        </w:rPr>
        <w:t>显示</w:t>
      </w:r>
      <w:r w:rsidR="00E540A1" w:rsidRPr="0025742C">
        <w:rPr>
          <w:rFonts w:hint="eastAsia"/>
          <w:color w:val="000000" w:themeColor="text1"/>
        </w:rPr>
        <w:t>武汉东湖学院导游系统</w:t>
      </w:r>
      <w:r w:rsidRPr="0025742C">
        <w:rPr>
          <w:rFonts w:hint="eastAsia"/>
          <w:color w:val="000000" w:themeColor="text1"/>
        </w:rPr>
        <w:t>程序</w:t>
      </w:r>
      <w:r w:rsidR="00E540A1" w:rsidRPr="0025742C">
        <w:rPr>
          <w:rFonts w:hint="eastAsia"/>
          <w:color w:val="000000" w:themeColor="text1"/>
        </w:rPr>
        <w:t>主</w:t>
      </w:r>
      <w:r w:rsidRPr="0025742C">
        <w:rPr>
          <w:rFonts w:hint="eastAsia"/>
          <w:color w:val="000000" w:themeColor="text1"/>
        </w:rPr>
        <w:t>菜单函数</w:t>
      </w:r>
      <w:r w:rsidR="00B2766B" w:rsidRPr="0025742C">
        <w:rPr>
          <w:rFonts w:hint="eastAsia"/>
          <w:color w:val="000000" w:themeColor="text1"/>
        </w:rPr>
        <w:t>，</w:t>
      </w:r>
      <w:r w:rsidRPr="0025742C">
        <w:rPr>
          <w:rFonts w:hint="eastAsia"/>
          <w:color w:val="000000" w:themeColor="text1"/>
        </w:rPr>
        <w:t>用户选择程序</w:t>
      </w:r>
      <w:r w:rsidR="00B2766B" w:rsidRPr="0025742C">
        <w:rPr>
          <w:rFonts w:hint="eastAsia"/>
          <w:color w:val="000000" w:themeColor="text1"/>
        </w:rPr>
        <w:t>主</w:t>
      </w:r>
      <w:r w:rsidRPr="0025742C">
        <w:rPr>
          <w:rFonts w:hint="eastAsia"/>
          <w:color w:val="000000" w:themeColor="text1"/>
        </w:rPr>
        <w:t>菜单编号，调用相应的函数实现对应功能；</w:t>
      </w:r>
    </w:p>
    <w:p w14:paraId="6631EB86" w14:textId="469A334C" w:rsidR="00B2766B" w:rsidRPr="0025742C" w:rsidRDefault="00B2766B" w:rsidP="00B2766B">
      <w:pPr>
        <w:widowControl/>
        <w:snapToGrid w:val="0"/>
        <w:spacing w:line="360" w:lineRule="auto"/>
        <w:ind w:firstLineChars="200" w:firstLine="420"/>
        <w:jc w:val="left"/>
        <w:rPr>
          <w:color w:val="000000" w:themeColor="text1"/>
        </w:rPr>
      </w:pPr>
      <w:bookmarkStart w:id="17" w:name="OLE_LINK9"/>
      <w:r w:rsidRPr="0025742C">
        <w:rPr>
          <w:rFonts w:hint="eastAsia"/>
          <w:color w:val="000000" w:themeColor="text1"/>
        </w:rPr>
        <w:t>（</w:t>
      </w:r>
      <w:r w:rsidRPr="0025742C">
        <w:rPr>
          <w:rFonts w:hint="eastAsia"/>
          <w:color w:val="000000" w:themeColor="text1"/>
        </w:rPr>
        <w:t>1</w:t>
      </w:r>
      <w:r w:rsidRPr="0025742C">
        <w:rPr>
          <w:rFonts w:hint="eastAsia"/>
          <w:color w:val="000000" w:themeColor="text1"/>
        </w:rPr>
        <w:t>）用户选择程序主菜单编号</w:t>
      </w:r>
      <w:r w:rsidRPr="0025742C">
        <w:rPr>
          <w:rFonts w:hint="eastAsia"/>
          <w:color w:val="000000" w:themeColor="text1"/>
        </w:rPr>
        <w:t>1</w:t>
      </w:r>
      <w:r w:rsidRPr="0025742C">
        <w:rPr>
          <w:rFonts w:hint="eastAsia"/>
          <w:color w:val="000000" w:themeColor="text1"/>
        </w:rPr>
        <w:t>，</w:t>
      </w:r>
      <w:bookmarkStart w:id="18" w:name="OLE_LINK8"/>
      <w:r w:rsidRPr="0025742C">
        <w:rPr>
          <w:rFonts w:hint="eastAsia"/>
          <w:color w:val="000000" w:themeColor="text1"/>
        </w:rPr>
        <w:t>主程序</w:t>
      </w:r>
      <w:proofErr w:type="gramStart"/>
      <w:r w:rsidRPr="0025742C">
        <w:rPr>
          <w:rFonts w:hint="eastAsia"/>
          <w:color w:val="000000" w:themeColor="text1"/>
        </w:rPr>
        <w:t>调用</w:t>
      </w:r>
      <w:bookmarkStart w:id="19" w:name="OLE_LINK10"/>
      <w:bookmarkEnd w:id="18"/>
      <w:r w:rsidRPr="0025742C">
        <w:rPr>
          <w:rFonts w:hint="eastAsia"/>
          <w:color w:val="000000" w:themeColor="text1"/>
        </w:rPr>
        <w:t>景点</w:t>
      </w:r>
      <w:proofErr w:type="gramEnd"/>
      <w:r w:rsidRPr="0025742C">
        <w:rPr>
          <w:rFonts w:hint="eastAsia"/>
          <w:color w:val="000000" w:themeColor="text1"/>
        </w:rPr>
        <w:t>地图整体管理</w:t>
      </w:r>
      <w:bookmarkEnd w:id="19"/>
      <w:r w:rsidRPr="0025742C">
        <w:rPr>
          <w:rFonts w:hint="eastAsia"/>
          <w:color w:val="000000" w:themeColor="text1"/>
        </w:rPr>
        <w:t>函数，</w:t>
      </w:r>
    </w:p>
    <w:p w14:paraId="17DDE51A" w14:textId="7E1977DA" w:rsidR="00B2766B" w:rsidRPr="0025742C" w:rsidRDefault="00B2766B" w:rsidP="00B2766B">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ManaMapData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，通过显示“校园景点地图整体数据管理”</w:t>
      </w:r>
      <w:bookmarkStart w:id="20" w:name="OLE_LINK13"/>
      <w:r w:rsidR="00EF429B" w:rsidRPr="0025742C">
        <w:rPr>
          <w:rFonts w:hint="eastAsia"/>
          <w:color w:val="000000" w:themeColor="text1"/>
        </w:rPr>
        <w:t>菜单</w:t>
      </w:r>
      <w:r w:rsidRPr="0025742C">
        <w:rPr>
          <w:rFonts w:hint="eastAsia"/>
          <w:color w:val="000000" w:themeColor="text1"/>
        </w:rPr>
        <w:t>界面</w:t>
      </w:r>
      <w:bookmarkEnd w:id="20"/>
      <w:r w:rsidRPr="0025742C">
        <w:rPr>
          <w:rFonts w:hint="eastAsia"/>
          <w:color w:val="000000" w:themeColor="text1"/>
        </w:rPr>
        <w:t>，实现景点地图整体管理功能</w:t>
      </w:r>
      <w:bookmarkEnd w:id="17"/>
      <w:r w:rsidR="00EF429B" w:rsidRPr="0025742C">
        <w:rPr>
          <w:rFonts w:hint="eastAsia"/>
          <w:color w:val="000000" w:themeColor="text1"/>
        </w:rPr>
        <w:t>。在这个菜单界面中，①</w:t>
      </w:r>
      <w:r w:rsidRPr="0025742C">
        <w:rPr>
          <w:rFonts w:hint="eastAsia"/>
          <w:color w:val="000000" w:themeColor="text1"/>
        </w:rPr>
        <w:t>调用</w:t>
      </w:r>
      <w:r w:rsidRPr="0025742C">
        <w:rPr>
          <w:rFonts w:hint="eastAsia"/>
          <w:color w:val="000000" w:themeColor="text1"/>
        </w:rPr>
        <w:t xml:space="preserve">void </w:t>
      </w:r>
      <w:proofErr w:type="spellStart"/>
      <w:r w:rsidRPr="0025742C">
        <w:rPr>
          <w:rFonts w:hint="eastAsia"/>
          <w:color w:val="000000" w:themeColor="text1"/>
        </w:rPr>
        <w:t>InitSpotsData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 </w:t>
      </w:r>
      <w:r w:rsidRPr="0025742C">
        <w:rPr>
          <w:rFonts w:hint="eastAsia"/>
          <w:color w:val="000000" w:themeColor="text1"/>
        </w:rPr>
        <w:t>函数，完成初始化学校景点数据</w:t>
      </w:r>
      <w:r w:rsidR="00EF429B" w:rsidRPr="0025742C">
        <w:rPr>
          <w:rFonts w:hint="eastAsia"/>
          <w:color w:val="000000" w:themeColor="text1"/>
        </w:rPr>
        <w:t>，</w:t>
      </w:r>
      <w:r w:rsidR="00EF429B" w:rsidRPr="0025742C">
        <w:rPr>
          <w:rFonts w:hint="eastAsia"/>
          <w:color w:val="000000" w:themeColor="text1"/>
        </w:rPr>
        <w:sym w:font="Wingdings 2" w:char="F06B"/>
      </w:r>
      <w:r w:rsidR="00EF429B" w:rsidRPr="0025742C">
        <w:rPr>
          <w:rFonts w:hint="eastAsia"/>
          <w:color w:val="000000" w:themeColor="text1"/>
        </w:rPr>
        <w:t>调用</w:t>
      </w:r>
      <w:r w:rsidR="00EF429B" w:rsidRPr="0025742C">
        <w:rPr>
          <w:rFonts w:hint="eastAsia"/>
          <w:color w:val="000000" w:themeColor="text1"/>
        </w:rPr>
        <w:t xml:space="preserve">void </w:t>
      </w:r>
      <w:proofErr w:type="spellStart"/>
      <w:r w:rsidR="00EF429B" w:rsidRPr="0025742C">
        <w:rPr>
          <w:rFonts w:hint="eastAsia"/>
          <w:color w:val="000000" w:themeColor="text1"/>
        </w:rPr>
        <w:t>SaveToMapFile</w:t>
      </w:r>
      <w:proofErr w:type="spellEnd"/>
      <w:r w:rsidR="00EF429B" w:rsidRPr="0025742C">
        <w:rPr>
          <w:rFonts w:hint="eastAsia"/>
          <w:color w:val="000000" w:themeColor="text1"/>
        </w:rPr>
        <w:t>(</w:t>
      </w:r>
      <w:proofErr w:type="spellStart"/>
      <w:r w:rsidR="00EF429B" w:rsidRPr="0025742C">
        <w:rPr>
          <w:rFonts w:hint="eastAsia"/>
          <w:color w:val="000000" w:themeColor="text1"/>
        </w:rPr>
        <w:t>MatrixGraph</w:t>
      </w:r>
      <w:proofErr w:type="spellEnd"/>
      <w:r w:rsidR="00EF429B" w:rsidRPr="0025742C">
        <w:rPr>
          <w:rFonts w:hint="eastAsia"/>
          <w:color w:val="000000" w:themeColor="text1"/>
        </w:rPr>
        <w:t xml:space="preserve"> g)</w:t>
      </w:r>
      <w:r w:rsidR="00EF429B" w:rsidRPr="0025742C">
        <w:rPr>
          <w:rFonts w:hint="eastAsia"/>
          <w:color w:val="000000" w:themeColor="text1"/>
        </w:rPr>
        <w:t>函数，保存景点地图数据到文件“</w:t>
      </w:r>
      <w:r w:rsidR="00EF429B" w:rsidRPr="0025742C">
        <w:rPr>
          <w:color w:val="000000" w:themeColor="text1"/>
        </w:rPr>
        <w:t>CampusSpotsData.dat</w:t>
      </w:r>
      <w:r w:rsidR="00EF429B" w:rsidRPr="0025742C">
        <w:rPr>
          <w:rFonts w:hint="eastAsia"/>
          <w:color w:val="000000" w:themeColor="text1"/>
        </w:rPr>
        <w:t>”，</w:t>
      </w:r>
      <w:r w:rsidR="00EF429B" w:rsidRPr="0025742C">
        <w:rPr>
          <w:rFonts w:hint="eastAsia"/>
          <w:color w:val="000000" w:themeColor="text1"/>
        </w:rPr>
        <w:sym w:font="Wingdings 2" w:char="F06C"/>
      </w:r>
      <w:r w:rsidR="00EF429B" w:rsidRPr="0025742C">
        <w:rPr>
          <w:rFonts w:hint="eastAsia"/>
          <w:color w:val="000000" w:themeColor="text1"/>
        </w:rPr>
        <w:t>调用</w:t>
      </w:r>
      <w:r w:rsidR="00EF429B" w:rsidRPr="0025742C">
        <w:rPr>
          <w:rFonts w:hint="eastAsia"/>
          <w:color w:val="000000" w:themeColor="text1"/>
        </w:rPr>
        <w:t xml:space="preserve">void </w:t>
      </w:r>
      <w:proofErr w:type="spellStart"/>
      <w:r w:rsidR="00EF429B" w:rsidRPr="0025742C">
        <w:rPr>
          <w:rFonts w:hint="eastAsia"/>
          <w:color w:val="000000" w:themeColor="text1"/>
        </w:rPr>
        <w:t>LoadFromMapFile</w:t>
      </w:r>
      <w:proofErr w:type="spellEnd"/>
      <w:r w:rsidR="00EF429B" w:rsidRPr="0025742C">
        <w:rPr>
          <w:rFonts w:hint="eastAsia"/>
          <w:color w:val="000000" w:themeColor="text1"/>
        </w:rPr>
        <w:t>(</w:t>
      </w:r>
      <w:proofErr w:type="spellStart"/>
      <w:r w:rsidR="00EF429B" w:rsidRPr="0025742C">
        <w:rPr>
          <w:rFonts w:hint="eastAsia"/>
          <w:color w:val="000000" w:themeColor="text1"/>
        </w:rPr>
        <w:t>MatrixGraph</w:t>
      </w:r>
      <w:proofErr w:type="spellEnd"/>
      <w:r w:rsidR="00EF429B" w:rsidRPr="0025742C">
        <w:rPr>
          <w:rFonts w:hint="eastAsia"/>
          <w:color w:val="000000" w:themeColor="text1"/>
        </w:rPr>
        <w:t xml:space="preserve"> &amp;g) </w:t>
      </w:r>
      <w:r w:rsidR="00EF429B" w:rsidRPr="0025742C">
        <w:rPr>
          <w:rFonts w:hint="eastAsia"/>
          <w:color w:val="000000" w:themeColor="text1"/>
        </w:rPr>
        <w:t>函数从文件“</w:t>
      </w:r>
      <w:r w:rsidR="00EF429B" w:rsidRPr="0025742C">
        <w:rPr>
          <w:color w:val="000000" w:themeColor="text1"/>
        </w:rPr>
        <w:t>CampusSpotsData.dat</w:t>
      </w:r>
      <w:r w:rsidR="00EF429B" w:rsidRPr="0025742C">
        <w:rPr>
          <w:rFonts w:hint="eastAsia"/>
          <w:color w:val="000000" w:themeColor="text1"/>
        </w:rPr>
        <w:t>”中</w:t>
      </w:r>
      <w:proofErr w:type="gramStart"/>
      <w:r w:rsidR="00EF429B" w:rsidRPr="0025742C">
        <w:rPr>
          <w:rFonts w:hint="eastAsia"/>
          <w:color w:val="000000" w:themeColor="text1"/>
        </w:rPr>
        <w:t>读取景点</w:t>
      </w:r>
      <w:proofErr w:type="gramEnd"/>
      <w:r w:rsidR="00EF429B" w:rsidRPr="0025742C">
        <w:rPr>
          <w:rFonts w:hint="eastAsia"/>
          <w:color w:val="000000" w:themeColor="text1"/>
        </w:rPr>
        <w:t>地图数据。</w:t>
      </w:r>
    </w:p>
    <w:p w14:paraId="7AE41E67" w14:textId="41715DFE" w:rsidR="00EF429B" w:rsidRPr="0025742C" w:rsidRDefault="00EF429B" w:rsidP="00EF429B">
      <w:pPr>
        <w:widowControl/>
        <w:snapToGrid w:val="0"/>
        <w:spacing w:line="360" w:lineRule="auto"/>
        <w:ind w:firstLineChars="200" w:firstLine="420"/>
        <w:jc w:val="left"/>
        <w:rPr>
          <w:color w:val="000000" w:themeColor="text1"/>
        </w:rPr>
      </w:pPr>
      <w:r w:rsidRPr="0025742C">
        <w:rPr>
          <w:rFonts w:hint="eastAsia"/>
          <w:color w:val="000000" w:themeColor="text1"/>
        </w:rPr>
        <w:t>（</w:t>
      </w:r>
      <w:r w:rsidRPr="0025742C">
        <w:rPr>
          <w:rFonts w:hint="eastAsia"/>
          <w:color w:val="000000" w:themeColor="text1"/>
        </w:rPr>
        <w:t>2</w:t>
      </w:r>
      <w:r w:rsidRPr="0025742C">
        <w:rPr>
          <w:rFonts w:hint="eastAsia"/>
          <w:color w:val="000000" w:themeColor="text1"/>
        </w:rPr>
        <w:t>）用户选择程序主菜单编号</w:t>
      </w:r>
      <w:r w:rsidRPr="0025742C">
        <w:rPr>
          <w:rFonts w:hint="eastAsia"/>
          <w:color w:val="000000" w:themeColor="text1"/>
        </w:rPr>
        <w:t>2</w:t>
      </w:r>
      <w:r w:rsidRPr="0025742C">
        <w:rPr>
          <w:rFonts w:hint="eastAsia"/>
          <w:color w:val="000000" w:themeColor="text1"/>
        </w:rPr>
        <w:t>，主程序调用校园景点数据管理函数，</w:t>
      </w:r>
    </w:p>
    <w:p w14:paraId="1C6F59E5" w14:textId="7C304D29" w:rsidR="00EF429B" w:rsidRPr="0025742C" w:rsidRDefault="00EF429B" w:rsidP="00EF429B">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ManaVertexData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，通过显示“</w:t>
      </w:r>
      <w:bookmarkStart w:id="21" w:name="OLE_LINK14"/>
      <w:r w:rsidRPr="0025742C">
        <w:rPr>
          <w:rFonts w:hint="eastAsia"/>
          <w:color w:val="000000" w:themeColor="text1"/>
        </w:rPr>
        <w:t>校园景点数据管理</w:t>
      </w:r>
      <w:bookmarkEnd w:id="21"/>
      <w:r w:rsidRPr="0025742C">
        <w:rPr>
          <w:rFonts w:hint="eastAsia"/>
          <w:color w:val="000000" w:themeColor="text1"/>
        </w:rPr>
        <w:t>”菜单界面，实现校园景点数据管理功能。在这个菜单界面中，①调用</w:t>
      </w:r>
      <w:r w:rsidRPr="0025742C">
        <w:rPr>
          <w:rFonts w:hint="eastAsia"/>
          <w:color w:val="000000" w:themeColor="text1"/>
        </w:rPr>
        <w:t xml:space="preserve">void </w:t>
      </w:r>
      <w:proofErr w:type="spellStart"/>
      <w:r w:rsidRPr="0025742C">
        <w:rPr>
          <w:rFonts w:hint="eastAsia"/>
          <w:color w:val="000000" w:themeColor="text1"/>
        </w:rPr>
        <w:t>InMultSpotsData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w:t>
      </w:r>
      <w:proofErr w:type="spellStart"/>
      <w:r w:rsidRPr="0025742C">
        <w:rPr>
          <w:rFonts w:hint="eastAsia"/>
          <w:color w:val="000000" w:themeColor="text1"/>
        </w:rPr>
        <w:t>g,int</w:t>
      </w:r>
      <w:proofErr w:type="spellEnd"/>
      <w:r w:rsidRPr="0025742C">
        <w:rPr>
          <w:rFonts w:hint="eastAsia"/>
          <w:color w:val="000000" w:themeColor="text1"/>
        </w:rPr>
        <w:t xml:space="preserve"> n)</w:t>
      </w:r>
      <w:r w:rsidRPr="0025742C">
        <w:rPr>
          <w:rFonts w:hint="eastAsia"/>
          <w:color w:val="000000" w:themeColor="text1"/>
        </w:rPr>
        <w:t>函数，完成输入多个景点信息功能，其中，该函数调用</w:t>
      </w:r>
      <w:r w:rsidRPr="0025742C">
        <w:rPr>
          <w:rFonts w:hint="eastAsia"/>
          <w:color w:val="000000" w:themeColor="text1"/>
        </w:rPr>
        <w:t xml:space="preserve">void </w:t>
      </w:r>
      <w:proofErr w:type="spellStart"/>
      <w:r w:rsidRPr="0025742C">
        <w:rPr>
          <w:rFonts w:hint="eastAsia"/>
          <w:color w:val="000000" w:themeColor="text1"/>
        </w:rPr>
        <w:t>InOneSpotsData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w:t>
      </w:r>
      <w:proofErr w:type="spellStart"/>
      <w:r w:rsidRPr="0025742C">
        <w:rPr>
          <w:rFonts w:hint="eastAsia"/>
          <w:color w:val="000000" w:themeColor="text1"/>
        </w:rPr>
        <w:t>g,int</w:t>
      </w:r>
      <w:proofErr w:type="spellEnd"/>
      <w:r w:rsidRPr="0025742C">
        <w:rPr>
          <w:rFonts w:hint="eastAsia"/>
          <w:color w:val="000000" w:themeColor="text1"/>
        </w:rPr>
        <w:t xml:space="preserve"> </w:t>
      </w:r>
      <w:proofErr w:type="spellStart"/>
      <w:r w:rsidRPr="0025742C">
        <w:rPr>
          <w:rFonts w:hint="eastAsia"/>
          <w:color w:val="000000" w:themeColor="text1"/>
        </w:rPr>
        <w:t>i</w:t>
      </w:r>
      <w:proofErr w:type="spellEnd"/>
      <w:r w:rsidRPr="0025742C">
        <w:rPr>
          <w:rFonts w:hint="eastAsia"/>
          <w:color w:val="000000" w:themeColor="text1"/>
        </w:rPr>
        <w:t>)</w:t>
      </w:r>
      <w:r w:rsidRPr="0025742C">
        <w:rPr>
          <w:rFonts w:hint="eastAsia"/>
          <w:color w:val="000000" w:themeColor="text1"/>
        </w:rPr>
        <w:t>，输入一个景点信息，</w:t>
      </w:r>
      <w:r w:rsidRPr="0025742C">
        <w:rPr>
          <w:rFonts w:hint="eastAsia"/>
          <w:color w:val="000000" w:themeColor="text1"/>
        </w:rPr>
        <w:sym w:font="Wingdings 2" w:char="F06B"/>
      </w:r>
      <w:r w:rsidRPr="0025742C">
        <w:rPr>
          <w:rFonts w:hint="eastAsia"/>
          <w:color w:val="000000" w:themeColor="text1"/>
        </w:rPr>
        <w:t>调用</w:t>
      </w:r>
      <w:r w:rsidRPr="0025742C">
        <w:rPr>
          <w:rFonts w:hint="eastAsia"/>
          <w:color w:val="000000" w:themeColor="text1"/>
        </w:rPr>
        <w:t xml:space="preserve">void </w:t>
      </w:r>
      <w:proofErr w:type="spellStart"/>
      <w:r w:rsidRPr="0025742C">
        <w:rPr>
          <w:rFonts w:hint="eastAsia"/>
          <w:color w:val="000000" w:themeColor="text1"/>
        </w:rPr>
        <w:t>InDeleteSpotsData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 </w:t>
      </w:r>
      <w:r w:rsidRPr="0025742C">
        <w:rPr>
          <w:rFonts w:hint="eastAsia"/>
          <w:color w:val="000000" w:themeColor="text1"/>
        </w:rPr>
        <w:t>函数，删除一个景点信息，</w:t>
      </w:r>
      <w:r w:rsidRPr="0025742C">
        <w:rPr>
          <w:rFonts w:hint="eastAsia"/>
          <w:color w:val="000000" w:themeColor="text1"/>
        </w:rPr>
        <w:sym w:font="Wingdings 2" w:char="F06C"/>
      </w:r>
      <w:r w:rsidRPr="0025742C">
        <w:rPr>
          <w:rFonts w:hint="eastAsia"/>
          <w:color w:val="000000" w:themeColor="text1"/>
        </w:rPr>
        <w:t>调用</w:t>
      </w:r>
      <w:r w:rsidR="006F62BF" w:rsidRPr="0025742C">
        <w:rPr>
          <w:rFonts w:hint="eastAsia"/>
          <w:color w:val="000000" w:themeColor="text1"/>
        </w:rPr>
        <w:t xml:space="preserve">void </w:t>
      </w:r>
      <w:proofErr w:type="spellStart"/>
      <w:r w:rsidR="006F62BF" w:rsidRPr="0025742C">
        <w:rPr>
          <w:rFonts w:hint="eastAsia"/>
          <w:color w:val="000000" w:themeColor="text1"/>
        </w:rPr>
        <w:t>InModifySpotsData</w:t>
      </w:r>
      <w:proofErr w:type="spellEnd"/>
      <w:r w:rsidR="006F62BF" w:rsidRPr="0025742C">
        <w:rPr>
          <w:rFonts w:hint="eastAsia"/>
          <w:color w:val="000000" w:themeColor="text1"/>
        </w:rPr>
        <w:t>(</w:t>
      </w:r>
      <w:proofErr w:type="spellStart"/>
      <w:r w:rsidR="006F62BF" w:rsidRPr="0025742C">
        <w:rPr>
          <w:rFonts w:hint="eastAsia"/>
          <w:color w:val="000000" w:themeColor="text1"/>
        </w:rPr>
        <w:t>MatrixGraph</w:t>
      </w:r>
      <w:proofErr w:type="spellEnd"/>
      <w:r w:rsidR="006F62BF" w:rsidRPr="0025742C">
        <w:rPr>
          <w:rFonts w:hint="eastAsia"/>
          <w:color w:val="000000" w:themeColor="text1"/>
        </w:rPr>
        <w:t xml:space="preserve"> &amp;g) </w:t>
      </w:r>
      <w:r w:rsidR="006F62BF" w:rsidRPr="0025742C">
        <w:rPr>
          <w:rFonts w:hint="eastAsia"/>
          <w:color w:val="000000" w:themeColor="text1"/>
        </w:rPr>
        <w:t>函数，修改景点信息，</w:t>
      </w:r>
      <w:r w:rsidR="006F62BF" w:rsidRPr="0025742C">
        <w:rPr>
          <w:rFonts w:ascii="微软雅黑" w:eastAsia="微软雅黑" w:hAnsi="微软雅黑" w:hint="eastAsia"/>
          <w:color w:val="000000" w:themeColor="text1"/>
        </w:rPr>
        <w:t>④</w:t>
      </w:r>
      <w:r w:rsidR="006F62BF" w:rsidRPr="0025742C">
        <w:rPr>
          <w:rFonts w:hint="eastAsia"/>
          <w:color w:val="000000" w:themeColor="text1"/>
        </w:rPr>
        <w:t>调用</w:t>
      </w:r>
      <w:r w:rsidR="006F62BF" w:rsidRPr="0025742C">
        <w:rPr>
          <w:rFonts w:hint="eastAsia"/>
          <w:color w:val="000000" w:themeColor="text1"/>
        </w:rPr>
        <w:t xml:space="preserve">void </w:t>
      </w:r>
      <w:proofErr w:type="spellStart"/>
      <w:r w:rsidR="006F62BF" w:rsidRPr="0025742C">
        <w:rPr>
          <w:rFonts w:hint="eastAsia"/>
          <w:color w:val="000000" w:themeColor="text1"/>
        </w:rPr>
        <w:t>ShowAllSpotsData</w:t>
      </w:r>
      <w:proofErr w:type="spellEnd"/>
      <w:r w:rsidR="006F62BF" w:rsidRPr="0025742C">
        <w:rPr>
          <w:rFonts w:hint="eastAsia"/>
          <w:color w:val="000000" w:themeColor="text1"/>
        </w:rPr>
        <w:t>(</w:t>
      </w:r>
      <w:proofErr w:type="spellStart"/>
      <w:r w:rsidR="006F62BF" w:rsidRPr="0025742C">
        <w:rPr>
          <w:rFonts w:hint="eastAsia"/>
          <w:color w:val="000000" w:themeColor="text1"/>
        </w:rPr>
        <w:t>MatrixGraph</w:t>
      </w:r>
      <w:proofErr w:type="spellEnd"/>
      <w:r w:rsidR="006F62BF" w:rsidRPr="0025742C">
        <w:rPr>
          <w:rFonts w:hint="eastAsia"/>
          <w:color w:val="000000" w:themeColor="text1"/>
        </w:rPr>
        <w:t xml:space="preserve"> g)</w:t>
      </w:r>
      <w:r w:rsidR="006F62BF" w:rsidRPr="0025742C">
        <w:rPr>
          <w:rFonts w:hint="eastAsia"/>
          <w:color w:val="000000" w:themeColor="text1"/>
        </w:rPr>
        <w:t>函数显示全部景点信息</w:t>
      </w:r>
      <w:r w:rsidRPr="0025742C">
        <w:rPr>
          <w:rFonts w:hint="eastAsia"/>
          <w:color w:val="000000" w:themeColor="text1"/>
        </w:rPr>
        <w:t>。</w:t>
      </w:r>
    </w:p>
    <w:p w14:paraId="648D4C03" w14:textId="28333272" w:rsidR="006F62BF" w:rsidRPr="0025742C" w:rsidRDefault="006F62BF" w:rsidP="006F62BF">
      <w:pPr>
        <w:widowControl/>
        <w:snapToGrid w:val="0"/>
        <w:spacing w:line="360" w:lineRule="auto"/>
        <w:ind w:firstLineChars="200" w:firstLine="420"/>
        <w:jc w:val="left"/>
        <w:rPr>
          <w:color w:val="000000" w:themeColor="text1"/>
        </w:rPr>
      </w:pPr>
      <w:bookmarkStart w:id="22" w:name="OLE_LINK16"/>
      <w:r w:rsidRPr="0025742C">
        <w:rPr>
          <w:rFonts w:hint="eastAsia"/>
          <w:color w:val="000000" w:themeColor="text1"/>
        </w:rPr>
        <w:t>（</w:t>
      </w:r>
      <w:r w:rsidRPr="0025742C">
        <w:rPr>
          <w:rFonts w:hint="eastAsia"/>
          <w:color w:val="000000" w:themeColor="text1"/>
        </w:rPr>
        <w:t>3</w:t>
      </w:r>
      <w:r w:rsidRPr="0025742C">
        <w:rPr>
          <w:rFonts w:hint="eastAsia"/>
          <w:color w:val="000000" w:themeColor="text1"/>
        </w:rPr>
        <w:t>）用户选择程序主菜单编号</w:t>
      </w:r>
      <w:r w:rsidRPr="0025742C">
        <w:rPr>
          <w:rFonts w:hint="eastAsia"/>
          <w:color w:val="000000" w:themeColor="text1"/>
        </w:rPr>
        <w:t>3</w:t>
      </w:r>
      <w:r w:rsidRPr="0025742C">
        <w:rPr>
          <w:rFonts w:hint="eastAsia"/>
          <w:color w:val="000000" w:themeColor="text1"/>
        </w:rPr>
        <w:t>，主程序</w:t>
      </w:r>
      <w:proofErr w:type="gramStart"/>
      <w:r w:rsidRPr="0025742C">
        <w:rPr>
          <w:rFonts w:hint="eastAsia"/>
          <w:color w:val="000000" w:themeColor="text1"/>
        </w:rPr>
        <w:t>调用景点</w:t>
      </w:r>
      <w:proofErr w:type="gramEnd"/>
      <w:r w:rsidRPr="0025742C">
        <w:rPr>
          <w:rFonts w:hint="eastAsia"/>
          <w:color w:val="000000" w:themeColor="text1"/>
        </w:rPr>
        <w:t>交通数据管理函数，</w:t>
      </w:r>
    </w:p>
    <w:p w14:paraId="00E82AC5" w14:textId="77777777"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ManaRoadData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，通过显示“校园景点交通数据管理”菜单界面，实现校园景点交通数据管理功能。在这个菜单界面中，</w:t>
      </w:r>
    </w:p>
    <w:p w14:paraId="31E99DE0" w14:textId="457840B4"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t>①调用</w:t>
      </w:r>
      <w:r w:rsidR="009E4D7D" w:rsidRPr="0025742C">
        <w:rPr>
          <w:rFonts w:hint="eastAsia"/>
          <w:color w:val="000000" w:themeColor="text1"/>
        </w:rPr>
        <w:t xml:space="preserve">void </w:t>
      </w:r>
      <w:proofErr w:type="spellStart"/>
      <w:r w:rsidR="009E4D7D" w:rsidRPr="0025742C">
        <w:rPr>
          <w:rFonts w:hint="eastAsia"/>
          <w:color w:val="000000" w:themeColor="text1"/>
        </w:rPr>
        <w:t>AddEdge</w:t>
      </w:r>
      <w:proofErr w:type="spellEnd"/>
      <w:r w:rsidR="009E4D7D" w:rsidRPr="0025742C">
        <w:rPr>
          <w:rFonts w:hint="eastAsia"/>
          <w:color w:val="000000" w:themeColor="text1"/>
        </w:rPr>
        <w:t>(</w:t>
      </w:r>
      <w:proofErr w:type="spellStart"/>
      <w:r w:rsidR="009E4D7D" w:rsidRPr="0025742C">
        <w:rPr>
          <w:rFonts w:hint="eastAsia"/>
          <w:color w:val="000000" w:themeColor="text1"/>
        </w:rPr>
        <w:t>MatrixGraph</w:t>
      </w:r>
      <w:proofErr w:type="spellEnd"/>
      <w:r w:rsidR="009E4D7D" w:rsidRPr="0025742C">
        <w:rPr>
          <w:rFonts w:hint="eastAsia"/>
          <w:color w:val="000000" w:themeColor="text1"/>
        </w:rPr>
        <w:t xml:space="preserve"> &amp;g)</w:t>
      </w:r>
      <w:r w:rsidRPr="0025742C">
        <w:rPr>
          <w:rFonts w:hint="eastAsia"/>
          <w:color w:val="000000" w:themeColor="text1"/>
        </w:rPr>
        <w:t>函数，</w:t>
      </w:r>
      <w:r w:rsidR="009E4D7D" w:rsidRPr="0025742C">
        <w:rPr>
          <w:rFonts w:hint="eastAsia"/>
          <w:color w:val="000000" w:themeColor="text1"/>
        </w:rPr>
        <w:t>增加一个景点交通数据</w:t>
      </w:r>
      <w:r w:rsidRPr="0025742C">
        <w:rPr>
          <w:rFonts w:hint="eastAsia"/>
          <w:color w:val="000000" w:themeColor="text1"/>
        </w:rPr>
        <w:t>，其中该函数调用</w:t>
      </w:r>
      <w:r w:rsidR="009E4D7D" w:rsidRPr="0025742C">
        <w:rPr>
          <w:color w:val="000000" w:themeColor="text1"/>
        </w:rPr>
        <w:t xml:space="preserve">int </w:t>
      </w:r>
      <w:proofErr w:type="spellStart"/>
      <w:r w:rsidR="009E4D7D" w:rsidRPr="0025742C">
        <w:rPr>
          <w:color w:val="000000" w:themeColor="text1"/>
        </w:rPr>
        <w:t>LocateSpotPos</w:t>
      </w:r>
      <w:proofErr w:type="spellEnd"/>
      <w:r w:rsidR="009E4D7D" w:rsidRPr="0025742C">
        <w:rPr>
          <w:color w:val="000000" w:themeColor="text1"/>
        </w:rPr>
        <w:t>(</w:t>
      </w:r>
      <w:proofErr w:type="spellStart"/>
      <w:r w:rsidR="009E4D7D" w:rsidRPr="0025742C">
        <w:rPr>
          <w:color w:val="000000" w:themeColor="text1"/>
        </w:rPr>
        <w:t>MatrixGraph</w:t>
      </w:r>
      <w:proofErr w:type="spellEnd"/>
      <w:r w:rsidR="009E4D7D" w:rsidRPr="0025742C">
        <w:rPr>
          <w:color w:val="000000" w:themeColor="text1"/>
        </w:rPr>
        <w:t xml:space="preserve"> g , char </w:t>
      </w:r>
      <w:proofErr w:type="spellStart"/>
      <w:r w:rsidR="009E4D7D" w:rsidRPr="0025742C">
        <w:rPr>
          <w:color w:val="000000" w:themeColor="text1"/>
        </w:rPr>
        <w:t>SpotName</w:t>
      </w:r>
      <w:proofErr w:type="spellEnd"/>
      <w:r w:rsidR="009E4D7D" w:rsidRPr="0025742C">
        <w:rPr>
          <w:color w:val="000000" w:themeColor="text1"/>
        </w:rPr>
        <w:t>[])</w:t>
      </w:r>
      <w:r w:rsidR="009E4D7D" w:rsidRPr="0025742C">
        <w:rPr>
          <w:rFonts w:hint="eastAsia"/>
          <w:color w:val="000000" w:themeColor="text1"/>
        </w:rPr>
        <w:t>函数</w:t>
      </w:r>
      <w:r w:rsidRPr="0025742C">
        <w:rPr>
          <w:rFonts w:hint="eastAsia"/>
          <w:color w:val="000000" w:themeColor="text1"/>
        </w:rPr>
        <w:t>，</w:t>
      </w:r>
      <w:r w:rsidR="009E4D7D" w:rsidRPr="0025742C">
        <w:rPr>
          <w:rFonts w:hint="eastAsia"/>
          <w:color w:val="000000" w:themeColor="text1"/>
        </w:rPr>
        <w:t>完成按</w:t>
      </w:r>
      <w:r w:rsidRPr="0025742C">
        <w:rPr>
          <w:rFonts w:hint="eastAsia"/>
          <w:color w:val="000000" w:themeColor="text1"/>
        </w:rPr>
        <w:t>景点</w:t>
      </w:r>
      <w:r w:rsidR="009E4D7D" w:rsidRPr="0025742C">
        <w:rPr>
          <w:rFonts w:hint="eastAsia"/>
          <w:color w:val="000000" w:themeColor="text1"/>
        </w:rPr>
        <w:t>名称定位存储下标的功能；</w:t>
      </w:r>
    </w:p>
    <w:p w14:paraId="511BF134" w14:textId="77777777"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lastRenderedPageBreak/>
        <w:sym w:font="Wingdings 2" w:char="F06B"/>
      </w:r>
      <w:r w:rsidRPr="0025742C">
        <w:rPr>
          <w:rFonts w:hint="eastAsia"/>
          <w:color w:val="000000" w:themeColor="text1"/>
        </w:rPr>
        <w:t>调用</w:t>
      </w:r>
      <w:r w:rsidR="009E4D7D" w:rsidRPr="0025742C">
        <w:rPr>
          <w:rFonts w:hint="eastAsia"/>
          <w:color w:val="000000" w:themeColor="text1"/>
        </w:rPr>
        <w:t xml:space="preserve">void </w:t>
      </w:r>
      <w:proofErr w:type="spellStart"/>
      <w:r w:rsidR="009E4D7D" w:rsidRPr="0025742C">
        <w:rPr>
          <w:rFonts w:hint="eastAsia"/>
          <w:color w:val="000000" w:themeColor="text1"/>
        </w:rPr>
        <w:t>DeleteEdge</w:t>
      </w:r>
      <w:proofErr w:type="spellEnd"/>
      <w:r w:rsidR="009E4D7D" w:rsidRPr="0025742C">
        <w:rPr>
          <w:rFonts w:hint="eastAsia"/>
          <w:color w:val="000000" w:themeColor="text1"/>
        </w:rPr>
        <w:t>(</w:t>
      </w:r>
      <w:proofErr w:type="spellStart"/>
      <w:r w:rsidR="009E4D7D" w:rsidRPr="0025742C">
        <w:rPr>
          <w:rFonts w:hint="eastAsia"/>
          <w:color w:val="000000" w:themeColor="text1"/>
        </w:rPr>
        <w:t>MatrixGraph</w:t>
      </w:r>
      <w:proofErr w:type="spellEnd"/>
      <w:r w:rsidR="009E4D7D" w:rsidRPr="0025742C">
        <w:rPr>
          <w:rFonts w:hint="eastAsia"/>
          <w:color w:val="000000" w:themeColor="text1"/>
        </w:rPr>
        <w:t xml:space="preserve"> &amp;g)</w:t>
      </w:r>
      <w:r w:rsidRPr="0025742C">
        <w:rPr>
          <w:rFonts w:hint="eastAsia"/>
          <w:color w:val="000000" w:themeColor="text1"/>
        </w:rPr>
        <w:t>函数，删除</w:t>
      </w:r>
      <w:r w:rsidR="009E4D7D" w:rsidRPr="0025742C">
        <w:rPr>
          <w:rFonts w:hint="eastAsia"/>
          <w:color w:val="000000" w:themeColor="text1"/>
        </w:rPr>
        <w:t>一个景点交通数据，</w:t>
      </w:r>
      <w:bookmarkStart w:id="23" w:name="OLE_LINK15"/>
      <w:r w:rsidR="009E4D7D" w:rsidRPr="0025742C">
        <w:rPr>
          <w:rFonts w:hint="eastAsia"/>
          <w:color w:val="000000" w:themeColor="text1"/>
        </w:rPr>
        <w:t>其中该函数调用</w:t>
      </w:r>
      <w:r w:rsidR="009E4D7D" w:rsidRPr="0025742C">
        <w:rPr>
          <w:color w:val="000000" w:themeColor="text1"/>
        </w:rPr>
        <w:t xml:space="preserve">int </w:t>
      </w:r>
      <w:proofErr w:type="spellStart"/>
      <w:r w:rsidR="009E4D7D" w:rsidRPr="0025742C">
        <w:rPr>
          <w:color w:val="000000" w:themeColor="text1"/>
        </w:rPr>
        <w:t>LocateSpotPos</w:t>
      </w:r>
      <w:proofErr w:type="spellEnd"/>
      <w:r w:rsidR="009E4D7D" w:rsidRPr="0025742C">
        <w:rPr>
          <w:color w:val="000000" w:themeColor="text1"/>
        </w:rPr>
        <w:t>(</w:t>
      </w:r>
      <w:proofErr w:type="spellStart"/>
      <w:r w:rsidR="009E4D7D" w:rsidRPr="0025742C">
        <w:rPr>
          <w:color w:val="000000" w:themeColor="text1"/>
        </w:rPr>
        <w:t>MatrixGraph</w:t>
      </w:r>
      <w:proofErr w:type="spellEnd"/>
      <w:r w:rsidR="009E4D7D" w:rsidRPr="0025742C">
        <w:rPr>
          <w:color w:val="000000" w:themeColor="text1"/>
        </w:rPr>
        <w:t xml:space="preserve"> g , char </w:t>
      </w:r>
      <w:proofErr w:type="spellStart"/>
      <w:r w:rsidR="009E4D7D" w:rsidRPr="0025742C">
        <w:rPr>
          <w:color w:val="000000" w:themeColor="text1"/>
        </w:rPr>
        <w:t>SpotName</w:t>
      </w:r>
      <w:proofErr w:type="spellEnd"/>
      <w:r w:rsidR="009E4D7D" w:rsidRPr="0025742C">
        <w:rPr>
          <w:color w:val="000000" w:themeColor="text1"/>
        </w:rPr>
        <w:t>[])</w:t>
      </w:r>
      <w:r w:rsidR="009E4D7D" w:rsidRPr="0025742C">
        <w:rPr>
          <w:rFonts w:hint="eastAsia"/>
          <w:color w:val="000000" w:themeColor="text1"/>
        </w:rPr>
        <w:t>函数，完成按景点名称定位存储下标的功能；</w:t>
      </w:r>
      <w:bookmarkEnd w:id="23"/>
    </w:p>
    <w:p w14:paraId="2B0F54D1" w14:textId="1ABEFDE7"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sym w:font="Wingdings 2" w:char="F06C"/>
      </w:r>
      <w:r w:rsidRPr="0025742C">
        <w:rPr>
          <w:rFonts w:hint="eastAsia"/>
          <w:color w:val="000000" w:themeColor="text1"/>
        </w:rPr>
        <w:t>调用</w:t>
      </w:r>
      <w:r w:rsidR="009E4D7D" w:rsidRPr="0025742C">
        <w:rPr>
          <w:rFonts w:hint="eastAsia"/>
          <w:color w:val="000000" w:themeColor="text1"/>
        </w:rPr>
        <w:t xml:space="preserve">void </w:t>
      </w:r>
      <w:proofErr w:type="spellStart"/>
      <w:r w:rsidR="009E4D7D" w:rsidRPr="0025742C">
        <w:rPr>
          <w:rFonts w:hint="eastAsia"/>
          <w:color w:val="000000" w:themeColor="text1"/>
        </w:rPr>
        <w:t>ModifyEdge</w:t>
      </w:r>
      <w:proofErr w:type="spellEnd"/>
      <w:r w:rsidR="009E4D7D" w:rsidRPr="0025742C">
        <w:rPr>
          <w:rFonts w:hint="eastAsia"/>
          <w:color w:val="000000" w:themeColor="text1"/>
        </w:rPr>
        <w:t>(</w:t>
      </w:r>
      <w:proofErr w:type="spellStart"/>
      <w:r w:rsidR="009E4D7D" w:rsidRPr="0025742C">
        <w:rPr>
          <w:rFonts w:hint="eastAsia"/>
          <w:color w:val="000000" w:themeColor="text1"/>
        </w:rPr>
        <w:t>MatrixGraph</w:t>
      </w:r>
      <w:proofErr w:type="spellEnd"/>
      <w:r w:rsidR="009E4D7D" w:rsidRPr="0025742C">
        <w:rPr>
          <w:rFonts w:hint="eastAsia"/>
          <w:color w:val="000000" w:themeColor="text1"/>
        </w:rPr>
        <w:t xml:space="preserve"> &amp;g)</w:t>
      </w:r>
      <w:r w:rsidRPr="0025742C">
        <w:rPr>
          <w:rFonts w:hint="eastAsia"/>
          <w:color w:val="000000" w:themeColor="text1"/>
        </w:rPr>
        <w:t>函数，</w:t>
      </w:r>
      <w:r w:rsidR="009E4D7D" w:rsidRPr="0025742C">
        <w:rPr>
          <w:rFonts w:hint="eastAsia"/>
          <w:color w:val="000000" w:themeColor="text1"/>
        </w:rPr>
        <w:t>修改景点交通数据</w:t>
      </w:r>
      <w:r w:rsidR="00F92747" w:rsidRPr="0025742C">
        <w:rPr>
          <w:rFonts w:hint="eastAsia"/>
          <w:color w:val="000000" w:themeColor="text1"/>
        </w:rPr>
        <w:t>，其中该函数调用</w:t>
      </w:r>
      <w:r w:rsidR="00F92747" w:rsidRPr="0025742C">
        <w:rPr>
          <w:color w:val="000000" w:themeColor="text1"/>
        </w:rPr>
        <w:t xml:space="preserve">int </w:t>
      </w:r>
      <w:proofErr w:type="spellStart"/>
      <w:r w:rsidR="00F92747" w:rsidRPr="0025742C">
        <w:rPr>
          <w:color w:val="000000" w:themeColor="text1"/>
        </w:rPr>
        <w:t>LocateSpotPos</w:t>
      </w:r>
      <w:proofErr w:type="spellEnd"/>
      <w:r w:rsidR="00F92747" w:rsidRPr="0025742C">
        <w:rPr>
          <w:color w:val="000000" w:themeColor="text1"/>
        </w:rPr>
        <w:t>(</w:t>
      </w:r>
      <w:proofErr w:type="spellStart"/>
      <w:r w:rsidR="00F92747" w:rsidRPr="0025742C">
        <w:rPr>
          <w:color w:val="000000" w:themeColor="text1"/>
        </w:rPr>
        <w:t>MatrixGraph</w:t>
      </w:r>
      <w:proofErr w:type="spellEnd"/>
      <w:r w:rsidR="00F92747" w:rsidRPr="0025742C">
        <w:rPr>
          <w:color w:val="000000" w:themeColor="text1"/>
        </w:rPr>
        <w:t xml:space="preserve"> g , char </w:t>
      </w:r>
      <w:proofErr w:type="spellStart"/>
      <w:r w:rsidR="00F92747" w:rsidRPr="0025742C">
        <w:rPr>
          <w:color w:val="000000" w:themeColor="text1"/>
        </w:rPr>
        <w:t>SpotName</w:t>
      </w:r>
      <w:proofErr w:type="spellEnd"/>
      <w:r w:rsidR="00F92747" w:rsidRPr="0025742C">
        <w:rPr>
          <w:color w:val="000000" w:themeColor="text1"/>
        </w:rPr>
        <w:t>[])</w:t>
      </w:r>
      <w:r w:rsidR="00F92747" w:rsidRPr="0025742C">
        <w:rPr>
          <w:rFonts w:hint="eastAsia"/>
          <w:color w:val="000000" w:themeColor="text1"/>
        </w:rPr>
        <w:t>函数，完成按景点名称定位存储下标的功能；</w:t>
      </w:r>
    </w:p>
    <w:p w14:paraId="1BAA0E78" w14:textId="176CE513" w:rsidR="006F62BF" w:rsidRPr="0025742C" w:rsidRDefault="006F62BF" w:rsidP="006F62BF">
      <w:pPr>
        <w:widowControl/>
        <w:snapToGrid w:val="0"/>
        <w:spacing w:line="360" w:lineRule="auto"/>
        <w:jc w:val="left"/>
        <w:rPr>
          <w:color w:val="000000" w:themeColor="text1"/>
        </w:rPr>
      </w:pPr>
      <w:r w:rsidRPr="0025742C">
        <w:rPr>
          <w:rFonts w:ascii="微软雅黑" w:eastAsia="微软雅黑" w:hAnsi="微软雅黑" w:hint="eastAsia"/>
          <w:color w:val="000000" w:themeColor="text1"/>
        </w:rPr>
        <w:t>④</w:t>
      </w:r>
      <w:r w:rsidRPr="0025742C">
        <w:rPr>
          <w:rFonts w:hint="eastAsia"/>
          <w:color w:val="000000" w:themeColor="text1"/>
        </w:rPr>
        <w:t>调用</w:t>
      </w:r>
      <w:r w:rsidR="00F92747" w:rsidRPr="0025742C">
        <w:rPr>
          <w:rFonts w:hint="eastAsia"/>
          <w:color w:val="000000" w:themeColor="text1"/>
        </w:rPr>
        <w:t xml:space="preserve">void </w:t>
      </w:r>
      <w:proofErr w:type="spellStart"/>
      <w:r w:rsidR="00F92747" w:rsidRPr="0025742C">
        <w:rPr>
          <w:rFonts w:hint="eastAsia"/>
          <w:color w:val="000000" w:themeColor="text1"/>
        </w:rPr>
        <w:t>DispAllEdge</w:t>
      </w:r>
      <w:proofErr w:type="spellEnd"/>
      <w:r w:rsidR="00F92747" w:rsidRPr="0025742C">
        <w:rPr>
          <w:rFonts w:hint="eastAsia"/>
          <w:color w:val="000000" w:themeColor="text1"/>
        </w:rPr>
        <w:t>(</w:t>
      </w:r>
      <w:proofErr w:type="spellStart"/>
      <w:r w:rsidR="00F92747" w:rsidRPr="0025742C">
        <w:rPr>
          <w:rFonts w:hint="eastAsia"/>
          <w:color w:val="000000" w:themeColor="text1"/>
        </w:rPr>
        <w:t>MatrixGraph</w:t>
      </w:r>
      <w:proofErr w:type="spellEnd"/>
      <w:r w:rsidR="00F92747" w:rsidRPr="0025742C">
        <w:rPr>
          <w:rFonts w:hint="eastAsia"/>
          <w:color w:val="000000" w:themeColor="text1"/>
        </w:rPr>
        <w:t xml:space="preserve"> g) </w:t>
      </w:r>
      <w:r w:rsidR="00F92747" w:rsidRPr="0025742C">
        <w:rPr>
          <w:rFonts w:hint="eastAsia"/>
          <w:color w:val="000000" w:themeColor="text1"/>
        </w:rPr>
        <w:t>函数，显示所有景点交通数据</w:t>
      </w:r>
      <w:r w:rsidRPr="0025742C">
        <w:rPr>
          <w:rFonts w:hint="eastAsia"/>
          <w:color w:val="000000" w:themeColor="text1"/>
        </w:rPr>
        <w:t>。</w:t>
      </w:r>
    </w:p>
    <w:bookmarkEnd w:id="22"/>
    <w:p w14:paraId="0B64252C" w14:textId="33A41C4C" w:rsidR="00152C34" w:rsidRPr="0025742C" w:rsidRDefault="00152C34" w:rsidP="00152C34">
      <w:pPr>
        <w:widowControl/>
        <w:snapToGrid w:val="0"/>
        <w:spacing w:line="360" w:lineRule="auto"/>
        <w:ind w:firstLineChars="200" w:firstLine="420"/>
        <w:jc w:val="left"/>
        <w:rPr>
          <w:color w:val="000000" w:themeColor="text1"/>
        </w:rPr>
      </w:pPr>
      <w:r w:rsidRPr="0025742C">
        <w:rPr>
          <w:rFonts w:hint="eastAsia"/>
          <w:color w:val="000000" w:themeColor="text1"/>
        </w:rPr>
        <w:t>（</w:t>
      </w:r>
      <w:r w:rsidRPr="0025742C">
        <w:rPr>
          <w:rFonts w:hint="eastAsia"/>
          <w:color w:val="000000" w:themeColor="text1"/>
        </w:rPr>
        <w:t>4</w:t>
      </w:r>
      <w:r w:rsidRPr="0025742C">
        <w:rPr>
          <w:rFonts w:hint="eastAsia"/>
          <w:color w:val="000000" w:themeColor="text1"/>
        </w:rPr>
        <w:t>）用户选择程序主菜单编号</w:t>
      </w:r>
      <w:r w:rsidRPr="0025742C">
        <w:rPr>
          <w:rFonts w:hint="eastAsia"/>
          <w:color w:val="000000" w:themeColor="text1"/>
        </w:rPr>
        <w:t>4</w:t>
      </w:r>
      <w:r w:rsidRPr="0025742C">
        <w:rPr>
          <w:rFonts w:hint="eastAsia"/>
          <w:color w:val="000000" w:themeColor="text1"/>
        </w:rPr>
        <w:t>，主程序调用校园景点信息查询函数，</w:t>
      </w:r>
    </w:p>
    <w:p w14:paraId="370ED63F" w14:textId="054B732A" w:rsidR="00152C34" w:rsidRPr="0025742C" w:rsidRDefault="00152C34" w:rsidP="00152C34">
      <w:pPr>
        <w:widowControl/>
        <w:snapToGrid w:val="0"/>
        <w:spacing w:line="360" w:lineRule="auto"/>
        <w:jc w:val="left"/>
        <w:rPr>
          <w:color w:val="000000" w:themeColor="text1"/>
        </w:rPr>
      </w:pPr>
      <w:r w:rsidRPr="0025742C">
        <w:rPr>
          <w:color w:val="000000" w:themeColor="text1"/>
        </w:rPr>
        <w:t xml:space="preserve">void </w:t>
      </w:r>
      <w:proofErr w:type="spellStart"/>
      <w:r w:rsidRPr="0025742C">
        <w:rPr>
          <w:color w:val="000000" w:themeColor="text1"/>
        </w:rPr>
        <w:t>SearchSpotInfor</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w:t>
      </w:r>
      <w:r w:rsidRPr="0025742C">
        <w:rPr>
          <w:rFonts w:hint="eastAsia"/>
          <w:color w:val="000000" w:themeColor="text1"/>
        </w:rPr>
        <w:t>，完成游览线路查询，其中该函数调用</w:t>
      </w:r>
      <w:r w:rsidRPr="0025742C">
        <w:rPr>
          <w:color w:val="000000" w:themeColor="text1"/>
        </w:rPr>
        <w:t xml:space="preserve">int </w:t>
      </w:r>
      <w:proofErr w:type="spellStart"/>
      <w:r w:rsidRPr="0025742C">
        <w:rPr>
          <w:color w:val="000000" w:themeColor="text1"/>
        </w:rPr>
        <w:t>LocateSpotPos</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 , char </w:t>
      </w:r>
      <w:proofErr w:type="spellStart"/>
      <w:r w:rsidRPr="0025742C">
        <w:rPr>
          <w:color w:val="000000" w:themeColor="text1"/>
        </w:rPr>
        <w:t>SpotName</w:t>
      </w:r>
      <w:proofErr w:type="spellEnd"/>
      <w:r w:rsidRPr="0025742C">
        <w:rPr>
          <w:color w:val="000000" w:themeColor="text1"/>
        </w:rPr>
        <w:t>[])</w:t>
      </w:r>
      <w:r w:rsidRPr="0025742C">
        <w:rPr>
          <w:rFonts w:hint="eastAsia"/>
          <w:color w:val="000000" w:themeColor="text1"/>
        </w:rPr>
        <w:t>函数，按景点名称定位存储下标，调用</w:t>
      </w:r>
      <w:r w:rsidRPr="0025742C">
        <w:rPr>
          <w:rFonts w:hint="eastAsia"/>
          <w:color w:val="000000" w:themeColor="text1"/>
        </w:rPr>
        <w:t xml:space="preserve">void </w:t>
      </w:r>
      <w:proofErr w:type="spellStart"/>
      <w:r w:rsidRPr="0025742C">
        <w:rPr>
          <w:rFonts w:hint="eastAsia"/>
          <w:color w:val="000000" w:themeColor="text1"/>
        </w:rPr>
        <w:t>ShowOneSpotsData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w:t>
      </w:r>
      <w:proofErr w:type="spellStart"/>
      <w:r w:rsidRPr="0025742C">
        <w:rPr>
          <w:rFonts w:hint="eastAsia"/>
          <w:color w:val="000000" w:themeColor="text1"/>
        </w:rPr>
        <w:t>g,int</w:t>
      </w:r>
      <w:proofErr w:type="spellEnd"/>
      <w:r w:rsidRPr="0025742C">
        <w:rPr>
          <w:rFonts w:hint="eastAsia"/>
          <w:color w:val="000000" w:themeColor="text1"/>
        </w:rPr>
        <w:t xml:space="preserve"> </w:t>
      </w:r>
      <w:proofErr w:type="spellStart"/>
      <w:r w:rsidRPr="0025742C">
        <w:rPr>
          <w:rFonts w:hint="eastAsia"/>
          <w:color w:val="000000" w:themeColor="text1"/>
        </w:rPr>
        <w:t>i</w:t>
      </w:r>
      <w:proofErr w:type="spellEnd"/>
      <w:r w:rsidRPr="0025742C">
        <w:rPr>
          <w:rFonts w:hint="eastAsia"/>
          <w:color w:val="000000" w:themeColor="text1"/>
        </w:rPr>
        <w:t>)</w:t>
      </w:r>
      <w:r w:rsidRPr="0025742C">
        <w:rPr>
          <w:rFonts w:hint="eastAsia"/>
          <w:color w:val="000000" w:themeColor="text1"/>
        </w:rPr>
        <w:t>函数显示一个景点的信息。</w:t>
      </w:r>
    </w:p>
    <w:p w14:paraId="60E46583" w14:textId="1C32DD0D" w:rsidR="00152C34" w:rsidRPr="0025742C" w:rsidRDefault="00152C34" w:rsidP="00152C34">
      <w:pPr>
        <w:widowControl/>
        <w:snapToGrid w:val="0"/>
        <w:spacing w:line="360" w:lineRule="auto"/>
        <w:ind w:firstLineChars="200" w:firstLine="420"/>
        <w:jc w:val="left"/>
        <w:rPr>
          <w:color w:val="000000" w:themeColor="text1"/>
        </w:rPr>
      </w:pPr>
      <w:bookmarkStart w:id="24" w:name="OLE_LINK20"/>
      <w:r w:rsidRPr="0025742C">
        <w:rPr>
          <w:rFonts w:hint="eastAsia"/>
          <w:color w:val="000000" w:themeColor="text1"/>
        </w:rPr>
        <w:t>（</w:t>
      </w:r>
      <w:r w:rsidRPr="0025742C">
        <w:rPr>
          <w:rFonts w:hint="eastAsia"/>
          <w:color w:val="000000" w:themeColor="text1"/>
        </w:rPr>
        <w:t>5</w:t>
      </w:r>
      <w:r w:rsidRPr="0025742C">
        <w:rPr>
          <w:rFonts w:hint="eastAsia"/>
          <w:color w:val="000000" w:themeColor="text1"/>
        </w:rPr>
        <w:t>）用户选择程序主菜单编号</w:t>
      </w:r>
      <w:r w:rsidRPr="0025742C">
        <w:rPr>
          <w:rFonts w:hint="eastAsia"/>
          <w:color w:val="000000" w:themeColor="text1"/>
        </w:rPr>
        <w:t>5</w:t>
      </w:r>
      <w:r w:rsidRPr="0025742C">
        <w:rPr>
          <w:rFonts w:hint="eastAsia"/>
          <w:color w:val="000000" w:themeColor="text1"/>
        </w:rPr>
        <w:t>，主程序</w:t>
      </w:r>
      <w:proofErr w:type="gramStart"/>
      <w:r w:rsidRPr="0025742C">
        <w:rPr>
          <w:rFonts w:hint="eastAsia"/>
          <w:color w:val="000000" w:themeColor="text1"/>
        </w:rPr>
        <w:t>调用景点</w:t>
      </w:r>
      <w:proofErr w:type="gramEnd"/>
      <w:r w:rsidRPr="0025742C">
        <w:rPr>
          <w:rFonts w:hint="eastAsia"/>
          <w:color w:val="000000" w:themeColor="text1"/>
        </w:rPr>
        <w:t>交通数据管理函数，</w:t>
      </w:r>
    </w:p>
    <w:p w14:paraId="35174C46" w14:textId="3BD84228" w:rsidR="00152C34" w:rsidRPr="0025742C" w:rsidRDefault="00152C34" w:rsidP="00152C34">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VisitPathPlan</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，该函数首先调用</w:t>
      </w:r>
      <w:r w:rsidRPr="0025742C">
        <w:rPr>
          <w:rFonts w:hint="eastAsia"/>
          <w:color w:val="000000" w:themeColor="text1"/>
        </w:rPr>
        <w:t xml:space="preserve">bool </w:t>
      </w:r>
      <w:proofErr w:type="spellStart"/>
      <w:r w:rsidRPr="0025742C">
        <w:rPr>
          <w:rFonts w:hint="eastAsia"/>
          <w:color w:val="000000" w:themeColor="text1"/>
        </w:rPr>
        <w:t>MatrixToAdjList</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g, </w:t>
      </w:r>
      <w:proofErr w:type="spellStart"/>
      <w:r w:rsidRPr="0025742C">
        <w:rPr>
          <w:rFonts w:hint="eastAsia"/>
          <w:color w:val="000000" w:themeColor="text1"/>
        </w:rPr>
        <w:t>AdjGraph</w:t>
      </w:r>
      <w:proofErr w:type="spellEnd"/>
      <w:r w:rsidRPr="0025742C">
        <w:rPr>
          <w:rFonts w:hint="eastAsia"/>
          <w:color w:val="000000" w:themeColor="text1"/>
        </w:rPr>
        <w:t xml:space="preserve"> *&amp;G) </w:t>
      </w:r>
      <w:r w:rsidRPr="0025742C">
        <w:rPr>
          <w:rFonts w:hint="eastAsia"/>
          <w:color w:val="000000" w:themeColor="text1"/>
        </w:rPr>
        <w:t>函数，通过图的邻接矩阵创建图的邻接表</w:t>
      </w:r>
      <w:r w:rsidR="004A2580" w:rsidRPr="0025742C">
        <w:rPr>
          <w:rFonts w:hint="eastAsia"/>
          <w:color w:val="000000" w:themeColor="text1"/>
        </w:rPr>
        <w:t>，并调用</w:t>
      </w:r>
      <w:r w:rsidR="004A2580" w:rsidRPr="0025742C">
        <w:rPr>
          <w:rFonts w:hint="eastAsia"/>
          <w:color w:val="000000" w:themeColor="text1"/>
        </w:rPr>
        <w:t xml:space="preserve">void </w:t>
      </w:r>
      <w:proofErr w:type="spellStart"/>
      <w:r w:rsidR="004A2580" w:rsidRPr="0025742C">
        <w:rPr>
          <w:rFonts w:hint="eastAsia"/>
          <w:color w:val="000000" w:themeColor="text1"/>
        </w:rPr>
        <w:t>DispAdj</w:t>
      </w:r>
      <w:proofErr w:type="spellEnd"/>
      <w:r w:rsidR="004A2580" w:rsidRPr="0025742C">
        <w:rPr>
          <w:rFonts w:hint="eastAsia"/>
          <w:color w:val="000000" w:themeColor="text1"/>
        </w:rPr>
        <w:t>(</w:t>
      </w:r>
      <w:proofErr w:type="spellStart"/>
      <w:r w:rsidR="004A2580" w:rsidRPr="0025742C">
        <w:rPr>
          <w:rFonts w:hint="eastAsia"/>
          <w:color w:val="000000" w:themeColor="text1"/>
        </w:rPr>
        <w:t>Adj</w:t>
      </w:r>
      <w:bookmarkStart w:id="25" w:name="OLE_LINK17"/>
      <w:r w:rsidR="004A2580" w:rsidRPr="0025742C">
        <w:rPr>
          <w:rFonts w:hint="eastAsia"/>
          <w:color w:val="000000" w:themeColor="text1"/>
        </w:rPr>
        <w:t>Graph</w:t>
      </w:r>
      <w:proofErr w:type="spellEnd"/>
      <w:r w:rsidR="004A2580" w:rsidRPr="0025742C">
        <w:rPr>
          <w:rFonts w:hint="eastAsia"/>
          <w:color w:val="000000" w:themeColor="text1"/>
        </w:rPr>
        <w:t xml:space="preserve"> *G</w:t>
      </w:r>
      <w:bookmarkEnd w:id="25"/>
      <w:r w:rsidR="004A2580" w:rsidRPr="0025742C">
        <w:rPr>
          <w:rFonts w:hint="eastAsia"/>
          <w:color w:val="000000" w:themeColor="text1"/>
        </w:rPr>
        <w:t>)</w:t>
      </w:r>
      <w:r w:rsidR="004A2580" w:rsidRPr="0025742C">
        <w:rPr>
          <w:rFonts w:hint="eastAsia"/>
          <w:color w:val="000000" w:themeColor="text1"/>
        </w:rPr>
        <w:t>函数显示邻接表，以验证创建邻接表是否成功；在提示“请输入游览线路起点景点名称”后，调用</w:t>
      </w:r>
      <w:r w:rsidR="004A2580" w:rsidRPr="0025742C">
        <w:rPr>
          <w:color w:val="000000" w:themeColor="text1"/>
        </w:rPr>
        <w:t xml:space="preserve">int </w:t>
      </w:r>
      <w:proofErr w:type="spellStart"/>
      <w:r w:rsidR="004A2580" w:rsidRPr="0025742C">
        <w:rPr>
          <w:color w:val="000000" w:themeColor="text1"/>
        </w:rPr>
        <w:t>LocateSpotPos</w:t>
      </w:r>
      <w:proofErr w:type="spellEnd"/>
      <w:r w:rsidR="004A2580" w:rsidRPr="0025742C">
        <w:rPr>
          <w:color w:val="000000" w:themeColor="text1"/>
        </w:rPr>
        <w:t>(</w:t>
      </w:r>
      <w:proofErr w:type="spellStart"/>
      <w:r w:rsidR="004A2580" w:rsidRPr="0025742C">
        <w:rPr>
          <w:color w:val="000000" w:themeColor="text1"/>
        </w:rPr>
        <w:t>MatrixGraph</w:t>
      </w:r>
      <w:proofErr w:type="spellEnd"/>
      <w:r w:rsidR="004A2580" w:rsidRPr="0025742C">
        <w:rPr>
          <w:color w:val="000000" w:themeColor="text1"/>
        </w:rPr>
        <w:t xml:space="preserve"> g , char </w:t>
      </w:r>
      <w:proofErr w:type="spellStart"/>
      <w:r w:rsidR="004A2580" w:rsidRPr="0025742C">
        <w:rPr>
          <w:color w:val="000000" w:themeColor="text1"/>
        </w:rPr>
        <w:t>SpotName</w:t>
      </w:r>
      <w:proofErr w:type="spellEnd"/>
      <w:r w:rsidR="004A2580" w:rsidRPr="0025742C">
        <w:rPr>
          <w:color w:val="000000" w:themeColor="text1"/>
        </w:rPr>
        <w:t>[])</w:t>
      </w:r>
      <w:r w:rsidR="004A2580" w:rsidRPr="0025742C">
        <w:rPr>
          <w:rFonts w:hint="eastAsia"/>
          <w:color w:val="000000" w:themeColor="text1"/>
        </w:rPr>
        <w:t>函数，按景点名称定位存储下标，判断起点景点正确的前提下，通过显示“</w:t>
      </w:r>
      <w:bookmarkStart w:id="26" w:name="OLE_LINK18"/>
      <w:r w:rsidR="004A2580" w:rsidRPr="0025742C">
        <w:rPr>
          <w:rFonts w:hint="eastAsia"/>
          <w:color w:val="000000" w:themeColor="text1"/>
        </w:rPr>
        <w:t>游览线路查询规划</w:t>
      </w:r>
      <w:bookmarkEnd w:id="26"/>
      <w:r w:rsidR="004A2580" w:rsidRPr="0025742C">
        <w:rPr>
          <w:rFonts w:hint="eastAsia"/>
          <w:color w:val="000000" w:themeColor="text1"/>
        </w:rPr>
        <w:t>”菜单界面，实现校园景点游览线路查询规划功能，</w:t>
      </w:r>
      <w:r w:rsidRPr="0025742C">
        <w:rPr>
          <w:rFonts w:hint="eastAsia"/>
          <w:color w:val="000000" w:themeColor="text1"/>
        </w:rPr>
        <w:t>在这个菜单界面中，</w:t>
      </w:r>
    </w:p>
    <w:p w14:paraId="59D5F2AB" w14:textId="0466916C" w:rsidR="00152C34" w:rsidRPr="0025742C" w:rsidRDefault="00152C34" w:rsidP="00152C34">
      <w:pPr>
        <w:widowControl/>
        <w:snapToGrid w:val="0"/>
        <w:spacing w:line="360" w:lineRule="auto"/>
        <w:jc w:val="left"/>
        <w:rPr>
          <w:color w:val="000000" w:themeColor="text1"/>
        </w:rPr>
      </w:pPr>
      <w:r w:rsidRPr="0025742C">
        <w:rPr>
          <w:rFonts w:hint="eastAsia"/>
          <w:color w:val="000000" w:themeColor="text1"/>
        </w:rPr>
        <w:t>①调用</w:t>
      </w:r>
      <w:r w:rsidR="004A2580" w:rsidRPr="0025742C">
        <w:rPr>
          <w:rFonts w:hint="eastAsia"/>
          <w:color w:val="000000" w:themeColor="text1"/>
        </w:rPr>
        <w:t>void DFS(</w:t>
      </w:r>
      <w:proofErr w:type="spellStart"/>
      <w:r w:rsidR="004A2580" w:rsidRPr="0025742C">
        <w:rPr>
          <w:rFonts w:hint="eastAsia"/>
          <w:color w:val="000000" w:themeColor="text1"/>
        </w:rPr>
        <w:t>AdjGraph</w:t>
      </w:r>
      <w:proofErr w:type="spellEnd"/>
      <w:r w:rsidR="004A2580" w:rsidRPr="0025742C">
        <w:rPr>
          <w:rFonts w:hint="eastAsia"/>
          <w:color w:val="000000" w:themeColor="text1"/>
        </w:rPr>
        <w:t xml:space="preserve"> *</w:t>
      </w:r>
      <w:proofErr w:type="spellStart"/>
      <w:r w:rsidR="004A2580" w:rsidRPr="0025742C">
        <w:rPr>
          <w:rFonts w:hint="eastAsia"/>
          <w:color w:val="000000" w:themeColor="text1"/>
        </w:rPr>
        <w:t>G,int</w:t>
      </w:r>
      <w:proofErr w:type="spellEnd"/>
      <w:r w:rsidR="004A2580" w:rsidRPr="0025742C">
        <w:rPr>
          <w:rFonts w:hint="eastAsia"/>
          <w:color w:val="000000" w:themeColor="text1"/>
        </w:rPr>
        <w:t xml:space="preserve"> v) </w:t>
      </w:r>
      <w:r w:rsidR="004A2580" w:rsidRPr="0025742C">
        <w:rPr>
          <w:rFonts w:hint="eastAsia"/>
          <w:color w:val="000000" w:themeColor="text1"/>
        </w:rPr>
        <w:t>函数</w:t>
      </w:r>
      <w:r w:rsidR="004A2580" w:rsidRPr="0025742C">
        <w:rPr>
          <w:rFonts w:hint="eastAsia"/>
          <w:color w:val="000000" w:themeColor="text1"/>
        </w:rPr>
        <w:tab/>
      </w:r>
      <w:r w:rsidR="004A2580" w:rsidRPr="0025742C">
        <w:rPr>
          <w:rFonts w:hint="eastAsia"/>
          <w:color w:val="000000" w:themeColor="text1"/>
        </w:rPr>
        <w:t>，按照深度优先遍历算法</w:t>
      </w:r>
      <w:r w:rsidRPr="0025742C">
        <w:rPr>
          <w:rFonts w:hint="eastAsia"/>
          <w:color w:val="000000" w:themeColor="text1"/>
        </w:rPr>
        <w:t>，</w:t>
      </w:r>
      <w:bookmarkStart w:id="27" w:name="OLE_LINK19"/>
      <w:r w:rsidRPr="0025742C">
        <w:rPr>
          <w:rFonts w:hint="eastAsia"/>
          <w:color w:val="000000" w:themeColor="text1"/>
        </w:rPr>
        <w:t>完成</w:t>
      </w:r>
      <w:r w:rsidR="004A2580" w:rsidRPr="0025742C">
        <w:rPr>
          <w:rFonts w:hint="eastAsia"/>
          <w:color w:val="000000" w:themeColor="text1"/>
        </w:rPr>
        <w:t>校园景点游览线路查询规划</w:t>
      </w:r>
      <w:r w:rsidRPr="0025742C">
        <w:rPr>
          <w:rFonts w:hint="eastAsia"/>
          <w:color w:val="000000" w:themeColor="text1"/>
        </w:rPr>
        <w:t>的功能；</w:t>
      </w:r>
      <w:bookmarkEnd w:id="27"/>
    </w:p>
    <w:p w14:paraId="690EA157" w14:textId="179FFA82" w:rsidR="004A2580" w:rsidRPr="0025742C" w:rsidRDefault="00152C34" w:rsidP="00152C34">
      <w:pPr>
        <w:widowControl/>
        <w:snapToGrid w:val="0"/>
        <w:spacing w:line="360" w:lineRule="auto"/>
        <w:jc w:val="left"/>
        <w:rPr>
          <w:color w:val="000000" w:themeColor="text1"/>
        </w:rPr>
      </w:pPr>
      <w:r w:rsidRPr="0025742C">
        <w:rPr>
          <w:rFonts w:hint="eastAsia"/>
          <w:color w:val="000000" w:themeColor="text1"/>
        </w:rPr>
        <w:sym w:font="Wingdings 2" w:char="F06B"/>
      </w:r>
      <w:r w:rsidRPr="0025742C">
        <w:rPr>
          <w:rFonts w:hint="eastAsia"/>
          <w:color w:val="000000" w:themeColor="text1"/>
        </w:rPr>
        <w:t>调用</w:t>
      </w:r>
      <w:r w:rsidR="004A2580" w:rsidRPr="0025742C">
        <w:rPr>
          <w:rFonts w:hint="eastAsia"/>
          <w:color w:val="000000" w:themeColor="text1"/>
        </w:rPr>
        <w:t>void BFS(</w:t>
      </w:r>
      <w:proofErr w:type="spellStart"/>
      <w:r w:rsidR="004A2580" w:rsidRPr="0025742C">
        <w:rPr>
          <w:rFonts w:hint="eastAsia"/>
          <w:color w:val="000000" w:themeColor="text1"/>
        </w:rPr>
        <w:t>AdjGraph</w:t>
      </w:r>
      <w:proofErr w:type="spellEnd"/>
      <w:r w:rsidR="004A2580" w:rsidRPr="0025742C">
        <w:rPr>
          <w:rFonts w:hint="eastAsia"/>
          <w:color w:val="000000" w:themeColor="text1"/>
        </w:rPr>
        <w:t xml:space="preserve"> *</w:t>
      </w:r>
      <w:proofErr w:type="spellStart"/>
      <w:r w:rsidR="004A2580" w:rsidRPr="0025742C">
        <w:rPr>
          <w:rFonts w:hint="eastAsia"/>
          <w:color w:val="000000" w:themeColor="text1"/>
        </w:rPr>
        <w:t>G,int</w:t>
      </w:r>
      <w:proofErr w:type="spellEnd"/>
      <w:r w:rsidR="004A2580" w:rsidRPr="0025742C">
        <w:rPr>
          <w:rFonts w:hint="eastAsia"/>
          <w:color w:val="000000" w:themeColor="text1"/>
        </w:rPr>
        <w:t xml:space="preserve"> v)</w:t>
      </w:r>
      <w:r w:rsidR="004A2580" w:rsidRPr="0025742C">
        <w:rPr>
          <w:rFonts w:hint="eastAsia"/>
          <w:color w:val="000000" w:themeColor="text1"/>
        </w:rPr>
        <w:t>函数，</w:t>
      </w:r>
      <w:r w:rsidR="00FB2855" w:rsidRPr="0025742C">
        <w:rPr>
          <w:rFonts w:hint="eastAsia"/>
          <w:color w:val="000000" w:themeColor="text1"/>
        </w:rPr>
        <w:t>按照</w:t>
      </w:r>
      <w:r w:rsidR="004A2580" w:rsidRPr="0025742C">
        <w:rPr>
          <w:rFonts w:hint="eastAsia"/>
          <w:color w:val="000000" w:themeColor="text1"/>
        </w:rPr>
        <w:t>广度优先遍历算法</w:t>
      </w:r>
      <w:r w:rsidR="00FB2855" w:rsidRPr="0025742C">
        <w:rPr>
          <w:rFonts w:hint="eastAsia"/>
          <w:color w:val="000000" w:themeColor="text1"/>
        </w:rPr>
        <w:t>，完成校园景点游览线路查询规划的功能；</w:t>
      </w:r>
    </w:p>
    <w:p w14:paraId="44A0F9A6" w14:textId="000BD0CA" w:rsidR="00FB2855" w:rsidRPr="0025742C" w:rsidRDefault="00152C34" w:rsidP="00152C34">
      <w:pPr>
        <w:widowControl/>
        <w:snapToGrid w:val="0"/>
        <w:spacing w:line="360" w:lineRule="auto"/>
        <w:jc w:val="left"/>
        <w:rPr>
          <w:color w:val="000000" w:themeColor="text1"/>
        </w:rPr>
      </w:pPr>
      <w:r w:rsidRPr="0025742C">
        <w:rPr>
          <w:rFonts w:hint="eastAsia"/>
          <w:color w:val="000000" w:themeColor="text1"/>
        </w:rPr>
        <w:sym w:font="Wingdings 2" w:char="F06C"/>
      </w:r>
      <w:r w:rsidR="00FB2855" w:rsidRPr="0025742C">
        <w:rPr>
          <w:rFonts w:hint="eastAsia"/>
          <w:color w:val="000000" w:themeColor="text1"/>
        </w:rPr>
        <w:t xml:space="preserve"> </w:t>
      </w:r>
      <w:r w:rsidR="00FB2855" w:rsidRPr="0025742C">
        <w:rPr>
          <w:rFonts w:hint="eastAsia"/>
          <w:color w:val="000000" w:themeColor="text1"/>
        </w:rPr>
        <w:t>调用</w:t>
      </w:r>
      <w:r w:rsidR="00FB2855" w:rsidRPr="0025742C">
        <w:rPr>
          <w:rFonts w:hint="eastAsia"/>
          <w:color w:val="000000" w:themeColor="text1"/>
        </w:rPr>
        <w:t xml:space="preserve">void </w:t>
      </w:r>
      <w:proofErr w:type="spellStart"/>
      <w:r w:rsidR="00FB2855" w:rsidRPr="0025742C">
        <w:rPr>
          <w:rFonts w:hint="eastAsia"/>
          <w:color w:val="000000" w:themeColor="text1"/>
        </w:rPr>
        <w:t>DestroyAdj</w:t>
      </w:r>
      <w:proofErr w:type="spellEnd"/>
      <w:r w:rsidR="00FB2855" w:rsidRPr="0025742C">
        <w:rPr>
          <w:rFonts w:hint="eastAsia"/>
          <w:color w:val="000000" w:themeColor="text1"/>
        </w:rPr>
        <w:t>(</w:t>
      </w:r>
      <w:proofErr w:type="spellStart"/>
      <w:r w:rsidR="00FB2855" w:rsidRPr="0025742C">
        <w:rPr>
          <w:rFonts w:hint="eastAsia"/>
          <w:color w:val="000000" w:themeColor="text1"/>
        </w:rPr>
        <w:t>AdjGraph</w:t>
      </w:r>
      <w:proofErr w:type="spellEnd"/>
      <w:r w:rsidR="00FB2855" w:rsidRPr="0025742C">
        <w:rPr>
          <w:rFonts w:hint="eastAsia"/>
          <w:color w:val="000000" w:themeColor="text1"/>
        </w:rPr>
        <w:t xml:space="preserve"> *&amp;G)</w:t>
      </w:r>
      <w:r w:rsidR="00FB2855" w:rsidRPr="0025742C">
        <w:rPr>
          <w:rFonts w:hint="eastAsia"/>
          <w:color w:val="000000" w:themeColor="text1"/>
        </w:rPr>
        <w:t>函数，在销毁图的邻接表后返回主菜单。</w:t>
      </w:r>
    </w:p>
    <w:bookmarkEnd w:id="24"/>
    <w:p w14:paraId="674ED86C" w14:textId="15E2A437" w:rsidR="00FB2855" w:rsidRPr="0025742C" w:rsidRDefault="00FB2855" w:rsidP="00FB2855">
      <w:pPr>
        <w:widowControl/>
        <w:snapToGrid w:val="0"/>
        <w:spacing w:line="360" w:lineRule="auto"/>
        <w:ind w:firstLineChars="200" w:firstLine="420"/>
        <w:jc w:val="left"/>
        <w:rPr>
          <w:color w:val="000000" w:themeColor="text1"/>
        </w:rPr>
      </w:pPr>
      <w:r w:rsidRPr="0025742C">
        <w:rPr>
          <w:rFonts w:hint="eastAsia"/>
          <w:color w:val="000000" w:themeColor="text1"/>
        </w:rPr>
        <w:t>（</w:t>
      </w:r>
      <w:r w:rsidRPr="0025742C">
        <w:rPr>
          <w:rFonts w:hint="eastAsia"/>
          <w:color w:val="000000" w:themeColor="text1"/>
        </w:rPr>
        <w:t>6</w:t>
      </w:r>
      <w:r w:rsidRPr="0025742C">
        <w:rPr>
          <w:rFonts w:hint="eastAsia"/>
          <w:color w:val="000000" w:themeColor="text1"/>
        </w:rPr>
        <w:t>）用户选择程序主菜单编号</w:t>
      </w:r>
      <w:r w:rsidRPr="0025742C">
        <w:rPr>
          <w:rFonts w:hint="eastAsia"/>
          <w:color w:val="000000" w:themeColor="text1"/>
        </w:rPr>
        <w:t>6</w:t>
      </w:r>
      <w:r w:rsidRPr="0025742C">
        <w:rPr>
          <w:rFonts w:hint="eastAsia"/>
          <w:color w:val="000000" w:themeColor="text1"/>
        </w:rPr>
        <w:t>，主程序</w:t>
      </w:r>
      <w:proofErr w:type="gramStart"/>
      <w:r w:rsidRPr="0025742C">
        <w:rPr>
          <w:rFonts w:hint="eastAsia"/>
          <w:color w:val="000000" w:themeColor="text1"/>
        </w:rPr>
        <w:t>调用景点</w:t>
      </w:r>
      <w:proofErr w:type="gramEnd"/>
      <w:r w:rsidRPr="0025742C">
        <w:rPr>
          <w:rFonts w:hint="eastAsia"/>
          <w:color w:val="000000" w:themeColor="text1"/>
        </w:rPr>
        <w:t>最短路径查询函数，</w:t>
      </w:r>
    </w:p>
    <w:p w14:paraId="38118CCE" w14:textId="6BC30875" w:rsidR="00FB2855" w:rsidRPr="0025742C" w:rsidRDefault="00FB2855" w:rsidP="00FB2855">
      <w:pPr>
        <w:widowControl/>
        <w:snapToGrid w:val="0"/>
        <w:spacing w:line="360" w:lineRule="auto"/>
        <w:ind w:firstLineChars="200" w:firstLine="420"/>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ShortestPathQuery</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g)</w:t>
      </w:r>
      <w:r w:rsidRPr="0025742C">
        <w:rPr>
          <w:rFonts w:hint="eastAsia"/>
          <w:color w:val="000000" w:themeColor="text1"/>
        </w:rPr>
        <w:t>，通过显示“景点最短路径查询”菜单界面，实现校园景点游览线路查询规划功能，在这个菜单界面中，</w:t>
      </w:r>
      <w:r w:rsidRPr="0025742C">
        <w:rPr>
          <w:rFonts w:hint="eastAsia"/>
          <w:color w:val="000000" w:themeColor="text1"/>
        </w:rPr>
        <w:t xml:space="preserve"> </w:t>
      </w:r>
    </w:p>
    <w:p w14:paraId="1C13CA93" w14:textId="5C259040" w:rsidR="00FB2855" w:rsidRPr="0025742C" w:rsidRDefault="0017645D" w:rsidP="0017645D">
      <w:pPr>
        <w:widowControl/>
        <w:snapToGrid w:val="0"/>
        <w:spacing w:line="360" w:lineRule="auto"/>
        <w:jc w:val="left"/>
        <w:rPr>
          <w:color w:val="000000" w:themeColor="text1"/>
        </w:rPr>
      </w:pPr>
      <w:r w:rsidRPr="0025742C">
        <w:rPr>
          <w:rFonts w:hint="eastAsia"/>
          <w:color w:val="000000" w:themeColor="text1"/>
        </w:rPr>
        <w:t>①</w:t>
      </w:r>
      <w:r w:rsidR="00FB2855" w:rsidRPr="0025742C">
        <w:rPr>
          <w:rFonts w:hint="eastAsia"/>
          <w:color w:val="000000" w:themeColor="text1"/>
        </w:rPr>
        <w:t>调用</w:t>
      </w:r>
      <w:r w:rsidR="00FB2855" w:rsidRPr="0025742C">
        <w:rPr>
          <w:rFonts w:hint="eastAsia"/>
          <w:color w:val="000000" w:themeColor="text1"/>
        </w:rPr>
        <w:t>void Dijkstra(</w:t>
      </w:r>
      <w:proofErr w:type="spellStart"/>
      <w:r w:rsidR="00FB2855" w:rsidRPr="0025742C">
        <w:rPr>
          <w:rFonts w:hint="eastAsia"/>
          <w:color w:val="000000" w:themeColor="text1"/>
        </w:rPr>
        <w:t>MatrixGraph</w:t>
      </w:r>
      <w:proofErr w:type="spellEnd"/>
      <w:r w:rsidR="00FB2855" w:rsidRPr="0025742C">
        <w:rPr>
          <w:rFonts w:hint="eastAsia"/>
          <w:color w:val="000000" w:themeColor="text1"/>
        </w:rPr>
        <w:t xml:space="preserve"> g, int v) </w:t>
      </w:r>
      <w:r w:rsidR="00FB2855" w:rsidRPr="0025742C">
        <w:rPr>
          <w:rFonts w:hint="eastAsia"/>
          <w:color w:val="000000" w:themeColor="text1"/>
        </w:rPr>
        <w:t>函数，按照</w:t>
      </w:r>
      <w:bookmarkStart w:id="28" w:name="OLE_LINK21"/>
      <w:r w:rsidR="00FB2855" w:rsidRPr="0025742C">
        <w:rPr>
          <w:rFonts w:hint="eastAsia"/>
          <w:color w:val="000000" w:themeColor="text1"/>
        </w:rPr>
        <w:t>迪杰斯特拉</w:t>
      </w:r>
      <w:bookmarkEnd w:id="28"/>
      <w:r w:rsidR="00FB2855" w:rsidRPr="0025742C">
        <w:rPr>
          <w:rFonts w:hint="eastAsia"/>
          <w:color w:val="000000" w:themeColor="text1"/>
        </w:rPr>
        <w:t>算法，</w:t>
      </w:r>
      <w:r w:rsidRPr="0025742C">
        <w:rPr>
          <w:rFonts w:hint="eastAsia"/>
          <w:color w:val="000000" w:themeColor="text1"/>
        </w:rPr>
        <w:t>在“请输入游览线路起点景点名称：”后，调用</w:t>
      </w:r>
      <w:r w:rsidRPr="0025742C">
        <w:rPr>
          <w:color w:val="000000" w:themeColor="text1"/>
        </w:rPr>
        <w:t xml:space="preserve">int </w:t>
      </w:r>
      <w:proofErr w:type="spellStart"/>
      <w:r w:rsidRPr="0025742C">
        <w:rPr>
          <w:color w:val="000000" w:themeColor="text1"/>
        </w:rPr>
        <w:t>LocateSpotPos</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 , char </w:t>
      </w:r>
      <w:proofErr w:type="spellStart"/>
      <w:r w:rsidRPr="0025742C">
        <w:rPr>
          <w:color w:val="000000" w:themeColor="text1"/>
        </w:rPr>
        <w:t>SpotName</w:t>
      </w:r>
      <w:proofErr w:type="spellEnd"/>
      <w:r w:rsidRPr="0025742C">
        <w:rPr>
          <w:color w:val="000000" w:themeColor="text1"/>
        </w:rPr>
        <w:t>[])</w:t>
      </w:r>
      <w:r w:rsidRPr="0025742C">
        <w:rPr>
          <w:rFonts w:hint="eastAsia"/>
          <w:color w:val="000000" w:themeColor="text1"/>
        </w:rPr>
        <w:t>函数，按景点名称定位存储下标，判断起点景点正确的前提下，</w:t>
      </w:r>
      <w:r w:rsidR="00FB2855" w:rsidRPr="0025742C">
        <w:rPr>
          <w:rFonts w:hint="eastAsia"/>
          <w:color w:val="000000" w:themeColor="text1"/>
        </w:rPr>
        <w:t>完成校园景点最短路径查询的功能，其</w:t>
      </w:r>
      <w:r w:rsidRPr="0025742C">
        <w:rPr>
          <w:rFonts w:hint="eastAsia"/>
          <w:color w:val="000000" w:themeColor="text1"/>
        </w:rPr>
        <w:t>最后</w:t>
      </w:r>
      <w:r w:rsidR="00FB2855" w:rsidRPr="0025742C">
        <w:rPr>
          <w:rFonts w:hint="eastAsia"/>
          <w:color w:val="000000" w:themeColor="text1"/>
        </w:rPr>
        <w:t>该函数调用</w:t>
      </w:r>
      <w:r w:rsidR="00FB2855" w:rsidRPr="0025742C">
        <w:rPr>
          <w:rFonts w:hint="eastAsia"/>
          <w:color w:val="000000" w:themeColor="text1"/>
        </w:rPr>
        <w:t xml:space="preserve">void </w:t>
      </w:r>
      <w:proofErr w:type="spellStart"/>
      <w:r w:rsidR="00FB2855" w:rsidRPr="0025742C">
        <w:rPr>
          <w:rFonts w:hint="eastAsia"/>
          <w:color w:val="000000" w:themeColor="text1"/>
        </w:rPr>
        <w:t>Disppath</w:t>
      </w:r>
      <w:proofErr w:type="spellEnd"/>
      <w:r w:rsidR="00FB2855" w:rsidRPr="0025742C">
        <w:rPr>
          <w:rFonts w:hint="eastAsia"/>
          <w:color w:val="000000" w:themeColor="text1"/>
        </w:rPr>
        <w:t>(</w:t>
      </w:r>
      <w:proofErr w:type="spellStart"/>
      <w:r w:rsidR="00FB2855" w:rsidRPr="0025742C">
        <w:rPr>
          <w:rFonts w:hint="eastAsia"/>
          <w:color w:val="000000" w:themeColor="text1"/>
        </w:rPr>
        <w:t>MatrixGraph</w:t>
      </w:r>
      <w:proofErr w:type="spellEnd"/>
      <w:r w:rsidR="00FB2855" w:rsidRPr="0025742C">
        <w:rPr>
          <w:rFonts w:hint="eastAsia"/>
          <w:color w:val="000000" w:themeColor="text1"/>
        </w:rPr>
        <w:t xml:space="preserve"> g , int </w:t>
      </w:r>
      <w:proofErr w:type="spellStart"/>
      <w:r w:rsidR="00FB2855" w:rsidRPr="0025742C">
        <w:rPr>
          <w:rFonts w:hint="eastAsia"/>
          <w:color w:val="000000" w:themeColor="text1"/>
        </w:rPr>
        <w:t>dist</w:t>
      </w:r>
      <w:proofErr w:type="spellEnd"/>
      <w:r w:rsidR="00FB2855" w:rsidRPr="0025742C">
        <w:rPr>
          <w:rFonts w:hint="eastAsia"/>
          <w:color w:val="000000" w:themeColor="text1"/>
        </w:rPr>
        <w:t xml:space="preserve">[], int path[], int S[] , int v) </w:t>
      </w:r>
      <w:r w:rsidR="00FB2855" w:rsidRPr="0025742C">
        <w:rPr>
          <w:rFonts w:hint="eastAsia"/>
          <w:color w:val="000000" w:themeColor="text1"/>
        </w:rPr>
        <w:t>函数输出最短路径；</w:t>
      </w:r>
    </w:p>
    <w:p w14:paraId="5D7BAD9D" w14:textId="1721A2E5" w:rsidR="00FB2855" w:rsidRPr="0025742C" w:rsidRDefault="00FB2855" w:rsidP="0017645D">
      <w:pPr>
        <w:widowControl/>
        <w:snapToGrid w:val="0"/>
        <w:spacing w:line="360" w:lineRule="auto"/>
        <w:jc w:val="left"/>
        <w:rPr>
          <w:color w:val="000000" w:themeColor="text1"/>
        </w:rPr>
      </w:pPr>
      <w:r w:rsidRPr="0025742C">
        <w:rPr>
          <w:rFonts w:hint="eastAsia"/>
          <w:color w:val="000000" w:themeColor="text1"/>
        </w:rPr>
        <w:sym w:font="Wingdings 2" w:char="F06B"/>
      </w:r>
      <w:r w:rsidRPr="0025742C">
        <w:rPr>
          <w:rFonts w:hint="eastAsia"/>
          <w:color w:val="000000" w:themeColor="text1"/>
        </w:rPr>
        <w:t>调用</w:t>
      </w:r>
      <w:r w:rsidRPr="0025742C">
        <w:rPr>
          <w:rFonts w:hint="eastAsia"/>
          <w:color w:val="000000" w:themeColor="text1"/>
        </w:rPr>
        <w:t>void Floyd(</w:t>
      </w:r>
      <w:proofErr w:type="spellStart"/>
      <w:r w:rsidRPr="0025742C">
        <w:rPr>
          <w:rFonts w:hint="eastAsia"/>
          <w:color w:val="000000" w:themeColor="text1"/>
        </w:rPr>
        <w:t>MatrixGraph</w:t>
      </w:r>
      <w:proofErr w:type="spellEnd"/>
      <w:r w:rsidRPr="0025742C">
        <w:rPr>
          <w:rFonts w:hint="eastAsia"/>
          <w:color w:val="000000" w:themeColor="text1"/>
        </w:rPr>
        <w:t xml:space="preserve"> g) </w:t>
      </w:r>
      <w:r w:rsidRPr="0025742C">
        <w:rPr>
          <w:rFonts w:hint="eastAsia"/>
          <w:color w:val="000000" w:themeColor="text1"/>
        </w:rPr>
        <w:t>函数，按照</w:t>
      </w:r>
      <w:r w:rsidR="0017645D" w:rsidRPr="0025742C">
        <w:rPr>
          <w:rFonts w:hint="eastAsia"/>
          <w:color w:val="000000" w:themeColor="text1"/>
        </w:rPr>
        <w:t>Floyd</w:t>
      </w:r>
      <w:r w:rsidRPr="0025742C">
        <w:rPr>
          <w:rFonts w:hint="eastAsia"/>
          <w:color w:val="000000" w:themeColor="text1"/>
        </w:rPr>
        <w:t>算法，完成校园景点最短路径查询的功能，其间该函数调用</w:t>
      </w:r>
      <w:r w:rsidR="0017645D" w:rsidRPr="0025742C">
        <w:rPr>
          <w:color w:val="000000" w:themeColor="text1"/>
        </w:rPr>
        <w:t xml:space="preserve">void </w:t>
      </w:r>
      <w:proofErr w:type="spellStart"/>
      <w:r w:rsidR="0017645D" w:rsidRPr="0025742C">
        <w:rPr>
          <w:color w:val="000000" w:themeColor="text1"/>
        </w:rPr>
        <w:t>Dispath</w:t>
      </w:r>
      <w:proofErr w:type="spellEnd"/>
      <w:r w:rsidR="0017645D" w:rsidRPr="0025742C">
        <w:rPr>
          <w:color w:val="000000" w:themeColor="text1"/>
        </w:rPr>
        <w:t>(</w:t>
      </w:r>
      <w:proofErr w:type="spellStart"/>
      <w:r w:rsidR="0017645D" w:rsidRPr="0025742C">
        <w:rPr>
          <w:color w:val="000000" w:themeColor="text1"/>
        </w:rPr>
        <w:t>MatrixGraph</w:t>
      </w:r>
      <w:proofErr w:type="spellEnd"/>
      <w:r w:rsidR="0017645D" w:rsidRPr="0025742C">
        <w:rPr>
          <w:color w:val="000000" w:themeColor="text1"/>
        </w:rPr>
        <w:t xml:space="preserve"> g, int A[][MAXVEXNUM], int path[][MAXVEXNUM])</w:t>
      </w:r>
      <w:r w:rsidRPr="0025742C">
        <w:rPr>
          <w:rFonts w:hint="eastAsia"/>
          <w:color w:val="000000" w:themeColor="text1"/>
        </w:rPr>
        <w:t>函数输出最短路径；</w:t>
      </w:r>
    </w:p>
    <w:p w14:paraId="339E57EA" w14:textId="46EEC3D8" w:rsidR="0017645D" w:rsidRPr="0025742C" w:rsidRDefault="0017645D" w:rsidP="0017645D">
      <w:pPr>
        <w:widowControl/>
        <w:snapToGrid w:val="0"/>
        <w:spacing w:line="360" w:lineRule="auto"/>
        <w:ind w:firstLineChars="200" w:firstLine="420"/>
        <w:jc w:val="left"/>
        <w:rPr>
          <w:color w:val="000000" w:themeColor="text1"/>
        </w:rPr>
      </w:pPr>
      <w:r w:rsidRPr="0025742C">
        <w:rPr>
          <w:rFonts w:hint="eastAsia"/>
          <w:color w:val="000000" w:themeColor="text1"/>
        </w:rPr>
        <w:lastRenderedPageBreak/>
        <w:t>（</w:t>
      </w:r>
      <w:r w:rsidRPr="0025742C">
        <w:rPr>
          <w:rFonts w:hint="eastAsia"/>
          <w:color w:val="000000" w:themeColor="text1"/>
        </w:rPr>
        <w:t>7</w:t>
      </w:r>
      <w:r w:rsidRPr="0025742C">
        <w:rPr>
          <w:rFonts w:hint="eastAsia"/>
          <w:color w:val="000000" w:themeColor="text1"/>
        </w:rPr>
        <w:t>）用户选择程序主菜单编号</w:t>
      </w:r>
      <w:r w:rsidRPr="0025742C">
        <w:rPr>
          <w:rFonts w:hint="eastAsia"/>
          <w:color w:val="000000" w:themeColor="text1"/>
        </w:rPr>
        <w:t>7</w:t>
      </w:r>
      <w:r w:rsidRPr="0025742C">
        <w:rPr>
          <w:rFonts w:hint="eastAsia"/>
          <w:color w:val="000000" w:themeColor="text1"/>
        </w:rPr>
        <w:t>，主程序调用</w:t>
      </w:r>
      <w:r w:rsidRPr="0025742C">
        <w:rPr>
          <w:rFonts w:hint="eastAsia"/>
          <w:color w:val="000000" w:themeColor="text1"/>
        </w:rPr>
        <w:t xml:space="preserve">void </w:t>
      </w:r>
      <w:proofErr w:type="spellStart"/>
      <w:r w:rsidRPr="0025742C">
        <w:rPr>
          <w:rFonts w:hint="eastAsia"/>
          <w:color w:val="000000" w:themeColor="text1"/>
        </w:rPr>
        <w:t>PipelineSystemOptimal</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g) </w:t>
      </w:r>
      <w:r w:rsidRPr="0025742C">
        <w:rPr>
          <w:rFonts w:hint="eastAsia"/>
          <w:color w:val="000000" w:themeColor="text1"/>
        </w:rPr>
        <w:t>函数，通过显示“</w:t>
      </w:r>
      <w:bookmarkStart w:id="29" w:name="OLE_LINK22"/>
      <w:r w:rsidRPr="0025742C">
        <w:rPr>
          <w:rFonts w:hint="eastAsia"/>
          <w:color w:val="000000" w:themeColor="text1"/>
        </w:rPr>
        <w:t>管道系统最优布设</w:t>
      </w:r>
      <w:bookmarkEnd w:id="29"/>
      <w:r w:rsidRPr="0025742C">
        <w:rPr>
          <w:rFonts w:hint="eastAsia"/>
          <w:color w:val="000000" w:themeColor="text1"/>
        </w:rPr>
        <w:t>”菜单界面，实现校园景点管道系统最优布设功能，在这个菜单界面中，</w:t>
      </w:r>
      <w:r w:rsidRPr="0025742C">
        <w:rPr>
          <w:rFonts w:hint="eastAsia"/>
          <w:color w:val="000000" w:themeColor="text1"/>
        </w:rPr>
        <w:t xml:space="preserve"> </w:t>
      </w:r>
    </w:p>
    <w:p w14:paraId="5C9F6EEB" w14:textId="52A25011" w:rsidR="0017645D" w:rsidRPr="0025742C" w:rsidRDefault="0017645D" w:rsidP="0017645D">
      <w:pPr>
        <w:widowControl/>
        <w:snapToGrid w:val="0"/>
        <w:spacing w:line="360" w:lineRule="auto"/>
        <w:jc w:val="left"/>
        <w:rPr>
          <w:color w:val="000000" w:themeColor="text1"/>
        </w:rPr>
      </w:pPr>
      <w:r w:rsidRPr="0025742C">
        <w:rPr>
          <w:rFonts w:hint="eastAsia"/>
          <w:color w:val="000000" w:themeColor="text1"/>
        </w:rPr>
        <w:t>①调用</w:t>
      </w:r>
      <w:r w:rsidRPr="0025742C">
        <w:rPr>
          <w:rFonts w:hint="eastAsia"/>
          <w:color w:val="000000" w:themeColor="text1"/>
        </w:rPr>
        <w:t>void Prim(</w:t>
      </w:r>
      <w:proofErr w:type="spellStart"/>
      <w:r w:rsidRPr="0025742C">
        <w:rPr>
          <w:rFonts w:hint="eastAsia"/>
          <w:color w:val="000000" w:themeColor="text1"/>
        </w:rPr>
        <w:t>MatrixGraph</w:t>
      </w:r>
      <w:proofErr w:type="spellEnd"/>
      <w:r w:rsidRPr="0025742C">
        <w:rPr>
          <w:rFonts w:hint="eastAsia"/>
          <w:color w:val="000000" w:themeColor="text1"/>
        </w:rPr>
        <w:t xml:space="preserve"> g ,int v) </w:t>
      </w:r>
      <w:r w:rsidRPr="0025742C">
        <w:rPr>
          <w:rFonts w:hint="eastAsia"/>
          <w:color w:val="000000" w:themeColor="text1"/>
        </w:rPr>
        <w:t>函数，按照求顶点</w:t>
      </w:r>
      <w:r w:rsidRPr="0025742C">
        <w:rPr>
          <w:rFonts w:hint="eastAsia"/>
          <w:color w:val="000000" w:themeColor="text1"/>
        </w:rPr>
        <w:t>v</w:t>
      </w:r>
      <w:r w:rsidRPr="0025742C">
        <w:rPr>
          <w:rFonts w:hint="eastAsia"/>
          <w:color w:val="000000" w:themeColor="text1"/>
        </w:rPr>
        <w:t>出发的最小生成树</w:t>
      </w:r>
      <w:r w:rsidRPr="0025742C">
        <w:rPr>
          <w:rFonts w:hint="eastAsia"/>
          <w:color w:val="000000" w:themeColor="text1"/>
        </w:rPr>
        <w:t>Prim</w:t>
      </w:r>
      <w:r w:rsidRPr="0025742C">
        <w:rPr>
          <w:rFonts w:hint="eastAsia"/>
          <w:color w:val="000000" w:themeColor="text1"/>
        </w:rPr>
        <w:t>算法，在“请输入管道系统最优布设起点景点名称：”后，调用</w:t>
      </w:r>
      <w:r w:rsidRPr="0025742C">
        <w:rPr>
          <w:color w:val="000000" w:themeColor="text1"/>
        </w:rPr>
        <w:t xml:space="preserve">int </w:t>
      </w:r>
      <w:proofErr w:type="spellStart"/>
      <w:r w:rsidRPr="0025742C">
        <w:rPr>
          <w:color w:val="000000" w:themeColor="text1"/>
        </w:rPr>
        <w:t>LocateSpotPos</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 , char </w:t>
      </w:r>
      <w:proofErr w:type="spellStart"/>
      <w:r w:rsidRPr="0025742C">
        <w:rPr>
          <w:color w:val="000000" w:themeColor="text1"/>
        </w:rPr>
        <w:t>SpotName</w:t>
      </w:r>
      <w:proofErr w:type="spellEnd"/>
      <w:r w:rsidRPr="0025742C">
        <w:rPr>
          <w:color w:val="000000" w:themeColor="text1"/>
        </w:rPr>
        <w:t>[])</w:t>
      </w:r>
      <w:r w:rsidRPr="0025742C">
        <w:rPr>
          <w:rFonts w:hint="eastAsia"/>
          <w:color w:val="000000" w:themeColor="text1"/>
        </w:rPr>
        <w:t>函数，按景点名称定位存储下标，判断起点景点正确的前提下，完成校园景点</w:t>
      </w:r>
      <w:bookmarkStart w:id="30" w:name="OLE_LINK24"/>
      <w:r w:rsidRPr="0025742C">
        <w:rPr>
          <w:rFonts w:hint="eastAsia"/>
          <w:color w:val="000000" w:themeColor="text1"/>
        </w:rPr>
        <w:t>管道系统最优布设</w:t>
      </w:r>
      <w:bookmarkEnd w:id="30"/>
      <w:r w:rsidRPr="0025742C">
        <w:rPr>
          <w:rFonts w:hint="eastAsia"/>
          <w:color w:val="000000" w:themeColor="text1"/>
        </w:rPr>
        <w:t>的功能；</w:t>
      </w:r>
    </w:p>
    <w:p w14:paraId="6B6F0F13" w14:textId="315A59AE" w:rsidR="0017645D" w:rsidRPr="0025742C" w:rsidRDefault="0017645D" w:rsidP="0017645D">
      <w:pPr>
        <w:widowControl/>
        <w:snapToGrid w:val="0"/>
        <w:spacing w:line="360" w:lineRule="auto"/>
        <w:jc w:val="left"/>
        <w:rPr>
          <w:color w:val="000000" w:themeColor="text1"/>
        </w:rPr>
      </w:pPr>
      <w:r w:rsidRPr="0025742C">
        <w:rPr>
          <w:rFonts w:hint="eastAsia"/>
          <w:color w:val="000000" w:themeColor="text1"/>
        </w:rPr>
        <w:sym w:font="Wingdings 2" w:char="F06B"/>
      </w:r>
      <w:r w:rsidRPr="0025742C">
        <w:rPr>
          <w:rFonts w:hint="eastAsia"/>
          <w:color w:val="000000" w:themeColor="text1"/>
        </w:rPr>
        <w:t>调用</w:t>
      </w:r>
      <w:r w:rsidRPr="0025742C">
        <w:rPr>
          <w:rFonts w:hint="eastAsia"/>
          <w:color w:val="000000" w:themeColor="text1"/>
        </w:rPr>
        <w:t>void Kruskal(</w:t>
      </w:r>
      <w:proofErr w:type="spellStart"/>
      <w:r w:rsidRPr="0025742C">
        <w:rPr>
          <w:rFonts w:hint="eastAsia"/>
          <w:color w:val="000000" w:themeColor="text1"/>
        </w:rPr>
        <w:t>MatrixGraph</w:t>
      </w:r>
      <w:proofErr w:type="spellEnd"/>
      <w:r w:rsidRPr="0025742C">
        <w:rPr>
          <w:rFonts w:hint="eastAsia"/>
          <w:color w:val="000000" w:themeColor="text1"/>
        </w:rPr>
        <w:t xml:space="preserve"> g) </w:t>
      </w:r>
      <w:r w:rsidRPr="0025742C">
        <w:rPr>
          <w:rFonts w:hint="eastAsia"/>
          <w:color w:val="000000" w:themeColor="text1"/>
        </w:rPr>
        <w:t>函数，按照求最小生成树</w:t>
      </w:r>
      <w:r w:rsidR="00C46FE9" w:rsidRPr="0025742C">
        <w:rPr>
          <w:rFonts w:hint="eastAsia"/>
          <w:color w:val="000000" w:themeColor="text1"/>
        </w:rPr>
        <w:t>的</w:t>
      </w:r>
      <w:r w:rsidRPr="0025742C">
        <w:rPr>
          <w:rFonts w:hint="eastAsia"/>
          <w:color w:val="000000" w:themeColor="text1"/>
        </w:rPr>
        <w:t>Kruskal</w:t>
      </w:r>
      <w:r w:rsidRPr="0025742C">
        <w:rPr>
          <w:rFonts w:hint="eastAsia"/>
          <w:color w:val="000000" w:themeColor="text1"/>
        </w:rPr>
        <w:t>算法，完成校园景点</w:t>
      </w:r>
      <w:r w:rsidR="00C46FE9" w:rsidRPr="0025742C">
        <w:rPr>
          <w:rFonts w:hint="eastAsia"/>
          <w:color w:val="000000" w:themeColor="text1"/>
        </w:rPr>
        <w:t>管道系统最优布设</w:t>
      </w:r>
      <w:r w:rsidRPr="0025742C">
        <w:rPr>
          <w:rFonts w:hint="eastAsia"/>
          <w:color w:val="000000" w:themeColor="text1"/>
        </w:rPr>
        <w:t>的功能，其间该函数调用</w:t>
      </w:r>
      <w:r w:rsidR="00C46FE9" w:rsidRPr="0025742C">
        <w:rPr>
          <w:rFonts w:hint="eastAsia"/>
          <w:color w:val="000000" w:themeColor="text1"/>
        </w:rPr>
        <w:t>冒泡排序函数</w:t>
      </w:r>
      <w:r w:rsidR="00C46FE9" w:rsidRPr="0025742C">
        <w:rPr>
          <w:rFonts w:hint="eastAsia"/>
          <w:color w:val="000000" w:themeColor="text1"/>
        </w:rPr>
        <w:t xml:space="preserve">void </w:t>
      </w:r>
      <w:proofErr w:type="spellStart"/>
      <w:r w:rsidR="00C46FE9" w:rsidRPr="0025742C">
        <w:rPr>
          <w:rFonts w:hint="eastAsia"/>
          <w:color w:val="000000" w:themeColor="text1"/>
        </w:rPr>
        <w:t>BubbleSort</w:t>
      </w:r>
      <w:proofErr w:type="spellEnd"/>
      <w:r w:rsidR="00C46FE9" w:rsidRPr="0025742C">
        <w:rPr>
          <w:rFonts w:hint="eastAsia"/>
          <w:color w:val="000000" w:themeColor="text1"/>
        </w:rPr>
        <w:t>(</w:t>
      </w:r>
      <w:proofErr w:type="spellStart"/>
      <w:r w:rsidR="00C46FE9" w:rsidRPr="0025742C">
        <w:rPr>
          <w:rFonts w:hint="eastAsia"/>
          <w:color w:val="000000" w:themeColor="text1"/>
        </w:rPr>
        <w:t>EdgeType</w:t>
      </w:r>
      <w:proofErr w:type="spellEnd"/>
      <w:r w:rsidR="00C46FE9" w:rsidRPr="0025742C">
        <w:rPr>
          <w:rFonts w:hint="eastAsia"/>
          <w:color w:val="000000" w:themeColor="text1"/>
        </w:rPr>
        <w:t xml:space="preserve"> R[], int n) </w:t>
      </w:r>
      <w:r w:rsidR="00C46FE9" w:rsidRPr="0025742C">
        <w:rPr>
          <w:rFonts w:hint="eastAsia"/>
          <w:color w:val="000000" w:themeColor="text1"/>
        </w:rPr>
        <w:t>，按边的权重进行了升序排序</w:t>
      </w:r>
      <w:r w:rsidRPr="0025742C">
        <w:rPr>
          <w:rFonts w:hint="eastAsia"/>
          <w:color w:val="000000" w:themeColor="text1"/>
        </w:rPr>
        <w:t>；</w:t>
      </w:r>
    </w:p>
    <w:p w14:paraId="426C4F04" w14:textId="39461DAB" w:rsidR="00A173C6" w:rsidRPr="00C027B2" w:rsidRDefault="00C46FE9" w:rsidP="00AC1C3A">
      <w:pPr>
        <w:widowControl/>
        <w:snapToGrid w:val="0"/>
        <w:spacing w:line="360" w:lineRule="auto"/>
        <w:ind w:firstLine="420"/>
        <w:jc w:val="left"/>
        <w:rPr>
          <w:color w:val="000000"/>
        </w:rPr>
      </w:pPr>
      <w:r>
        <w:rPr>
          <w:rFonts w:hint="eastAsia"/>
          <w:color w:val="000000"/>
        </w:rPr>
        <w:t>（</w:t>
      </w:r>
      <w:r>
        <w:rPr>
          <w:rFonts w:hint="eastAsia"/>
          <w:color w:val="000000"/>
        </w:rPr>
        <w:t>0</w:t>
      </w:r>
      <w:r>
        <w:rPr>
          <w:rFonts w:hint="eastAsia"/>
          <w:color w:val="000000"/>
        </w:rPr>
        <w:t>）</w:t>
      </w:r>
      <w:r w:rsidR="00A173C6">
        <w:rPr>
          <w:rFonts w:hint="eastAsia"/>
          <w:color w:val="000000"/>
        </w:rPr>
        <w:t>用户选择程序菜单编号</w:t>
      </w:r>
      <w:r w:rsidR="00A173C6">
        <w:rPr>
          <w:rFonts w:hint="eastAsia"/>
          <w:color w:val="000000"/>
        </w:rPr>
        <w:t>0</w:t>
      </w:r>
      <w:r w:rsidR="00A173C6">
        <w:rPr>
          <w:rFonts w:hint="eastAsia"/>
          <w:color w:val="000000"/>
        </w:rPr>
        <w:t>，主程序退出管理系统。</w:t>
      </w:r>
    </w:p>
    <w:p w14:paraId="01EC34C8" w14:textId="6C8ABEB2" w:rsidR="002774F7" w:rsidRPr="00921863" w:rsidRDefault="00AB7DC0" w:rsidP="002774F7">
      <w:pPr>
        <w:spacing w:line="360" w:lineRule="auto"/>
        <w:rPr>
          <w:rStyle w:val="10"/>
          <w:color w:val="000000" w:themeColor="text1"/>
          <w:sz w:val="30"/>
          <w:szCs w:val="30"/>
        </w:rPr>
      </w:pPr>
      <w:r w:rsidRPr="00921863">
        <w:rPr>
          <w:rStyle w:val="10"/>
          <w:rFonts w:hint="eastAsia"/>
          <w:color w:val="000000" w:themeColor="text1"/>
          <w:sz w:val="30"/>
          <w:szCs w:val="30"/>
        </w:rPr>
        <w:t>4、</w:t>
      </w:r>
      <w:r w:rsidR="00AC11E0" w:rsidRPr="00921863">
        <w:rPr>
          <w:rStyle w:val="10"/>
          <w:rFonts w:hint="eastAsia"/>
          <w:color w:val="000000" w:themeColor="text1"/>
          <w:sz w:val="30"/>
          <w:szCs w:val="30"/>
        </w:rPr>
        <w:t>源代码</w:t>
      </w:r>
    </w:p>
    <w:p w14:paraId="5DB19932" w14:textId="7A4A1797" w:rsidR="002774F7" w:rsidRPr="00E540A1" w:rsidRDefault="00921863" w:rsidP="00E540A1">
      <w:pPr>
        <w:widowControl/>
        <w:snapToGrid w:val="0"/>
        <w:spacing w:line="360" w:lineRule="auto"/>
        <w:ind w:firstLine="420"/>
        <w:jc w:val="left"/>
        <w:rPr>
          <w:bCs/>
          <w:color w:val="000000"/>
        </w:rPr>
      </w:pPr>
      <w:r>
        <w:rPr>
          <w:rFonts w:hint="eastAsia"/>
          <w:bCs/>
          <w:color w:val="000000"/>
        </w:rPr>
        <w:t>源代码请见电子版！</w:t>
      </w:r>
    </w:p>
    <w:p w14:paraId="3C19B454" w14:textId="38A91C34" w:rsidR="0025742C" w:rsidRPr="0025742C" w:rsidRDefault="00AB7DC0" w:rsidP="0025742C">
      <w:pPr>
        <w:ind w:right="560"/>
        <w:rPr>
          <w:rFonts w:ascii="黑体" w:eastAsia="黑体"/>
          <w:bCs/>
          <w:color w:val="000000" w:themeColor="text1"/>
          <w:kern w:val="36"/>
          <w:sz w:val="30"/>
          <w:szCs w:val="30"/>
        </w:rPr>
      </w:pPr>
      <w:r w:rsidRPr="0025742C">
        <w:rPr>
          <w:rStyle w:val="10"/>
          <w:rFonts w:hint="eastAsia"/>
          <w:color w:val="000000" w:themeColor="text1"/>
          <w:sz w:val="30"/>
          <w:szCs w:val="30"/>
        </w:rPr>
        <w:t>5、</w:t>
      </w:r>
      <w:r w:rsidR="00AC11E0" w:rsidRPr="0025742C">
        <w:rPr>
          <w:rStyle w:val="10"/>
          <w:rFonts w:hint="eastAsia"/>
          <w:color w:val="000000" w:themeColor="text1"/>
          <w:sz w:val="30"/>
          <w:szCs w:val="30"/>
        </w:rPr>
        <w:t>各项功能</w:t>
      </w:r>
      <w:r w:rsidR="00B06C44" w:rsidRPr="0025742C">
        <w:rPr>
          <w:rStyle w:val="10"/>
          <w:rFonts w:hint="eastAsia"/>
          <w:color w:val="000000" w:themeColor="text1"/>
          <w:sz w:val="30"/>
          <w:szCs w:val="30"/>
        </w:rPr>
        <w:t>测试</w:t>
      </w:r>
      <w:r w:rsidR="00AC11E0" w:rsidRPr="0025742C">
        <w:rPr>
          <w:rStyle w:val="10"/>
          <w:rFonts w:hint="eastAsia"/>
          <w:color w:val="000000" w:themeColor="text1"/>
          <w:sz w:val="30"/>
          <w:szCs w:val="30"/>
        </w:rPr>
        <w:t>截图</w:t>
      </w:r>
      <w:bookmarkStart w:id="31" w:name="OLE_LINK39"/>
    </w:p>
    <w:p w14:paraId="2DC0131D" w14:textId="71DFFAE5" w:rsidR="0025742C" w:rsidRDefault="007C6F9B" w:rsidP="0025742C">
      <w:pPr>
        <w:widowControl/>
        <w:snapToGrid w:val="0"/>
        <w:spacing w:line="360" w:lineRule="auto"/>
        <w:ind w:firstLine="420"/>
        <w:jc w:val="left"/>
        <w:rPr>
          <w:bCs/>
          <w:color w:val="000000"/>
        </w:rPr>
      </w:pPr>
      <w:r>
        <w:rPr>
          <w:rFonts w:hint="eastAsia"/>
          <w:bCs/>
          <w:color w:val="000000"/>
        </w:rPr>
        <w:t>（</w:t>
      </w:r>
      <w:r>
        <w:rPr>
          <w:rFonts w:hint="eastAsia"/>
          <w:bCs/>
          <w:color w:val="000000"/>
        </w:rPr>
        <w:t>1</w:t>
      </w:r>
      <w:r>
        <w:rPr>
          <w:rFonts w:hint="eastAsia"/>
          <w:bCs/>
          <w:color w:val="000000"/>
        </w:rPr>
        <w:t>）</w:t>
      </w:r>
      <w:r w:rsidRPr="007A1163">
        <w:rPr>
          <w:rFonts w:hint="eastAsia"/>
          <w:bCs/>
          <w:color w:val="000000"/>
        </w:rPr>
        <w:t>景点地图整体管理</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18"/>
        <w:gridCol w:w="4488"/>
      </w:tblGrid>
      <w:tr w:rsidR="0025742C" w14:paraId="6C5143F4" w14:textId="77777777" w:rsidTr="0025742C">
        <w:tc>
          <w:tcPr>
            <w:tcW w:w="4261" w:type="dxa"/>
            <w:vAlign w:val="center"/>
          </w:tcPr>
          <w:p w14:paraId="5E2DE8BB" w14:textId="77777777" w:rsidR="0025742C" w:rsidRPr="0025742C" w:rsidRDefault="0025742C" w:rsidP="0025742C">
            <w:pPr>
              <w:widowControl/>
              <w:snapToGrid w:val="0"/>
              <w:spacing w:line="360" w:lineRule="auto"/>
              <w:jc w:val="center"/>
              <w:rPr>
                <w:color w:val="000000" w:themeColor="text1"/>
              </w:rPr>
            </w:pPr>
            <w:r w:rsidRPr="0025742C">
              <w:rPr>
                <w:rFonts w:hint="eastAsia"/>
                <w:color w:val="000000" w:themeColor="text1"/>
              </w:rPr>
              <w:t>①初始化景点地图数据功能截图</w:t>
            </w:r>
          </w:p>
          <w:p w14:paraId="3C864209" w14:textId="7226A7D2" w:rsidR="0025742C" w:rsidRPr="0025742C" w:rsidRDefault="0025742C" w:rsidP="0025742C">
            <w:pPr>
              <w:widowControl/>
              <w:snapToGrid w:val="0"/>
              <w:spacing w:line="360" w:lineRule="auto"/>
              <w:jc w:val="center"/>
              <w:rPr>
                <w:bCs/>
                <w:color w:val="000000" w:themeColor="text1"/>
              </w:rPr>
            </w:pPr>
            <w:r w:rsidRPr="0025742C">
              <w:rPr>
                <w:noProof/>
                <w:color w:val="000000" w:themeColor="text1"/>
              </w:rPr>
              <w:drawing>
                <wp:inline distT="0" distB="0" distL="0" distR="0" wp14:anchorId="50011D59" wp14:editId="0794035F">
                  <wp:extent cx="2464110" cy="1997050"/>
                  <wp:effectExtent l="0" t="0" r="0" b="3810"/>
                  <wp:docPr id="1061182113" name="图片 18"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82113" name="图片 1061182113" descr="2024040731192_李畅_KS5.exe"/>
                          <pic:cNvPicPr/>
                        </pic:nvPicPr>
                        <pic:blipFill rotWithShape="1">
                          <a:blip r:embed="rId7">
                            <a:extLst>
                              <a:ext uri="{28A0092B-C50C-407E-A947-70E740481C1C}">
                                <a14:useLocalDpi xmlns:a14="http://schemas.microsoft.com/office/drawing/2010/main" val="0"/>
                              </a:ext>
                            </a:extLst>
                          </a:blip>
                          <a:srcRect r="68794" b="45576"/>
                          <a:stretch>
                            <a:fillRect/>
                          </a:stretch>
                        </pic:blipFill>
                        <pic:spPr bwMode="auto">
                          <a:xfrm>
                            <a:off x="0" y="0"/>
                            <a:ext cx="2511242" cy="2035249"/>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vAlign w:val="center"/>
          </w:tcPr>
          <w:p w14:paraId="347BA862" w14:textId="77777777" w:rsidR="0025742C" w:rsidRPr="0025742C" w:rsidRDefault="0025742C" w:rsidP="0025742C">
            <w:pPr>
              <w:widowControl/>
              <w:snapToGrid w:val="0"/>
              <w:spacing w:line="360" w:lineRule="auto"/>
              <w:jc w:val="center"/>
              <w:rPr>
                <w:color w:val="000000" w:themeColor="text1"/>
              </w:rPr>
            </w:pPr>
            <w:r w:rsidRPr="0025742C">
              <w:rPr>
                <w:rFonts w:hint="eastAsia"/>
                <w:color w:val="000000" w:themeColor="text1"/>
              </w:rPr>
              <w:sym w:font="Wingdings 2" w:char="F06B"/>
            </w:r>
            <w:r w:rsidRPr="0025742C">
              <w:rPr>
                <w:rFonts w:hint="eastAsia"/>
                <w:color w:val="000000" w:themeColor="text1"/>
              </w:rPr>
              <w:t>保存景点地图数据功能截图</w:t>
            </w:r>
          </w:p>
          <w:p w14:paraId="05A028FE" w14:textId="71759B08" w:rsidR="0025742C" w:rsidRPr="0025742C" w:rsidRDefault="0025742C" w:rsidP="0025742C">
            <w:pPr>
              <w:widowControl/>
              <w:snapToGrid w:val="0"/>
              <w:spacing w:line="360" w:lineRule="auto"/>
              <w:jc w:val="center"/>
              <w:rPr>
                <w:bCs/>
                <w:color w:val="000000" w:themeColor="text1"/>
              </w:rPr>
            </w:pPr>
            <w:r>
              <w:rPr>
                <w:rFonts w:hint="eastAsia"/>
                <w:bCs/>
                <w:noProof/>
                <w:color w:val="000000"/>
              </w:rPr>
              <w:drawing>
                <wp:inline distT="0" distB="0" distL="0" distR="0" wp14:anchorId="47C97200" wp14:editId="242E5859">
                  <wp:extent cx="2893060" cy="2025701"/>
                  <wp:effectExtent l="0" t="0" r="2540" b="0"/>
                  <wp:docPr id="409178253" name="图片 20"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78253" name="图片 409178253" descr="2024040731192_李畅_KS5.exe"/>
                          <pic:cNvPicPr/>
                        </pic:nvPicPr>
                        <pic:blipFill rotWithShape="1">
                          <a:blip r:embed="rId8">
                            <a:extLst>
                              <a:ext uri="{28A0092B-C50C-407E-A947-70E740481C1C}">
                                <a14:useLocalDpi xmlns:a14="http://schemas.microsoft.com/office/drawing/2010/main" val="0"/>
                              </a:ext>
                            </a:extLst>
                          </a:blip>
                          <a:srcRect r="64494" b="47793"/>
                          <a:stretch>
                            <a:fillRect/>
                          </a:stretch>
                        </pic:blipFill>
                        <pic:spPr bwMode="auto">
                          <a:xfrm>
                            <a:off x="0" y="0"/>
                            <a:ext cx="2950364" cy="20658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B1946D" w14:textId="3EB428E2" w:rsidR="007C6F9B" w:rsidRPr="0025742C" w:rsidRDefault="007C6F9B" w:rsidP="00017F10">
      <w:pPr>
        <w:widowControl/>
        <w:snapToGrid w:val="0"/>
        <w:spacing w:line="360" w:lineRule="auto"/>
        <w:jc w:val="left"/>
        <w:rPr>
          <w:color w:val="000000" w:themeColor="text1"/>
        </w:rPr>
      </w:pPr>
      <w:r w:rsidRPr="0025742C">
        <w:rPr>
          <w:rFonts w:hint="eastAsia"/>
          <w:color w:val="000000" w:themeColor="text1"/>
        </w:rPr>
        <w:t>③</w:t>
      </w:r>
      <w:proofErr w:type="gramStart"/>
      <w:r w:rsidRPr="0025742C">
        <w:rPr>
          <w:rFonts w:hint="eastAsia"/>
          <w:color w:val="000000" w:themeColor="text1"/>
        </w:rPr>
        <w:t>读取景点</w:t>
      </w:r>
      <w:proofErr w:type="gramEnd"/>
      <w:r w:rsidRPr="0025742C">
        <w:rPr>
          <w:rFonts w:hint="eastAsia"/>
          <w:color w:val="000000" w:themeColor="text1"/>
        </w:rPr>
        <w:t>地图数据</w:t>
      </w:r>
      <w:bookmarkStart w:id="32" w:name="OLE_LINK25"/>
      <w:r w:rsidRPr="0025742C">
        <w:rPr>
          <w:rFonts w:hint="eastAsia"/>
          <w:color w:val="000000" w:themeColor="text1"/>
        </w:rPr>
        <w:t>功能截图</w:t>
      </w:r>
      <w:bookmarkEnd w:id="32"/>
    </w:p>
    <w:p w14:paraId="5D2AD0A8" w14:textId="084AA158" w:rsidR="0025742C" w:rsidRDefault="0025742C" w:rsidP="00017F10">
      <w:pPr>
        <w:widowControl/>
        <w:snapToGrid w:val="0"/>
        <w:spacing w:line="360" w:lineRule="auto"/>
        <w:jc w:val="left"/>
        <w:rPr>
          <w:bCs/>
          <w:color w:val="000000"/>
        </w:rPr>
      </w:pPr>
      <w:r>
        <w:rPr>
          <w:rFonts w:hint="eastAsia"/>
          <w:bCs/>
          <w:noProof/>
          <w:color w:val="000000"/>
        </w:rPr>
        <w:drawing>
          <wp:inline distT="0" distB="0" distL="0" distR="0" wp14:anchorId="7FF036B4" wp14:editId="53553E7A">
            <wp:extent cx="5299477" cy="2062886"/>
            <wp:effectExtent l="0" t="0" r="0" b="0"/>
            <wp:docPr id="1946029120" name="图片 21"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29120" name="图片 1946029120" descr="2024040731192_李畅_KS5.exe"/>
                    <pic:cNvPicPr/>
                  </pic:nvPicPr>
                  <pic:blipFill rotWithShape="1">
                    <a:blip r:embed="rId9">
                      <a:extLst>
                        <a:ext uri="{28A0092B-C50C-407E-A947-70E740481C1C}">
                          <a14:useLocalDpi xmlns:a14="http://schemas.microsoft.com/office/drawing/2010/main" val="0"/>
                        </a:ext>
                      </a:extLst>
                    </a:blip>
                    <a:srcRect r="30293" b="46316"/>
                    <a:stretch>
                      <a:fillRect/>
                    </a:stretch>
                  </pic:blipFill>
                  <pic:spPr bwMode="auto">
                    <a:xfrm>
                      <a:off x="0" y="0"/>
                      <a:ext cx="5328928" cy="2074350"/>
                    </a:xfrm>
                    <a:prstGeom prst="rect">
                      <a:avLst/>
                    </a:prstGeom>
                    <a:ln>
                      <a:noFill/>
                    </a:ln>
                    <a:extLst>
                      <a:ext uri="{53640926-AAD7-44D8-BBD7-CCE9431645EC}">
                        <a14:shadowObscured xmlns:a14="http://schemas.microsoft.com/office/drawing/2010/main"/>
                      </a:ext>
                    </a:extLst>
                  </pic:spPr>
                </pic:pic>
              </a:graphicData>
            </a:graphic>
          </wp:inline>
        </w:drawing>
      </w:r>
    </w:p>
    <w:p w14:paraId="40BA7CEF" w14:textId="77777777" w:rsidR="007C6F9B" w:rsidRDefault="007C6F9B" w:rsidP="00AC1C3A">
      <w:pPr>
        <w:widowControl/>
        <w:snapToGrid w:val="0"/>
        <w:spacing w:line="360" w:lineRule="auto"/>
        <w:ind w:firstLine="420"/>
        <w:jc w:val="left"/>
        <w:rPr>
          <w:bCs/>
          <w:color w:val="000000"/>
        </w:rPr>
      </w:pPr>
      <w:r>
        <w:rPr>
          <w:rFonts w:hint="eastAsia"/>
          <w:bCs/>
          <w:color w:val="000000"/>
        </w:rPr>
        <w:lastRenderedPageBreak/>
        <w:t>（</w:t>
      </w:r>
      <w:r>
        <w:rPr>
          <w:rFonts w:hint="eastAsia"/>
          <w:bCs/>
          <w:color w:val="000000"/>
        </w:rPr>
        <w:t>2</w:t>
      </w:r>
      <w:r>
        <w:rPr>
          <w:rFonts w:hint="eastAsia"/>
          <w:bCs/>
          <w:color w:val="000000"/>
        </w:rPr>
        <w:t>）</w:t>
      </w:r>
      <w:r w:rsidRPr="007A1163">
        <w:rPr>
          <w:rFonts w:hint="eastAsia"/>
          <w:bCs/>
          <w:color w:val="000000"/>
        </w:rPr>
        <w:t>校园景点数据管理</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53"/>
        <w:gridCol w:w="4053"/>
      </w:tblGrid>
      <w:tr w:rsidR="00703DDC" w14:paraId="67940EA6" w14:textId="77777777" w:rsidTr="00703DDC">
        <w:tc>
          <w:tcPr>
            <w:tcW w:w="4261" w:type="dxa"/>
          </w:tcPr>
          <w:p w14:paraId="2F3C4D16" w14:textId="116B7A7C" w:rsidR="00017F10" w:rsidRPr="00017F10" w:rsidRDefault="00017F10" w:rsidP="00703DDC">
            <w:pPr>
              <w:widowControl/>
              <w:snapToGrid w:val="0"/>
              <w:spacing w:line="360" w:lineRule="auto"/>
              <w:jc w:val="center"/>
              <w:rPr>
                <w:color w:val="000000" w:themeColor="text1"/>
              </w:rPr>
            </w:pPr>
            <w:r w:rsidRPr="00017F10">
              <w:rPr>
                <w:rFonts w:hint="eastAsia"/>
                <w:color w:val="000000" w:themeColor="text1"/>
              </w:rPr>
              <w:t>①</w:t>
            </w:r>
            <w:proofErr w:type="gramStart"/>
            <w:r w:rsidRPr="00017F10">
              <w:rPr>
                <w:rFonts w:hint="eastAsia"/>
                <w:color w:val="000000" w:themeColor="text1"/>
              </w:rPr>
              <w:t>增加景点</w:t>
            </w:r>
            <w:proofErr w:type="gramEnd"/>
            <w:r w:rsidRPr="00017F10">
              <w:rPr>
                <w:rFonts w:hint="eastAsia"/>
                <w:color w:val="000000" w:themeColor="text1"/>
              </w:rPr>
              <w:t>数据功能截图</w:t>
            </w:r>
          </w:p>
          <w:p w14:paraId="4E33305C" w14:textId="3F81B709" w:rsidR="00017F10" w:rsidRDefault="00017F10" w:rsidP="00703DDC">
            <w:pPr>
              <w:widowControl/>
              <w:snapToGrid w:val="0"/>
              <w:spacing w:line="360" w:lineRule="auto"/>
              <w:jc w:val="center"/>
              <w:rPr>
                <w:bCs/>
                <w:color w:val="000000"/>
              </w:rPr>
            </w:pPr>
            <w:r>
              <w:rPr>
                <w:noProof/>
                <w:color w:val="FF0000"/>
              </w:rPr>
              <w:drawing>
                <wp:inline distT="0" distB="0" distL="0" distR="0" wp14:anchorId="6E579B26" wp14:editId="01ED91E6">
                  <wp:extent cx="2687694" cy="2728570"/>
                  <wp:effectExtent l="0" t="0" r="0" b="0"/>
                  <wp:docPr id="34273350" name="图片 23"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350" name="图片 34273350" descr="2024040731192_李畅_KS5.exe"/>
                          <pic:cNvPicPr/>
                        </pic:nvPicPr>
                        <pic:blipFill rotWithShape="1">
                          <a:blip r:embed="rId10">
                            <a:extLst>
                              <a:ext uri="{28A0092B-C50C-407E-A947-70E740481C1C}">
                                <a14:useLocalDpi xmlns:a14="http://schemas.microsoft.com/office/drawing/2010/main" val="0"/>
                              </a:ext>
                            </a:extLst>
                          </a:blip>
                          <a:srcRect r="63523" b="34249"/>
                          <a:stretch>
                            <a:fillRect/>
                          </a:stretch>
                        </pic:blipFill>
                        <pic:spPr bwMode="auto">
                          <a:xfrm>
                            <a:off x="0" y="0"/>
                            <a:ext cx="2700816" cy="2741892"/>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65F5F5A9" w14:textId="77777777" w:rsidR="00017F10" w:rsidRPr="00017F10" w:rsidRDefault="00017F10" w:rsidP="00703DDC">
            <w:pPr>
              <w:widowControl/>
              <w:snapToGrid w:val="0"/>
              <w:spacing w:line="360" w:lineRule="auto"/>
              <w:jc w:val="center"/>
              <w:rPr>
                <w:color w:val="000000" w:themeColor="text1"/>
              </w:rPr>
            </w:pPr>
            <w:r w:rsidRPr="00017F10">
              <w:rPr>
                <w:rFonts w:ascii="宋体" w:hAnsi="宋体" w:hint="eastAsia"/>
                <w:color w:val="000000" w:themeColor="text1"/>
                <w:sz w:val="22"/>
                <w:szCs w:val="28"/>
              </w:rPr>
              <w:sym w:font="Wingdings 2" w:char="F06B"/>
            </w:r>
            <w:r w:rsidRPr="00017F10">
              <w:rPr>
                <w:rFonts w:hint="eastAsia"/>
                <w:color w:val="000000" w:themeColor="text1"/>
              </w:rPr>
              <w:t>删除景点数据功能截图</w:t>
            </w:r>
          </w:p>
          <w:p w14:paraId="1CD30C85" w14:textId="0F9A2E8D" w:rsidR="00017F10" w:rsidRDefault="00017F10" w:rsidP="00703DDC">
            <w:pPr>
              <w:widowControl/>
              <w:snapToGrid w:val="0"/>
              <w:spacing w:line="360" w:lineRule="auto"/>
              <w:jc w:val="center"/>
              <w:rPr>
                <w:bCs/>
                <w:color w:val="000000"/>
              </w:rPr>
            </w:pPr>
            <w:r>
              <w:rPr>
                <w:noProof/>
                <w:color w:val="FF0000"/>
              </w:rPr>
              <w:drawing>
                <wp:inline distT="0" distB="0" distL="0" distR="0" wp14:anchorId="28F89E7B" wp14:editId="53DA292D">
                  <wp:extent cx="2581275" cy="2735885"/>
                  <wp:effectExtent l="0" t="0" r="0" b="7620"/>
                  <wp:docPr id="1470595005" name="图片 24"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95005" name="图片 1470595005" descr="2024040731192_李畅_KS5.exe"/>
                          <pic:cNvPicPr/>
                        </pic:nvPicPr>
                        <pic:blipFill rotWithShape="1">
                          <a:blip r:embed="rId11">
                            <a:extLst>
                              <a:ext uri="{28A0092B-C50C-407E-A947-70E740481C1C}">
                                <a14:useLocalDpi xmlns:a14="http://schemas.microsoft.com/office/drawing/2010/main" val="0"/>
                              </a:ext>
                            </a:extLst>
                          </a:blip>
                          <a:srcRect r="63523" b="31355"/>
                          <a:stretch>
                            <a:fillRect/>
                          </a:stretch>
                        </pic:blipFill>
                        <pic:spPr bwMode="auto">
                          <a:xfrm>
                            <a:off x="0" y="0"/>
                            <a:ext cx="2591303" cy="2746514"/>
                          </a:xfrm>
                          <a:prstGeom prst="rect">
                            <a:avLst/>
                          </a:prstGeom>
                          <a:ln>
                            <a:noFill/>
                          </a:ln>
                          <a:extLst>
                            <a:ext uri="{53640926-AAD7-44D8-BBD7-CCE9431645EC}">
                              <a14:shadowObscured xmlns:a14="http://schemas.microsoft.com/office/drawing/2010/main"/>
                            </a:ext>
                          </a:extLst>
                        </pic:spPr>
                      </pic:pic>
                    </a:graphicData>
                  </a:graphic>
                </wp:inline>
              </w:drawing>
            </w:r>
          </w:p>
        </w:tc>
      </w:tr>
      <w:tr w:rsidR="00703DDC" w14:paraId="12BB4631" w14:textId="77777777" w:rsidTr="00703DDC">
        <w:tc>
          <w:tcPr>
            <w:tcW w:w="4261" w:type="dxa"/>
          </w:tcPr>
          <w:p w14:paraId="1B16D88B" w14:textId="77777777" w:rsidR="00017F10" w:rsidRPr="00017F10" w:rsidRDefault="00017F10" w:rsidP="00703DDC">
            <w:pPr>
              <w:widowControl/>
              <w:snapToGrid w:val="0"/>
              <w:spacing w:line="360" w:lineRule="auto"/>
              <w:jc w:val="center"/>
              <w:rPr>
                <w:color w:val="000000" w:themeColor="text1"/>
              </w:rPr>
            </w:pPr>
            <w:r w:rsidRPr="00017F10">
              <w:rPr>
                <w:rFonts w:hint="eastAsia"/>
                <w:color w:val="000000" w:themeColor="text1"/>
              </w:rPr>
              <w:t>③修改景点数据功能截图</w:t>
            </w:r>
          </w:p>
          <w:p w14:paraId="3602E952" w14:textId="777057A3" w:rsidR="00017F10" w:rsidRPr="00017F10" w:rsidRDefault="00703DDC" w:rsidP="00703DDC">
            <w:pPr>
              <w:widowControl/>
              <w:snapToGrid w:val="0"/>
              <w:spacing w:line="360" w:lineRule="auto"/>
              <w:jc w:val="center"/>
              <w:rPr>
                <w:bCs/>
                <w:color w:val="000000" w:themeColor="text1"/>
              </w:rPr>
            </w:pPr>
            <w:r>
              <w:rPr>
                <w:noProof/>
                <w:color w:val="FF0000"/>
              </w:rPr>
              <w:drawing>
                <wp:inline distT="0" distB="0" distL="0" distR="0" wp14:anchorId="2BDF07D2" wp14:editId="1F3C5673">
                  <wp:extent cx="2708816" cy="2874873"/>
                  <wp:effectExtent l="0" t="0" r="0" b="1905"/>
                  <wp:docPr id="880301461" name="图片 25"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01461" name="图片 880301461" descr="2024040731192_李畅_KS5.exe"/>
                          <pic:cNvPicPr/>
                        </pic:nvPicPr>
                        <pic:blipFill rotWithShape="1">
                          <a:blip r:embed="rId12">
                            <a:extLst>
                              <a:ext uri="{28A0092B-C50C-407E-A947-70E740481C1C}">
                                <a14:useLocalDpi xmlns:a14="http://schemas.microsoft.com/office/drawing/2010/main" val="0"/>
                              </a:ext>
                            </a:extLst>
                          </a:blip>
                          <a:srcRect r="63801" b="31786"/>
                          <a:stretch>
                            <a:fillRect/>
                          </a:stretch>
                        </pic:blipFill>
                        <pic:spPr bwMode="auto">
                          <a:xfrm>
                            <a:off x="0" y="0"/>
                            <a:ext cx="2721885" cy="2888743"/>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5CF98E73" w14:textId="77777777" w:rsidR="00017F10" w:rsidRPr="00017F10" w:rsidRDefault="00017F10" w:rsidP="00703DDC">
            <w:pPr>
              <w:widowControl/>
              <w:snapToGrid w:val="0"/>
              <w:spacing w:line="360" w:lineRule="auto"/>
              <w:jc w:val="center"/>
              <w:rPr>
                <w:color w:val="000000" w:themeColor="text1"/>
              </w:rPr>
            </w:pPr>
            <w:r w:rsidRPr="00017F10">
              <w:rPr>
                <w:rFonts w:hint="eastAsia"/>
                <w:color w:val="000000" w:themeColor="text1"/>
              </w:rPr>
              <w:t>④</w:t>
            </w:r>
            <w:proofErr w:type="gramStart"/>
            <w:r w:rsidRPr="00017F10">
              <w:rPr>
                <w:rFonts w:hint="eastAsia"/>
                <w:color w:val="000000" w:themeColor="text1"/>
              </w:rPr>
              <w:t>显示景点</w:t>
            </w:r>
            <w:proofErr w:type="gramEnd"/>
            <w:r w:rsidRPr="00017F10">
              <w:rPr>
                <w:rFonts w:hint="eastAsia"/>
                <w:color w:val="000000" w:themeColor="text1"/>
              </w:rPr>
              <w:t>数据功能截图</w:t>
            </w:r>
          </w:p>
          <w:p w14:paraId="28BDC1A9" w14:textId="3844F22A" w:rsidR="00017F10" w:rsidRPr="00017F10" w:rsidRDefault="00703DDC" w:rsidP="00703DDC">
            <w:pPr>
              <w:widowControl/>
              <w:snapToGrid w:val="0"/>
              <w:spacing w:line="360" w:lineRule="auto"/>
              <w:jc w:val="center"/>
              <w:rPr>
                <w:bCs/>
                <w:color w:val="000000" w:themeColor="text1"/>
              </w:rPr>
            </w:pPr>
            <w:r>
              <w:rPr>
                <w:noProof/>
                <w:color w:val="FF0000"/>
              </w:rPr>
              <w:drawing>
                <wp:inline distT="0" distB="0" distL="0" distR="0" wp14:anchorId="480B0FD9" wp14:editId="073E1610">
                  <wp:extent cx="2567955" cy="4440326"/>
                  <wp:effectExtent l="0" t="0" r="3810" b="0"/>
                  <wp:docPr id="2133195964" name="图片 26"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5964" name="图片 2133195964" descr="2024040731192_李畅_KS5.exe"/>
                          <pic:cNvPicPr/>
                        </pic:nvPicPr>
                        <pic:blipFill rotWithShape="1">
                          <a:blip r:embed="rId13">
                            <a:extLst>
                              <a:ext uri="{28A0092B-C50C-407E-A947-70E740481C1C}">
                                <a14:useLocalDpi xmlns:a14="http://schemas.microsoft.com/office/drawing/2010/main" val="0"/>
                              </a:ext>
                            </a:extLst>
                          </a:blip>
                          <a:srcRect r="57004" b="3151"/>
                          <a:stretch>
                            <a:fillRect/>
                          </a:stretch>
                        </pic:blipFill>
                        <pic:spPr bwMode="auto">
                          <a:xfrm>
                            <a:off x="0" y="0"/>
                            <a:ext cx="2578096" cy="44578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4409E22" w14:textId="77777777" w:rsidR="00017F10" w:rsidRDefault="00017F10" w:rsidP="00AC1C3A">
      <w:pPr>
        <w:widowControl/>
        <w:snapToGrid w:val="0"/>
        <w:spacing w:line="360" w:lineRule="auto"/>
        <w:ind w:firstLine="420"/>
        <w:jc w:val="left"/>
        <w:rPr>
          <w:bCs/>
          <w:color w:val="000000"/>
        </w:rPr>
      </w:pPr>
    </w:p>
    <w:p w14:paraId="49428230" w14:textId="77777777" w:rsidR="007C6F9B" w:rsidRPr="007C6F9B" w:rsidRDefault="007C6F9B" w:rsidP="00703DDC">
      <w:pPr>
        <w:widowControl/>
        <w:snapToGrid w:val="0"/>
        <w:spacing w:line="360" w:lineRule="auto"/>
        <w:jc w:val="left"/>
        <w:rPr>
          <w:color w:val="FF0000"/>
        </w:rPr>
      </w:pPr>
    </w:p>
    <w:p w14:paraId="1E0C5F57" w14:textId="77777777" w:rsidR="007C6F9B" w:rsidRPr="007C6F9B" w:rsidRDefault="007C6F9B" w:rsidP="007C6F9B">
      <w:pPr>
        <w:widowControl/>
        <w:snapToGrid w:val="0"/>
        <w:spacing w:line="360" w:lineRule="auto"/>
        <w:ind w:firstLine="420"/>
        <w:jc w:val="left"/>
        <w:rPr>
          <w:bCs/>
          <w:color w:val="000000"/>
        </w:rPr>
      </w:pPr>
      <w:r w:rsidRPr="007C6F9B">
        <w:rPr>
          <w:rFonts w:hint="eastAsia"/>
          <w:bCs/>
          <w:color w:val="000000"/>
        </w:rPr>
        <w:t>（</w:t>
      </w:r>
      <w:r w:rsidRPr="007C6F9B">
        <w:rPr>
          <w:rFonts w:hint="eastAsia"/>
          <w:bCs/>
          <w:color w:val="000000"/>
        </w:rPr>
        <w:t>3</w:t>
      </w:r>
      <w:r w:rsidRPr="007C6F9B">
        <w:rPr>
          <w:rFonts w:hint="eastAsia"/>
          <w:bCs/>
          <w:color w:val="000000"/>
        </w:rPr>
        <w:t>）景点交通数据管理</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35"/>
        <w:gridCol w:w="4171"/>
      </w:tblGrid>
      <w:tr w:rsidR="00703DDC" w:rsidRPr="00703DDC" w14:paraId="32600E10" w14:textId="77777777" w:rsidTr="00703DDC">
        <w:tc>
          <w:tcPr>
            <w:tcW w:w="4261" w:type="dxa"/>
          </w:tcPr>
          <w:p w14:paraId="60C885F1"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lastRenderedPageBreak/>
              <w:t>①</w:t>
            </w:r>
            <w:proofErr w:type="gramStart"/>
            <w:r w:rsidRPr="00703DDC">
              <w:rPr>
                <w:rFonts w:hint="eastAsia"/>
                <w:color w:val="000000" w:themeColor="text1"/>
              </w:rPr>
              <w:t>增加景点</w:t>
            </w:r>
            <w:proofErr w:type="gramEnd"/>
            <w:r w:rsidRPr="00703DDC">
              <w:rPr>
                <w:rFonts w:hint="eastAsia"/>
                <w:color w:val="000000" w:themeColor="text1"/>
              </w:rPr>
              <w:t>交通数据功能截图</w:t>
            </w:r>
          </w:p>
          <w:p w14:paraId="0321D901" w14:textId="1B518392" w:rsidR="00703DDC" w:rsidRPr="00703DDC" w:rsidRDefault="00703DDC" w:rsidP="00703DDC">
            <w:pPr>
              <w:widowControl/>
              <w:snapToGrid w:val="0"/>
              <w:spacing w:line="360" w:lineRule="auto"/>
              <w:jc w:val="center"/>
              <w:rPr>
                <w:color w:val="000000" w:themeColor="text1"/>
              </w:rPr>
            </w:pPr>
            <w:r>
              <w:rPr>
                <w:noProof/>
                <w:color w:val="FF0000"/>
              </w:rPr>
              <w:drawing>
                <wp:inline distT="0" distB="0" distL="0" distR="0" wp14:anchorId="21313DB9" wp14:editId="68862FAA">
                  <wp:extent cx="2703167" cy="2640787"/>
                  <wp:effectExtent l="0" t="0" r="2540" b="7620"/>
                  <wp:docPr id="2143098743" name="图片 27"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8743" name="图片 2143098743" descr="2024040731192_李畅_KS5.exe"/>
                          <pic:cNvPicPr/>
                        </pic:nvPicPr>
                        <pic:blipFill rotWithShape="1">
                          <a:blip r:embed="rId14">
                            <a:extLst>
                              <a:ext uri="{28A0092B-C50C-407E-A947-70E740481C1C}">
                                <a14:useLocalDpi xmlns:a14="http://schemas.microsoft.com/office/drawing/2010/main" val="0"/>
                              </a:ext>
                            </a:extLst>
                          </a:blip>
                          <a:srcRect r="63939" b="54108"/>
                          <a:stretch>
                            <a:fillRect/>
                          </a:stretch>
                        </pic:blipFill>
                        <pic:spPr bwMode="auto">
                          <a:xfrm>
                            <a:off x="0" y="0"/>
                            <a:ext cx="2709860" cy="2647325"/>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75E7E88A"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sym w:font="Wingdings 2" w:char="F06B"/>
            </w:r>
            <w:r w:rsidRPr="00703DDC">
              <w:rPr>
                <w:rFonts w:hint="eastAsia"/>
                <w:color w:val="000000" w:themeColor="text1"/>
              </w:rPr>
              <w:t>删除景点交通数据功能截图</w:t>
            </w:r>
          </w:p>
          <w:p w14:paraId="448EB91B" w14:textId="183179E8" w:rsidR="00703DDC" w:rsidRPr="00703DDC" w:rsidRDefault="00703DDC" w:rsidP="00703DDC">
            <w:pPr>
              <w:widowControl/>
              <w:snapToGrid w:val="0"/>
              <w:spacing w:line="360" w:lineRule="auto"/>
              <w:jc w:val="center"/>
              <w:rPr>
                <w:color w:val="000000" w:themeColor="text1"/>
              </w:rPr>
            </w:pPr>
            <w:r>
              <w:rPr>
                <w:noProof/>
                <w:color w:val="FF0000"/>
              </w:rPr>
              <w:drawing>
                <wp:inline distT="0" distB="0" distL="0" distR="0" wp14:anchorId="3D1E6544" wp14:editId="33081D25">
                  <wp:extent cx="2728962" cy="2531059"/>
                  <wp:effectExtent l="0" t="0" r="0" b="3175"/>
                  <wp:docPr id="980194658" name="图片 28"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4658" name="图片 980194658" descr="2024040731192_李畅_KS5.exe"/>
                          <pic:cNvPicPr/>
                        </pic:nvPicPr>
                        <pic:blipFill rotWithShape="1">
                          <a:blip r:embed="rId15">
                            <a:extLst>
                              <a:ext uri="{28A0092B-C50C-407E-A947-70E740481C1C}">
                                <a14:useLocalDpi xmlns:a14="http://schemas.microsoft.com/office/drawing/2010/main" val="0"/>
                              </a:ext>
                            </a:extLst>
                          </a:blip>
                          <a:srcRect r="63662" b="56095"/>
                          <a:stretch>
                            <a:fillRect/>
                          </a:stretch>
                        </pic:blipFill>
                        <pic:spPr bwMode="auto">
                          <a:xfrm>
                            <a:off x="0" y="0"/>
                            <a:ext cx="2749271" cy="2549895"/>
                          </a:xfrm>
                          <a:prstGeom prst="rect">
                            <a:avLst/>
                          </a:prstGeom>
                          <a:ln>
                            <a:noFill/>
                          </a:ln>
                          <a:extLst>
                            <a:ext uri="{53640926-AAD7-44D8-BBD7-CCE9431645EC}">
                              <a14:shadowObscured xmlns:a14="http://schemas.microsoft.com/office/drawing/2010/main"/>
                            </a:ext>
                          </a:extLst>
                        </pic:spPr>
                      </pic:pic>
                    </a:graphicData>
                  </a:graphic>
                </wp:inline>
              </w:drawing>
            </w:r>
          </w:p>
        </w:tc>
      </w:tr>
      <w:tr w:rsidR="00703DDC" w:rsidRPr="00703DDC" w14:paraId="3A0DCB36" w14:textId="77777777" w:rsidTr="00703DDC">
        <w:tc>
          <w:tcPr>
            <w:tcW w:w="4261" w:type="dxa"/>
          </w:tcPr>
          <w:p w14:paraId="7F666FBD"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t>③修改景点交通数据功能截图</w:t>
            </w:r>
          </w:p>
          <w:p w14:paraId="2A0850B5" w14:textId="4323F31F" w:rsidR="00703DDC" w:rsidRPr="00703DDC" w:rsidRDefault="00703DDC" w:rsidP="00703DDC">
            <w:pPr>
              <w:widowControl/>
              <w:snapToGrid w:val="0"/>
              <w:spacing w:line="360" w:lineRule="auto"/>
              <w:jc w:val="center"/>
              <w:rPr>
                <w:color w:val="000000" w:themeColor="text1"/>
              </w:rPr>
            </w:pPr>
            <w:r>
              <w:rPr>
                <w:noProof/>
                <w:color w:val="FF0000"/>
              </w:rPr>
              <w:drawing>
                <wp:inline distT="0" distB="0" distL="0" distR="0" wp14:anchorId="5532D35D" wp14:editId="2AA8F645">
                  <wp:extent cx="2614861" cy="2654935"/>
                  <wp:effectExtent l="0" t="0" r="0" b="0"/>
                  <wp:docPr id="266094918" name="图片 29"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94918" name="图片 266094918" descr="2024040731192_李畅_KS5.exe"/>
                          <pic:cNvPicPr/>
                        </pic:nvPicPr>
                        <pic:blipFill rotWithShape="1">
                          <a:blip r:embed="rId16">
                            <a:extLst>
                              <a:ext uri="{28A0092B-C50C-407E-A947-70E740481C1C}">
                                <a14:useLocalDpi xmlns:a14="http://schemas.microsoft.com/office/drawing/2010/main" val="0"/>
                              </a:ext>
                            </a:extLst>
                          </a:blip>
                          <a:srcRect r="63801" b="52121"/>
                          <a:stretch>
                            <a:fillRect/>
                          </a:stretch>
                        </pic:blipFill>
                        <pic:spPr bwMode="auto">
                          <a:xfrm>
                            <a:off x="0" y="0"/>
                            <a:ext cx="2622448" cy="2662638"/>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23ED06B0"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t>④</w:t>
            </w:r>
            <w:proofErr w:type="gramStart"/>
            <w:r w:rsidRPr="00703DDC">
              <w:rPr>
                <w:rFonts w:hint="eastAsia"/>
                <w:color w:val="000000" w:themeColor="text1"/>
              </w:rPr>
              <w:t>显示景点</w:t>
            </w:r>
            <w:proofErr w:type="gramEnd"/>
            <w:r w:rsidRPr="00703DDC">
              <w:rPr>
                <w:rFonts w:hint="eastAsia"/>
                <w:color w:val="000000" w:themeColor="text1"/>
              </w:rPr>
              <w:t>交通数据功能截图</w:t>
            </w:r>
          </w:p>
          <w:p w14:paraId="1C0D01E1" w14:textId="173D66D2" w:rsidR="00703DDC" w:rsidRPr="00703DDC" w:rsidRDefault="00703DDC" w:rsidP="00703DDC">
            <w:pPr>
              <w:widowControl/>
              <w:snapToGrid w:val="0"/>
              <w:spacing w:line="360" w:lineRule="auto"/>
              <w:jc w:val="center"/>
              <w:rPr>
                <w:color w:val="000000" w:themeColor="text1"/>
              </w:rPr>
            </w:pPr>
            <w:r>
              <w:rPr>
                <w:noProof/>
                <w:color w:val="FF0000"/>
              </w:rPr>
              <w:drawing>
                <wp:inline distT="0" distB="0" distL="0" distR="0" wp14:anchorId="299E3741" wp14:editId="3F12CCBE">
                  <wp:extent cx="2633472" cy="3676733"/>
                  <wp:effectExtent l="0" t="0" r="0" b="0"/>
                  <wp:docPr id="269973827" name="图片 30"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73827" name="图片 269973827" descr="2024040731192_李畅_KS5.exe"/>
                          <pic:cNvPicPr/>
                        </pic:nvPicPr>
                        <pic:blipFill rotWithShape="1">
                          <a:blip r:embed="rId17">
                            <a:extLst>
                              <a:ext uri="{28A0092B-C50C-407E-A947-70E740481C1C}">
                                <a14:useLocalDpi xmlns:a14="http://schemas.microsoft.com/office/drawing/2010/main" val="0"/>
                              </a:ext>
                            </a:extLst>
                          </a:blip>
                          <a:srcRect r="63939" b="34414"/>
                          <a:stretch>
                            <a:fillRect/>
                          </a:stretch>
                        </pic:blipFill>
                        <pic:spPr bwMode="auto">
                          <a:xfrm>
                            <a:off x="0" y="0"/>
                            <a:ext cx="2647771" cy="36966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615C21" w14:textId="77777777" w:rsidR="007C6F9B" w:rsidRDefault="007C6F9B" w:rsidP="00703DDC">
      <w:pPr>
        <w:widowControl/>
        <w:snapToGrid w:val="0"/>
        <w:spacing w:line="360" w:lineRule="auto"/>
        <w:ind w:firstLine="420"/>
        <w:jc w:val="left"/>
        <w:rPr>
          <w:bCs/>
          <w:color w:val="000000"/>
        </w:rPr>
      </w:pPr>
      <w:r>
        <w:rPr>
          <w:rFonts w:hint="eastAsia"/>
          <w:bCs/>
          <w:color w:val="000000"/>
        </w:rPr>
        <w:t>（</w:t>
      </w:r>
      <w:r>
        <w:rPr>
          <w:rFonts w:hint="eastAsia"/>
          <w:bCs/>
          <w:color w:val="000000"/>
        </w:rPr>
        <w:t>4</w:t>
      </w:r>
      <w:r>
        <w:rPr>
          <w:rFonts w:hint="eastAsia"/>
          <w:bCs/>
          <w:color w:val="000000"/>
        </w:rPr>
        <w:t>）</w:t>
      </w:r>
      <w:r w:rsidRPr="007A1163">
        <w:rPr>
          <w:rFonts w:hint="eastAsia"/>
          <w:bCs/>
          <w:color w:val="000000"/>
        </w:rPr>
        <w:t>校园景点信息查询</w:t>
      </w:r>
    </w:p>
    <w:p w14:paraId="58E62378" w14:textId="4193417C" w:rsidR="00703DDC" w:rsidRDefault="00703DDC" w:rsidP="00703DDC">
      <w:pPr>
        <w:widowControl/>
        <w:snapToGrid w:val="0"/>
        <w:spacing w:line="360" w:lineRule="auto"/>
        <w:jc w:val="left"/>
        <w:rPr>
          <w:bCs/>
          <w:color w:val="000000"/>
        </w:rPr>
      </w:pPr>
      <w:r>
        <w:rPr>
          <w:rFonts w:hint="eastAsia"/>
          <w:bCs/>
          <w:noProof/>
          <w:color w:val="000000"/>
        </w:rPr>
        <w:drawing>
          <wp:inline distT="0" distB="0" distL="0" distR="0" wp14:anchorId="4943FDBA" wp14:editId="5D731DD1">
            <wp:extent cx="3811219" cy="1547823"/>
            <wp:effectExtent l="0" t="0" r="0" b="0"/>
            <wp:docPr id="691544552" name="图片 31"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4552" name="图片 691544552" descr="2024040731192_李畅_KS5.exe"/>
                    <pic:cNvPicPr/>
                  </pic:nvPicPr>
                  <pic:blipFill rotWithShape="1">
                    <a:blip r:embed="rId18">
                      <a:extLst>
                        <a:ext uri="{28A0092B-C50C-407E-A947-70E740481C1C}">
                          <a14:useLocalDpi xmlns:a14="http://schemas.microsoft.com/office/drawing/2010/main" val="0"/>
                        </a:ext>
                      </a:extLst>
                    </a:blip>
                    <a:srcRect t="33432" r="55617" b="43087"/>
                    <a:stretch>
                      <a:fillRect/>
                    </a:stretch>
                  </pic:blipFill>
                  <pic:spPr bwMode="auto">
                    <a:xfrm>
                      <a:off x="0" y="0"/>
                      <a:ext cx="3825602" cy="1553664"/>
                    </a:xfrm>
                    <a:prstGeom prst="rect">
                      <a:avLst/>
                    </a:prstGeom>
                    <a:ln>
                      <a:noFill/>
                    </a:ln>
                    <a:extLst>
                      <a:ext uri="{53640926-AAD7-44D8-BBD7-CCE9431645EC}">
                        <a14:shadowObscured xmlns:a14="http://schemas.microsoft.com/office/drawing/2010/main"/>
                      </a:ext>
                    </a:extLst>
                  </pic:spPr>
                </pic:pic>
              </a:graphicData>
            </a:graphic>
          </wp:inline>
        </w:drawing>
      </w:r>
    </w:p>
    <w:p w14:paraId="0B4AE7E0" w14:textId="2B9F4331" w:rsidR="00703DDC" w:rsidRDefault="007C6F9B" w:rsidP="00703DDC">
      <w:pPr>
        <w:widowControl/>
        <w:snapToGrid w:val="0"/>
        <w:spacing w:line="360" w:lineRule="auto"/>
        <w:ind w:firstLine="420"/>
        <w:jc w:val="left"/>
        <w:rPr>
          <w:bCs/>
          <w:color w:val="000000"/>
        </w:rPr>
      </w:pPr>
      <w:r>
        <w:rPr>
          <w:rFonts w:hint="eastAsia"/>
          <w:bCs/>
          <w:color w:val="000000"/>
        </w:rPr>
        <w:lastRenderedPageBreak/>
        <w:t>（</w:t>
      </w:r>
      <w:r>
        <w:rPr>
          <w:rFonts w:hint="eastAsia"/>
          <w:bCs/>
          <w:color w:val="000000"/>
        </w:rPr>
        <w:t>5</w:t>
      </w:r>
      <w:r>
        <w:rPr>
          <w:rFonts w:hint="eastAsia"/>
          <w:bCs/>
          <w:color w:val="000000"/>
        </w:rPr>
        <w:t>）</w:t>
      </w:r>
      <w:r w:rsidRPr="007A1163">
        <w:rPr>
          <w:rFonts w:hint="eastAsia"/>
          <w:bCs/>
          <w:color w:val="000000"/>
        </w:rPr>
        <w:t>游览线路查询规划</w:t>
      </w:r>
    </w:p>
    <w:p w14:paraId="649F8FB8" w14:textId="3FC78625" w:rsidR="007C6F9B" w:rsidRPr="00703DDC" w:rsidRDefault="007C6F9B" w:rsidP="000000C1">
      <w:pPr>
        <w:widowControl/>
        <w:snapToGrid w:val="0"/>
        <w:spacing w:line="360" w:lineRule="auto"/>
        <w:ind w:firstLineChars="300" w:firstLine="630"/>
        <w:jc w:val="left"/>
        <w:rPr>
          <w:color w:val="000000" w:themeColor="text1"/>
        </w:rPr>
      </w:pPr>
      <w:r w:rsidRPr="00703DDC">
        <w:rPr>
          <w:rFonts w:hint="eastAsia"/>
          <w:color w:val="000000" w:themeColor="text1"/>
        </w:rPr>
        <w:t>①深度优先游览线路查询规划</w:t>
      </w:r>
      <w:r w:rsidR="000000C1" w:rsidRPr="00703DDC">
        <w:rPr>
          <w:rFonts w:hint="eastAsia"/>
          <w:color w:val="000000" w:themeColor="text1"/>
        </w:rPr>
        <w:t>功能截图</w:t>
      </w:r>
    </w:p>
    <w:p w14:paraId="7FDFEE5F" w14:textId="3ECB9536" w:rsidR="000000C1" w:rsidRPr="00703DDC" w:rsidRDefault="00703DDC" w:rsidP="00703DDC">
      <w:pPr>
        <w:widowControl/>
        <w:snapToGrid w:val="0"/>
        <w:spacing w:line="360" w:lineRule="auto"/>
        <w:jc w:val="left"/>
        <w:rPr>
          <w:color w:val="000000" w:themeColor="text1"/>
        </w:rPr>
      </w:pPr>
      <w:r>
        <w:rPr>
          <w:noProof/>
          <w:color w:val="000000" w:themeColor="text1"/>
        </w:rPr>
        <w:drawing>
          <wp:inline distT="0" distB="0" distL="0" distR="0" wp14:anchorId="2328196D" wp14:editId="2884B4A9">
            <wp:extent cx="5303520" cy="1888490"/>
            <wp:effectExtent l="0" t="0" r="0" b="0"/>
            <wp:docPr id="2044438969" name="图片 32"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38969" name="图片 2044438969" descr="2024040731192_李畅_KS5.exe"/>
                    <pic:cNvPicPr/>
                  </pic:nvPicPr>
                  <pic:blipFill rotWithShape="1">
                    <a:blip r:embed="rId19">
                      <a:extLst>
                        <a:ext uri="{28A0092B-C50C-407E-A947-70E740481C1C}">
                          <a14:useLocalDpi xmlns:a14="http://schemas.microsoft.com/office/drawing/2010/main" val="0"/>
                        </a:ext>
                      </a:extLst>
                    </a:blip>
                    <a:srcRect r="18205" b="62058"/>
                    <a:stretch>
                      <a:fillRect/>
                    </a:stretch>
                  </pic:blipFill>
                  <pic:spPr bwMode="auto">
                    <a:xfrm>
                      <a:off x="0" y="0"/>
                      <a:ext cx="5345583" cy="1903468"/>
                    </a:xfrm>
                    <a:prstGeom prst="rect">
                      <a:avLst/>
                    </a:prstGeom>
                    <a:ln>
                      <a:noFill/>
                    </a:ln>
                    <a:extLst>
                      <a:ext uri="{53640926-AAD7-44D8-BBD7-CCE9431645EC}">
                        <a14:shadowObscured xmlns:a14="http://schemas.microsoft.com/office/drawing/2010/main"/>
                      </a:ext>
                    </a:extLst>
                  </pic:spPr>
                </pic:pic>
              </a:graphicData>
            </a:graphic>
          </wp:inline>
        </w:drawing>
      </w:r>
    </w:p>
    <w:p w14:paraId="606D854C" w14:textId="7BB991D5" w:rsidR="007C6F9B" w:rsidRPr="00703DDC" w:rsidRDefault="007C6F9B" w:rsidP="000000C1">
      <w:pPr>
        <w:widowControl/>
        <w:snapToGrid w:val="0"/>
        <w:spacing w:line="360" w:lineRule="auto"/>
        <w:ind w:firstLineChars="300" w:firstLine="630"/>
        <w:jc w:val="left"/>
        <w:rPr>
          <w:color w:val="000000" w:themeColor="text1"/>
        </w:rPr>
      </w:pPr>
      <w:r w:rsidRPr="00703DDC">
        <w:rPr>
          <w:rFonts w:hint="eastAsia"/>
          <w:color w:val="000000" w:themeColor="text1"/>
        </w:rPr>
        <w:sym w:font="Wingdings 2" w:char="F06B"/>
      </w:r>
      <w:r w:rsidRPr="00703DDC">
        <w:rPr>
          <w:rFonts w:hint="eastAsia"/>
          <w:color w:val="000000" w:themeColor="text1"/>
        </w:rPr>
        <w:t>广度优先游览线路查询规划</w:t>
      </w:r>
      <w:r w:rsidR="000000C1" w:rsidRPr="00703DDC">
        <w:rPr>
          <w:rFonts w:hint="eastAsia"/>
          <w:color w:val="000000" w:themeColor="text1"/>
        </w:rPr>
        <w:t>功能截图</w:t>
      </w:r>
    </w:p>
    <w:p w14:paraId="4A51CA18" w14:textId="3F87EACB" w:rsidR="000000C1" w:rsidRPr="000000C1" w:rsidRDefault="00703DDC" w:rsidP="00703DDC">
      <w:pPr>
        <w:widowControl/>
        <w:snapToGrid w:val="0"/>
        <w:spacing w:line="360" w:lineRule="auto"/>
        <w:jc w:val="left"/>
        <w:rPr>
          <w:color w:val="FF0000"/>
        </w:rPr>
      </w:pPr>
      <w:r>
        <w:rPr>
          <w:rFonts w:hint="eastAsia"/>
          <w:noProof/>
          <w:color w:val="FF0000"/>
        </w:rPr>
        <w:drawing>
          <wp:inline distT="0" distB="0" distL="0" distR="0" wp14:anchorId="5C474C3B" wp14:editId="37EB3A24">
            <wp:extent cx="5354727" cy="1894840"/>
            <wp:effectExtent l="0" t="0" r="0" b="0"/>
            <wp:docPr id="421952196" name="图片 33"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2196" name="图片 421952196" descr="2024040731192_李畅_KS5.exe"/>
                    <pic:cNvPicPr/>
                  </pic:nvPicPr>
                  <pic:blipFill rotWithShape="1">
                    <a:blip r:embed="rId20">
                      <a:extLst>
                        <a:ext uri="{28A0092B-C50C-407E-A947-70E740481C1C}">
                          <a14:useLocalDpi xmlns:a14="http://schemas.microsoft.com/office/drawing/2010/main" val="0"/>
                        </a:ext>
                      </a:extLst>
                    </a:blip>
                    <a:srcRect r="18475" b="62419"/>
                    <a:stretch>
                      <a:fillRect/>
                    </a:stretch>
                  </pic:blipFill>
                  <pic:spPr bwMode="auto">
                    <a:xfrm>
                      <a:off x="0" y="0"/>
                      <a:ext cx="5386347" cy="1906029"/>
                    </a:xfrm>
                    <a:prstGeom prst="rect">
                      <a:avLst/>
                    </a:prstGeom>
                    <a:ln>
                      <a:noFill/>
                    </a:ln>
                    <a:extLst>
                      <a:ext uri="{53640926-AAD7-44D8-BBD7-CCE9431645EC}">
                        <a14:shadowObscured xmlns:a14="http://schemas.microsoft.com/office/drawing/2010/main"/>
                      </a:ext>
                    </a:extLst>
                  </pic:spPr>
                </pic:pic>
              </a:graphicData>
            </a:graphic>
          </wp:inline>
        </w:drawing>
      </w:r>
    </w:p>
    <w:p w14:paraId="40C84ADE" w14:textId="26E123B6" w:rsidR="00703DDC" w:rsidRDefault="007C6F9B" w:rsidP="00703DDC">
      <w:pPr>
        <w:widowControl/>
        <w:snapToGrid w:val="0"/>
        <w:spacing w:line="360" w:lineRule="auto"/>
        <w:ind w:firstLine="420"/>
        <w:jc w:val="left"/>
        <w:rPr>
          <w:bCs/>
          <w:color w:val="000000"/>
        </w:rPr>
      </w:pPr>
      <w:r>
        <w:rPr>
          <w:rFonts w:hint="eastAsia"/>
          <w:bCs/>
          <w:color w:val="000000"/>
        </w:rPr>
        <w:t>（</w:t>
      </w:r>
      <w:r>
        <w:rPr>
          <w:rFonts w:hint="eastAsia"/>
          <w:bCs/>
          <w:color w:val="000000"/>
        </w:rPr>
        <w:t>6</w:t>
      </w:r>
      <w:r>
        <w:rPr>
          <w:rFonts w:hint="eastAsia"/>
          <w:bCs/>
          <w:color w:val="000000"/>
        </w:rPr>
        <w:t>）</w:t>
      </w:r>
      <w:r w:rsidRPr="007A1163">
        <w:rPr>
          <w:rFonts w:hint="eastAsia"/>
          <w:bCs/>
          <w:color w:val="000000"/>
        </w:rPr>
        <w:t>景点最短路径查询</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82"/>
        <w:gridCol w:w="3824"/>
      </w:tblGrid>
      <w:tr w:rsidR="00D23157" w14:paraId="2B68D1E6" w14:textId="77777777" w:rsidTr="00D23157">
        <w:tc>
          <w:tcPr>
            <w:tcW w:w="4261" w:type="dxa"/>
          </w:tcPr>
          <w:p w14:paraId="3E0ACB49" w14:textId="77777777" w:rsidR="00D23157" w:rsidRPr="00703DDC" w:rsidRDefault="00D23157" w:rsidP="00D23157">
            <w:pPr>
              <w:widowControl/>
              <w:snapToGrid w:val="0"/>
              <w:spacing w:line="360" w:lineRule="auto"/>
              <w:jc w:val="left"/>
              <w:rPr>
                <w:color w:val="000000" w:themeColor="text1"/>
              </w:rPr>
            </w:pPr>
            <w:r w:rsidRPr="00703DDC">
              <w:rPr>
                <w:rFonts w:hint="eastAsia"/>
                <w:color w:val="000000" w:themeColor="text1"/>
              </w:rPr>
              <w:t>①迪杰斯特拉</w:t>
            </w:r>
            <w:r w:rsidRPr="00703DDC">
              <w:rPr>
                <w:rFonts w:hint="eastAsia"/>
                <w:color w:val="000000" w:themeColor="text1"/>
              </w:rPr>
              <w:t>(Dijkstra)</w:t>
            </w:r>
            <w:r w:rsidRPr="00703DDC">
              <w:rPr>
                <w:rFonts w:hint="eastAsia"/>
                <w:color w:val="000000" w:themeColor="text1"/>
              </w:rPr>
              <w:t>算法功能截图</w:t>
            </w:r>
          </w:p>
          <w:p w14:paraId="5F7D9D84" w14:textId="61CCBD1B" w:rsidR="00D23157" w:rsidRDefault="00D23157" w:rsidP="00D23157">
            <w:pPr>
              <w:widowControl/>
              <w:snapToGrid w:val="0"/>
              <w:spacing w:line="360" w:lineRule="auto"/>
              <w:jc w:val="left"/>
              <w:rPr>
                <w:bCs/>
                <w:color w:val="000000"/>
              </w:rPr>
            </w:pPr>
            <w:r>
              <w:rPr>
                <w:rFonts w:hint="eastAsia"/>
                <w:noProof/>
                <w:color w:val="000000" w:themeColor="text1"/>
              </w:rPr>
              <w:drawing>
                <wp:inline distT="0" distB="0" distL="0" distR="0" wp14:anchorId="067FA9ED" wp14:editId="3FA0EC5B">
                  <wp:extent cx="2852928" cy="3483068"/>
                  <wp:effectExtent l="0" t="0" r="5080" b="3175"/>
                  <wp:docPr id="1477746950" name="图片 35"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6950" name="图片 1477746950" descr="2024040731192_李畅_KS5.exe"/>
                          <pic:cNvPicPr/>
                        </pic:nvPicPr>
                        <pic:blipFill rotWithShape="1">
                          <a:blip r:embed="rId21" cstate="print">
                            <a:extLst>
                              <a:ext uri="{28A0092B-C50C-407E-A947-70E740481C1C}">
                                <a14:useLocalDpi xmlns:a14="http://schemas.microsoft.com/office/drawing/2010/main" val="0"/>
                              </a:ext>
                            </a:extLst>
                          </a:blip>
                          <a:srcRect r="42858" b="9119"/>
                          <a:stretch>
                            <a:fillRect/>
                          </a:stretch>
                        </pic:blipFill>
                        <pic:spPr bwMode="auto">
                          <a:xfrm>
                            <a:off x="0" y="0"/>
                            <a:ext cx="2916022" cy="3560098"/>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66064DB3" w14:textId="77777777" w:rsidR="00D23157" w:rsidRPr="00703DDC" w:rsidRDefault="00D23157" w:rsidP="00D23157">
            <w:pPr>
              <w:widowControl/>
              <w:snapToGrid w:val="0"/>
              <w:spacing w:line="360" w:lineRule="auto"/>
              <w:jc w:val="left"/>
              <w:rPr>
                <w:color w:val="000000" w:themeColor="text1"/>
              </w:rPr>
            </w:pPr>
            <w:r w:rsidRPr="00703DDC">
              <w:rPr>
                <w:rFonts w:hint="eastAsia"/>
                <w:color w:val="000000" w:themeColor="text1"/>
              </w:rPr>
              <w:sym w:font="Wingdings 2" w:char="F06B"/>
            </w:r>
            <w:proofErr w:type="gramStart"/>
            <w:r w:rsidRPr="00703DDC">
              <w:rPr>
                <w:rFonts w:hint="eastAsia"/>
                <w:color w:val="000000" w:themeColor="text1"/>
              </w:rPr>
              <w:t>弗</w:t>
            </w:r>
            <w:proofErr w:type="gramEnd"/>
            <w:r w:rsidRPr="00703DDC">
              <w:rPr>
                <w:rFonts w:hint="eastAsia"/>
                <w:color w:val="000000" w:themeColor="text1"/>
              </w:rPr>
              <w:t xml:space="preserve"> </w:t>
            </w:r>
            <w:r w:rsidRPr="00703DDC">
              <w:rPr>
                <w:rFonts w:hint="eastAsia"/>
                <w:color w:val="000000" w:themeColor="text1"/>
              </w:rPr>
              <w:t>洛</w:t>
            </w:r>
            <w:r w:rsidRPr="00703DDC">
              <w:rPr>
                <w:rFonts w:hint="eastAsia"/>
                <w:color w:val="000000" w:themeColor="text1"/>
              </w:rPr>
              <w:t xml:space="preserve"> </w:t>
            </w:r>
            <w:r w:rsidRPr="00703DDC">
              <w:rPr>
                <w:rFonts w:hint="eastAsia"/>
                <w:color w:val="000000" w:themeColor="text1"/>
              </w:rPr>
              <w:t>伊</w:t>
            </w:r>
            <w:r w:rsidRPr="00703DDC">
              <w:rPr>
                <w:rFonts w:hint="eastAsia"/>
                <w:color w:val="000000" w:themeColor="text1"/>
              </w:rPr>
              <w:t xml:space="preserve"> </w:t>
            </w:r>
            <w:r w:rsidRPr="00703DDC">
              <w:rPr>
                <w:rFonts w:hint="eastAsia"/>
                <w:color w:val="000000" w:themeColor="text1"/>
              </w:rPr>
              <w:t>德</w:t>
            </w:r>
            <w:r w:rsidRPr="00703DDC">
              <w:rPr>
                <w:rFonts w:hint="eastAsia"/>
                <w:color w:val="000000" w:themeColor="text1"/>
              </w:rPr>
              <w:t xml:space="preserve"> (Floyd) </w:t>
            </w:r>
            <w:r w:rsidRPr="00703DDC">
              <w:rPr>
                <w:rFonts w:hint="eastAsia"/>
                <w:color w:val="000000" w:themeColor="text1"/>
              </w:rPr>
              <w:t>算法</w:t>
            </w:r>
            <w:bookmarkStart w:id="33" w:name="OLE_LINK26"/>
            <w:r w:rsidRPr="00703DDC">
              <w:rPr>
                <w:rFonts w:hint="eastAsia"/>
                <w:color w:val="000000" w:themeColor="text1"/>
              </w:rPr>
              <w:t>功能截图</w:t>
            </w:r>
            <w:bookmarkEnd w:id="33"/>
          </w:p>
          <w:p w14:paraId="7110C52A" w14:textId="0F54F2E7" w:rsidR="00D23157" w:rsidRDefault="00D23157" w:rsidP="00D23157">
            <w:pPr>
              <w:widowControl/>
              <w:snapToGrid w:val="0"/>
              <w:spacing w:line="360" w:lineRule="auto"/>
              <w:jc w:val="left"/>
              <w:rPr>
                <w:bCs/>
                <w:color w:val="000000"/>
              </w:rPr>
            </w:pPr>
            <w:r>
              <w:rPr>
                <w:rFonts w:hint="eastAsia"/>
                <w:noProof/>
                <w:color w:val="000000" w:themeColor="text1"/>
              </w:rPr>
              <w:drawing>
                <wp:inline distT="0" distB="0" distL="0" distR="0" wp14:anchorId="48F75219" wp14:editId="04FD5113">
                  <wp:extent cx="2438083" cy="3482975"/>
                  <wp:effectExtent l="0" t="0" r="635" b="3175"/>
                  <wp:docPr id="1019408131" name="图片 36"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8131" name="图片 1019408131" descr="2024040731192_李畅_KS5.exe"/>
                          <pic:cNvPicPr/>
                        </pic:nvPicPr>
                        <pic:blipFill rotWithShape="1">
                          <a:blip r:embed="rId22">
                            <a:extLst>
                              <a:ext uri="{28A0092B-C50C-407E-A947-70E740481C1C}">
                                <a14:useLocalDpi xmlns:a14="http://schemas.microsoft.com/office/drawing/2010/main" val="0"/>
                              </a:ext>
                            </a:extLst>
                          </a:blip>
                          <a:srcRect r="60195" b="25922"/>
                          <a:stretch>
                            <a:fillRect/>
                          </a:stretch>
                        </pic:blipFill>
                        <pic:spPr bwMode="auto">
                          <a:xfrm>
                            <a:off x="0" y="0"/>
                            <a:ext cx="2470970" cy="35299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51EF10" w14:textId="2FD616F3" w:rsidR="007C6F9B" w:rsidRDefault="007C6F9B" w:rsidP="00D23157">
      <w:pPr>
        <w:widowControl/>
        <w:snapToGrid w:val="0"/>
        <w:spacing w:line="360" w:lineRule="auto"/>
        <w:ind w:firstLine="420"/>
        <w:jc w:val="left"/>
        <w:rPr>
          <w:bCs/>
          <w:color w:val="000000"/>
        </w:rPr>
      </w:pPr>
      <w:r>
        <w:rPr>
          <w:rFonts w:hint="eastAsia"/>
          <w:bCs/>
          <w:color w:val="000000"/>
        </w:rPr>
        <w:lastRenderedPageBreak/>
        <w:t>（</w:t>
      </w:r>
      <w:r>
        <w:rPr>
          <w:rFonts w:hint="eastAsia"/>
          <w:bCs/>
          <w:color w:val="000000"/>
        </w:rPr>
        <w:t>7</w:t>
      </w:r>
      <w:r>
        <w:rPr>
          <w:rFonts w:hint="eastAsia"/>
          <w:bCs/>
          <w:color w:val="000000"/>
        </w:rPr>
        <w:t>）</w:t>
      </w:r>
      <w:r w:rsidRPr="007A1163">
        <w:rPr>
          <w:rFonts w:hint="eastAsia"/>
          <w:bCs/>
          <w:color w:val="000000"/>
        </w:rPr>
        <w:t>管道系统最优布设</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38"/>
        <w:gridCol w:w="4168"/>
      </w:tblGrid>
      <w:tr w:rsidR="00D23157" w:rsidRPr="00D23157" w14:paraId="3C22A0ED" w14:textId="77777777" w:rsidTr="00D23157">
        <w:tc>
          <w:tcPr>
            <w:tcW w:w="4261" w:type="dxa"/>
          </w:tcPr>
          <w:p w14:paraId="77A3DA2A" w14:textId="77777777" w:rsidR="00D23157" w:rsidRPr="00D23157" w:rsidRDefault="00D23157" w:rsidP="00D23157">
            <w:pPr>
              <w:widowControl/>
              <w:snapToGrid w:val="0"/>
              <w:spacing w:line="360" w:lineRule="auto"/>
              <w:jc w:val="left"/>
              <w:rPr>
                <w:color w:val="000000" w:themeColor="text1"/>
              </w:rPr>
            </w:pPr>
            <w:r w:rsidRPr="00D23157">
              <w:rPr>
                <w:rFonts w:hint="eastAsia"/>
                <w:color w:val="000000" w:themeColor="text1"/>
              </w:rPr>
              <w:t>①普</w:t>
            </w:r>
            <w:r w:rsidRPr="00D23157">
              <w:rPr>
                <w:rFonts w:hint="eastAsia"/>
                <w:color w:val="000000" w:themeColor="text1"/>
              </w:rPr>
              <w:t xml:space="preserve">  </w:t>
            </w:r>
            <w:r w:rsidRPr="00D23157">
              <w:rPr>
                <w:rFonts w:hint="eastAsia"/>
                <w:color w:val="000000" w:themeColor="text1"/>
              </w:rPr>
              <w:t>里</w:t>
            </w:r>
            <w:r w:rsidRPr="00D23157">
              <w:rPr>
                <w:rFonts w:hint="eastAsia"/>
                <w:color w:val="000000" w:themeColor="text1"/>
              </w:rPr>
              <w:t xml:space="preserve">  </w:t>
            </w:r>
            <w:proofErr w:type="gramStart"/>
            <w:r w:rsidRPr="00D23157">
              <w:rPr>
                <w:rFonts w:hint="eastAsia"/>
                <w:color w:val="000000" w:themeColor="text1"/>
              </w:rPr>
              <w:t>姆</w:t>
            </w:r>
            <w:proofErr w:type="gramEnd"/>
            <w:r w:rsidRPr="00D23157">
              <w:rPr>
                <w:rFonts w:hint="eastAsia"/>
                <w:color w:val="000000" w:themeColor="text1"/>
              </w:rPr>
              <w:t>(  Prim )</w:t>
            </w:r>
            <w:r w:rsidRPr="00D23157">
              <w:rPr>
                <w:rFonts w:hint="eastAsia"/>
                <w:color w:val="000000" w:themeColor="text1"/>
              </w:rPr>
              <w:t>算法功能截图</w:t>
            </w:r>
          </w:p>
          <w:p w14:paraId="308ACDC2" w14:textId="39DCC996" w:rsidR="00D23157" w:rsidRPr="00D23157" w:rsidRDefault="00D23157" w:rsidP="00D23157">
            <w:pPr>
              <w:widowControl/>
              <w:snapToGrid w:val="0"/>
              <w:spacing w:line="360" w:lineRule="auto"/>
              <w:jc w:val="left"/>
              <w:rPr>
                <w:bCs/>
                <w:color w:val="000000" w:themeColor="text1"/>
              </w:rPr>
            </w:pPr>
            <w:r>
              <w:rPr>
                <w:rFonts w:hint="eastAsia"/>
                <w:bCs/>
                <w:noProof/>
                <w:color w:val="000000"/>
              </w:rPr>
              <w:drawing>
                <wp:inline distT="0" distB="0" distL="0" distR="0" wp14:anchorId="662E5223" wp14:editId="3B748880">
                  <wp:extent cx="2684679" cy="3336107"/>
                  <wp:effectExtent l="0" t="0" r="1905" b="0"/>
                  <wp:docPr id="1244071601" name="图片 37"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1601" name="图片 1244071601" descr="2024040731192_李畅_KS5.exe"/>
                          <pic:cNvPicPr/>
                        </pic:nvPicPr>
                        <pic:blipFill rotWithShape="1">
                          <a:blip r:embed="rId23">
                            <a:extLst>
                              <a:ext uri="{28A0092B-C50C-407E-A947-70E740481C1C}">
                                <a14:useLocalDpi xmlns:a14="http://schemas.microsoft.com/office/drawing/2010/main" val="0"/>
                              </a:ext>
                            </a:extLst>
                          </a:blip>
                          <a:srcRect r="62275" b="38931"/>
                          <a:stretch>
                            <a:fillRect/>
                          </a:stretch>
                        </pic:blipFill>
                        <pic:spPr bwMode="auto">
                          <a:xfrm>
                            <a:off x="0" y="0"/>
                            <a:ext cx="2689465" cy="3342054"/>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07E7F01B" w14:textId="77777777" w:rsidR="00D23157" w:rsidRPr="00D23157" w:rsidRDefault="00D23157" w:rsidP="00D23157">
            <w:pPr>
              <w:widowControl/>
              <w:snapToGrid w:val="0"/>
              <w:spacing w:line="360" w:lineRule="auto"/>
              <w:jc w:val="left"/>
              <w:rPr>
                <w:color w:val="000000" w:themeColor="text1"/>
              </w:rPr>
            </w:pPr>
            <w:r w:rsidRPr="00D23157">
              <w:rPr>
                <w:rFonts w:hint="eastAsia"/>
                <w:color w:val="000000" w:themeColor="text1"/>
              </w:rPr>
              <w:sym w:font="Wingdings 2" w:char="F06B"/>
            </w:r>
            <w:r w:rsidRPr="00D23157">
              <w:rPr>
                <w:rFonts w:hint="eastAsia"/>
                <w:color w:val="000000" w:themeColor="text1"/>
              </w:rPr>
              <w:t>克鲁斯卡尔</w:t>
            </w:r>
            <w:r w:rsidRPr="00D23157">
              <w:rPr>
                <w:rFonts w:hint="eastAsia"/>
                <w:color w:val="000000" w:themeColor="text1"/>
              </w:rPr>
              <w:t>(Kruskal)</w:t>
            </w:r>
            <w:r w:rsidRPr="00D23157">
              <w:rPr>
                <w:rFonts w:hint="eastAsia"/>
                <w:color w:val="000000" w:themeColor="text1"/>
              </w:rPr>
              <w:t>算法功能截图</w:t>
            </w:r>
          </w:p>
          <w:p w14:paraId="58046850" w14:textId="7E775486" w:rsidR="00D23157" w:rsidRPr="00D23157" w:rsidRDefault="00D23157" w:rsidP="00D23157">
            <w:pPr>
              <w:widowControl/>
              <w:snapToGrid w:val="0"/>
              <w:spacing w:line="360" w:lineRule="auto"/>
              <w:jc w:val="left"/>
              <w:rPr>
                <w:bCs/>
                <w:color w:val="000000" w:themeColor="text1"/>
              </w:rPr>
            </w:pPr>
            <w:r>
              <w:rPr>
                <w:rFonts w:hint="eastAsia"/>
                <w:noProof/>
                <w:color w:val="FF0000"/>
              </w:rPr>
              <w:drawing>
                <wp:inline distT="0" distB="0" distL="0" distR="0" wp14:anchorId="42F28806" wp14:editId="589B5D48">
                  <wp:extent cx="2702190" cy="3240634"/>
                  <wp:effectExtent l="0" t="0" r="3175" b="0"/>
                  <wp:docPr id="891250307" name="图片 39"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0307" name="图片 891250307" descr="2024040731192_李畅_KS5.exe"/>
                          <pic:cNvPicPr/>
                        </pic:nvPicPr>
                        <pic:blipFill rotWithShape="1">
                          <a:blip r:embed="rId24">
                            <a:extLst>
                              <a:ext uri="{28A0092B-C50C-407E-A947-70E740481C1C}">
                                <a14:useLocalDpi xmlns:a14="http://schemas.microsoft.com/office/drawing/2010/main" val="0"/>
                              </a:ext>
                            </a:extLst>
                          </a:blip>
                          <a:srcRect r="62414" b="41280"/>
                          <a:stretch>
                            <a:fillRect/>
                          </a:stretch>
                        </pic:blipFill>
                        <pic:spPr bwMode="auto">
                          <a:xfrm>
                            <a:off x="0" y="0"/>
                            <a:ext cx="2711688" cy="32520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0FC9B3" w14:textId="557D721E" w:rsidR="000B18A6" w:rsidRPr="00D23157" w:rsidRDefault="000B18A6" w:rsidP="000B18A6">
      <w:pPr>
        <w:ind w:right="560"/>
        <w:rPr>
          <w:rStyle w:val="10"/>
          <w:color w:val="000000" w:themeColor="text1"/>
          <w:sz w:val="30"/>
          <w:szCs w:val="30"/>
        </w:rPr>
      </w:pPr>
      <w:r w:rsidRPr="00D23157">
        <w:rPr>
          <w:rStyle w:val="10"/>
          <w:rFonts w:hint="eastAsia"/>
          <w:color w:val="000000" w:themeColor="text1"/>
          <w:sz w:val="30"/>
          <w:szCs w:val="30"/>
        </w:rPr>
        <w:t>6、课程设计总结</w:t>
      </w:r>
    </w:p>
    <w:bookmarkEnd w:id="31"/>
    <w:p w14:paraId="0177AFD5" w14:textId="5211A383"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通过本次《数据结构》课程设计，我独立完成了“武汉东湖学院校园导游系统”的规划、设计与实现。该系统以图结构为核心，综合运用了图的邻接矩阵与邻接表两种存储结构，并实现了多种经典图算法，全面满足了校园导游与管道布设的实际需求。</w:t>
      </w:r>
    </w:p>
    <w:p w14:paraId="67A12EC8" w14:textId="77777777"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一、主要工作内容</w:t>
      </w:r>
    </w:p>
    <w:p w14:paraId="055176C6" w14:textId="757B75BD"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系统设计与实现：完成了</w:t>
      </w:r>
      <w:proofErr w:type="gramStart"/>
      <w:r w:rsidRPr="00045BCC">
        <w:rPr>
          <w:rStyle w:val="10"/>
          <w:rFonts w:asciiTheme="minorEastAsia" w:eastAsiaTheme="minorEastAsia" w:hAnsiTheme="minorEastAsia" w:hint="eastAsia"/>
          <w:sz w:val="21"/>
          <w:szCs w:val="21"/>
        </w:rPr>
        <w:t>系统七</w:t>
      </w:r>
      <w:proofErr w:type="gramEnd"/>
      <w:r w:rsidRPr="00045BCC">
        <w:rPr>
          <w:rStyle w:val="10"/>
          <w:rFonts w:asciiTheme="minorEastAsia" w:eastAsiaTheme="minorEastAsia" w:hAnsiTheme="minorEastAsia" w:hint="eastAsia"/>
          <w:sz w:val="21"/>
          <w:szCs w:val="21"/>
        </w:rPr>
        <w:t>大功能模块的开发，</w:t>
      </w:r>
      <w:proofErr w:type="gramStart"/>
      <w:r w:rsidRPr="00045BCC">
        <w:rPr>
          <w:rStyle w:val="10"/>
          <w:rFonts w:asciiTheme="minorEastAsia" w:eastAsiaTheme="minorEastAsia" w:hAnsiTheme="minorEastAsia" w:hint="eastAsia"/>
          <w:sz w:val="21"/>
          <w:szCs w:val="21"/>
        </w:rPr>
        <w:t>包括景点</w:t>
      </w:r>
      <w:proofErr w:type="gramEnd"/>
      <w:r w:rsidRPr="00045BCC">
        <w:rPr>
          <w:rStyle w:val="10"/>
          <w:rFonts w:asciiTheme="minorEastAsia" w:eastAsiaTheme="minorEastAsia" w:hAnsiTheme="minorEastAsia" w:hint="eastAsia"/>
          <w:sz w:val="21"/>
          <w:szCs w:val="21"/>
        </w:rPr>
        <w:t>地图管理、景点与交通数据维护、信息查询、游览线路规划、最短路径查询及管道最优布设。</w:t>
      </w:r>
    </w:p>
    <w:p w14:paraId="1F2FEAA3" w14:textId="544FDFA8" w:rsidR="00045BCC" w:rsidRPr="00045BCC" w:rsidRDefault="00045BCC" w:rsidP="00045BCC">
      <w:pPr>
        <w:spacing w:line="240" w:lineRule="atLeast"/>
        <w:ind w:firstLineChars="200" w:firstLine="420"/>
        <w:rPr>
          <w:rStyle w:val="10"/>
          <w:rFonts w:asciiTheme="minorEastAsia" w:eastAsiaTheme="minorEastAsia" w:hAnsiTheme="minorEastAsia"/>
          <w:sz w:val="21"/>
          <w:szCs w:val="21"/>
        </w:rPr>
      </w:pPr>
      <w:r w:rsidRPr="00045BCC">
        <w:rPr>
          <w:rStyle w:val="10"/>
          <w:rFonts w:asciiTheme="minorEastAsia" w:eastAsiaTheme="minorEastAsia" w:hAnsiTheme="minorEastAsia" w:hint="eastAsia"/>
          <w:sz w:val="21"/>
          <w:szCs w:val="21"/>
        </w:rPr>
        <w:t>数据结构应用：实现了图的邻接矩阵（</w:t>
      </w:r>
      <w:proofErr w:type="spellStart"/>
      <w:r w:rsidRPr="00045BCC">
        <w:rPr>
          <w:rStyle w:val="10"/>
          <w:rFonts w:asciiTheme="minorEastAsia" w:eastAsiaTheme="minorEastAsia" w:hAnsiTheme="minorEastAsia" w:hint="eastAsia"/>
          <w:sz w:val="21"/>
          <w:szCs w:val="21"/>
        </w:rPr>
        <w:t>MatrixGraph</w:t>
      </w:r>
      <w:proofErr w:type="spellEnd"/>
      <w:r w:rsidRPr="00045BCC">
        <w:rPr>
          <w:rStyle w:val="10"/>
          <w:rFonts w:asciiTheme="minorEastAsia" w:eastAsiaTheme="minorEastAsia" w:hAnsiTheme="minorEastAsia" w:hint="eastAsia"/>
          <w:sz w:val="21"/>
          <w:szCs w:val="21"/>
        </w:rPr>
        <w:t>）和邻接表（</w:t>
      </w:r>
      <w:proofErr w:type="spellStart"/>
      <w:r w:rsidRPr="00045BCC">
        <w:rPr>
          <w:rStyle w:val="10"/>
          <w:rFonts w:asciiTheme="minorEastAsia" w:eastAsiaTheme="minorEastAsia" w:hAnsiTheme="minorEastAsia" w:hint="eastAsia"/>
          <w:sz w:val="21"/>
          <w:szCs w:val="21"/>
        </w:rPr>
        <w:t>AdjGraph</w:t>
      </w:r>
      <w:proofErr w:type="spellEnd"/>
      <w:r w:rsidRPr="00045BCC">
        <w:rPr>
          <w:rStyle w:val="10"/>
          <w:rFonts w:asciiTheme="minorEastAsia" w:eastAsiaTheme="minorEastAsia" w:hAnsiTheme="minorEastAsia" w:hint="eastAsia"/>
          <w:sz w:val="21"/>
          <w:szCs w:val="21"/>
        </w:rPr>
        <w:t>）两种存储结构，并在此基础上完成了DFS、BFS遍历，Dijkstra、Floyd最短路径算法，以及Prim、Kruskal最小生成树算法的编码与调试。</w:t>
      </w:r>
    </w:p>
    <w:p w14:paraId="6DA7C7C1" w14:textId="37D05BB7" w:rsidR="00045BCC" w:rsidRPr="00045BCC" w:rsidRDefault="00045BCC" w:rsidP="00045BCC">
      <w:pPr>
        <w:spacing w:line="240" w:lineRule="atLeast"/>
        <w:ind w:firstLineChars="200" w:firstLine="420"/>
        <w:rPr>
          <w:rStyle w:val="10"/>
          <w:rFonts w:asciiTheme="minorEastAsia" w:eastAsiaTheme="minorEastAsia" w:hAnsiTheme="minorEastAsia"/>
          <w:sz w:val="21"/>
          <w:szCs w:val="21"/>
        </w:rPr>
      </w:pPr>
      <w:r w:rsidRPr="00045BCC">
        <w:rPr>
          <w:rStyle w:val="10"/>
          <w:rFonts w:asciiTheme="minorEastAsia" w:eastAsiaTheme="minorEastAsia" w:hAnsiTheme="minorEastAsia" w:hint="eastAsia"/>
          <w:sz w:val="21"/>
          <w:szCs w:val="21"/>
        </w:rPr>
        <w:t>功能测试与验证：对各模块进行了全面测试，确保景点与道路的增删改查、文件存储与读取、各类路径规划与优化功能均运行正确，系统稳定可靠。</w:t>
      </w:r>
    </w:p>
    <w:p w14:paraId="58A72435" w14:textId="77777777"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二、遇到的问题与解决方法</w:t>
      </w:r>
    </w:p>
    <w:p w14:paraId="67414E5A" w14:textId="0415B2E0"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图的存储与转换：在实现邻接矩阵向邻接表转换时，需注意边的双向存储与权重传递。通过仔细设计</w:t>
      </w:r>
      <w:proofErr w:type="spellStart"/>
      <w:r w:rsidRPr="00045BCC">
        <w:rPr>
          <w:rStyle w:val="10"/>
          <w:rFonts w:asciiTheme="minorEastAsia" w:eastAsiaTheme="minorEastAsia" w:hAnsiTheme="minorEastAsia" w:hint="eastAsia"/>
          <w:sz w:val="21"/>
          <w:szCs w:val="21"/>
        </w:rPr>
        <w:t>MatrixToAdjList</w:t>
      </w:r>
      <w:proofErr w:type="spellEnd"/>
      <w:r w:rsidRPr="00045BCC">
        <w:rPr>
          <w:rStyle w:val="10"/>
          <w:rFonts w:asciiTheme="minorEastAsia" w:eastAsiaTheme="minorEastAsia" w:hAnsiTheme="minorEastAsia" w:hint="eastAsia"/>
          <w:sz w:val="21"/>
          <w:szCs w:val="21"/>
        </w:rPr>
        <w:t>函数，并配合</w:t>
      </w:r>
      <w:proofErr w:type="spellStart"/>
      <w:r w:rsidRPr="00045BCC">
        <w:rPr>
          <w:rStyle w:val="10"/>
          <w:rFonts w:asciiTheme="minorEastAsia" w:eastAsiaTheme="minorEastAsia" w:hAnsiTheme="minorEastAsia" w:hint="eastAsia"/>
          <w:sz w:val="21"/>
          <w:szCs w:val="21"/>
        </w:rPr>
        <w:t>ArcNode</w:t>
      </w:r>
      <w:proofErr w:type="spellEnd"/>
      <w:r w:rsidRPr="00045BCC">
        <w:rPr>
          <w:rStyle w:val="10"/>
          <w:rFonts w:asciiTheme="minorEastAsia" w:eastAsiaTheme="minorEastAsia" w:hAnsiTheme="minorEastAsia" w:hint="eastAsia"/>
          <w:sz w:val="21"/>
          <w:szCs w:val="21"/>
        </w:rPr>
        <w:t>链表的构建，最终实现了正确且高效的转换。</w:t>
      </w:r>
    </w:p>
    <w:p w14:paraId="588387BB" w14:textId="1F73489B"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算法调试与路径输出：在实现Dijkstra和Floyd算法时，路径输出格式与中间顶点的回溯较为复杂。通过增加</w:t>
      </w:r>
      <w:proofErr w:type="spellStart"/>
      <w:r w:rsidRPr="00045BCC">
        <w:rPr>
          <w:rStyle w:val="10"/>
          <w:rFonts w:asciiTheme="minorEastAsia" w:eastAsiaTheme="minorEastAsia" w:hAnsiTheme="minorEastAsia" w:hint="eastAsia"/>
          <w:sz w:val="21"/>
          <w:szCs w:val="21"/>
        </w:rPr>
        <w:t>Disppath</w:t>
      </w:r>
      <w:proofErr w:type="spellEnd"/>
      <w:r w:rsidRPr="00045BCC">
        <w:rPr>
          <w:rStyle w:val="10"/>
          <w:rFonts w:asciiTheme="minorEastAsia" w:eastAsiaTheme="minorEastAsia" w:hAnsiTheme="minorEastAsia" w:hint="eastAsia"/>
          <w:sz w:val="21"/>
          <w:szCs w:val="21"/>
        </w:rPr>
        <w:t>和</w:t>
      </w:r>
      <w:proofErr w:type="spellStart"/>
      <w:r w:rsidRPr="00045BCC">
        <w:rPr>
          <w:rStyle w:val="10"/>
          <w:rFonts w:asciiTheme="minorEastAsia" w:eastAsiaTheme="minorEastAsia" w:hAnsiTheme="minorEastAsia" w:hint="eastAsia"/>
          <w:sz w:val="21"/>
          <w:szCs w:val="21"/>
        </w:rPr>
        <w:t>Dispath</w:t>
      </w:r>
      <w:proofErr w:type="spellEnd"/>
      <w:r w:rsidRPr="00045BCC">
        <w:rPr>
          <w:rStyle w:val="10"/>
          <w:rFonts w:asciiTheme="minorEastAsia" w:eastAsiaTheme="minorEastAsia" w:hAnsiTheme="minorEastAsia" w:hint="eastAsia"/>
          <w:sz w:val="21"/>
          <w:szCs w:val="21"/>
        </w:rPr>
        <w:t>函数，并配合</w:t>
      </w:r>
      <w:proofErr w:type="spellStart"/>
      <w:r w:rsidRPr="00045BCC">
        <w:rPr>
          <w:rStyle w:val="10"/>
          <w:rFonts w:asciiTheme="minorEastAsia" w:eastAsiaTheme="minorEastAsia" w:hAnsiTheme="minorEastAsia" w:hint="eastAsia"/>
          <w:sz w:val="21"/>
          <w:szCs w:val="21"/>
        </w:rPr>
        <w:t>apath</w:t>
      </w:r>
      <w:proofErr w:type="spellEnd"/>
      <w:r w:rsidRPr="00045BCC">
        <w:rPr>
          <w:rStyle w:val="10"/>
          <w:rFonts w:asciiTheme="minorEastAsia" w:eastAsiaTheme="minorEastAsia" w:hAnsiTheme="minorEastAsia" w:hint="eastAsia"/>
          <w:sz w:val="21"/>
          <w:szCs w:val="21"/>
        </w:rPr>
        <w:t>数组进行路径回溯，最终实现了清晰的最短路径输出。</w:t>
      </w:r>
    </w:p>
    <w:p w14:paraId="48FB01DA" w14:textId="77777777"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最小生成树算法的实现：在Kruskal算法中，需实现并查集以判断环的存在。通过设计简单的路径压缩与集合合并逻辑，配合冒泡排序对边按权值排序，最终正确生成了最小生成树。</w:t>
      </w:r>
    </w:p>
    <w:p w14:paraId="6082D7C4" w14:textId="77777777" w:rsidR="00045BCC" w:rsidRPr="00045BCC" w:rsidRDefault="00045BCC" w:rsidP="00045BCC">
      <w:pPr>
        <w:spacing w:line="240" w:lineRule="atLeast"/>
        <w:ind w:firstLineChars="200" w:firstLine="420"/>
        <w:rPr>
          <w:rStyle w:val="10"/>
          <w:rFonts w:asciiTheme="minorEastAsia" w:eastAsiaTheme="minorEastAsia" w:hAnsiTheme="minorEastAsia"/>
          <w:sz w:val="21"/>
          <w:szCs w:val="21"/>
        </w:rPr>
      </w:pPr>
    </w:p>
    <w:p w14:paraId="169C76A9" w14:textId="77777777"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lastRenderedPageBreak/>
        <w:t>三、收获与体会</w:t>
      </w:r>
    </w:p>
    <w:p w14:paraId="6EE6C1FF" w14:textId="1C020D29" w:rsidR="00045BCC" w:rsidRPr="00045BCC" w:rsidRDefault="00045BCC" w:rsidP="00045BCC">
      <w:pPr>
        <w:spacing w:line="240" w:lineRule="atLeast"/>
        <w:ind w:firstLineChars="200" w:firstLine="420"/>
        <w:rPr>
          <w:rStyle w:val="10"/>
          <w:rFonts w:asciiTheme="minorEastAsia" w:eastAsiaTheme="minorEastAsia" w:hAnsiTheme="minorEastAsia" w:hint="eastAsia"/>
          <w:sz w:val="21"/>
          <w:szCs w:val="21"/>
        </w:rPr>
      </w:pPr>
      <w:r w:rsidRPr="00045BCC">
        <w:rPr>
          <w:rStyle w:val="10"/>
          <w:rFonts w:asciiTheme="minorEastAsia" w:eastAsiaTheme="minorEastAsia" w:hAnsiTheme="minorEastAsia" w:hint="eastAsia"/>
          <w:sz w:val="21"/>
          <w:szCs w:val="21"/>
        </w:rPr>
        <w:t>理论与实践结合：本次设计让我将课堂上学到的图存储、遍历、最短路径、最小生成树等抽象算法，应用于具体的校园导</w:t>
      </w:r>
      <w:proofErr w:type="gramStart"/>
      <w:r w:rsidRPr="00045BCC">
        <w:rPr>
          <w:rStyle w:val="10"/>
          <w:rFonts w:asciiTheme="minorEastAsia" w:eastAsiaTheme="minorEastAsia" w:hAnsiTheme="minorEastAsia" w:hint="eastAsia"/>
          <w:sz w:val="21"/>
          <w:szCs w:val="21"/>
        </w:rPr>
        <w:t>览</w:t>
      </w:r>
      <w:proofErr w:type="gramEnd"/>
      <w:r w:rsidRPr="00045BCC">
        <w:rPr>
          <w:rStyle w:val="10"/>
          <w:rFonts w:asciiTheme="minorEastAsia" w:eastAsiaTheme="minorEastAsia" w:hAnsiTheme="minorEastAsia" w:hint="eastAsia"/>
          <w:sz w:val="21"/>
          <w:szCs w:val="21"/>
        </w:rPr>
        <w:t>与管道布设场景中，深刻体会到数据结构在解决实际问题中的强大作用。</w:t>
      </w:r>
    </w:p>
    <w:p w14:paraId="00EA054F" w14:textId="78D98CA5" w:rsidR="00045BCC" w:rsidRPr="00045BCC" w:rsidRDefault="00045BCC" w:rsidP="00045BCC">
      <w:pPr>
        <w:spacing w:line="240" w:lineRule="atLeast"/>
        <w:ind w:firstLineChars="200" w:firstLine="420"/>
        <w:rPr>
          <w:rStyle w:val="10"/>
          <w:rFonts w:asciiTheme="minorEastAsia" w:eastAsiaTheme="minorEastAsia" w:hAnsiTheme="minorEastAsia"/>
          <w:sz w:val="21"/>
          <w:szCs w:val="21"/>
        </w:rPr>
      </w:pPr>
      <w:r w:rsidRPr="00045BCC">
        <w:rPr>
          <w:rStyle w:val="10"/>
          <w:rFonts w:asciiTheme="minorEastAsia" w:eastAsiaTheme="minorEastAsia" w:hAnsiTheme="minorEastAsia" w:hint="eastAsia"/>
          <w:sz w:val="21"/>
          <w:szCs w:val="21"/>
        </w:rPr>
        <w:t>系统设计与模块化思维：通过自顶向下的系统分析与模块划分，我进一步掌握了大型程序的架构方法，增强了代码的可读性、可维护性与可扩展性。</w:t>
      </w:r>
    </w:p>
    <w:p w14:paraId="4F16C876" w14:textId="2D0510D5" w:rsidR="00045BCC" w:rsidRPr="00045BCC" w:rsidRDefault="00045BCC" w:rsidP="00045BCC">
      <w:pPr>
        <w:spacing w:line="240" w:lineRule="atLeast"/>
        <w:ind w:firstLineChars="200" w:firstLine="420"/>
        <w:rPr>
          <w:rStyle w:val="10"/>
          <w:rFonts w:asciiTheme="minorEastAsia" w:eastAsiaTheme="minorEastAsia" w:hAnsiTheme="minorEastAsia"/>
          <w:sz w:val="21"/>
          <w:szCs w:val="21"/>
        </w:rPr>
      </w:pPr>
      <w:r w:rsidRPr="00045BCC">
        <w:rPr>
          <w:rStyle w:val="10"/>
          <w:rFonts w:asciiTheme="minorEastAsia" w:eastAsiaTheme="minorEastAsia" w:hAnsiTheme="minorEastAsia" w:hint="eastAsia"/>
          <w:sz w:val="21"/>
          <w:szCs w:val="21"/>
        </w:rPr>
        <w:t>调试与优化能力：在实现各类算法过程中，我学会了如何使用测试数据逐步验证、使用输出调试定位问题，并对时间与空间复杂度有了更直观的认识。</w:t>
      </w:r>
    </w:p>
    <w:p w14:paraId="7EA5623C" w14:textId="381535B1" w:rsidR="000B18A6" w:rsidRPr="00045BCC" w:rsidRDefault="00045BCC" w:rsidP="00045BCC">
      <w:pPr>
        <w:spacing w:line="240" w:lineRule="atLeast"/>
        <w:ind w:firstLineChars="200" w:firstLine="420"/>
        <w:rPr>
          <w:rStyle w:val="10"/>
          <w:rFonts w:asciiTheme="minorEastAsia" w:eastAsiaTheme="minorEastAsia" w:hAnsiTheme="minorEastAsia"/>
          <w:sz w:val="21"/>
          <w:szCs w:val="21"/>
        </w:rPr>
      </w:pPr>
      <w:r w:rsidRPr="00045BCC">
        <w:rPr>
          <w:rStyle w:val="10"/>
          <w:rFonts w:asciiTheme="minorEastAsia" w:eastAsiaTheme="minorEastAsia" w:hAnsiTheme="minorEastAsia" w:hint="eastAsia"/>
          <w:sz w:val="21"/>
          <w:szCs w:val="21"/>
        </w:rPr>
        <w:t>文档撰写与表达：通过撰写详细的设计报告、绘制模块结构图、整理测试截图，我提升了技术文档的整理与表达能力，这对未来的项目开发与学术交流具有重要意义。</w:t>
      </w:r>
    </w:p>
    <w:p w14:paraId="7ACC216A" w14:textId="77777777" w:rsidR="00045BCC" w:rsidRDefault="00045BCC" w:rsidP="002774F7">
      <w:pPr>
        <w:spacing w:line="360" w:lineRule="auto"/>
        <w:rPr>
          <w:rStyle w:val="10"/>
          <w:sz w:val="21"/>
          <w:szCs w:val="21"/>
        </w:rPr>
      </w:pPr>
    </w:p>
    <w:p w14:paraId="7BD7FAA8" w14:textId="77777777" w:rsidR="00045BCC" w:rsidRDefault="00045BCC" w:rsidP="002774F7">
      <w:pPr>
        <w:spacing w:line="360" w:lineRule="auto"/>
        <w:rPr>
          <w:rStyle w:val="10"/>
          <w:sz w:val="21"/>
          <w:szCs w:val="21"/>
        </w:rPr>
      </w:pPr>
    </w:p>
    <w:p w14:paraId="58181A82" w14:textId="77777777" w:rsidR="00045BCC" w:rsidRDefault="00045BCC" w:rsidP="002774F7">
      <w:pPr>
        <w:spacing w:line="360" w:lineRule="auto"/>
        <w:rPr>
          <w:rStyle w:val="10"/>
          <w:sz w:val="21"/>
          <w:szCs w:val="21"/>
        </w:rPr>
      </w:pPr>
    </w:p>
    <w:p w14:paraId="1DFDCF30" w14:textId="77777777" w:rsidR="00045BCC" w:rsidRDefault="00045BCC" w:rsidP="002774F7">
      <w:pPr>
        <w:spacing w:line="360" w:lineRule="auto"/>
        <w:rPr>
          <w:rStyle w:val="10"/>
          <w:sz w:val="21"/>
          <w:szCs w:val="21"/>
        </w:rPr>
      </w:pPr>
    </w:p>
    <w:p w14:paraId="45CF0CFF" w14:textId="77777777" w:rsidR="00045BCC" w:rsidRDefault="00045BCC" w:rsidP="002774F7">
      <w:pPr>
        <w:spacing w:line="360" w:lineRule="auto"/>
        <w:rPr>
          <w:rStyle w:val="10"/>
          <w:sz w:val="21"/>
          <w:szCs w:val="21"/>
        </w:rPr>
      </w:pPr>
    </w:p>
    <w:p w14:paraId="3138ED54" w14:textId="77777777" w:rsidR="00045BCC" w:rsidRDefault="00045BCC" w:rsidP="002774F7">
      <w:pPr>
        <w:spacing w:line="360" w:lineRule="auto"/>
        <w:rPr>
          <w:rStyle w:val="10"/>
          <w:sz w:val="21"/>
          <w:szCs w:val="21"/>
        </w:rPr>
      </w:pPr>
    </w:p>
    <w:p w14:paraId="386FA792" w14:textId="77777777" w:rsidR="00045BCC" w:rsidRDefault="00045BCC" w:rsidP="002774F7">
      <w:pPr>
        <w:spacing w:line="360" w:lineRule="auto"/>
        <w:rPr>
          <w:rStyle w:val="10"/>
          <w:sz w:val="21"/>
          <w:szCs w:val="21"/>
        </w:rPr>
      </w:pPr>
    </w:p>
    <w:p w14:paraId="72665C8D" w14:textId="77777777" w:rsidR="00045BCC" w:rsidRDefault="00045BCC" w:rsidP="002774F7">
      <w:pPr>
        <w:spacing w:line="360" w:lineRule="auto"/>
        <w:rPr>
          <w:rStyle w:val="10"/>
          <w:sz w:val="21"/>
          <w:szCs w:val="21"/>
        </w:rPr>
      </w:pPr>
    </w:p>
    <w:p w14:paraId="0BF34B8B" w14:textId="77777777" w:rsidR="00045BCC" w:rsidRDefault="00045BCC" w:rsidP="002774F7">
      <w:pPr>
        <w:spacing w:line="360" w:lineRule="auto"/>
        <w:rPr>
          <w:rStyle w:val="10"/>
          <w:sz w:val="21"/>
          <w:szCs w:val="21"/>
        </w:rPr>
      </w:pPr>
    </w:p>
    <w:p w14:paraId="6616ECE5" w14:textId="77777777" w:rsidR="00045BCC" w:rsidRDefault="00045BCC" w:rsidP="002774F7">
      <w:pPr>
        <w:spacing w:line="360" w:lineRule="auto"/>
        <w:rPr>
          <w:rStyle w:val="10"/>
          <w:sz w:val="21"/>
          <w:szCs w:val="21"/>
        </w:rPr>
      </w:pPr>
    </w:p>
    <w:p w14:paraId="258B7B89" w14:textId="77777777" w:rsidR="00045BCC" w:rsidRDefault="00045BCC" w:rsidP="002774F7">
      <w:pPr>
        <w:spacing w:line="360" w:lineRule="auto"/>
        <w:rPr>
          <w:rStyle w:val="10"/>
          <w:sz w:val="21"/>
          <w:szCs w:val="21"/>
        </w:rPr>
      </w:pPr>
    </w:p>
    <w:p w14:paraId="202E8E30" w14:textId="77777777" w:rsidR="00045BCC" w:rsidRDefault="00045BCC" w:rsidP="002774F7">
      <w:pPr>
        <w:spacing w:line="360" w:lineRule="auto"/>
        <w:rPr>
          <w:rStyle w:val="10"/>
          <w:sz w:val="21"/>
          <w:szCs w:val="21"/>
        </w:rPr>
      </w:pPr>
    </w:p>
    <w:p w14:paraId="7CFB19C7" w14:textId="77777777" w:rsidR="00045BCC" w:rsidRDefault="00045BCC" w:rsidP="002774F7">
      <w:pPr>
        <w:spacing w:line="360" w:lineRule="auto"/>
        <w:rPr>
          <w:rStyle w:val="10"/>
          <w:sz w:val="21"/>
          <w:szCs w:val="21"/>
        </w:rPr>
      </w:pPr>
    </w:p>
    <w:p w14:paraId="7C6A9C6B" w14:textId="77777777" w:rsidR="00045BCC" w:rsidRDefault="00045BCC" w:rsidP="002774F7">
      <w:pPr>
        <w:spacing w:line="360" w:lineRule="auto"/>
        <w:rPr>
          <w:rStyle w:val="10"/>
          <w:sz w:val="21"/>
          <w:szCs w:val="21"/>
        </w:rPr>
      </w:pPr>
    </w:p>
    <w:p w14:paraId="0B375E12" w14:textId="77777777" w:rsidR="00045BCC" w:rsidRDefault="00045BCC" w:rsidP="002774F7">
      <w:pPr>
        <w:spacing w:line="360" w:lineRule="auto"/>
        <w:rPr>
          <w:rStyle w:val="10"/>
          <w:sz w:val="21"/>
          <w:szCs w:val="21"/>
        </w:rPr>
      </w:pPr>
    </w:p>
    <w:p w14:paraId="0BAACFFB" w14:textId="77777777" w:rsidR="00045BCC" w:rsidRDefault="00045BCC" w:rsidP="002774F7">
      <w:pPr>
        <w:spacing w:line="360" w:lineRule="auto"/>
        <w:rPr>
          <w:rStyle w:val="10"/>
          <w:sz w:val="21"/>
          <w:szCs w:val="21"/>
        </w:rPr>
      </w:pPr>
    </w:p>
    <w:p w14:paraId="069A5429" w14:textId="32F97A72" w:rsidR="002774F7" w:rsidRPr="002774F7" w:rsidRDefault="00FA5845" w:rsidP="002774F7">
      <w:pPr>
        <w:spacing w:line="360" w:lineRule="auto"/>
        <w:rPr>
          <w:rStyle w:val="10"/>
          <w:sz w:val="21"/>
          <w:szCs w:val="21"/>
        </w:rPr>
      </w:pPr>
      <w:r>
        <w:rPr>
          <w:rStyle w:val="10"/>
          <w:rFonts w:hint="eastAsia"/>
          <w:sz w:val="21"/>
          <w:szCs w:val="21"/>
        </w:rPr>
        <w:t>提示：</w:t>
      </w:r>
    </w:p>
    <w:p w14:paraId="0F45684D" w14:textId="2228045B" w:rsidR="0011649E" w:rsidRPr="0011649E" w:rsidRDefault="0011649E" w:rsidP="0011649E">
      <w:pPr>
        <w:spacing w:line="360" w:lineRule="auto"/>
        <w:ind w:firstLine="420"/>
        <w:rPr>
          <w:rFonts w:ascii="宋体" w:hAnsi="宋体" w:hint="eastAsia"/>
          <w:bCs/>
          <w:kern w:val="36"/>
          <w:szCs w:val="21"/>
        </w:rPr>
      </w:pPr>
      <w:r w:rsidRPr="0011649E">
        <w:rPr>
          <w:rFonts w:ascii="宋体" w:hAnsi="宋体"/>
          <w:bCs/>
          <w:kern w:val="36"/>
          <w:szCs w:val="21"/>
        </w:rPr>
        <w:t>1、请同学们在</w:t>
      </w:r>
      <w:r>
        <w:rPr>
          <w:rFonts w:ascii="宋体" w:hAnsi="宋体" w:hint="eastAsia"/>
          <w:bCs/>
          <w:kern w:val="36"/>
          <w:szCs w:val="21"/>
        </w:rPr>
        <w:t>本课程设计</w:t>
      </w:r>
      <w:r w:rsidRPr="0011649E">
        <w:rPr>
          <w:rFonts w:ascii="宋体" w:hAnsi="宋体"/>
          <w:bCs/>
          <w:kern w:val="36"/>
          <w:szCs w:val="21"/>
        </w:rPr>
        <w:t>报告中填写好表头的</w:t>
      </w:r>
      <w:r w:rsidR="00AB7DC0">
        <w:rPr>
          <w:rFonts w:ascii="宋体" w:hAnsi="宋体" w:hint="eastAsia"/>
          <w:bCs/>
          <w:kern w:val="36"/>
          <w:szCs w:val="21"/>
        </w:rPr>
        <w:t>专业、</w:t>
      </w:r>
      <w:r w:rsidRPr="0011649E">
        <w:rPr>
          <w:rFonts w:ascii="宋体" w:hAnsi="宋体"/>
          <w:bCs/>
          <w:kern w:val="36"/>
          <w:szCs w:val="21"/>
        </w:rPr>
        <w:t>姓名及学号</w:t>
      </w:r>
      <w:r w:rsidR="00AB7DC0">
        <w:rPr>
          <w:rFonts w:ascii="宋体" w:hAnsi="宋体" w:hint="eastAsia"/>
          <w:bCs/>
          <w:kern w:val="36"/>
          <w:szCs w:val="21"/>
        </w:rPr>
        <w:t>等信息</w:t>
      </w:r>
      <w:r w:rsidRPr="0011649E">
        <w:rPr>
          <w:rFonts w:ascii="宋体" w:hAnsi="宋体"/>
          <w:bCs/>
          <w:kern w:val="36"/>
          <w:szCs w:val="21"/>
        </w:rPr>
        <w:t>后，需要完成</w:t>
      </w:r>
      <w:r>
        <w:rPr>
          <w:rFonts w:ascii="宋体" w:hAnsi="宋体" w:hint="eastAsia"/>
          <w:bCs/>
          <w:kern w:val="36"/>
          <w:szCs w:val="21"/>
        </w:rPr>
        <w:t>本文档红色标注内容所示的</w:t>
      </w:r>
      <w:r w:rsidRPr="0011649E">
        <w:rPr>
          <w:rFonts w:ascii="宋体" w:hAnsi="宋体"/>
          <w:bCs/>
          <w:kern w:val="36"/>
          <w:szCs w:val="21"/>
        </w:rPr>
        <w:t>任务；</w:t>
      </w:r>
    </w:p>
    <w:p w14:paraId="74BF024C" w14:textId="7415DCCA" w:rsidR="0011649E" w:rsidRDefault="0011649E" w:rsidP="0011649E">
      <w:pPr>
        <w:spacing w:line="360" w:lineRule="auto"/>
        <w:ind w:firstLine="420"/>
        <w:rPr>
          <w:rFonts w:ascii="宋体" w:hAnsi="宋体" w:hint="eastAsia"/>
          <w:bCs/>
          <w:kern w:val="36"/>
          <w:szCs w:val="21"/>
        </w:rPr>
      </w:pPr>
      <w:r>
        <w:rPr>
          <w:rFonts w:ascii="宋体" w:hAnsi="宋体" w:hint="eastAsia"/>
          <w:bCs/>
          <w:kern w:val="36"/>
          <w:szCs w:val="21"/>
        </w:rPr>
        <w:t>2</w:t>
      </w:r>
      <w:r w:rsidRPr="0011649E">
        <w:rPr>
          <w:rFonts w:ascii="宋体" w:hAnsi="宋体"/>
          <w:bCs/>
          <w:kern w:val="36"/>
          <w:szCs w:val="21"/>
        </w:rPr>
        <w:t>、将</w:t>
      </w:r>
      <w:r>
        <w:rPr>
          <w:rFonts w:ascii="宋体" w:hAnsi="宋体" w:hint="eastAsia"/>
          <w:bCs/>
          <w:kern w:val="36"/>
          <w:szCs w:val="21"/>
        </w:rPr>
        <w:t>本课程设计</w:t>
      </w:r>
      <w:r w:rsidRPr="0011649E">
        <w:rPr>
          <w:rFonts w:ascii="宋体" w:hAnsi="宋体"/>
          <w:bCs/>
          <w:kern w:val="36"/>
          <w:szCs w:val="21"/>
        </w:rPr>
        <w:t>报告电子稿命名为“学号_姓名_</w:t>
      </w:r>
      <w:r w:rsidR="00AB7DC0">
        <w:rPr>
          <w:rFonts w:ascii="宋体" w:hAnsi="宋体" w:hint="eastAsia"/>
          <w:bCs/>
          <w:kern w:val="36"/>
          <w:szCs w:val="21"/>
        </w:rPr>
        <w:t>KS</w:t>
      </w:r>
      <w:r w:rsidR="00EE4F0F">
        <w:rPr>
          <w:rFonts w:ascii="宋体" w:hAnsi="宋体" w:hint="eastAsia"/>
          <w:bCs/>
          <w:kern w:val="36"/>
          <w:szCs w:val="21"/>
        </w:rPr>
        <w:t>5</w:t>
      </w:r>
      <w:r w:rsidRPr="0011649E">
        <w:rPr>
          <w:rFonts w:ascii="宋体" w:hAnsi="宋体"/>
          <w:bCs/>
          <w:kern w:val="36"/>
          <w:szCs w:val="21"/>
        </w:rPr>
        <w:t>.doc”，以附件形式发送到老师的指定邮箱</w:t>
      </w:r>
      <w:r w:rsidR="00AB7DC0">
        <w:rPr>
          <w:rFonts w:ascii="宋体" w:hAnsi="宋体" w:hint="eastAsia"/>
          <w:bCs/>
          <w:kern w:val="36"/>
          <w:szCs w:val="21"/>
        </w:rPr>
        <w:t>（</w:t>
      </w:r>
      <w:hyperlink r:id="rId25" w:history="1">
        <w:r w:rsidR="00E540A1" w:rsidRPr="00CA182E">
          <w:rPr>
            <w:rStyle w:val="a9"/>
            <w:rFonts w:ascii="宋体" w:hAnsi="宋体" w:hint="eastAsia"/>
            <w:bCs/>
            <w:kern w:val="36"/>
            <w:szCs w:val="21"/>
          </w:rPr>
          <w:t>765262360@qq.com</w:t>
        </w:r>
      </w:hyperlink>
      <w:r w:rsidR="00AB7DC0">
        <w:rPr>
          <w:rFonts w:ascii="宋体" w:hAnsi="宋体" w:hint="eastAsia"/>
          <w:bCs/>
          <w:kern w:val="36"/>
          <w:szCs w:val="21"/>
        </w:rPr>
        <w:t>）</w:t>
      </w:r>
      <w:r w:rsidRPr="0011649E">
        <w:rPr>
          <w:rFonts w:ascii="宋体" w:hAnsi="宋体"/>
          <w:bCs/>
          <w:kern w:val="36"/>
          <w:szCs w:val="21"/>
        </w:rPr>
        <w:t>；</w:t>
      </w:r>
    </w:p>
    <w:p w14:paraId="6EBA5B77" w14:textId="3ED197B9" w:rsidR="000B18A6" w:rsidRDefault="00E540A1" w:rsidP="00D016BE">
      <w:pPr>
        <w:spacing w:line="360" w:lineRule="auto"/>
        <w:ind w:firstLine="420"/>
        <w:rPr>
          <w:rFonts w:ascii="宋体" w:hAnsi="宋体" w:hint="eastAsia"/>
          <w:bCs/>
          <w:kern w:val="36"/>
          <w:szCs w:val="21"/>
        </w:rPr>
      </w:pPr>
      <w:r>
        <w:rPr>
          <w:rFonts w:ascii="宋体" w:hAnsi="宋体" w:hint="eastAsia"/>
          <w:bCs/>
          <w:kern w:val="36"/>
          <w:szCs w:val="21"/>
        </w:rPr>
        <w:t>3、</w:t>
      </w:r>
      <w:r w:rsidR="000B18A6" w:rsidRPr="0011649E">
        <w:rPr>
          <w:rFonts w:ascii="宋体" w:hAnsi="宋体"/>
          <w:bCs/>
          <w:kern w:val="36"/>
          <w:szCs w:val="21"/>
        </w:rPr>
        <w:t>将</w:t>
      </w:r>
      <w:r w:rsidR="000B18A6">
        <w:rPr>
          <w:rFonts w:ascii="宋体" w:hAnsi="宋体" w:hint="eastAsia"/>
          <w:bCs/>
          <w:kern w:val="36"/>
          <w:szCs w:val="21"/>
        </w:rPr>
        <w:t>本课程设计</w:t>
      </w:r>
      <w:r w:rsidR="000B18A6" w:rsidRPr="0011649E">
        <w:rPr>
          <w:rFonts w:ascii="宋体" w:hAnsi="宋体"/>
          <w:bCs/>
          <w:kern w:val="36"/>
          <w:szCs w:val="21"/>
        </w:rPr>
        <w:t>报告打印一份并装订好，在课程结束时（</w:t>
      </w:r>
      <w:r w:rsidR="000B18A6" w:rsidRPr="00D23157">
        <w:rPr>
          <w:rFonts w:ascii="宋体" w:hAnsi="宋体"/>
          <w:bCs/>
          <w:color w:val="000000" w:themeColor="text1"/>
          <w:kern w:val="36"/>
          <w:szCs w:val="21"/>
        </w:rPr>
        <w:t>2025.</w:t>
      </w:r>
      <w:r w:rsidR="000B18A6" w:rsidRPr="00D23157">
        <w:rPr>
          <w:rFonts w:ascii="宋体" w:hAnsi="宋体" w:hint="eastAsia"/>
          <w:bCs/>
          <w:color w:val="000000" w:themeColor="text1"/>
          <w:kern w:val="36"/>
          <w:szCs w:val="21"/>
        </w:rPr>
        <w:t>12</w:t>
      </w:r>
      <w:r w:rsidR="000B18A6" w:rsidRPr="00D23157">
        <w:rPr>
          <w:rFonts w:ascii="宋体" w:hAnsi="宋体"/>
          <w:bCs/>
          <w:color w:val="000000" w:themeColor="text1"/>
          <w:kern w:val="36"/>
          <w:szCs w:val="21"/>
        </w:rPr>
        <w:t>.</w:t>
      </w:r>
      <w:r w:rsidR="000B18A6" w:rsidRPr="00D23157">
        <w:rPr>
          <w:rFonts w:ascii="宋体" w:hAnsi="宋体" w:hint="eastAsia"/>
          <w:bCs/>
          <w:color w:val="000000" w:themeColor="text1"/>
          <w:kern w:val="36"/>
          <w:szCs w:val="21"/>
        </w:rPr>
        <w:t>12</w:t>
      </w:r>
      <w:r w:rsidR="000B18A6" w:rsidRPr="0011649E">
        <w:rPr>
          <w:rFonts w:ascii="宋体" w:hAnsi="宋体"/>
          <w:bCs/>
          <w:kern w:val="36"/>
          <w:szCs w:val="21"/>
        </w:rPr>
        <w:t>，第十</w:t>
      </w:r>
      <w:r w:rsidR="000B18A6">
        <w:rPr>
          <w:rFonts w:ascii="宋体" w:hAnsi="宋体" w:hint="eastAsia"/>
          <w:bCs/>
          <w:kern w:val="36"/>
          <w:szCs w:val="21"/>
        </w:rPr>
        <w:t>七</w:t>
      </w:r>
      <w:r w:rsidR="000B18A6" w:rsidRPr="0011649E">
        <w:rPr>
          <w:rFonts w:ascii="宋体" w:hAnsi="宋体"/>
          <w:bCs/>
          <w:kern w:val="36"/>
          <w:szCs w:val="21"/>
        </w:rPr>
        <w:t>周周</w:t>
      </w:r>
      <w:r w:rsidR="000B18A6">
        <w:rPr>
          <w:rFonts w:ascii="宋体" w:hAnsi="宋体" w:hint="eastAsia"/>
          <w:bCs/>
          <w:kern w:val="36"/>
          <w:szCs w:val="21"/>
        </w:rPr>
        <w:t>五</w:t>
      </w:r>
      <w:r w:rsidR="000B18A6" w:rsidRPr="0011649E">
        <w:rPr>
          <w:rFonts w:ascii="宋体" w:hAnsi="宋体"/>
          <w:bCs/>
          <w:kern w:val="36"/>
          <w:szCs w:val="21"/>
        </w:rPr>
        <w:t>）由学习委员一并收齐后交给老师；</w:t>
      </w:r>
    </w:p>
    <w:sectPr w:rsidR="000B18A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9950B" w14:textId="77777777" w:rsidR="00F336E0" w:rsidRDefault="00F336E0" w:rsidP="003E5346">
      <w:r>
        <w:separator/>
      </w:r>
    </w:p>
  </w:endnote>
  <w:endnote w:type="continuationSeparator" w:id="0">
    <w:p w14:paraId="37D4521A" w14:textId="77777777" w:rsidR="00F336E0" w:rsidRDefault="00F336E0" w:rsidP="003E5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32AEE" w14:textId="77777777" w:rsidR="00F336E0" w:rsidRDefault="00F336E0" w:rsidP="003E5346">
      <w:r>
        <w:separator/>
      </w:r>
    </w:p>
  </w:footnote>
  <w:footnote w:type="continuationSeparator" w:id="0">
    <w:p w14:paraId="6AEAAB2E" w14:textId="77777777" w:rsidR="00F336E0" w:rsidRDefault="00F336E0" w:rsidP="003E5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ind w:left="735" w:hanging="420"/>
      </w:pPr>
      <w:rPr>
        <w:rFonts w:ascii="Wingdings" w:hAnsi="Wingdings" w:hint="default"/>
      </w:rPr>
    </w:lvl>
    <w:lvl w:ilvl="1">
      <w:start w:val="1"/>
      <w:numFmt w:val="bullet"/>
      <w:lvlText w:val=""/>
      <w:lvlJc w:val="left"/>
      <w:pPr>
        <w:ind w:left="1155" w:hanging="420"/>
      </w:pPr>
      <w:rPr>
        <w:rFonts w:ascii="Wingdings" w:hAnsi="Wingdings" w:hint="default"/>
      </w:rPr>
    </w:lvl>
    <w:lvl w:ilvl="2">
      <w:start w:val="1"/>
      <w:numFmt w:val="bullet"/>
      <w:lvlText w:val=""/>
      <w:lvlJc w:val="left"/>
      <w:pPr>
        <w:ind w:left="1575" w:hanging="420"/>
      </w:pPr>
      <w:rPr>
        <w:rFonts w:ascii="Wingdings" w:hAnsi="Wingdings" w:hint="default"/>
      </w:rPr>
    </w:lvl>
    <w:lvl w:ilvl="3">
      <w:start w:val="1"/>
      <w:numFmt w:val="bullet"/>
      <w:lvlText w:val=""/>
      <w:lvlJc w:val="left"/>
      <w:pPr>
        <w:ind w:left="1995" w:hanging="420"/>
      </w:pPr>
      <w:rPr>
        <w:rFonts w:ascii="Wingdings" w:hAnsi="Wingdings" w:hint="default"/>
      </w:rPr>
    </w:lvl>
    <w:lvl w:ilvl="4">
      <w:start w:val="1"/>
      <w:numFmt w:val="bullet"/>
      <w:lvlText w:val=""/>
      <w:lvlJc w:val="left"/>
      <w:pPr>
        <w:ind w:left="2415" w:hanging="420"/>
      </w:pPr>
      <w:rPr>
        <w:rFonts w:ascii="Wingdings" w:hAnsi="Wingdings" w:hint="default"/>
      </w:rPr>
    </w:lvl>
    <w:lvl w:ilvl="5">
      <w:start w:val="1"/>
      <w:numFmt w:val="bullet"/>
      <w:lvlText w:val=""/>
      <w:lvlJc w:val="left"/>
      <w:pPr>
        <w:ind w:left="2835" w:hanging="420"/>
      </w:pPr>
      <w:rPr>
        <w:rFonts w:ascii="Wingdings" w:hAnsi="Wingdings" w:hint="default"/>
      </w:rPr>
    </w:lvl>
    <w:lvl w:ilvl="6">
      <w:start w:val="1"/>
      <w:numFmt w:val="bullet"/>
      <w:lvlText w:val=""/>
      <w:lvlJc w:val="left"/>
      <w:pPr>
        <w:ind w:left="3255" w:hanging="420"/>
      </w:pPr>
      <w:rPr>
        <w:rFonts w:ascii="Wingdings" w:hAnsi="Wingdings" w:hint="default"/>
      </w:rPr>
    </w:lvl>
    <w:lvl w:ilvl="7">
      <w:start w:val="1"/>
      <w:numFmt w:val="bullet"/>
      <w:lvlText w:val=""/>
      <w:lvlJc w:val="left"/>
      <w:pPr>
        <w:ind w:left="3675" w:hanging="420"/>
      </w:pPr>
      <w:rPr>
        <w:rFonts w:ascii="Wingdings" w:hAnsi="Wingdings" w:hint="default"/>
      </w:rPr>
    </w:lvl>
    <w:lvl w:ilvl="8">
      <w:start w:val="1"/>
      <w:numFmt w:val="bullet"/>
      <w:lvlText w:val=""/>
      <w:lvlJc w:val="left"/>
      <w:pPr>
        <w:ind w:left="4095" w:hanging="420"/>
      </w:pPr>
      <w:rPr>
        <w:rFonts w:ascii="Wingdings" w:hAnsi="Wingdings" w:hint="default"/>
      </w:rPr>
    </w:lvl>
  </w:abstractNum>
  <w:abstractNum w:abstractNumId="1" w15:restartNumberingAfterBreak="0">
    <w:nsid w:val="00000005"/>
    <w:multiLevelType w:val="multilevel"/>
    <w:tmpl w:val="00000005"/>
    <w:lvl w:ilvl="0">
      <w:start w:val="1"/>
      <w:numFmt w:val="bullet"/>
      <w:lvlText w:val=""/>
      <w:lvlJc w:val="left"/>
      <w:pPr>
        <w:ind w:left="1045" w:hanging="420"/>
      </w:pPr>
      <w:rPr>
        <w:rFonts w:ascii="Wingdings" w:hAnsi="Wingdings" w:hint="default"/>
      </w:rPr>
    </w:lvl>
    <w:lvl w:ilvl="1">
      <w:start w:val="1"/>
      <w:numFmt w:val="bullet"/>
      <w:lvlText w:val=""/>
      <w:lvlJc w:val="left"/>
      <w:pPr>
        <w:ind w:left="1465" w:hanging="420"/>
      </w:pPr>
      <w:rPr>
        <w:rFonts w:ascii="Wingdings" w:hAnsi="Wingdings" w:hint="default"/>
      </w:rPr>
    </w:lvl>
    <w:lvl w:ilvl="2">
      <w:start w:val="1"/>
      <w:numFmt w:val="bullet"/>
      <w:lvlText w:val=""/>
      <w:lvlJc w:val="left"/>
      <w:pPr>
        <w:ind w:left="1885" w:hanging="420"/>
      </w:pPr>
      <w:rPr>
        <w:rFonts w:ascii="Wingdings" w:hAnsi="Wingdings" w:hint="default"/>
      </w:rPr>
    </w:lvl>
    <w:lvl w:ilvl="3">
      <w:start w:val="1"/>
      <w:numFmt w:val="bullet"/>
      <w:lvlText w:val=""/>
      <w:lvlJc w:val="left"/>
      <w:pPr>
        <w:ind w:left="2305" w:hanging="420"/>
      </w:pPr>
      <w:rPr>
        <w:rFonts w:ascii="Wingdings" w:hAnsi="Wingdings" w:hint="default"/>
      </w:rPr>
    </w:lvl>
    <w:lvl w:ilvl="4">
      <w:start w:val="1"/>
      <w:numFmt w:val="bullet"/>
      <w:lvlText w:val=""/>
      <w:lvlJc w:val="left"/>
      <w:pPr>
        <w:ind w:left="2725" w:hanging="420"/>
      </w:pPr>
      <w:rPr>
        <w:rFonts w:ascii="Wingdings" w:hAnsi="Wingdings" w:hint="default"/>
      </w:rPr>
    </w:lvl>
    <w:lvl w:ilvl="5">
      <w:start w:val="1"/>
      <w:numFmt w:val="bullet"/>
      <w:lvlText w:val=""/>
      <w:lvlJc w:val="left"/>
      <w:pPr>
        <w:ind w:left="3145" w:hanging="420"/>
      </w:pPr>
      <w:rPr>
        <w:rFonts w:ascii="Wingdings" w:hAnsi="Wingdings" w:hint="default"/>
      </w:rPr>
    </w:lvl>
    <w:lvl w:ilvl="6">
      <w:start w:val="1"/>
      <w:numFmt w:val="bullet"/>
      <w:lvlText w:val=""/>
      <w:lvlJc w:val="left"/>
      <w:pPr>
        <w:ind w:left="3565" w:hanging="420"/>
      </w:pPr>
      <w:rPr>
        <w:rFonts w:ascii="Wingdings" w:hAnsi="Wingdings" w:hint="default"/>
      </w:rPr>
    </w:lvl>
    <w:lvl w:ilvl="7">
      <w:start w:val="1"/>
      <w:numFmt w:val="bullet"/>
      <w:lvlText w:val=""/>
      <w:lvlJc w:val="left"/>
      <w:pPr>
        <w:ind w:left="3985" w:hanging="420"/>
      </w:pPr>
      <w:rPr>
        <w:rFonts w:ascii="Wingdings" w:hAnsi="Wingdings" w:hint="default"/>
      </w:rPr>
    </w:lvl>
    <w:lvl w:ilvl="8">
      <w:start w:val="1"/>
      <w:numFmt w:val="bullet"/>
      <w:lvlText w:val=""/>
      <w:lvlJc w:val="left"/>
      <w:pPr>
        <w:ind w:left="4405" w:hanging="420"/>
      </w:pPr>
      <w:rPr>
        <w:rFonts w:ascii="Wingdings" w:hAnsi="Wingdings" w:hint="default"/>
      </w:rPr>
    </w:lvl>
  </w:abstractNum>
  <w:abstractNum w:abstractNumId="2" w15:restartNumberingAfterBreak="0">
    <w:nsid w:val="00000011"/>
    <w:multiLevelType w:val="multilevel"/>
    <w:tmpl w:val="00000011"/>
    <w:lvl w:ilvl="0">
      <w:start w:val="1"/>
      <w:numFmt w:val="decimal"/>
      <w:lvlText w:val="%1)"/>
      <w:lvlJc w:val="left"/>
      <w:pPr>
        <w:ind w:left="719" w:hanging="420"/>
      </w:pPr>
    </w:lvl>
    <w:lvl w:ilvl="1">
      <w:start w:val="1"/>
      <w:numFmt w:val="lowerLetter"/>
      <w:lvlText w:val="%2)"/>
      <w:lvlJc w:val="left"/>
      <w:pPr>
        <w:ind w:left="1139" w:hanging="420"/>
      </w:pPr>
    </w:lvl>
    <w:lvl w:ilvl="2">
      <w:start w:val="1"/>
      <w:numFmt w:val="lowerRoman"/>
      <w:lvlText w:val="%3."/>
      <w:lvlJc w:val="right"/>
      <w:pPr>
        <w:ind w:left="1559" w:hanging="420"/>
      </w:pPr>
    </w:lvl>
    <w:lvl w:ilvl="3">
      <w:start w:val="1"/>
      <w:numFmt w:val="decimal"/>
      <w:lvlText w:val="%4."/>
      <w:lvlJc w:val="left"/>
      <w:pPr>
        <w:ind w:left="1979" w:hanging="420"/>
      </w:pPr>
    </w:lvl>
    <w:lvl w:ilvl="4">
      <w:start w:val="1"/>
      <w:numFmt w:val="lowerLetter"/>
      <w:lvlText w:val="%5)"/>
      <w:lvlJc w:val="left"/>
      <w:pPr>
        <w:ind w:left="2399" w:hanging="420"/>
      </w:pPr>
    </w:lvl>
    <w:lvl w:ilvl="5">
      <w:start w:val="1"/>
      <w:numFmt w:val="lowerRoman"/>
      <w:lvlText w:val="%6."/>
      <w:lvlJc w:val="right"/>
      <w:pPr>
        <w:ind w:left="2819" w:hanging="420"/>
      </w:pPr>
    </w:lvl>
    <w:lvl w:ilvl="6">
      <w:start w:val="1"/>
      <w:numFmt w:val="decimal"/>
      <w:lvlText w:val="%7."/>
      <w:lvlJc w:val="left"/>
      <w:pPr>
        <w:ind w:left="3239" w:hanging="420"/>
      </w:pPr>
    </w:lvl>
    <w:lvl w:ilvl="7">
      <w:start w:val="1"/>
      <w:numFmt w:val="lowerLetter"/>
      <w:lvlText w:val="%8)"/>
      <w:lvlJc w:val="left"/>
      <w:pPr>
        <w:ind w:left="3659" w:hanging="420"/>
      </w:pPr>
    </w:lvl>
    <w:lvl w:ilvl="8">
      <w:start w:val="1"/>
      <w:numFmt w:val="lowerRoman"/>
      <w:lvlText w:val="%9."/>
      <w:lvlJc w:val="right"/>
      <w:pPr>
        <w:ind w:left="4079" w:hanging="420"/>
      </w:pPr>
    </w:lvl>
  </w:abstractNum>
  <w:abstractNum w:abstractNumId="3" w15:restartNumberingAfterBreak="0">
    <w:nsid w:val="0638490C"/>
    <w:multiLevelType w:val="hybridMultilevel"/>
    <w:tmpl w:val="8E8C2D1A"/>
    <w:lvl w:ilvl="0" w:tplc="5FFE04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347BA6"/>
    <w:multiLevelType w:val="hybridMultilevel"/>
    <w:tmpl w:val="D8E6A38A"/>
    <w:lvl w:ilvl="0" w:tplc="35568DB4">
      <w:start w:val="1"/>
      <w:numFmt w:val="decimalEnclosedCircle"/>
      <w:lvlText w:val="%1"/>
      <w:lvlJc w:val="left"/>
      <w:pPr>
        <w:ind w:left="780" w:hanging="360"/>
      </w:pPr>
      <w:rPr>
        <w:rFonts w:ascii="微软雅黑" w:eastAsia="微软雅黑" w:hAnsi="微软雅黑"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69C03F4"/>
    <w:multiLevelType w:val="hybridMultilevel"/>
    <w:tmpl w:val="8CEEFACC"/>
    <w:lvl w:ilvl="0" w:tplc="0FAA3BC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1D656302"/>
    <w:multiLevelType w:val="hybridMultilevel"/>
    <w:tmpl w:val="B998AB1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1D696A11"/>
    <w:multiLevelType w:val="hybridMultilevel"/>
    <w:tmpl w:val="1D90613C"/>
    <w:lvl w:ilvl="0" w:tplc="EE32905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D1B2F"/>
    <w:multiLevelType w:val="hybridMultilevel"/>
    <w:tmpl w:val="1416F3B6"/>
    <w:lvl w:ilvl="0" w:tplc="0FAA3BC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5D52D7B"/>
    <w:multiLevelType w:val="hybridMultilevel"/>
    <w:tmpl w:val="B998AB1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4A530712"/>
    <w:multiLevelType w:val="hybridMultilevel"/>
    <w:tmpl w:val="5498BEEE"/>
    <w:lvl w:ilvl="0" w:tplc="7674CD7A">
      <w:start w:val="1"/>
      <w:numFmt w:val="decimalEnclosedCircle"/>
      <w:lvlText w:val="%1"/>
      <w:lvlJc w:val="left"/>
      <w:pPr>
        <w:ind w:left="780" w:hanging="360"/>
      </w:pPr>
      <w:rPr>
        <w:rFonts w:ascii="微软雅黑" w:eastAsia="微软雅黑" w:hAnsi="微软雅黑"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DDF2B7D"/>
    <w:multiLevelType w:val="hybridMultilevel"/>
    <w:tmpl w:val="8E8C2D1A"/>
    <w:lvl w:ilvl="0" w:tplc="5FFE04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3F11CEB"/>
    <w:multiLevelType w:val="multilevel"/>
    <w:tmpl w:val="00000000"/>
    <w:lvl w:ilvl="0">
      <w:start w:val="1"/>
      <w:numFmt w:val="decimal"/>
      <w:isLgl/>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8"/>
      </w:rPr>
    </w:lvl>
    <w:lvl w:ilvl="3">
      <w:start w:val="1"/>
      <w:numFmt w:val="decimal"/>
      <w:isLg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3" w15:restartNumberingAfterBreak="0">
    <w:nsid w:val="54AA3703"/>
    <w:multiLevelType w:val="hybridMultilevel"/>
    <w:tmpl w:val="0A98A518"/>
    <w:lvl w:ilvl="0" w:tplc="DD3E5060">
      <w:start w:val="5"/>
      <w:numFmt w:val="decimalEnclosedCircl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52F333D"/>
    <w:multiLevelType w:val="hybridMultilevel"/>
    <w:tmpl w:val="DB26F60A"/>
    <w:lvl w:ilvl="0" w:tplc="F28A30D6">
      <w:start w:val="1"/>
      <w:numFmt w:val="decimalEnclosedCircle"/>
      <w:lvlText w:val="%1"/>
      <w:lvlJc w:val="left"/>
      <w:pPr>
        <w:ind w:left="360" w:hanging="360"/>
      </w:pPr>
      <w:rPr>
        <w:rFonts w:ascii="微软雅黑" w:eastAsia="微软雅黑" w:hAnsi="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68B505F"/>
    <w:multiLevelType w:val="hybridMultilevel"/>
    <w:tmpl w:val="414C5712"/>
    <w:lvl w:ilvl="0" w:tplc="3B848ED6">
      <w:start w:val="5"/>
      <w:numFmt w:val="decimalEnclosedCircl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BBD3B92"/>
    <w:multiLevelType w:val="hybridMultilevel"/>
    <w:tmpl w:val="FEA24B18"/>
    <w:lvl w:ilvl="0" w:tplc="B6E0472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F5A4871"/>
    <w:multiLevelType w:val="hybridMultilevel"/>
    <w:tmpl w:val="58506562"/>
    <w:lvl w:ilvl="0" w:tplc="FAAE7986">
      <w:start w:val="1"/>
      <w:numFmt w:val="decimalEnclosedCircle"/>
      <w:lvlText w:val="%1"/>
      <w:lvlJc w:val="left"/>
      <w:pPr>
        <w:tabs>
          <w:tab w:val="num" w:pos="360"/>
        </w:tabs>
        <w:ind w:left="360" w:hanging="360"/>
      </w:pPr>
      <w:rPr>
        <w:rFonts w:hint="eastAsia"/>
      </w:rPr>
    </w:lvl>
    <w:lvl w:ilvl="1" w:tplc="CC2EB6C0">
      <w:start w:val="3"/>
      <w:numFmt w:val="decimal"/>
      <w:lvlText w:val="（%2）"/>
      <w:lvlJc w:val="left"/>
      <w:pPr>
        <w:tabs>
          <w:tab w:val="num" w:pos="1140"/>
        </w:tabs>
        <w:ind w:left="1140" w:hanging="720"/>
      </w:pPr>
      <w:rPr>
        <w:rFonts w:ascii="宋体" w:hAnsi="宋体"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5F93B44"/>
    <w:multiLevelType w:val="hybridMultilevel"/>
    <w:tmpl w:val="B998AB18"/>
    <w:lvl w:ilvl="0" w:tplc="51C693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68861CDD"/>
    <w:multiLevelType w:val="hybridMultilevel"/>
    <w:tmpl w:val="09C09068"/>
    <w:lvl w:ilvl="0" w:tplc="21DA07C2">
      <w:start w:val="1"/>
      <w:numFmt w:val="decimalEnclosedCircle"/>
      <w:lvlText w:val="%1"/>
      <w:lvlJc w:val="left"/>
      <w:pPr>
        <w:ind w:left="675" w:hanging="360"/>
      </w:pPr>
      <w:rPr>
        <w:rFonts w:ascii="微软雅黑" w:eastAsia="微软雅黑" w:hAnsi="微软雅黑"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num w:numId="1" w16cid:durableId="1431703919">
    <w:abstractNumId w:val="12"/>
  </w:num>
  <w:num w:numId="2" w16cid:durableId="987174544">
    <w:abstractNumId w:val="1"/>
  </w:num>
  <w:num w:numId="3" w16cid:durableId="1746419935">
    <w:abstractNumId w:val="0"/>
  </w:num>
  <w:num w:numId="4" w16cid:durableId="1041636556">
    <w:abstractNumId w:val="2"/>
  </w:num>
  <w:num w:numId="5" w16cid:durableId="507644703">
    <w:abstractNumId w:val="16"/>
  </w:num>
  <w:num w:numId="6" w16cid:durableId="2111003704">
    <w:abstractNumId w:val="8"/>
  </w:num>
  <w:num w:numId="7" w16cid:durableId="831339786">
    <w:abstractNumId w:val="5"/>
  </w:num>
  <w:num w:numId="8" w16cid:durableId="691345105">
    <w:abstractNumId w:val="17"/>
  </w:num>
  <w:num w:numId="9" w16cid:durableId="822695953">
    <w:abstractNumId w:val="3"/>
  </w:num>
  <w:num w:numId="10" w16cid:durableId="646401674">
    <w:abstractNumId w:val="11"/>
  </w:num>
  <w:num w:numId="11" w16cid:durableId="1443301612">
    <w:abstractNumId w:val="18"/>
  </w:num>
  <w:num w:numId="12" w16cid:durableId="74908694">
    <w:abstractNumId w:val="6"/>
  </w:num>
  <w:num w:numId="13" w16cid:durableId="316804031">
    <w:abstractNumId w:val="9"/>
  </w:num>
  <w:num w:numId="14" w16cid:durableId="523640007">
    <w:abstractNumId w:val="19"/>
  </w:num>
  <w:num w:numId="15" w16cid:durableId="1260483832">
    <w:abstractNumId w:val="14"/>
  </w:num>
  <w:num w:numId="16" w16cid:durableId="977491672">
    <w:abstractNumId w:val="4"/>
  </w:num>
  <w:num w:numId="17" w16cid:durableId="1132600786">
    <w:abstractNumId w:val="15"/>
  </w:num>
  <w:num w:numId="18" w16cid:durableId="451293854">
    <w:abstractNumId w:val="13"/>
  </w:num>
  <w:num w:numId="19" w16cid:durableId="739136971">
    <w:abstractNumId w:val="10"/>
  </w:num>
  <w:num w:numId="20" w16cid:durableId="5930508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C1"/>
    <w:rsid w:val="0000185E"/>
    <w:rsid w:val="00004E58"/>
    <w:rsid w:val="00017F10"/>
    <w:rsid w:val="000255AB"/>
    <w:rsid w:val="00033627"/>
    <w:rsid w:val="00041A53"/>
    <w:rsid w:val="00045BCC"/>
    <w:rsid w:val="000577CF"/>
    <w:rsid w:val="00060DFA"/>
    <w:rsid w:val="00063EBB"/>
    <w:rsid w:val="000652E8"/>
    <w:rsid w:val="000B18A6"/>
    <w:rsid w:val="000B6441"/>
    <w:rsid w:val="000B7422"/>
    <w:rsid w:val="000D06BB"/>
    <w:rsid w:val="000E1F9D"/>
    <w:rsid w:val="000E3C2F"/>
    <w:rsid w:val="001161D5"/>
    <w:rsid w:val="0011649E"/>
    <w:rsid w:val="00134F4F"/>
    <w:rsid w:val="00152C34"/>
    <w:rsid w:val="0015575C"/>
    <w:rsid w:val="00172A27"/>
    <w:rsid w:val="00172E74"/>
    <w:rsid w:val="0017645D"/>
    <w:rsid w:val="001843A2"/>
    <w:rsid w:val="001A6154"/>
    <w:rsid w:val="001B67B3"/>
    <w:rsid w:val="001C7543"/>
    <w:rsid w:val="001E1C60"/>
    <w:rsid w:val="001F4C04"/>
    <w:rsid w:val="00206E5D"/>
    <w:rsid w:val="002217AA"/>
    <w:rsid w:val="0025742C"/>
    <w:rsid w:val="002774F7"/>
    <w:rsid w:val="002C073E"/>
    <w:rsid w:val="002D540E"/>
    <w:rsid w:val="002E6408"/>
    <w:rsid w:val="002E6F1A"/>
    <w:rsid w:val="002F53A4"/>
    <w:rsid w:val="00317622"/>
    <w:rsid w:val="00356498"/>
    <w:rsid w:val="003640EC"/>
    <w:rsid w:val="00371C87"/>
    <w:rsid w:val="0037575D"/>
    <w:rsid w:val="00393E9D"/>
    <w:rsid w:val="003C04FB"/>
    <w:rsid w:val="003E5346"/>
    <w:rsid w:val="003F67C4"/>
    <w:rsid w:val="00401775"/>
    <w:rsid w:val="004338CF"/>
    <w:rsid w:val="00434B49"/>
    <w:rsid w:val="00462059"/>
    <w:rsid w:val="00497C0D"/>
    <w:rsid w:val="004A2580"/>
    <w:rsid w:val="004B446B"/>
    <w:rsid w:val="004B781F"/>
    <w:rsid w:val="004F7393"/>
    <w:rsid w:val="004F7925"/>
    <w:rsid w:val="005205C4"/>
    <w:rsid w:val="0052412E"/>
    <w:rsid w:val="00543F94"/>
    <w:rsid w:val="00555599"/>
    <w:rsid w:val="005569DC"/>
    <w:rsid w:val="0056262A"/>
    <w:rsid w:val="00574982"/>
    <w:rsid w:val="005E3DB7"/>
    <w:rsid w:val="005F1C13"/>
    <w:rsid w:val="00614D29"/>
    <w:rsid w:val="006216E4"/>
    <w:rsid w:val="00653234"/>
    <w:rsid w:val="00661D4C"/>
    <w:rsid w:val="00664C76"/>
    <w:rsid w:val="00671497"/>
    <w:rsid w:val="00672BB3"/>
    <w:rsid w:val="006B6F60"/>
    <w:rsid w:val="006D373A"/>
    <w:rsid w:val="006F41B6"/>
    <w:rsid w:val="006F62BF"/>
    <w:rsid w:val="00703DDC"/>
    <w:rsid w:val="00710FC2"/>
    <w:rsid w:val="00744580"/>
    <w:rsid w:val="00747517"/>
    <w:rsid w:val="00760A14"/>
    <w:rsid w:val="007634CF"/>
    <w:rsid w:val="0077225E"/>
    <w:rsid w:val="0077270F"/>
    <w:rsid w:val="00782873"/>
    <w:rsid w:val="00787CC6"/>
    <w:rsid w:val="00792DBB"/>
    <w:rsid w:val="007A1163"/>
    <w:rsid w:val="007B75C5"/>
    <w:rsid w:val="007C586A"/>
    <w:rsid w:val="007C6F9B"/>
    <w:rsid w:val="007D2373"/>
    <w:rsid w:val="007D42ED"/>
    <w:rsid w:val="007D71EC"/>
    <w:rsid w:val="008031F4"/>
    <w:rsid w:val="008232C5"/>
    <w:rsid w:val="008508F8"/>
    <w:rsid w:val="008627E0"/>
    <w:rsid w:val="008D3FF0"/>
    <w:rsid w:val="008F71C0"/>
    <w:rsid w:val="00914475"/>
    <w:rsid w:val="00917E3F"/>
    <w:rsid w:val="00921863"/>
    <w:rsid w:val="009253F7"/>
    <w:rsid w:val="00952D19"/>
    <w:rsid w:val="00967CCE"/>
    <w:rsid w:val="009715C7"/>
    <w:rsid w:val="00982CA1"/>
    <w:rsid w:val="00984730"/>
    <w:rsid w:val="00985E02"/>
    <w:rsid w:val="009872D5"/>
    <w:rsid w:val="009E4D7D"/>
    <w:rsid w:val="009F0F12"/>
    <w:rsid w:val="00A173C6"/>
    <w:rsid w:val="00A223FC"/>
    <w:rsid w:val="00A508A7"/>
    <w:rsid w:val="00A55213"/>
    <w:rsid w:val="00AA106E"/>
    <w:rsid w:val="00AB7DC0"/>
    <w:rsid w:val="00AC11E0"/>
    <w:rsid w:val="00AC1C3A"/>
    <w:rsid w:val="00AF2F0F"/>
    <w:rsid w:val="00AF39A8"/>
    <w:rsid w:val="00B06C44"/>
    <w:rsid w:val="00B2766B"/>
    <w:rsid w:val="00B60654"/>
    <w:rsid w:val="00B60EF0"/>
    <w:rsid w:val="00B73F70"/>
    <w:rsid w:val="00C01013"/>
    <w:rsid w:val="00C01CA4"/>
    <w:rsid w:val="00C36B23"/>
    <w:rsid w:val="00C46FE9"/>
    <w:rsid w:val="00C53A1F"/>
    <w:rsid w:val="00C7100A"/>
    <w:rsid w:val="00C75454"/>
    <w:rsid w:val="00CA0185"/>
    <w:rsid w:val="00CA422F"/>
    <w:rsid w:val="00CB7B84"/>
    <w:rsid w:val="00CC2510"/>
    <w:rsid w:val="00CD74F3"/>
    <w:rsid w:val="00D016BE"/>
    <w:rsid w:val="00D05135"/>
    <w:rsid w:val="00D10AC3"/>
    <w:rsid w:val="00D11E20"/>
    <w:rsid w:val="00D124DE"/>
    <w:rsid w:val="00D166C5"/>
    <w:rsid w:val="00D23157"/>
    <w:rsid w:val="00D40F3F"/>
    <w:rsid w:val="00D41A1E"/>
    <w:rsid w:val="00D446EC"/>
    <w:rsid w:val="00D616CB"/>
    <w:rsid w:val="00D66479"/>
    <w:rsid w:val="00D670FF"/>
    <w:rsid w:val="00D7679D"/>
    <w:rsid w:val="00D92824"/>
    <w:rsid w:val="00DA601B"/>
    <w:rsid w:val="00DB130F"/>
    <w:rsid w:val="00DF0E4E"/>
    <w:rsid w:val="00E22EA8"/>
    <w:rsid w:val="00E27D6F"/>
    <w:rsid w:val="00E35A8D"/>
    <w:rsid w:val="00E540A1"/>
    <w:rsid w:val="00E54DD1"/>
    <w:rsid w:val="00EC3E33"/>
    <w:rsid w:val="00ED1EB4"/>
    <w:rsid w:val="00EE4F0F"/>
    <w:rsid w:val="00EF429B"/>
    <w:rsid w:val="00EF6BCE"/>
    <w:rsid w:val="00F02793"/>
    <w:rsid w:val="00F336E0"/>
    <w:rsid w:val="00F5196B"/>
    <w:rsid w:val="00F629CA"/>
    <w:rsid w:val="00F82D30"/>
    <w:rsid w:val="00F83860"/>
    <w:rsid w:val="00F869AD"/>
    <w:rsid w:val="00F92747"/>
    <w:rsid w:val="00FA5845"/>
    <w:rsid w:val="00FB0A00"/>
    <w:rsid w:val="00FB2855"/>
    <w:rsid w:val="00FC23C5"/>
    <w:rsid w:val="00FC35AF"/>
    <w:rsid w:val="00FF2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122F6"/>
  <w15:docId w15:val="{ED93DD30-C47F-48BF-AC4E-BE6A9825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Lines="200" w:before="624" w:afterLines="200" w:after="624" w:line="400" w:lineRule="exact"/>
      <w:jc w:val="center"/>
      <w:outlineLvl w:val="0"/>
    </w:pPr>
    <w:rPr>
      <w:rFonts w:ascii="黑体" w:eastAsia="黑体"/>
      <w:bCs/>
      <w:kern w:val="36"/>
      <w:sz w:val="36"/>
      <w:szCs w:val="44"/>
    </w:rPr>
  </w:style>
  <w:style w:type="paragraph" w:styleId="2">
    <w:name w:val="heading 2"/>
    <w:basedOn w:val="1"/>
    <w:qFormat/>
    <w:pPr>
      <w:numPr>
        <w:ilvl w:val="1"/>
      </w:numPr>
      <w:tabs>
        <w:tab w:val="left" w:pos="840"/>
      </w:tabs>
      <w:spacing w:beforeLines="100" w:before="312" w:afterLines="100" w:after="312"/>
      <w:ind w:left="840" w:hanging="420"/>
      <w:jc w:val="left"/>
      <w:outlineLvl w:val="1"/>
    </w:pPr>
    <w:rPr>
      <w:bCs w:val="0"/>
      <w:kern w:val="30"/>
      <w:sz w:val="30"/>
      <w:szCs w:val="32"/>
    </w:rPr>
  </w:style>
  <w:style w:type="paragraph" w:styleId="3">
    <w:name w:val="heading 3"/>
    <w:basedOn w:val="2"/>
    <w:qFormat/>
    <w:pPr>
      <w:numPr>
        <w:ilvl w:val="2"/>
      </w:numPr>
      <w:tabs>
        <w:tab w:val="clear" w:pos="840"/>
        <w:tab w:val="left" w:pos="1260"/>
      </w:tabs>
      <w:spacing w:afterLines="0" w:after="0"/>
      <w:ind w:left="1260" w:hanging="420"/>
      <w:outlineLvl w:val="2"/>
    </w:pPr>
    <w:rPr>
      <w:bCs/>
      <w:kern w:val="28"/>
      <w:sz w:val="28"/>
    </w:rPr>
  </w:style>
  <w:style w:type="paragraph" w:styleId="4">
    <w:name w:val="heading 4"/>
    <w:basedOn w:val="3"/>
    <w:qFormat/>
    <w:pPr>
      <w:numPr>
        <w:ilvl w:val="3"/>
      </w:numPr>
      <w:tabs>
        <w:tab w:val="clear" w:pos="1260"/>
        <w:tab w:val="left" w:pos="1680"/>
      </w:tabs>
      <w:spacing w:beforeLines="0" w:before="0"/>
      <w:ind w:left="1680" w:hanging="420"/>
      <w:outlineLvl w:val="3"/>
    </w:pPr>
    <w:rPr>
      <w:rFonts w:hAnsi="Arial"/>
      <w:bCs w:val="0"/>
      <w:kern w:val="24"/>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10">
    <w:name w:val="标题 1 字符"/>
    <w:link w:val="1"/>
    <w:rPr>
      <w:rFonts w:ascii="黑体" w:eastAsia="黑体"/>
      <w:bCs/>
      <w:kern w:val="36"/>
      <w:sz w:val="36"/>
      <w:szCs w:val="44"/>
    </w:rPr>
  </w:style>
  <w:style w:type="paragraph" w:styleId="a4">
    <w:name w:val="footer"/>
    <w:basedOn w:val="a"/>
    <w:pPr>
      <w:tabs>
        <w:tab w:val="center" w:pos="4153"/>
        <w:tab w:val="right" w:pos="8306"/>
      </w:tabs>
      <w:snapToGrid w:val="0"/>
      <w:jc w:val="left"/>
    </w:pPr>
    <w:rPr>
      <w:sz w:val="18"/>
      <w:szCs w:val="18"/>
    </w:rPr>
  </w:style>
  <w:style w:type="paragraph" w:styleId="TOC1">
    <w:name w:val="toc 1"/>
    <w:basedOn w:val="a"/>
    <w:next w:val="a"/>
    <w:pPr>
      <w:spacing w:line="400" w:lineRule="exact"/>
      <w:ind w:firstLineChars="200" w:firstLine="480"/>
    </w:pPr>
    <w:rPr>
      <w:szCs w:val="21"/>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pPr>
      <w:ind w:leftChars="200" w:left="420"/>
    </w:pPr>
  </w:style>
  <w:style w:type="paragraph" w:styleId="a6">
    <w:name w:val="Normal (Web)"/>
    <w:aliases w:val="普通 (Web)"/>
    <w:basedOn w:val="a"/>
    <w:uiPriority w:val="99"/>
    <w:qFormat/>
    <w:rsid w:val="00E54DD1"/>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rsid w:val="00E54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character" w:customStyle="1" w:styleId="HTML0">
    <w:name w:val="HTML 预设格式 字符"/>
    <w:link w:val="HTML"/>
    <w:rsid w:val="00E54DD1"/>
    <w:rPr>
      <w:rFonts w:ascii="Arial" w:hAnsi="Arial" w:cs="Arial"/>
      <w:sz w:val="21"/>
      <w:szCs w:val="21"/>
    </w:rPr>
  </w:style>
  <w:style w:type="table" w:styleId="a7">
    <w:name w:val="Table Grid"/>
    <w:basedOn w:val="a1"/>
    <w:rsid w:val="00B73F7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B67B3"/>
    <w:pPr>
      <w:ind w:firstLineChars="200" w:firstLine="420"/>
    </w:pPr>
  </w:style>
  <w:style w:type="character" w:styleId="a9">
    <w:name w:val="Hyperlink"/>
    <w:basedOn w:val="a0"/>
    <w:uiPriority w:val="99"/>
    <w:unhideWhenUsed/>
    <w:rsid w:val="00E540A1"/>
    <w:rPr>
      <w:color w:val="0000FF" w:themeColor="hyperlink"/>
      <w:u w:val="single"/>
    </w:rPr>
  </w:style>
  <w:style w:type="character" w:styleId="aa">
    <w:name w:val="Unresolved Mention"/>
    <w:basedOn w:val="a0"/>
    <w:uiPriority w:val="99"/>
    <w:semiHidden/>
    <w:unhideWhenUsed/>
    <w:rsid w:val="00E54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06630">
      <w:bodyDiv w:val="1"/>
      <w:marLeft w:val="0"/>
      <w:marRight w:val="0"/>
      <w:marTop w:val="0"/>
      <w:marBottom w:val="0"/>
      <w:divBdr>
        <w:top w:val="none" w:sz="0" w:space="0" w:color="auto"/>
        <w:left w:val="none" w:sz="0" w:space="0" w:color="auto"/>
        <w:bottom w:val="none" w:sz="0" w:space="0" w:color="auto"/>
        <w:right w:val="none" w:sz="0" w:space="0" w:color="auto"/>
      </w:divBdr>
    </w:div>
    <w:div w:id="19027134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hyperlink" Target="mailto:765262360@qq.com" TargetMode="Externa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10" Type="http://schemas.openxmlformats.org/officeDocument/2006/relationships/image" Target="media/image4.tmp"/><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TotalTime>
  <Pages>14</Pages>
  <Words>1547</Words>
  <Characters>8820</Characters>
  <Application>Microsoft Office Word</Application>
  <DocSecurity>0</DocSecurity>
  <PresentationFormat/>
  <Lines>73</Lines>
  <Paragraphs>20</Paragraphs>
  <Slides>0</Slides>
  <Notes>0</Notes>
  <HiddenSlides>0</HiddenSlides>
  <MMClips>0</MMClips>
  <ScaleCrop>false</ScaleCrop>
  <Company>微软中国</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香霖堂的茶叶</cp:lastModifiedBy>
  <cp:revision>44</cp:revision>
  <cp:lastPrinted>2010-03-30T05:25:00Z</cp:lastPrinted>
  <dcterms:created xsi:type="dcterms:W3CDTF">2021-04-25T06:40:00Z</dcterms:created>
  <dcterms:modified xsi:type="dcterms:W3CDTF">2025-12-24T11:28:00Z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