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BE7400" w14:textId="77777777" w:rsidR="00671497" w:rsidRDefault="00671497">
      <w:r>
        <w:rPr>
          <w:rFonts w:hint="eastAsia"/>
        </w:rPr>
        <w:t xml:space="preserve">                                                                            </w:t>
      </w:r>
    </w:p>
    <w:p w14:paraId="5E74DE71" w14:textId="77777777" w:rsidR="00671497" w:rsidRDefault="00671497"/>
    <w:p w14:paraId="448688F7" w14:textId="77777777" w:rsidR="00671497" w:rsidRDefault="00671497"/>
    <w:p w14:paraId="7841457E" w14:textId="77777777" w:rsidR="00671497" w:rsidRDefault="00671497"/>
    <w:p w14:paraId="7B13E3D6" w14:textId="77777777" w:rsidR="00671497" w:rsidRDefault="00671497"/>
    <w:p w14:paraId="45188CB1" w14:textId="77777777" w:rsidR="00671497" w:rsidRDefault="00671497">
      <w:pPr>
        <w:jc w:val="center"/>
        <w:rPr>
          <w:rFonts w:ascii="楷体_GB2312" w:eastAsia="楷体_GB2312"/>
          <w:b/>
          <w:sz w:val="32"/>
          <w:szCs w:val="32"/>
        </w:rPr>
      </w:pPr>
      <w:r>
        <w:rPr>
          <w:rFonts w:ascii="楷体_GB2312" w:eastAsia="楷体_GB2312" w:hint="eastAsia"/>
          <w:b/>
          <w:sz w:val="32"/>
          <w:szCs w:val="32"/>
        </w:rPr>
        <w:t>武汉</w:t>
      </w:r>
      <w:r w:rsidR="00555599">
        <w:rPr>
          <w:rFonts w:ascii="楷体_GB2312" w:eastAsia="楷体_GB2312" w:hint="eastAsia"/>
          <w:b/>
          <w:sz w:val="32"/>
          <w:szCs w:val="32"/>
        </w:rPr>
        <w:t>东湖学院</w:t>
      </w:r>
      <w:r>
        <w:rPr>
          <w:rFonts w:ascii="楷体_GB2312" w:eastAsia="楷体_GB2312" w:hint="eastAsia"/>
          <w:b/>
          <w:sz w:val="32"/>
          <w:szCs w:val="32"/>
        </w:rPr>
        <w:t>计算机科学学院</w:t>
      </w:r>
    </w:p>
    <w:p w14:paraId="59DA3731" w14:textId="77777777" w:rsidR="00671497" w:rsidRDefault="00671497">
      <w:pPr>
        <w:jc w:val="center"/>
        <w:rPr>
          <w:rFonts w:ascii="楷体_GB2312" w:eastAsia="楷体_GB2312"/>
          <w:b/>
          <w:szCs w:val="21"/>
        </w:rPr>
      </w:pPr>
    </w:p>
    <w:p w14:paraId="23844B4A" w14:textId="77777777" w:rsidR="00671497" w:rsidRDefault="00671497">
      <w:pPr>
        <w:jc w:val="center"/>
        <w:rPr>
          <w:rFonts w:ascii="宋体" w:hAnsi="宋体" w:hint="eastAsia"/>
          <w:b/>
          <w:sz w:val="52"/>
          <w:szCs w:val="52"/>
        </w:rPr>
      </w:pPr>
      <w:r>
        <w:rPr>
          <w:rFonts w:ascii="宋体" w:hAnsi="宋体" w:hint="eastAsia"/>
          <w:b/>
          <w:sz w:val="52"/>
          <w:szCs w:val="52"/>
        </w:rPr>
        <w:t xml:space="preserve">课 程 设 计 报 告 </w:t>
      </w:r>
    </w:p>
    <w:p w14:paraId="25490C5C" w14:textId="77777777" w:rsidR="00671497" w:rsidRPr="00326EF0" w:rsidRDefault="00671497">
      <w:pPr>
        <w:jc w:val="center"/>
        <w:rPr>
          <w:rFonts w:ascii="宋体" w:hAnsi="宋体" w:hint="eastAsia"/>
          <w:sz w:val="28"/>
          <w:szCs w:val="28"/>
        </w:rPr>
      </w:pPr>
    </w:p>
    <w:p w14:paraId="7E6BDAEB" w14:textId="77777777" w:rsidR="00671497" w:rsidRDefault="00671497">
      <w:pPr>
        <w:jc w:val="center"/>
        <w:rPr>
          <w:rFonts w:ascii="宋体" w:hAnsi="宋体" w:hint="eastAsia"/>
          <w:sz w:val="28"/>
          <w:szCs w:val="28"/>
        </w:rPr>
      </w:pPr>
    </w:p>
    <w:p w14:paraId="0ABA5DBD" w14:textId="77777777" w:rsidR="00671497" w:rsidRDefault="00671497">
      <w:pPr>
        <w:jc w:val="center"/>
        <w:rPr>
          <w:rFonts w:ascii="宋体" w:hAnsi="宋体" w:hint="eastAsia"/>
          <w:sz w:val="28"/>
          <w:szCs w:val="28"/>
        </w:rPr>
      </w:pPr>
    </w:p>
    <w:p w14:paraId="2AAAD296" w14:textId="21BAF323" w:rsidR="00671497" w:rsidRDefault="00671497">
      <w:pPr>
        <w:ind w:firstLineChars="600" w:firstLine="1680"/>
        <w:rPr>
          <w:rFonts w:ascii="宋体" w:hAnsi="宋体" w:hint="eastAsia"/>
          <w:sz w:val="28"/>
          <w:szCs w:val="28"/>
          <w:u w:val="single"/>
        </w:rPr>
      </w:pPr>
      <w:r>
        <w:rPr>
          <w:rFonts w:ascii="宋体" w:hAnsi="宋体" w:hint="eastAsia"/>
          <w:sz w:val="28"/>
          <w:szCs w:val="28"/>
        </w:rPr>
        <w:t>课程名称</w:t>
      </w:r>
      <w:r w:rsidR="00782873">
        <w:rPr>
          <w:rFonts w:ascii="宋体" w:hAnsi="宋体" w:hint="eastAsia"/>
          <w:sz w:val="28"/>
          <w:szCs w:val="28"/>
          <w:u w:val="single"/>
        </w:rPr>
        <w:t xml:space="preserve"> </w:t>
      </w:r>
      <w:r w:rsidR="00371C87">
        <w:rPr>
          <w:rFonts w:ascii="宋体" w:hAnsi="宋体" w:hint="eastAsia"/>
          <w:sz w:val="28"/>
          <w:szCs w:val="28"/>
          <w:u w:val="single"/>
        </w:rPr>
        <w:t xml:space="preserve"> </w:t>
      </w:r>
      <w:r w:rsidR="001E1C60">
        <w:rPr>
          <w:rFonts w:ascii="宋体" w:hAnsi="宋体" w:hint="eastAsia"/>
          <w:sz w:val="28"/>
          <w:szCs w:val="28"/>
          <w:u w:val="single"/>
        </w:rPr>
        <w:t xml:space="preserve">     </w:t>
      </w:r>
      <w:r w:rsidR="00B73F70">
        <w:rPr>
          <w:rFonts w:ascii="宋体" w:hAnsi="宋体" w:hint="eastAsia"/>
          <w:sz w:val="28"/>
          <w:szCs w:val="28"/>
          <w:u w:val="single"/>
        </w:rPr>
        <w:t xml:space="preserve">  </w:t>
      </w:r>
      <w:r w:rsidR="00371C87">
        <w:rPr>
          <w:rFonts w:ascii="宋体" w:hAnsi="宋体" w:hint="eastAsia"/>
          <w:sz w:val="28"/>
          <w:szCs w:val="28"/>
          <w:u w:val="single"/>
        </w:rPr>
        <w:t xml:space="preserve"> </w:t>
      </w:r>
      <w:r w:rsidR="00B73F70">
        <w:rPr>
          <w:rFonts w:ascii="宋体" w:hAnsi="宋体" w:hint="eastAsia"/>
          <w:sz w:val="28"/>
          <w:szCs w:val="28"/>
          <w:u w:val="single"/>
        </w:rPr>
        <w:t>数据结构</w:t>
      </w:r>
      <w:r w:rsidR="00371C87">
        <w:rPr>
          <w:rFonts w:ascii="宋体" w:hAnsi="宋体" w:hint="eastAsia"/>
          <w:sz w:val="28"/>
          <w:szCs w:val="28"/>
          <w:u w:val="single"/>
        </w:rPr>
        <w:t xml:space="preserve"> </w:t>
      </w:r>
      <w:r w:rsidR="001E1C60">
        <w:rPr>
          <w:rFonts w:ascii="宋体" w:hAnsi="宋体" w:hint="eastAsia"/>
          <w:sz w:val="28"/>
          <w:szCs w:val="28"/>
          <w:u w:val="single"/>
        </w:rPr>
        <w:t xml:space="preserve"> </w:t>
      </w:r>
      <w:r w:rsidR="00B73F70">
        <w:rPr>
          <w:rFonts w:ascii="宋体" w:hAnsi="宋体" w:hint="eastAsia"/>
          <w:sz w:val="28"/>
          <w:szCs w:val="28"/>
          <w:u w:val="single"/>
        </w:rPr>
        <w:t xml:space="preserve">    </w:t>
      </w:r>
      <w:r w:rsidR="00782873">
        <w:rPr>
          <w:rFonts w:ascii="宋体" w:hAnsi="宋体" w:hint="eastAsia"/>
          <w:sz w:val="28"/>
          <w:szCs w:val="28"/>
          <w:u w:val="single"/>
        </w:rPr>
        <w:t xml:space="preserve">    </w:t>
      </w:r>
    </w:p>
    <w:p w14:paraId="765D7D6F" w14:textId="77A2DF0B" w:rsidR="00671497" w:rsidRDefault="00671497">
      <w:pPr>
        <w:ind w:firstLineChars="600" w:firstLine="1680"/>
        <w:rPr>
          <w:rFonts w:ascii="宋体" w:hAnsi="宋体" w:hint="eastAsia"/>
          <w:sz w:val="28"/>
          <w:szCs w:val="28"/>
          <w:u w:val="single"/>
        </w:rPr>
      </w:pPr>
      <w:r>
        <w:rPr>
          <w:rFonts w:ascii="宋体" w:hAnsi="宋体" w:hint="eastAsia"/>
          <w:sz w:val="28"/>
          <w:szCs w:val="28"/>
        </w:rPr>
        <w:t>题    目</w:t>
      </w:r>
      <w:r w:rsidR="00134F4F">
        <w:rPr>
          <w:rFonts w:ascii="宋体" w:hAnsi="宋体" w:hint="eastAsia"/>
          <w:sz w:val="28"/>
          <w:szCs w:val="28"/>
          <w:u w:val="single"/>
        </w:rPr>
        <w:t xml:space="preserve"> </w:t>
      </w:r>
      <w:r w:rsidR="00555599">
        <w:rPr>
          <w:rFonts w:ascii="宋体" w:hAnsi="宋体" w:hint="eastAsia"/>
          <w:sz w:val="28"/>
          <w:szCs w:val="28"/>
          <w:u w:val="single"/>
        </w:rPr>
        <w:t xml:space="preserve">     </w:t>
      </w:r>
      <w:r w:rsidR="00B73F70" w:rsidRPr="00B73F70">
        <w:rPr>
          <w:rFonts w:ascii="宋体" w:hAnsi="宋体"/>
          <w:sz w:val="28"/>
          <w:szCs w:val="28"/>
          <w:u w:val="single"/>
        </w:rPr>
        <w:t>通讯录系统</w:t>
      </w:r>
      <w:r w:rsidR="00B73F70" w:rsidRPr="00B73F70">
        <w:rPr>
          <w:rFonts w:ascii="宋体" w:hAnsi="宋体" w:hint="eastAsia"/>
          <w:sz w:val="28"/>
          <w:szCs w:val="28"/>
          <w:u w:val="single"/>
        </w:rPr>
        <w:t>(单链表)</w:t>
      </w:r>
      <w:r w:rsidR="00497C0D">
        <w:rPr>
          <w:rFonts w:ascii="宋体" w:hAnsi="宋体" w:hint="eastAsia"/>
          <w:sz w:val="28"/>
          <w:szCs w:val="28"/>
          <w:u w:val="single"/>
        </w:rPr>
        <w:t xml:space="preserve"> </w:t>
      </w:r>
      <w:r w:rsidR="00555599">
        <w:rPr>
          <w:rFonts w:ascii="宋体" w:hAnsi="宋体" w:hint="eastAsia"/>
          <w:sz w:val="28"/>
          <w:szCs w:val="28"/>
          <w:u w:val="single"/>
        </w:rPr>
        <w:t xml:space="preserve"> </w:t>
      </w:r>
      <w:r w:rsidR="00B73F70">
        <w:rPr>
          <w:rFonts w:ascii="宋体" w:hAnsi="宋体" w:hint="eastAsia"/>
          <w:sz w:val="28"/>
          <w:szCs w:val="28"/>
          <w:u w:val="single"/>
        </w:rPr>
        <w:t xml:space="preserve"> </w:t>
      </w:r>
    </w:p>
    <w:p w14:paraId="7BA20D52" w14:textId="77777777" w:rsidR="00671497" w:rsidRDefault="00671497">
      <w:pPr>
        <w:ind w:firstLineChars="600" w:firstLine="1680"/>
        <w:rPr>
          <w:rFonts w:ascii="宋体" w:hAnsi="宋体" w:hint="eastAsia"/>
          <w:sz w:val="28"/>
          <w:szCs w:val="28"/>
          <w:u w:val="single"/>
        </w:rPr>
      </w:pPr>
      <w:r>
        <w:rPr>
          <w:rFonts w:ascii="宋体" w:hAnsi="宋体" w:hint="eastAsia"/>
          <w:sz w:val="28"/>
          <w:szCs w:val="28"/>
        </w:rPr>
        <w:t xml:space="preserve">        </w:t>
      </w:r>
      <w:r>
        <w:rPr>
          <w:rFonts w:ascii="宋体" w:hAnsi="宋体" w:hint="eastAsia"/>
          <w:sz w:val="28"/>
          <w:szCs w:val="28"/>
          <w:u w:val="single"/>
        </w:rPr>
        <w:t xml:space="preserve">   </w:t>
      </w:r>
      <w:r w:rsidR="00EF6BCE">
        <w:rPr>
          <w:rFonts w:ascii="宋体" w:hAnsi="宋体" w:hint="eastAsia"/>
          <w:sz w:val="28"/>
          <w:szCs w:val="28"/>
          <w:u w:val="single"/>
        </w:rPr>
        <w:t xml:space="preserve">        </w:t>
      </w:r>
      <w:r>
        <w:rPr>
          <w:rFonts w:ascii="宋体" w:hAnsi="宋体" w:hint="eastAsia"/>
          <w:sz w:val="28"/>
          <w:szCs w:val="28"/>
          <w:u w:val="single"/>
        </w:rPr>
        <w:t xml:space="preserve">                </w:t>
      </w:r>
    </w:p>
    <w:p w14:paraId="12E608B0" w14:textId="1FDCE2BA" w:rsidR="00671497" w:rsidRDefault="00671497">
      <w:pPr>
        <w:ind w:firstLineChars="600" w:firstLine="1680"/>
        <w:rPr>
          <w:rFonts w:ascii="宋体" w:hAnsi="宋体" w:hint="eastAsia"/>
          <w:sz w:val="28"/>
          <w:szCs w:val="28"/>
          <w:u w:val="single"/>
        </w:rPr>
      </w:pPr>
      <w:r>
        <w:rPr>
          <w:rFonts w:ascii="宋体" w:hAnsi="宋体" w:hint="eastAsia"/>
          <w:sz w:val="28"/>
          <w:szCs w:val="28"/>
        </w:rPr>
        <w:t>专业班级</w:t>
      </w:r>
      <w:r>
        <w:rPr>
          <w:rFonts w:ascii="宋体" w:hAnsi="宋体" w:hint="eastAsia"/>
          <w:sz w:val="28"/>
          <w:szCs w:val="28"/>
          <w:u w:val="single"/>
        </w:rPr>
        <w:t xml:space="preserve">   </w:t>
      </w:r>
      <w:r w:rsidR="001E1C60">
        <w:rPr>
          <w:rFonts w:ascii="宋体" w:hAnsi="宋体" w:hint="eastAsia"/>
          <w:sz w:val="28"/>
          <w:szCs w:val="28"/>
          <w:u w:val="single"/>
        </w:rPr>
        <w:t xml:space="preserve"> </w:t>
      </w:r>
      <w:r w:rsidR="00B73F70">
        <w:rPr>
          <w:rFonts w:ascii="宋体" w:hAnsi="宋体" w:hint="eastAsia"/>
          <w:sz w:val="28"/>
          <w:szCs w:val="28"/>
          <w:u w:val="single"/>
        </w:rPr>
        <w:t xml:space="preserve">  </w:t>
      </w:r>
      <w:r w:rsidR="0034286A">
        <w:rPr>
          <w:rFonts w:ascii="宋体" w:hAnsi="宋体" w:hint="eastAsia"/>
          <w:sz w:val="28"/>
          <w:szCs w:val="28"/>
          <w:u w:val="single"/>
        </w:rPr>
        <w:t>网络空间安全一班</w:t>
      </w:r>
      <w:r w:rsidR="00EF6BCE">
        <w:rPr>
          <w:rFonts w:ascii="宋体" w:hAnsi="宋体" w:hint="eastAsia"/>
          <w:sz w:val="28"/>
          <w:szCs w:val="28"/>
          <w:u w:val="single"/>
        </w:rPr>
        <w:t xml:space="preserve"> </w:t>
      </w:r>
      <w:r w:rsidR="001E1C60">
        <w:rPr>
          <w:rFonts w:ascii="宋体" w:hAnsi="宋体" w:hint="eastAsia"/>
          <w:sz w:val="28"/>
          <w:szCs w:val="28"/>
          <w:u w:val="single"/>
        </w:rPr>
        <w:t xml:space="preserve"> </w:t>
      </w:r>
      <w:r w:rsidR="00EF6BCE">
        <w:rPr>
          <w:rFonts w:ascii="宋体" w:hAnsi="宋体" w:hint="eastAsia"/>
          <w:sz w:val="28"/>
          <w:szCs w:val="28"/>
          <w:u w:val="single"/>
        </w:rPr>
        <w:t xml:space="preserve"> </w:t>
      </w:r>
      <w:r>
        <w:rPr>
          <w:rFonts w:ascii="宋体" w:hAnsi="宋体" w:hint="eastAsia"/>
          <w:sz w:val="28"/>
          <w:szCs w:val="28"/>
          <w:u w:val="single"/>
        </w:rPr>
        <w:t xml:space="preserve">  </w:t>
      </w:r>
    </w:p>
    <w:p w14:paraId="1DE81232" w14:textId="2C3BCD5D" w:rsidR="00671497" w:rsidRDefault="00671497">
      <w:pPr>
        <w:ind w:firstLineChars="600" w:firstLine="1680"/>
        <w:rPr>
          <w:rFonts w:ascii="宋体" w:hAnsi="宋体" w:hint="eastAsia"/>
          <w:sz w:val="28"/>
          <w:szCs w:val="28"/>
          <w:u w:val="single"/>
        </w:rPr>
      </w:pPr>
      <w:r>
        <w:rPr>
          <w:rFonts w:ascii="宋体" w:hAnsi="宋体" w:hint="eastAsia"/>
          <w:sz w:val="28"/>
          <w:szCs w:val="28"/>
        </w:rPr>
        <w:t>学    号</w:t>
      </w:r>
      <w:r>
        <w:rPr>
          <w:rFonts w:ascii="宋体" w:hAnsi="宋体" w:hint="eastAsia"/>
          <w:sz w:val="28"/>
          <w:szCs w:val="28"/>
          <w:u w:val="single"/>
        </w:rPr>
        <w:t xml:space="preserve">   </w:t>
      </w:r>
      <w:r w:rsidR="00EF6BCE">
        <w:rPr>
          <w:rFonts w:ascii="宋体" w:hAnsi="宋体" w:hint="eastAsia"/>
          <w:sz w:val="28"/>
          <w:szCs w:val="28"/>
          <w:u w:val="single"/>
        </w:rPr>
        <w:t xml:space="preserve">  </w:t>
      </w:r>
      <w:r w:rsidR="0034286A">
        <w:rPr>
          <w:rFonts w:ascii="宋体" w:hAnsi="宋体" w:hint="eastAsia"/>
          <w:sz w:val="28"/>
          <w:szCs w:val="28"/>
          <w:u w:val="single"/>
        </w:rPr>
        <w:t xml:space="preserve">   2024040731192 </w:t>
      </w:r>
      <w:r>
        <w:rPr>
          <w:rFonts w:ascii="宋体" w:hAnsi="宋体" w:hint="eastAsia"/>
          <w:sz w:val="28"/>
          <w:szCs w:val="28"/>
          <w:u w:val="single"/>
        </w:rPr>
        <w:t xml:space="preserve">     </w:t>
      </w:r>
    </w:p>
    <w:p w14:paraId="6B0EBBDD" w14:textId="36DBBEBA" w:rsidR="00671497" w:rsidRDefault="00671497">
      <w:pPr>
        <w:ind w:firstLineChars="600" w:firstLine="1680"/>
        <w:rPr>
          <w:rFonts w:ascii="宋体" w:hAnsi="宋体" w:hint="eastAsia"/>
          <w:sz w:val="28"/>
          <w:szCs w:val="28"/>
          <w:u w:val="single"/>
        </w:rPr>
      </w:pPr>
      <w:r>
        <w:rPr>
          <w:rFonts w:ascii="宋体" w:hAnsi="宋体" w:hint="eastAsia"/>
          <w:sz w:val="28"/>
          <w:szCs w:val="28"/>
        </w:rPr>
        <w:t>学生姓名</w:t>
      </w:r>
      <w:r>
        <w:rPr>
          <w:rFonts w:ascii="宋体" w:hAnsi="宋体" w:hint="eastAsia"/>
          <w:sz w:val="28"/>
          <w:szCs w:val="28"/>
          <w:u w:val="single"/>
        </w:rPr>
        <w:t xml:space="preserve">   </w:t>
      </w:r>
      <w:r w:rsidR="00EF6BCE">
        <w:rPr>
          <w:rFonts w:ascii="宋体" w:hAnsi="宋体" w:hint="eastAsia"/>
          <w:sz w:val="28"/>
          <w:szCs w:val="28"/>
          <w:u w:val="single"/>
        </w:rPr>
        <w:t xml:space="preserve">       </w:t>
      </w:r>
      <w:r>
        <w:rPr>
          <w:rFonts w:ascii="宋体" w:hAnsi="宋体" w:hint="eastAsia"/>
          <w:sz w:val="28"/>
          <w:szCs w:val="28"/>
          <w:u w:val="single"/>
        </w:rPr>
        <w:t xml:space="preserve">  </w:t>
      </w:r>
      <w:r w:rsidR="0034286A">
        <w:rPr>
          <w:rFonts w:ascii="宋体" w:hAnsi="宋体" w:hint="eastAsia"/>
          <w:sz w:val="28"/>
          <w:szCs w:val="28"/>
          <w:u w:val="single"/>
        </w:rPr>
        <w:t>李畅</w:t>
      </w:r>
      <w:r>
        <w:rPr>
          <w:rFonts w:ascii="宋体" w:hAnsi="宋体" w:hint="eastAsia"/>
          <w:sz w:val="28"/>
          <w:szCs w:val="28"/>
          <w:u w:val="single"/>
        </w:rPr>
        <w:t xml:space="preserve">           </w:t>
      </w:r>
    </w:p>
    <w:p w14:paraId="2F49F3DD" w14:textId="76C9049C" w:rsidR="00671497" w:rsidRDefault="00671497">
      <w:pPr>
        <w:ind w:firstLineChars="600" w:firstLine="1680"/>
        <w:rPr>
          <w:rFonts w:ascii="宋体" w:hAnsi="宋体" w:hint="eastAsia"/>
          <w:sz w:val="28"/>
          <w:szCs w:val="28"/>
          <w:u w:val="single"/>
        </w:rPr>
      </w:pPr>
      <w:r>
        <w:rPr>
          <w:rFonts w:ascii="宋体" w:hAnsi="宋体" w:hint="eastAsia"/>
          <w:sz w:val="28"/>
          <w:szCs w:val="28"/>
        </w:rPr>
        <w:t>指导教师</w:t>
      </w:r>
      <w:r>
        <w:rPr>
          <w:rFonts w:ascii="宋体" w:hAnsi="宋体" w:hint="eastAsia"/>
          <w:sz w:val="28"/>
          <w:szCs w:val="28"/>
          <w:u w:val="single"/>
        </w:rPr>
        <w:t xml:space="preserve">   </w:t>
      </w:r>
      <w:r w:rsidR="00EF6BCE">
        <w:rPr>
          <w:rFonts w:ascii="宋体" w:hAnsi="宋体" w:hint="eastAsia"/>
          <w:sz w:val="28"/>
          <w:szCs w:val="28"/>
          <w:u w:val="single"/>
        </w:rPr>
        <w:t xml:space="preserve">     </w:t>
      </w:r>
      <w:r w:rsidR="007752DD">
        <w:rPr>
          <w:rFonts w:ascii="宋体" w:hAnsi="宋体" w:hint="eastAsia"/>
          <w:sz w:val="28"/>
          <w:szCs w:val="28"/>
          <w:u w:val="single"/>
        </w:rPr>
        <w:t xml:space="preserve"> </w:t>
      </w:r>
      <w:r w:rsidR="0034286A">
        <w:rPr>
          <w:rFonts w:ascii="宋体" w:hAnsi="宋体" w:hint="eastAsia"/>
          <w:sz w:val="28"/>
          <w:szCs w:val="28"/>
          <w:u w:val="single"/>
        </w:rPr>
        <w:t xml:space="preserve"> </w:t>
      </w:r>
      <w:r w:rsidR="007752DD">
        <w:rPr>
          <w:rFonts w:ascii="宋体" w:hAnsi="宋体" w:hint="eastAsia"/>
          <w:sz w:val="28"/>
          <w:szCs w:val="28"/>
          <w:u w:val="single"/>
        </w:rPr>
        <w:t xml:space="preserve"> </w:t>
      </w:r>
      <w:proofErr w:type="gramStart"/>
      <w:r w:rsidR="001E1C60">
        <w:rPr>
          <w:rFonts w:ascii="宋体" w:hAnsi="宋体" w:hint="eastAsia"/>
          <w:sz w:val="28"/>
          <w:szCs w:val="28"/>
          <w:u w:val="single"/>
        </w:rPr>
        <w:t>丰洪才</w:t>
      </w:r>
      <w:proofErr w:type="gramEnd"/>
      <w:r w:rsidR="00371C87">
        <w:rPr>
          <w:rFonts w:ascii="宋体" w:hAnsi="宋体" w:hint="eastAsia"/>
          <w:sz w:val="28"/>
          <w:szCs w:val="28"/>
          <w:u w:val="single"/>
        </w:rPr>
        <w:t xml:space="preserve">   </w:t>
      </w:r>
      <w:r w:rsidR="0034286A">
        <w:rPr>
          <w:rFonts w:ascii="宋体" w:hAnsi="宋体" w:hint="eastAsia"/>
          <w:sz w:val="28"/>
          <w:szCs w:val="28"/>
          <w:u w:val="single"/>
        </w:rPr>
        <w:t xml:space="preserve"> </w:t>
      </w:r>
      <w:r w:rsidR="00134F4F">
        <w:rPr>
          <w:rFonts w:ascii="宋体" w:hAnsi="宋体" w:hint="eastAsia"/>
          <w:sz w:val="28"/>
          <w:szCs w:val="28"/>
          <w:u w:val="single"/>
        </w:rPr>
        <w:t xml:space="preserve">    </w:t>
      </w:r>
      <w:r w:rsidR="00782873">
        <w:rPr>
          <w:rFonts w:ascii="宋体" w:hAnsi="宋体" w:hint="eastAsia"/>
          <w:sz w:val="28"/>
          <w:szCs w:val="28"/>
          <w:u w:val="single"/>
        </w:rPr>
        <w:t xml:space="preserve">  </w:t>
      </w:r>
    </w:p>
    <w:p w14:paraId="431D3263" w14:textId="77777777" w:rsidR="00671497" w:rsidRDefault="00671497">
      <w:pPr>
        <w:ind w:firstLineChars="600" w:firstLine="1680"/>
        <w:rPr>
          <w:rFonts w:ascii="宋体" w:hAnsi="宋体" w:hint="eastAsia"/>
          <w:sz w:val="28"/>
          <w:szCs w:val="28"/>
          <w:u w:val="single"/>
        </w:rPr>
      </w:pPr>
    </w:p>
    <w:p w14:paraId="5222D648" w14:textId="77777777" w:rsidR="00671497" w:rsidRDefault="00671497">
      <w:pPr>
        <w:ind w:firstLineChars="600" w:firstLine="1680"/>
        <w:rPr>
          <w:rFonts w:ascii="宋体" w:hAnsi="宋体" w:hint="eastAsia"/>
          <w:sz w:val="28"/>
          <w:szCs w:val="28"/>
          <w:u w:val="single"/>
        </w:rPr>
      </w:pPr>
    </w:p>
    <w:p w14:paraId="1D836B97" w14:textId="77777777" w:rsidR="00671497" w:rsidRDefault="00671497">
      <w:pPr>
        <w:ind w:firstLineChars="600" w:firstLine="1680"/>
        <w:rPr>
          <w:rFonts w:ascii="宋体" w:hAnsi="宋体" w:hint="eastAsia"/>
          <w:sz w:val="28"/>
          <w:szCs w:val="28"/>
          <w:u w:val="single"/>
        </w:rPr>
      </w:pPr>
    </w:p>
    <w:p w14:paraId="55C334C1" w14:textId="77777777" w:rsidR="00671497" w:rsidRDefault="00671497">
      <w:pPr>
        <w:rPr>
          <w:rFonts w:ascii="宋体" w:hAnsi="宋体" w:hint="eastAsia"/>
          <w:sz w:val="28"/>
          <w:szCs w:val="28"/>
          <w:u w:val="single"/>
        </w:rPr>
      </w:pPr>
    </w:p>
    <w:p w14:paraId="3CCBB318" w14:textId="4DC51528" w:rsidR="00671497" w:rsidRDefault="00671497">
      <w:pPr>
        <w:jc w:val="center"/>
        <w:rPr>
          <w:rFonts w:ascii="宋体" w:hAnsi="宋体" w:hint="eastAsia"/>
          <w:sz w:val="28"/>
          <w:szCs w:val="28"/>
        </w:rPr>
      </w:pPr>
      <w:r>
        <w:rPr>
          <w:rFonts w:ascii="宋体" w:hAnsi="宋体" w:hint="eastAsia"/>
          <w:sz w:val="28"/>
          <w:szCs w:val="28"/>
          <w:u w:val="single"/>
        </w:rPr>
        <w:t xml:space="preserve">   </w:t>
      </w:r>
      <w:r w:rsidR="00AC11E0">
        <w:rPr>
          <w:rFonts w:ascii="宋体" w:hAnsi="宋体" w:hint="eastAsia"/>
          <w:sz w:val="28"/>
          <w:szCs w:val="28"/>
          <w:u w:val="single"/>
        </w:rPr>
        <w:t xml:space="preserve">2025 </w:t>
      </w:r>
      <w:r>
        <w:rPr>
          <w:rFonts w:ascii="宋体" w:hAnsi="宋体" w:hint="eastAsia"/>
          <w:sz w:val="28"/>
          <w:szCs w:val="28"/>
          <w:u w:val="single"/>
        </w:rPr>
        <w:t xml:space="preserve"> </w:t>
      </w:r>
      <w:r>
        <w:rPr>
          <w:rFonts w:ascii="宋体" w:hAnsi="宋体" w:hint="eastAsia"/>
          <w:sz w:val="28"/>
          <w:szCs w:val="28"/>
        </w:rPr>
        <w:t xml:space="preserve">年 </w:t>
      </w:r>
      <w:r>
        <w:rPr>
          <w:rFonts w:ascii="宋体" w:hAnsi="宋体" w:hint="eastAsia"/>
          <w:sz w:val="28"/>
          <w:szCs w:val="28"/>
          <w:u w:val="single"/>
        </w:rPr>
        <w:t xml:space="preserve"> </w:t>
      </w:r>
      <w:r w:rsidR="00EF6BCE">
        <w:rPr>
          <w:rFonts w:ascii="宋体" w:hAnsi="宋体" w:hint="eastAsia"/>
          <w:sz w:val="28"/>
          <w:szCs w:val="28"/>
          <w:u w:val="single"/>
        </w:rPr>
        <w:t xml:space="preserve"> </w:t>
      </w:r>
      <w:r w:rsidR="001332B3">
        <w:rPr>
          <w:rFonts w:ascii="宋体" w:hAnsi="宋体" w:hint="eastAsia"/>
          <w:sz w:val="28"/>
          <w:szCs w:val="28"/>
          <w:u w:val="single"/>
        </w:rPr>
        <w:t xml:space="preserve"> 10 </w:t>
      </w:r>
      <w:r w:rsidR="00AC11E0">
        <w:rPr>
          <w:rFonts w:ascii="宋体" w:hAnsi="宋体" w:hint="eastAsia"/>
          <w:sz w:val="28"/>
          <w:szCs w:val="28"/>
          <w:u w:val="single"/>
        </w:rPr>
        <w:t xml:space="preserve"> </w:t>
      </w:r>
      <w:r w:rsidR="00EF6BCE">
        <w:rPr>
          <w:rFonts w:ascii="宋体" w:hAnsi="宋体" w:hint="eastAsia"/>
          <w:sz w:val="28"/>
          <w:szCs w:val="28"/>
          <w:u w:val="single"/>
        </w:rPr>
        <w:t xml:space="preserve"> </w:t>
      </w:r>
      <w:r>
        <w:rPr>
          <w:rFonts w:ascii="宋体" w:hAnsi="宋体" w:hint="eastAsia"/>
          <w:sz w:val="28"/>
          <w:szCs w:val="28"/>
        </w:rPr>
        <w:t xml:space="preserve">月 </w:t>
      </w:r>
      <w:r>
        <w:rPr>
          <w:rFonts w:ascii="宋体" w:hAnsi="宋体" w:hint="eastAsia"/>
          <w:sz w:val="28"/>
          <w:szCs w:val="28"/>
          <w:u w:val="single"/>
        </w:rPr>
        <w:t xml:space="preserve">  </w:t>
      </w:r>
      <w:r w:rsidR="001332B3">
        <w:rPr>
          <w:rFonts w:ascii="宋体" w:hAnsi="宋体" w:hint="eastAsia"/>
          <w:sz w:val="28"/>
          <w:szCs w:val="28"/>
          <w:u w:val="single"/>
        </w:rPr>
        <w:t xml:space="preserve"> 5 </w:t>
      </w:r>
      <w:r w:rsidR="00AC11E0">
        <w:rPr>
          <w:rFonts w:ascii="宋体" w:hAnsi="宋体" w:hint="eastAsia"/>
          <w:sz w:val="28"/>
          <w:szCs w:val="28"/>
          <w:u w:val="single"/>
        </w:rPr>
        <w:t xml:space="preserve"> </w:t>
      </w:r>
      <w:r>
        <w:rPr>
          <w:rFonts w:ascii="宋体" w:hAnsi="宋体" w:hint="eastAsia"/>
          <w:sz w:val="28"/>
          <w:szCs w:val="28"/>
          <w:u w:val="single"/>
        </w:rPr>
        <w:t xml:space="preserve"> </w:t>
      </w:r>
      <w:r>
        <w:rPr>
          <w:rFonts w:ascii="宋体" w:hAnsi="宋体" w:hint="eastAsia"/>
          <w:sz w:val="28"/>
          <w:szCs w:val="28"/>
        </w:rPr>
        <w:t>日</w:t>
      </w:r>
    </w:p>
    <w:p w14:paraId="6DA27788" w14:textId="77777777" w:rsidR="00671497" w:rsidRPr="00AC1C3A" w:rsidRDefault="00671497">
      <w:pPr>
        <w:jc w:val="center"/>
        <w:rPr>
          <w:rFonts w:ascii="宋体" w:hAnsi="宋体" w:hint="eastAsia"/>
          <w:sz w:val="28"/>
          <w:szCs w:val="28"/>
        </w:rPr>
      </w:pPr>
    </w:p>
    <w:p w14:paraId="3968662E" w14:textId="77777777" w:rsidR="00671497" w:rsidRDefault="00671497" w:rsidP="0015575C">
      <w:pPr>
        <w:rPr>
          <w:rFonts w:ascii="宋体" w:hAnsi="宋体" w:hint="eastAsia"/>
          <w:sz w:val="28"/>
          <w:szCs w:val="28"/>
        </w:rPr>
      </w:pPr>
    </w:p>
    <w:p w14:paraId="7524BDC9" w14:textId="77777777" w:rsidR="00671497" w:rsidRDefault="001C7543">
      <w:pPr>
        <w:spacing w:line="480" w:lineRule="auto"/>
        <w:jc w:val="center"/>
        <w:rPr>
          <w:rFonts w:ascii="楷体_GB2312" w:eastAsia="楷体_GB2312"/>
          <w:b/>
          <w:sz w:val="30"/>
          <w:szCs w:val="30"/>
        </w:rPr>
      </w:pPr>
      <w:r>
        <w:rPr>
          <w:rFonts w:ascii="楷体_GB2312" w:eastAsia="楷体_GB2312" w:hint="eastAsia"/>
          <w:b/>
          <w:sz w:val="32"/>
          <w:szCs w:val="32"/>
        </w:rPr>
        <w:lastRenderedPageBreak/>
        <w:t>武汉东湖学院</w:t>
      </w:r>
      <w:r w:rsidR="00671497">
        <w:rPr>
          <w:rFonts w:ascii="楷体_GB2312" w:eastAsia="楷体_GB2312" w:hint="eastAsia"/>
          <w:b/>
          <w:sz w:val="30"/>
          <w:szCs w:val="30"/>
        </w:rPr>
        <w:t>计算机科学学院</w:t>
      </w:r>
    </w:p>
    <w:p w14:paraId="1D91C860" w14:textId="77777777" w:rsidR="00671497" w:rsidRDefault="00671497">
      <w:pPr>
        <w:spacing w:line="480" w:lineRule="auto"/>
        <w:jc w:val="center"/>
        <w:rPr>
          <w:b/>
          <w:sz w:val="36"/>
          <w:szCs w:val="36"/>
        </w:rPr>
      </w:pPr>
      <w:r>
        <w:rPr>
          <w:rFonts w:hint="eastAsia"/>
          <w:b/>
          <w:sz w:val="36"/>
          <w:szCs w:val="36"/>
        </w:rPr>
        <w:t>课程设计任务书</w:t>
      </w:r>
    </w:p>
    <w:p w14:paraId="7CC0C431" w14:textId="18DEC8EC" w:rsidR="00671497" w:rsidRDefault="00671497">
      <w:pPr>
        <w:spacing w:line="520" w:lineRule="exact"/>
        <w:rPr>
          <w:sz w:val="24"/>
          <w:u w:val="single"/>
        </w:rPr>
      </w:pPr>
      <w:r>
        <w:rPr>
          <w:rFonts w:hint="eastAsia"/>
          <w:sz w:val="24"/>
        </w:rPr>
        <w:t>课程名称</w:t>
      </w:r>
      <w:r w:rsidR="00134F4F">
        <w:rPr>
          <w:rFonts w:hint="eastAsia"/>
          <w:sz w:val="24"/>
        </w:rPr>
        <w:t>：</w:t>
      </w:r>
      <w:r>
        <w:rPr>
          <w:rFonts w:hint="eastAsia"/>
          <w:sz w:val="24"/>
          <w:u w:val="single"/>
        </w:rPr>
        <w:t xml:space="preserve">          </w:t>
      </w:r>
      <w:r w:rsidR="001E1C60">
        <w:rPr>
          <w:rFonts w:hint="eastAsia"/>
          <w:sz w:val="24"/>
          <w:u w:val="single"/>
        </w:rPr>
        <w:t xml:space="preserve">     </w:t>
      </w:r>
      <w:r>
        <w:rPr>
          <w:rFonts w:hint="eastAsia"/>
          <w:sz w:val="24"/>
          <w:u w:val="single"/>
        </w:rPr>
        <w:t xml:space="preserve"> </w:t>
      </w:r>
      <w:r w:rsidR="00134F4F">
        <w:rPr>
          <w:rFonts w:hint="eastAsia"/>
          <w:sz w:val="24"/>
          <w:u w:val="single"/>
        </w:rPr>
        <w:t xml:space="preserve"> </w:t>
      </w:r>
      <w:r w:rsidR="00B73F70">
        <w:rPr>
          <w:rFonts w:hint="eastAsia"/>
          <w:sz w:val="24"/>
          <w:u w:val="single"/>
        </w:rPr>
        <w:t xml:space="preserve">       </w:t>
      </w:r>
      <w:r w:rsidR="00B73F70">
        <w:rPr>
          <w:rFonts w:ascii="宋体" w:hAnsi="宋体" w:hint="eastAsia"/>
          <w:sz w:val="28"/>
          <w:szCs w:val="28"/>
          <w:u w:val="single"/>
        </w:rPr>
        <w:t>数据结构</w:t>
      </w:r>
      <w:r w:rsidR="0037575D">
        <w:rPr>
          <w:rFonts w:hint="eastAsia"/>
          <w:sz w:val="24"/>
          <w:u w:val="single"/>
        </w:rPr>
        <w:t xml:space="preserve">   </w:t>
      </w:r>
      <w:r w:rsidR="00B73F70">
        <w:rPr>
          <w:rFonts w:hint="eastAsia"/>
          <w:sz w:val="24"/>
          <w:u w:val="single"/>
        </w:rPr>
        <w:t xml:space="preserve"> </w:t>
      </w:r>
      <w:r w:rsidR="0037575D">
        <w:rPr>
          <w:rFonts w:hint="eastAsia"/>
          <w:sz w:val="24"/>
          <w:u w:val="single"/>
        </w:rPr>
        <w:t xml:space="preserve"> </w:t>
      </w:r>
      <w:r>
        <w:rPr>
          <w:rFonts w:hint="eastAsia"/>
          <w:sz w:val="24"/>
          <w:u w:val="single"/>
        </w:rPr>
        <w:t xml:space="preserve"> </w:t>
      </w:r>
      <w:r w:rsidR="00134F4F">
        <w:rPr>
          <w:rFonts w:hint="eastAsia"/>
          <w:sz w:val="24"/>
          <w:u w:val="single"/>
        </w:rPr>
        <w:t xml:space="preserve">           </w:t>
      </w:r>
      <w:r>
        <w:rPr>
          <w:rFonts w:hint="eastAsia"/>
          <w:sz w:val="24"/>
          <w:u w:val="single"/>
        </w:rPr>
        <w:t xml:space="preserve">         </w:t>
      </w:r>
    </w:p>
    <w:p w14:paraId="0A338A49" w14:textId="72B7F789" w:rsidR="00671497" w:rsidRDefault="00671497">
      <w:pPr>
        <w:spacing w:line="520" w:lineRule="exact"/>
        <w:rPr>
          <w:sz w:val="24"/>
          <w:u w:val="single"/>
        </w:rPr>
      </w:pPr>
      <w:r>
        <w:rPr>
          <w:rFonts w:hint="eastAsia"/>
          <w:sz w:val="24"/>
        </w:rPr>
        <w:t>设计题目：</w:t>
      </w:r>
      <w:r>
        <w:rPr>
          <w:rFonts w:hint="eastAsia"/>
          <w:sz w:val="24"/>
          <w:u w:val="single"/>
        </w:rPr>
        <w:t xml:space="preserve">  </w:t>
      </w:r>
      <w:r w:rsidR="00EF6BCE">
        <w:rPr>
          <w:rFonts w:hint="eastAsia"/>
          <w:sz w:val="24"/>
          <w:u w:val="single"/>
        </w:rPr>
        <w:t xml:space="preserve"> </w:t>
      </w:r>
      <w:r>
        <w:rPr>
          <w:rFonts w:hint="eastAsia"/>
          <w:sz w:val="24"/>
          <w:u w:val="single"/>
        </w:rPr>
        <w:t xml:space="preserve">           </w:t>
      </w:r>
      <w:bookmarkStart w:id="0" w:name="OLE_LINK36"/>
      <w:r w:rsidR="00B73F70" w:rsidRPr="00B73F70">
        <w:rPr>
          <w:sz w:val="24"/>
          <w:u w:val="single"/>
        </w:rPr>
        <w:t>通讯录</w:t>
      </w:r>
      <w:r w:rsidR="00393E9D">
        <w:rPr>
          <w:rFonts w:hint="eastAsia"/>
          <w:sz w:val="24"/>
          <w:u w:val="single"/>
        </w:rPr>
        <w:t>管理</w:t>
      </w:r>
      <w:r w:rsidR="00B73F70" w:rsidRPr="00B73F70">
        <w:rPr>
          <w:sz w:val="24"/>
          <w:u w:val="single"/>
        </w:rPr>
        <w:t>系统</w:t>
      </w:r>
      <w:r w:rsidR="00B73F70" w:rsidRPr="00B73F70">
        <w:rPr>
          <w:rFonts w:hint="eastAsia"/>
          <w:sz w:val="24"/>
          <w:u w:val="single"/>
        </w:rPr>
        <w:t>(</w:t>
      </w:r>
      <w:r w:rsidR="00B73F70" w:rsidRPr="00B73F70">
        <w:rPr>
          <w:rFonts w:hint="eastAsia"/>
          <w:sz w:val="24"/>
          <w:u w:val="single"/>
        </w:rPr>
        <w:t>单链表</w:t>
      </w:r>
      <w:r w:rsidR="00B73F70" w:rsidRPr="00B73F70">
        <w:rPr>
          <w:rFonts w:hint="eastAsia"/>
          <w:sz w:val="24"/>
          <w:u w:val="single"/>
        </w:rPr>
        <w:t>)</w:t>
      </w:r>
      <w:r>
        <w:rPr>
          <w:rFonts w:hint="eastAsia"/>
          <w:sz w:val="24"/>
          <w:u w:val="single"/>
        </w:rPr>
        <w:t xml:space="preserve"> </w:t>
      </w:r>
      <w:bookmarkEnd w:id="0"/>
      <w:r w:rsidR="00B73F70" w:rsidRPr="00B73F70">
        <w:rPr>
          <w:rFonts w:hint="eastAsia"/>
          <w:sz w:val="24"/>
          <w:u w:val="single"/>
        </w:rPr>
        <w:t xml:space="preserve"> </w:t>
      </w:r>
      <w:r w:rsidR="00F629CA">
        <w:rPr>
          <w:rFonts w:hint="eastAsia"/>
          <w:sz w:val="24"/>
          <w:u w:val="single"/>
        </w:rPr>
        <w:t xml:space="preserve">    </w:t>
      </w:r>
      <w:r w:rsidR="00497C0D">
        <w:rPr>
          <w:rFonts w:hint="eastAsia"/>
          <w:sz w:val="24"/>
          <w:u w:val="single"/>
        </w:rPr>
        <w:t xml:space="preserve">  </w:t>
      </w:r>
      <w:r w:rsidR="00B73F70">
        <w:rPr>
          <w:rFonts w:hint="eastAsia"/>
          <w:sz w:val="24"/>
          <w:u w:val="single"/>
        </w:rPr>
        <w:t xml:space="preserve">  </w:t>
      </w:r>
      <w:r w:rsidR="00497C0D">
        <w:rPr>
          <w:rFonts w:hint="eastAsia"/>
          <w:sz w:val="24"/>
          <w:u w:val="single"/>
        </w:rPr>
        <w:t xml:space="preserve">  </w:t>
      </w:r>
      <w:r w:rsidR="00B73F70">
        <w:rPr>
          <w:rFonts w:hint="eastAsia"/>
          <w:sz w:val="24"/>
          <w:u w:val="single"/>
        </w:rPr>
        <w:t xml:space="preserve"> </w:t>
      </w:r>
      <w:r w:rsidR="00497C0D">
        <w:rPr>
          <w:rFonts w:hint="eastAsia"/>
          <w:sz w:val="24"/>
          <w:u w:val="single"/>
        </w:rPr>
        <w:t xml:space="preserve">      </w:t>
      </w:r>
      <w:r>
        <w:rPr>
          <w:rFonts w:hint="eastAsia"/>
          <w:sz w:val="24"/>
          <w:u w:val="single"/>
        </w:rPr>
        <w:t xml:space="preserve">   </w:t>
      </w:r>
      <w:r w:rsidR="00B73F70">
        <w:rPr>
          <w:rFonts w:hint="eastAsia"/>
          <w:sz w:val="24"/>
          <w:u w:val="single"/>
        </w:rPr>
        <w:t xml:space="preserve">              </w:t>
      </w:r>
      <w:r>
        <w:rPr>
          <w:rFonts w:hint="eastAsia"/>
          <w:sz w:val="24"/>
          <w:u w:val="single"/>
        </w:rPr>
        <w:t xml:space="preserve">        </w:t>
      </w:r>
    </w:p>
    <w:p w14:paraId="764CB702" w14:textId="417A5679" w:rsidR="00671497" w:rsidRDefault="00671497">
      <w:pPr>
        <w:spacing w:line="520" w:lineRule="exact"/>
        <w:rPr>
          <w:sz w:val="24"/>
          <w:u w:val="single"/>
        </w:rPr>
      </w:pPr>
      <w:r>
        <w:rPr>
          <w:rFonts w:hint="eastAsia"/>
          <w:sz w:val="24"/>
        </w:rPr>
        <w:t>专</w:t>
      </w:r>
      <w:r>
        <w:rPr>
          <w:rFonts w:hint="eastAsia"/>
          <w:sz w:val="24"/>
        </w:rPr>
        <w:t xml:space="preserve">    </w:t>
      </w:r>
      <w:r>
        <w:rPr>
          <w:rFonts w:hint="eastAsia"/>
          <w:sz w:val="24"/>
        </w:rPr>
        <w:t>业：</w:t>
      </w:r>
      <w:r>
        <w:rPr>
          <w:rFonts w:hint="eastAsia"/>
          <w:sz w:val="24"/>
          <w:u w:val="single"/>
        </w:rPr>
        <w:t xml:space="preserve"> </w:t>
      </w:r>
      <w:r w:rsidR="00EF6BCE">
        <w:rPr>
          <w:rFonts w:ascii="宋体" w:hAnsi="宋体" w:hint="eastAsia"/>
          <w:sz w:val="28"/>
          <w:szCs w:val="28"/>
          <w:u w:val="single"/>
        </w:rPr>
        <w:t xml:space="preserve">  </w:t>
      </w:r>
      <w:r w:rsidR="0034286A">
        <w:rPr>
          <w:rFonts w:ascii="宋体" w:hAnsi="宋体" w:hint="eastAsia"/>
          <w:sz w:val="28"/>
          <w:szCs w:val="28"/>
          <w:u w:val="single"/>
        </w:rPr>
        <w:t xml:space="preserve"> 网络空间安全 </w:t>
      </w:r>
      <w:r>
        <w:rPr>
          <w:rFonts w:hint="eastAsia"/>
          <w:sz w:val="24"/>
          <w:u w:val="single"/>
        </w:rPr>
        <w:t xml:space="preserve"> </w:t>
      </w:r>
      <w:r w:rsidR="001C7543">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rPr>
        <w:t>班</w:t>
      </w:r>
      <w:r>
        <w:rPr>
          <w:rFonts w:hint="eastAsia"/>
          <w:sz w:val="24"/>
        </w:rPr>
        <w:t xml:space="preserve">    </w:t>
      </w:r>
      <w:r>
        <w:rPr>
          <w:rFonts w:hint="eastAsia"/>
          <w:sz w:val="24"/>
        </w:rPr>
        <w:t>级：</w:t>
      </w:r>
      <w:r>
        <w:rPr>
          <w:rFonts w:hint="eastAsia"/>
          <w:sz w:val="24"/>
        </w:rPr>
        <w:t xml:space="preserve"> </w:t>
      </w:r>
      <w:r w:rsidR="00555599">
        <w:rPr>
          <w:rFonts w:ascii="宋体" w:hAnsi="宋体" w:hint="eastAsia"/>
          <w:sz w:val="28"/>
          <w:szCs w:val="28"/>
          <w:u w:val="single"/>
        </w:rPr>
        <w:t xml:space="preserve"> </w:t>
      </w:r>
      <w:r w:rsidR="001C7543">
        <w:rPr>
          <w:rFonts w:ascii="宋体" w:hAnsi="宋体" w:hint="eastAsia"/>
          <w:sz w:val="28"/>
          <w:szCs w:val="28"/>
          <w:u w:val="single"/>
        </w:rPr>
        <w:t xml:space="preserve"> </w:t>
      </w:r>
      <w:r w:rsidR="00B73F70">
        <w:rPr>
          <w:rFonts w:ascii="宋体" w:hAnsi="宋体" w:hint="eastAsia"/>
          <w:sz w:val="28"/>
          <w:szCs w:val="28"/>
          <w:u w:val="single"/>
        </w:rPr>
        <w:t xml:space="preserve">  </w:t>
      </w:r>
      <w:r w:rsidR="001C7543">
        <w:rPr>
          <w:rFonts w:ascii="宋体" w:hAnsi="宋体" w:hint="eastAsia"/>
          <w:sz w:val="28"/>
          <w:szCs w:val="28"/>
          <w:u w:val="single"/>
        </w:rPr>
        <w:t xml:space="preserve"> </w:t>
      </w:r>
      <w:r w:rsidR="001E1C60">
        <w:rPr>
          <w:rFonts w:ascii="宋体" w:hAnsi="宋体" w:hint="eastAsia"/>
          <w:sz w:val="28"/>
          <w:szCs w:val="28"/>
          <w:u w:val="single"/>
        </w:rPr>
        <w:t xml:space="preserve">  2024级</w:t>
      </w:r>
      <w:r w:rsidR="0037575D">
        <w:rPr>
          <w:rFonts w:hint="eastAsia"/>
          <w:sz w:val="24"/>
          <w:u w:val="single"/>
        </w:rPr>
        <w:t xml:space="preserve">    </w:t>
      </w:r>
      <w:r>
        <w:rPr>
          <w:rFonts w:hint="eastAsia"/>
          <w:sz w:val="24"/>
          <w:u w:val="single"/>
        </w:rPr>
        <w:t xml:space="preserve">    </w:t>
      </w:r>
    </w:p>
    <w:p w14:paraId="7815B32C" w14:textId="16B6EAE5" w:rsidR="00671497" w:rsidRDefault="00671497">
      <w:pPr>
        <w:spacing w:line="520" w:lineRule="exact"/>
        <w:rPr>
          <w:sz w:val="24"/>
          <w:u w:val="single"/>
        </w:rPr>
      </w:pPr>
      <w:r>
        <w:rPr>
          <w:rFonts w:hint="eastAsia"/>
          <w:sz w:val="24"/>
        </w:rPr>
        <w:t>完成时间：</w:t>
      </w:r>
      <w:r>
        <w:rPr>
          <w:rFonts w:hint="eastAsia"/>
          <w:sz w:val="24"/>
          <w:u w:val="single"/>
        </w:rPr>
        <w:t xml:space="preserve">  </w:t>
      </w:r>
      <w:r w:rsidR="001E1C60">
        <w:rPr>
          <w:rFonts w:hint="eastAsia"/>
          <w:sz w:val="24"/>
          <w:u w:val="single"/>
        </w:rPr>
        <w:t>2025.</w:t>
      </w:r>
      <w:r w:rsidR="00B73F70">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rPr>
        <w:t>指导教师：</w:t>
      </w:r>
      <w:r>
        <w:rPr>
          <w:rFonts w:hint="eastAsia"/>
          <w:sz w:val="24"/>
          <w:u w:val="single"/>
        </w:rPr>
        <w:t xml:space="preserve"> </w:t>
      </w:r>
      <w:proofErr w:type="gramStart"/>
      <w:r w:rsidR="001E1C60">
        <w:rPr>
          <w:rFonts w:hint="eastAsia"/>
          <w:sz w:val="24"/>
          <w:u w:val="single"/>
        </w:rPr>
        <w:t>丰洪才</w:t>
      </w:r>
      <w:proofErr w:type="gramEnd"/>
      <w:r w:rsidR="0037575D">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rPr>
        <w:t>专业负责人：</w:t>
      </w:r>
      <w:r>
        <w:rPr>
          <w:rFonts w:hint="eastAsia"/>
          <w:sz w:val="24"/>
          <w:u w:val="single"/>
        </w:rPr>
        <w:t xml:space="preserve"> </w:t>
      </w:r>
      <w:r w:rsidR="00EF6BCE">
        <w:rPr>
          <w:rFonts w:hint="eastAsia"/>
          <w:sz w:val="24"/>
          <w:u w:val="single"/>
        </w:rPr>
        <w:t xml:space="preserve">   </w:t>
      </w:r>
      <w:r w:rsidR="0037575D">
        <w:rPr>
          <w:rFonts w:hint="eastAsia"/>
          <w:sz w:val="24"/>
          <w:u w:val="single"/>
        </w:rPr>
        <w:t xml:space="preserve">   </w:t>
      </w:r>
      <w:r>
        <w:rPr>
          <w:rFonts w:hint="eastAsia"/>
          <w:sz w:val="24"/>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671497" w14:paraId="053A5840" w14:textId="77777777" w:rsidTr="00661D4C">
        <w:trPr>
          <w:trHeight w:val="2994"/>
        </w:trPr>
        <w:tc>
          <w:tcPr>
            <w:tcW w:w="8522" w:type="dxa"/>
            <w:vAlign w:val="center"/>
          </w:tcPr>
          <w:p w14:paraId="55307C24" w14:textId="77777777" w:rsidR="009253F7" w:rsidRPr="00B73F70" w:rsidRDefault="009253F7" w:rsidP="009253F7">
            <w:pPr>
              <w:pStyle w:val="a8"/>
              <w:spacing w:before="0" w:beforeAutospacing="0" w:after="0" w:afterAutospacing="0" w:line="400" w:lineRule="exact"/>
              <w:ind w:firstLine="420"/>
              <w:jc w:val="both"/>
              <w:rPr>
                <w:rFonts w:ascii="Times New Roman" w:hAnsi="Times New Roman" w:cs="Times New Roman"/>
                <w:color w:val="000000"/>
              </w:rPr>
            </w:pPr>
            <w:bookmarkStart w:id="1" w:name="OLE_LINK35"/>
            <w:r w:rsidRPr="00B73F70">
              <w:rPr>
                <w:rFonts w:ascii="Times New Roman" w:hAnsi="Times New Roman" w:cs="Times New Roman" w:hint="eastAsia"/>
                <w:color w:val="000000"/>
              </w:rPr>
              <w:t>主要内容</w:t>
            </w:r>
          </w:p>
          <w:p w14:paraId="40174CCA" w14:textId="77777777" w:rsidR="009253F7" w:rsidRDefault="009253F7" w:rsidP="009253F7">
            <w:pPr>
              <w:pStyle w:val="a8"/>
              <w:spacing w:before="0" w:beforeAutospacing="0" w:after="0" w:afterAutospacing="0" w:line="400" w:lineRule="exact"/>
              <w:ind w:firstLine="420"/>
              <w:jc w:val="both"/>
              <w:rPr>
                <w:rFonts w:ascii="Times New Roman" w:hAnsi="Times New Roman" w:cs="Times New Roman"/>
                <w:color w:val="000000"/>
              </w:rPr>
            </w:pPr>
            <w:r>
              <w:rPr>
                <w:rFonts w:ascii="Times New Roman" w:hAnsi="Times New Roman" w:cs="Times New Roman" w:hint="eastAsia"/>
                <w:color w:val="000000"/>
              </w:rPr>
              <w:t>编写程序，输入若干个学生信息：</w:t>
            </w:r>
          </w:p>
          <w:p w14:paraId="58E9C7CF" w14:textId="77777777" w:rsidR="009253F7" w:rsidRDefault="009253F7" w:rsidP="009253F7">
            <w:pPr>
              <w:pStyle w:val="a8"/>
              <w:numPr>
                <w:ilvl w:val="0"/>
                <w:numId w:val="11"/>
              </w:numPr>
              <w:spacing w:before="0" w:beforeAutospacing="0" w:after="0" w:afterAutospacing="0" w:line="400" w:lineRule="exact"/>
              <w:jc w:val="both"/>
              <w:rPr>
                <w:rFonts w:ascii="Times New Roman" w:hAnsi="Times New Roman" w:cs="Times New Roman"/>
                <w:color w:val="000000"/>
              </w:rPr>
            </w:pPr>
            <w:r>
              <w:rPr>
                <w:rFonts w:ascii="Times New Roman" w:hAnsi="Times New Roman" w:cs="Times New Roman" w:hint="eastAsia"/>
                <w:color w:val="000000"/>
              </w:rPr>
              <w:t>基本信息</w:t>
            </w:r>
          </w:p>
          <w:p w14:paraId="1BA335A8" w14:textId="6E747985" w:rsidR="009253F7" w:rsidRDefault="009253F7" w:rsidP="009253F7">
            <w:pPr>
              <w:pStyle w:val="a8"/>
              <w:spacing w:before="0" w:beforeAutospacing="0" w:after="0" w:afterAutospacing="0" w:line="400" w:lineRule="exact"/>
              <w:ind w:left="780"/>
              <w:jc w:val="both"/>
              <w:rPr>
                <w:rFonts w:ascii="Times New Roman" w:hAnsi="Times New Roman" w:cs="Times New Roman"/>
                <w:color w:val="000000"/>
              </w:rPr>
            </w:pPr>
            <w:r>
              <w:rPr>
                <w:rFonts w:ascii="Times New Roman" w:hAnsi="Times New Roman" w:cs="Times New Roman" w:hint="eastAsia"/>
                <w:color w:val="000000"/>
              </w:rPr>
              <w:t>学号（</w:t>
            </w:r>
            <w:r>
              <w:rPr>
                <w:rFonts w:ascii="Times New Roman" w:hAnsi="Times New Roman" w:cs="Times New Roman" w:hint="eastAsia"/>
                <w:color w:val="000000"/>
              </w:rPr>
              <w:t>id</w:t>
            </w:r>
            <w:r>
              <w:rPr>
                <w:rFonts w:ascii="Times New Roman" w:hAnsi="Times New Roman" w:cs="Times New Roman" w:hint="eastAsia"/>
                <w:color w:val="000000"/>
              </w:rPr>
              <w:t>）、姓名（</w:t>
            </w:r>
            <w:r>
              <w:rPr>
                <w:rFonts w:ascii="Times New Roman" w:hAnsi="Times New Roman" w:cs="Times New Roman" w:hint="eastAsia"/>
                <w:color w:val="000000"/>
              </w:rPr>
              <w:t>name</w:t>
            </w:r>
            <w:r>
              <w:rPr>
                <w:rFonts w:ascii="Times New Roman" w:hAnsi="Times New Roman" w:cs="Times New Roman" w:hint="eastAsia"/>
                <w:color w:val="000000"/>
              </w:rPr>
              <w:t>）、年龄（</w:t>
            </w:r>
            <w:bookmarkStart w:id="2" w:name="OLE_LINK6"/>
            <w:r w:rsidRPr="004474EB">
              <w:rPr>
                <w:rFonts w:ascii="Times New Roman" w:hAnsi="Times New Roman" w:cs="Times New Roman"/>
                <w:color w:val="000000"/>
              </w:rPr>
              <w:t>age</w:t>
            </w:r>
            <w:bookmarkEnd w:id="2"/>
            <w:r>
              <w:rPr>
                <w:rFonts w:ascii="Times New Roman" w:hAnsi="Times New Roman" w:cs="Times New Roman" w:hint="eastAsia"/>
                <w:color w:val="000000"/>
              </w:rPr>
              <w:t>）、</w:t>
            </w:r>
            <w:bookmarkStart w:id="3" w:name="OLE_LINK30"/>
            <w:r>
              <w:rPr>
                <w:rFonts w:ascii="Times New Roman" w:hAnsi="Times New Roman" w:cs="Times New Roman" w:hint="eastAsia"/>
                <w:color w:val="000000"/>
              </w:rPr>
              <w:t>籍贯</w:t>
            </w:r>
            <w:bookmarkEnd w:id="3"/>
            <w:r>
              <w:rPr>
                <w:rFonts w:ascii="Times New Roman" w:hAnsi="Times New Roman" w:cs="Times New Roman" w:hint="eastAsia"/>
                <w:color w:val="000000"/>
              </w:rPr>
              <w:t>（</w:t>
            </w:r>
            <w:r w:rsidRPr="009253F7">
              <w:rPr>
                <w:rFonts w:ascii="Times New Roman" w:hAnsi="Times New Roman" w:cs="Times New Roman"/>
                <w:color w:val="000000"/>
              </w:rPr>
              <w:t>native place</w:t>
            </w:r>
            <w:r>
              <w:rPr>
                <w:rFonts w:ascii="Times New Roman" w:hAnsi="Times New Roman" w:cs="Times New Roman" w:hint="eastAsia"/>
                <w:color w:val="000000"/>
              </w:rPr>
              <w:t>）</w:t>
            </w:r>
          </w:p>
          <w:p w14:paraId="5F4E1F42" w14:textId="77777777" w:rsidR="009253F7" w:rsidRDefault="009253F7" w:rsidP="009253F7">
            <w:pPr>
              <w:pStyle w:val="a8"/>
              <w:spacing w:before="0" w:beforeAutospacing="0" w:after="0" w:afterAutospacing="0" w:line="400" w:lineRule="exact"/>
              <w:ind w:left="480"/>
              <w:jc w:val="both"/>
              <w:rPr>
                <w:rFonts w:ascii="Times New Roman" w:hAnsi="Times New Roman" w:cs="Times New Roman"/>
                <w:color w:val="000000"/>
              </w:rPr>
            </w:pPr>
            <w:r>
              <w:rPr>
                <w:rFonts w:ascii="Times New Roman" w:hAnsi="Times New Roman" w:cs="Times New Roman" w:hint="eastAsia"/>
                <w:color w:val="000000"/>
              </w:rPr>
              <w:t>2</w:t>
            </w:r>
            <w:r>
              <w:rPr>
                <w:rFonts w:ascii="Times New Roman" w:hAnsi="Times New Roman" w:cs="Times New Roman" w:hint="eastAsia"/>
                <w:color w:val="000000"/>
              </w:rPr>
              <w:t>、自选信息（至少二选一）</w:t>
            </w:r>
          </w:p>
          <w:p w14:paraId="53120DC7" w14:textId="77777777" w:rsidR="009253F7" w:rsidRDefault="009253F7" w:rsidP="009253F7">
            <w:pPr>
              <w:pStyle w:val="a8"/>
              <w:spacing w:before="0" w:beforeAutospacing="0" w:after="0" w:afterAutospacing="0" w:line="400" w:lineRule="exact"/>
              <w:ind w:left="480"/>
              <w:jc w:val="both"/>
              <w:rPr>
                <w:rFonts w:ascii="Times New Roman" w:hAnsi="Times New Roman" w:cs="Times New Roman"/>
                <w:color w:val="000000"/>
              </w:rPr>
            </w:pPr>
            <w:r>
              <w:rPr>
                <w:rFonts w:ascii="Times New Roman" w:hAnsi="Times New Roman" w:cs="Times New Roman"/>
                <w:color w:val="000000"/>
              </w:rPr>
              <w:tab/>
            </w:r>
            <w:r>
              <w:rPr>
                <w:rFonts w:ascii="Times New Roman" w:hAnsi="Times New Roman" w:cs="Times New Roman" w:hint="eastAsia"/>
                <w:color w:val="000000"/>
              </w:rPr>
              <w:t>身高（</w:t>
            </w:r>
            <w:r>
              <w:rPr>
                <w:rFonts w:ascii="Times New Roman" w:hAnsi="Times New Roman" w:cs="Times New Roman" w:hint="eastAsia"/>
                <w:color w:val="000000"/>
              </w:rPr>
              <w:t>high</w:t>
            </w:r>
            <w:r>
              <w:rPr>
                <w:rFonts w:ascii="Times New Roman" w:hAnsi="Times New Roman" w:cs="Times New Roman" w:hint="eastAsia"/>
                <w:color w:val="000000"/>
              </w:rPr>
              <w:t>）、体重（</w:t>
            </w:r>
            <w:r>
              <w:rPr>
                <w:rFonts w:ascii="Times New Roman" w:hAnsi="Times New Roman" w:cs="Times New Roman" w:hint="eastAsia"/>
                <w:color w:val="000000"/>
              </w:rPr>
              <w:t>weight</w:t>
            </w:r>
            <w:r>
              <w:rPr>
                <w:rFonts w:ascii="Times New Roman" w:hAnsi="Times New Roman" w:cs="Times New Roman" w:hint="eastAsia"/>
                <w:color w:val="000000"/>
              </w:rPr>
              <w:t>）</w:t>
            </w:r>
          </w:p>
          <w:p w14:paraId="76A76D39" w14:textId="77777777" w:rsidR="009253F7" w:rsidRDefault="009253F7" w:rsidP="009253F7">
            <w:pPr>
              <w:pStyle w:val="a8"/>
              <w:spacing w:before="0" w:beforeAutospacing="0" w:after="0" w:afterAutospacing="0" w:line="400" w:lineRule="exact"/>
              <w:ind w:left="480"/>
              <w:jc w:val="both"/>
              <w:rPr>
                <w:rFonts w:ascii="Times New Roman" w:hAnsi="Times New Roman" w:cs="Times New Roman"/>
                <w:color w:val="000000"/>
              </w:rPr>
            </w:pPr>
            <w:r>
              <w:rPr>
                <w:rFonts w:ascii="Times New Roman" w:hAnsi="Times New Roman" w:cs="Times New Roman" w:hint="eastAsia"/>
                <w:color w:val="000000"/>
              </w:rPr>
              <w:t>3</w:t>
            </w:r>
            <w:r>
              <w:rPr>
                <w:rFonts w:ascii="Times New Roman" w:hAnsi="Times New Roman" w:cs="Times New Roman" w:hint="eastAsia"/>
                <w:color w:val="000000"/>
              </w:rPr>
              <w:t>、电话号码（至少二选一）</w:t>
            </w:r>
          </w:p>
          <w:p w14:paraId="10160D0F" w14:textId="77777777" w:rsidR="009253F7" w:rsidRDefault="009253F7" w:rsidP="009253F7">
            <w:pPr>
              <w:pStyle w:val="a8"/>
              <w:spacing w:before="0" w:beforeAutospacing="0" w:after="0" w:afterAutospacing="0" w:line="400" w:lineRule="exact"/>
              <w:ind w:left="480"/>
              <w:jc w:val="both"/>
              <w:rPr>
                <w:rFonts w:ascii="Times New Roman" w:hAnsi="Times New Roman" w:cs="Times New Roman"/>
                <w:color w:val="000000"/>
              </w:rPr>
            </w:pPr>
            <w:r>
              <w:rPr>
                <w:rFonts w:ascii="Times New Roman" w:hAnsi="Times New Roman" w:cs="Times New Roman" w:hint="eastAsia"/>
                <w:color w:val="000000"/>
              </w:rPr>
              <w:t xml:space="preserve">   </w:t>
            </w:r>
            <w:bookmarkStart w:id="4" w:name="OLE_LINK31"/>
            <w:bookmarkStart w:id="5" w:name="OLE_LINK1"/>
            <w:r>
              <w:rPr>
                <w:rFonts w:ascii="Times New Roman" w:hAnsi="Times New Roman" w:cs="Times New Roman" w:hint="eastAsia"/>
                <w:color w:val="000000"/>
              </w:rPr>
              <w:t>固定电话</w:t>
            </w:r>
            <w:bookmarkEnd w:id="4"/>
            <w:r>
              <w:rPr>
                <w:rFonts w:ascii="Times New Roman" w:hAnsi="Times New Roman" w:cs="Times New Roman" w:hint="eastAsia"/>
                <w:color w:val="000000"/>
              </w:rPr>
              <w:t>（</w:t>
            </w:r>
            <w:r w:rsidRPr="009253F7">
              <w:rPr>
                <w:rFonts w:ascii="Times New Roman" w:hAnsi="Times New Roman" w:cs="Times New Roman"/>
                <w:color w:val="000000"/>
              </w:rPr>
              <w:t>landline</w:t>
            </w:r>
            <w:r>
              <w:rPr>
                <w:rFonts w:ascii="Times New Roman" w:hAnsi="Times New Roman" w:cs="Times New Roman" w:hint="eastAsia"/>
                <w:color w:val="000000"/>
              </w:rPr>
              <w:t>）、</w:t>
            </w:r>
            <w:bookmarkStart w:id="6" w:name="OLE_LINK32"/>
            <w:r>
              <w:rPr>
                <w:rFonts w:ascii="Times New Roman" w:hAnsi="Times New Roman" w:cs="Times New Roman" w:hint="eastAsia"/>
                <w:color w:val="000000"/>
              </w:rPr>
              <w:t>移动电话</w:t>
            </w:r>
            <w:bookmarkEnd w:id="6"/>
            <w:r>
              <w:rPr>
                <w:rFonts w:ascii="Times New Roman" w:hAnsi="Times New Roman" w:cs="Times New Roman" w:hint="eastAsia"/>
                <w:color w:val="000000"/>
              </w:rPr>
              <w:t>（</w:t>
            </w:r>
            <w:r w:rsidRPr="009253F7">
              <w:rPr>
                <w:rFonts w:ascii="Times New Roman" w:hAnsi="Times New Roman" w:cs="Times New Roman"/>
                <w:color w:val="000000"/>
              </w:rPr>
              <w:t>mobile phone</w:t>
            </w:r>
            <w:r>
              <w:rPr>
                <w:rFonts w:ascii="Times New Roman" w:hAnsi="Times New Roman" w:cs="Times New Roman" w:hint="eastAsia"/>
                <w:color w:val="000000"/>
              </w:rPr>
              <w:t>）</w:t>
            </w:r>
          </w:p>
          <w:p w14:paraId="38FFBAE9" w14:textId="77777777" w:rsidR="009253F7" w:rsidRPr="00746591" w:rsidRDefault="009253F7" w:rsidP="009253F7">
            <w:pPr>
              <w:pStyle w:val="a8"/>
              <w:spacing w:before="0" w:beforeAutospacing="0" w:after="0" w:afterAutospacing="0" w:line="400" w:lineRule="exact"/>
              <w:ind w:left="480"/>
              <w:jc w:val="both"/>
              <w:rPr>
                <w:rFonts w:ascii="Times New Roman" w:hAnsi="Times New Roman" w:cs="Times New Roman"/>
                <w:color w:val="000000"/>
              </w:rPr>
            </w:pPr>
            <w:bookmarkStart w:id="7" w:name="OLE_LINK2"/>
            <w:bookmarkEnd w:id="5"/>
            <w:r>
              <w:rPr>
                <w:rFonts w:ascii="Times New Roman" w:hAnsi="Times New Roman" w:cs="Times New Roman" w:hint="eastAsia"/>
                <w:color w:val="000000"/>
              </w:rPr>
              <w:t>编写一个通讯录管理系统，要求能够实现对学生信息的</w:t>
            </w:r>
            <w:bookmarkStart w:id="8" w:name="OLE_LINK33"/>
            <w:bookmarkStart w:id="9" w:name="OLE_LINK29"/>
            <w:r>
              <w:rPr>
                <w:rFonts w:ascii="Times New Roman" w:hAnsi="Times New Roman" w:cs="Times New Roman" w:hint="eastAsia"/>
                <w:color w:val="000000"/>
              </w:rPr>
              <w:t>增加</w:t>
            </w:r>
            <w:bookmarkEnd w:id="8"/>
            <w:r>
              <w:rPr>
                <w:rFonts w:ascii="Times New Roman" w:hAnsi="Times New Roman" w:cs="Times New Roman" w:hint="eastAsia"/>
                <w:color w:val="000000"/>
              </w:rPr>
              <w:t>（</w:t>
            </w:r>
            <w:r>
              <w:rPr>
                <w:rFonts w:ascii="Times New Roman" w:hAnsi="Times New Roman" w:cs="Times New Roman" w:hint="eastAsia"/>
                <w:color w:val="000000"/>
              </w:rPr>
              <w:t>add</w:t>
            </w:r>
            <w:r>
              <w:rPr>
                <w:rFonts w:ascii="Times New Roman" w:hAnsi="Times New Roman" w:cs="Times New Roman" w:hint="eastAsia"/>
                <w:color w:val="000000"/>
              </w:rPr>
              <w:t>）（含插入</w:t>
            </w:r>
            <w:r>
              <w:rPr>
                <w:rFonts w:ascii="Times New Roman" w:hAnsi="Times New Roman" w:cs="Times New Roman" w:hint="eastAsia"/>
                <w:color w:val="000000"/>
              </w:rPr>
              <w:t>insert</w:t>
            </w:r>
            <w:r>
              <w:rPr>
                <w:rFonts w:ascii="Times New Roman" w:hAnsi="Times New Roman" w:cs="Times New Roman" w:hint="eastAsia"/>
                <w:color w:val="000000"/>
              </w:rPr>
              <w:t>）、删除（</w:t>
            </w:r>
            <w:r>
              <w:rPr>
                <w:rFonts w:ascii="Times New Roman" w:hAnsi="Times New Roman" w:cs="Times New Roman" w:hint="eastAsia"/>
                <w:color w:val="000000"/>
              </w:rPr>
              <w:t>delete</w:t>
            </w:r>
            <w:r>
              <w:rPr>
                <w:rFonts w:ascii="Times New Roman" w:hAnsi="Times New Roman" w:cs="Times New Roman" w:hint="eastAsia"/>
                <w:color w:val="000000"/>
              </w:rPr>
              <w:t>）、</w:t>
            </w:r>
            <w:bookmarkStart w:id="10" w:name="OLE_LINK34"/>
            <w:r>
              <w:rPr>
                <w:rFonts w:ascii="Times New Roman" w:hAnsi="Times New Roman" w:cs="Times New Roman" w:hint="eastAsia"/>
                <w:color w:val="000000"/>
              </w:rPr>
              <w:t>查询</w:t>
            </w:r>
            <w:bookmarkEnd w:id="10"/>
            <w:r>
              <w:rPr>
                <w:rFonts w:ascii="Times New Roman" w:hAnsi="Times New Roman" w:cs="Times New Roman" w:hint="eastAsia"/>
                <w:color w:val="000000"/>
              </w:rPr>
              <w:t>（</w:t>
            </w:r>
            <w:r w:rsidRPr="009253F7">
              <w:rPr>
                <w:rFonts w:ascii="Times New Roman" w:hAnsi="Times New Roman" w:cs="Times New Roman"/>
                <w:color w:val="000000"/>
              </w:rPr>
              <w:t>query</w:t>
            </w:r>
            <w:r>
              <w:rPr>
                <w:rFonts w:ascii="Times New Roman" w:hAnsi="Times New Roman" w:cs="Times New Roman" w:hint="eastAsia"/>
                <w:color w:val="000000"/>
              </w:rPr>
              <w:t>）、修改</w:t>
            </w:r>
            <w:bookmarkEnd w:id="9"/>
            <w:r>
              <w:rPr>
                <w:rFonts w:ascii="Times New Roman" w:hAnsi="Times New Roman" w:cs="Times New Roman" w:hint="eastAsia"/>
                <w:color w:val="000000"/>
              </w:rPr>
              <w:t>（</w:t>
            </w:r>
            <w:r>
              <w:rPr>
                <w:rFonts w:ascii="Times New Roman" w:hAnsi="Times New Roman" w:cs="Times New Roman" w:hint="eastAsia"/>
                <w:color w:val="000000"/>
              </w:rPr>
              <w:t>modify</w:t>
            </w:r>
            <w:r>
              <w:rPr>
                <w:rFonts w:ascii="Times New Roman" w:hAnsi="Times New Roman" w:cs="Times New Roman" w:hint="eastAsia"/>
                <w:color w:val="000000"/>
              </w:rPr>
              <w:t>）、输出（</w:t>
            </w:r>
            <w:r>
              <w:rPr>
                <w:rFonts w:ascii="Times New Roman" w:hAnsi="Times New Roman" w:cs="Times New Roman" w:hint="eastAsia"/>
                <w:color w:val="000000"/>
              </w:rPr>
              <w:t>display</w:t>
            </w:r>
            <w:r>
              <w:rPr>
                <w:rFonts w:ascii="Times New Roman" w:hAnsi="Times New Roman" w:cs="Times New Roman" w:hint="eastAsia"/>
                <w:color w:val="000000"/>
              </w:rPr>
              <w:t>）等功能。</w:t>
            </w:r>
            <w:bookmarkEnd w:id="1"/>
            <w:bookmarkEnd w:id="7"/>
          </w:p>
          <w:p w14:paraId="1A21294E" w14:textId="32A2B09B" w:rsidR="00497C0D" w:rsidRPr="009253F7" w:rsidRDefault="00497C0D" w:rsidP="0015575C">
            <w:pPr>
              <w:pStyle w:val="a8"/>
              <w:spacing w:before="0" w:beforeAutospacing="0" w:after="0" w:afterAutospacing="0"/>
              <w:ind w:firstLineChars="200" w:firstLine="480"/>
              <w:jc w:val="both"/>
              <w:rPr>
                <w:rFonts w:ascii="Times New Roman" w:hAnsi="Times New Roman" w:cs="Times New Roman"/>
                <w:color w:val="000000"/>
              </w:rPr>
            </w:pPr>
          </w:p>
        </w:tc>
      </w:tr>
      <w:tr w:rsidR="00671497" w14:paraId="2AACC729" w14:textId="77777777" w:rsidTr="00A173C6">
        <w:trPr>
          <w:trHeight w:val="3402"/>
        </w:trPr>
        <w:tc>
          <w:tcPr>
            <w:tcW w:w="8522" w:type="dxa"/>
            <w:vAlign w:val="center"/>
          </w:tcPr>
          <w:p w14:paraId="2A584A98" w14:textId="77777777" w:rsidR="008627E0" w:rsidRPr="0015575C" w:rsidRDefault="0037575D" w:rsidP="0015575C">
            <w:pPr>
              <w:pStyle w:val="a8"/>
              <w:spacing w:before="0" w:beforeAutospacing="0" w:after="0" w:afterAutospacing="0"/>
              <w:jc w:val="both"/>
              <w:rPr>
                <w:rFonts w:ascii="Times New Roman" w:hAnsi="Times New Roman" w:cs="Times New Roman"/>
                <w:color w:val="000000"/>
              </w:rPr>
            </w:pPr>
            <w:r w:rsidRPr="0015575C">
              <w:rPr>
                <w:rFonts w:ascii="Times New Roman" w:hAnsi="Times New Roman" w:cs="Times New Roman" w:hint="eastAsia"/>
                <w:color w:val="000000"/>
              </w:rPr>
              <w:t>基本要求</w:t>
            </w:r>
          </w:p>
          <w:p w14:paraId="7090F28C" w14:textId="04DC9AD0" w:rsidR="00B73F70" w:rsidRPr="00B73F70" w:rsidRDefault="00B73F70" w:rsidP="00B73F70">
            <w:pPr>
              <w:pStyle w:val="a8"/>
              <w:spacing w:before="0" w:beforeAutospacing="0" w:after="0" w:afterAutospacing="0"/>
              <w:ind w:left="480"/>
              <w:jc w:val="both"/>
              <w:rPr>
                <w:rFonts w:ascii="Times New Roman" w:hAnsi="Times New Roman" w:cs="Times New Roman"/>
                <w:color w:val="000000"/>
              </w:rPr>
            </w:pPr>
            <w:r>
              <w:rPr>
                <w:rFonts w:ascii="Times New Roman" w:hAnsi="Times New Roman" w:cs="Times New Roman" w:hint="eastAsia"/>
                <w:color w:val="000000"/>
              </w:rPr>
              <w:t>1</w:t>
            </w:r>
            <w:r>
              <w:rPr>
                <w:rFonts w:ascii="Times New Roman" w:hAnsi="Times New Roman" w:cs="Times New Roman" w:hint="eastAsia"/>
                <w:color w:val="000000"/>
              </w:rPr>
              <w:t>、</w:t>
            </w:r>
            <w:r w:rsidR="00393E9D">
              <w:rPr>
                <w:rFonts w:ascii="Times New Roman" w:hAnsi="Times New Roman" w:cs="Times New Roman" w:hint="eastAsia"/>
                <w:color w:val="000000"/>
              </w:rPr>
              <w:t>使用单链表存储结构</w:t>
            </w:r>
            <w:r w:rsidRPr="00B73F70">
              <w:rPr>
                <w:rFonts w:ascii="Times New Roman" w:hAnsi="Times New Roman" w:cs="Times New Roman" w:hint="eastAsia"/>
                <w:color w:val="000000"/>
              </w:rPr>
              <w:t>，并实现相关程序</w:t>
            </w:r>
            <w:r w:rsidR="00393E9D">
              <w:rPr>
                <w:rFonts w:ascii="Times New Roman" w:hAnsi="Times New Roman" w:cs="Times New Roman" w:hint="eastAsia"/>
                <w:color w:val="000000"/>
              </w:rPr>
              <w:t>；</w:t>
            </w:r>
          </w:p>
          <w:p w14:paraId="4B7A376A" w14:textId="11C5C0E5" w:rsidR="00497C0D" w:rsidRPr="00393E9D" w:rsidRDefault="00B73F70" w:rsidP="00393E9D">
            <w:pPr>
              <w:pStyle w:val="a8"/>
              <w:spacing w:before="0" w:beforeAutospacing="0" w:after="0" w:afterAutospacing="0"/>
              <w:ind w:left="480"/>
              <w:jc w:val="both"/>
              <w:rPr>
                <w:rFonts w:ascii="Times New Roman" w:hAnsi="Times New Roman" w:cs="Times New Roman"/>
                <w:color w:val="000000"/>
              </w:rPr>
            </w:pPr>
            <w:r w:rsidRPr="008C4E52">
              <w:rPr>
                <w:rFonts w:ascii="Segoe UI" w:hAnsi="Segoe UI" w:cs="Segoe UI" w:hint="eastAsia"/>
                <w:szCs w:val="21"/>
              </w:rPr>
              <w:t>2</w:t>
            </w:r>
            <w:r>
              <w:rPr>
                <w:rFonts w:ascii="Segoe UI" w:hAnsi="Segoe UI" w:cs="Segoe UI" w:hint="eastAsia"/>
                <w:szCs w:val="21"/>
              </w:rPr>
              <w:t>、</w:t>
            </w:r>
            <w:r w:rsidRPr="008C4E52">
              <w:rPr>
                <w:rFonts w:ascii="Segoe UI" w:hAnsi="Segoe UI" w:cs="Segoe UI" w:hint="eastAsia"/>
                <w:szCs w:val="21"/>
              </w:rPr>
              <w:t>运用</w:t>
            </w:r>
            <w:r>
              <w:rPr>
                <w:rFonts w:ascii="Segoe UI" w:hAnsi="Segoe UI" w:cs="Segoe UI" w:hint="eastAsia"/>
                <w:szCs w:val="21"/>
              </w:rPr>
              <w:t>单链表</w:t>
            </w:r>
            <w:r w:rsidRPr="008C4E52">
              <w:rPr>
                <w:rFonts w:ascii="Segoe UI" w:hAnsi="Segoe UI" w:cs="Segoe UI" w:hint="eastAsia"/>
                <w:szCs w:val="21"/>
              </w:rPr>
              <w:t>实现通讯录系统的基本功能</w:t>
            </w:r>
            <w:r w:rsidR="00393E9D">
              <w:rPr>
                <w:rFonts w:ascii="Segoe UI" w:hAnsi="Segoe UI" w:cs="Segoe UI" w:hint="eastAsia"/>
                <w:szCs w:val="21"/>
              </w:rPr>
              <w:t>（</w:t>
            </w:r>
            <w:r w:rsidR="00393E9D">
              <w:rPr>
                <w:rFonts w:ascii="Times New Roman" w:hAnsi="Times New Roman" w:cs="Times New Roman" w:hint="eastAsia"/>
                <w:color w:val="000000"/>
              </w:rPr>
              <w:t>增加（含插入）、删除、查询、修改</w:t>
            </w:r>
            <w:r w:rsidR="00393E9D">
              <w:rPr>
                <w:rFonts w:ascii="Segoe UI" w:hAnsi="Segoe UI" w:cs="Segoe UI" w:hint="eastAsia"/>
                <w:szCs w:val="21"/>
              </w:rPr>
              <w:t>）</w:t>
            </w:r>
            <w:r w:rsidR="0015575C">
              <w:rPr>
                <w:rFonts w:ascii="Times New Roman" w:hAnsi="Times New Roman" w:cs="Times New Roman" w:hint="eastAsia"/>
                <w:color w:val="000000"/>
              </w:rPr>
              <w:t>。</w:t>
            </w:r>
          </w:p>
        </w:tc>
      </w:tr>
      <w:tr w:rsidR="00671497" w:rsidRPr="00A173C6" w14:paraId="18DF92BE" w14:textId="77777777">
        <w:tc>
          <w:tcPr>
            <w:tcW w:w="8522" w:type="dxa"/>
          </w:tcPr>
          <w:p w14:paraId="416127B7" w14:textId="77777777" w:rsidR="007D2373" w:rsidRDefault="007D2373" w:rsidP="00A173C6">
            <w:pPr>
              <w:spacing w:line="360" w:lineRule="auto"/>
              <w:ind w:right="561" w:firstLineChars="200" w:firstLine="420"/>
              <w:rPr>
                <w:rFonts w:ascii="宋体" w:hAnsi="宋体" w:hint="eastAsia"/>
                <w:szCs w:val="21"/>
              </w:rPr>
            </w:pPr>
            <w:r>
              <w:rPr>
                <w:rFonts w:ascii="宋体" w:hAnsi="宋体" w:hint="eastAsia"/>
                <w:szCs w:val="21"/>
              </w:rPr>
              <w:t>参考资料</w:t>
            </w:r>
          </w:p>
          <w:p w14:paraId="6FA86352" w14:textId="55CF5393" w:rsidR="00393E9D" w:rsidRPr="00393E9D" w:rsidRDefault="000B6441" w:rsidP="00393E9D">
            <w:pPr>
              <w:pStyle w:val="a8"/>
              <w:spacing w:before="0" w:beforeAutospacing="0" w:after="0" w:afterAutospacing="0"/>
              <w:ind w:left="480"/>
              <w:jc w:val="both"/>
              <w:rPr>
                <w:rFonts w:ascii="Times New Roman" w:hAnsi="Times New Roman" w:cs="Times New Roman"/>
                <w:color w:val="000000"/>
              </w:rPr>
            </w:pPr>
            <w:r>
              <w:rPr>
                <w:rFonts w:ascii="Times New Roman" w:hAnsi="Times New Roman" w:cs="Times New Roman" w:hint="eastAsia"/>
                <w:color w:val="000000"/>
              </w:rPr>
              <w:t>[1]</w:t>
            </w:r>
            <w:r w:rsidR="00393E9D" w:rsidRPr="00393E9D">
              <w:rPr>
                <w:rFonts w:ascii="Times New Roman" w:hAnsi="Times New Roman" w:cs="Times New Roman" w:hint="eastAsia"/>
                <w:color w:val="000000"/>
              </w:rPr>
              <w:t>李</w:t>
            </w:r>
            <w:proofErr w:type="gramStart"/>
            <w:r w:rsidR="00393E9D" w:rsidRPr="00393E9D">
              <w:rPr>
                <w:rFonts w:ascii="Times New Roman" w:hAnsi="Times New Roman" w:cs="Times New Roman" w:hint="eastAsia"/>
                <w:color w:val="000000"/>
              </w:rPr>
              <w:t>春葆主</w:t>
            </w:r>
            <w:proofErr w:type="gramEnd"/>
            <w:r w:rsidR="00393E9D" w:rsidRPr="00393E9D">
              <w:rPr>
                <w:rFonts w:ascii="Times New Roman" w:hAnsi="Times New Roman" w:cs="Times New Roman" w:hint="eastAsia"/>
                <w:color w:val="000000"/>
              </w:rPr>
              <w:t>著</w:t>
            </w:r>
            <w:r w:rsidR="00393E9D">
              <w:rPr>
                <w:rFonts w:ascii="Times New Roman" w:hAnsi="Times New Roman" w:cs="Times New Roman" w:hint="eastAsia"/>
                <w:color w:val="000000"/>
              </w:rPr>
              <w:t>，</w:t>
            </w:r>
            <w:r w:rsidR="00393E9D" w:rsidRPr="00393E9D">
              <w:rPr>
                <w:rFonts w:ascii="Times New Roman" w:hAnsi="Times New Roman" w:cs="Times New Roman" w:hint="eastAsia"/>
                <w:color w:val="000000"/>
              </w:rPr>
              <w:t>数据结构教程（</w:t>
            </w:r>
            <w:r w:rsidR="00393E9D" w:rsidRPr="00393E9D">
              <w:rPr>
                <w:rFonts w:ascii="Times New Roman" w:hAnsi="Times New Roman" w:cs="Times New Roman" w:hint="eastAsia"/>
                <w:color w:val="000000"/>
              </w:rPr>
              <w:t>C/C++</w:t>
            </w:r>
            <w:r w:rsidR="00393E9D" w:rsidRPr="00393E9D">
              <w:rPr>
                <w:rFonts w:ascii="Times New Roman" w:hAnsi="Times New Roman" w:cs="Times New Roman" w:hint="eastAsia"/>
                <w:color w:val="000000"/>
              </w:rPr>
              <w:t>版）</w:t>
            </w:r>
            <w:r w:rsidR="009253F7">
              <w:rPr>
                <w:rFonts w:ascii="Times New Roman" w:hAnsi="Times New Roman" w:cs="Times New Roman" w:hint="eastAsia"/>
                <w:color w:val="000000"/>
              </w:rPr>
              <w:t>，</w:t>
            </w:r>
            <w:r w:rsidR="00393E9D" w:rsidRPr="00393E9D">
              <w:rPr>
                <w:rFonts w:ascii="Times New Roman" w:hAnsi="Times New Roman" w:cs="Times New Roman" w:hint="eastAsia"/>
                <w:color w:val="000000"/>
              </w:rPr>
              <w:t>清华大学出版社</w:t>
            </w:r>
          </w:p>
          <w:p w14:paraId="29F7341B" w14:textId="51E02DFC" w:rsidR="00393E9D" w:rsidRPr="00393E9D" w:rsidRDefault="00393E9D" w:rsidP="00393E9D">
            <w:pPr>
              <w:pStyle w:val="a8"/>
              <w:spacing w:before="0" w:beforeAutospacing="0" w:after="0" w:afterAutospacing="0"/>
              <w:ind w:left="480"/>
              <w:jc w:val="both"/>
              <w:rPr>
                <w:rFonts w:ascii="Times New Roman" w:hAnsi="Times New Roman" w:cs="Times New Roman"/>
                <w:color w:val="000000"/>
              </w:rPr>
            </w:pPr>
            <w:r w:rsidRPr="00393E9D">
              <w:rPr>
                <w:rFonts w:ascii="Times New Roman" w:hAnsi="Times New Roman" w:cs="Times New Roman" w:hint="eastAsia"/>
                <w:color w:val="000000"/>
              </w:rPr>
              <w:t xml:space="preserve">                    </w:t>
            </w:r>
          </w:p>
          <w:p w14:paraId="1A1C57F0" w14:textId="77777777" w:rsidR="009253F7" w:rsidRDefault="009253F7" w:rsidP="000B6441">
            <w:pPr>
              <w:pStyle w:val="a8"/>
              <w:spacing w:before="0" w:beforeAutospacing="0" w:after="0" w:afterAutospacing="0"/>
              <w:ind w:left="480"/>
              <w:jc w:val="both"/>
              <w:rPr>
                <w:rFonts w:ascii="Times New Roman" w:hAnsi="Times New Roman" w:cs="Times New Roman"/>
                <w:color w:val="000000"/>
              </w:rPr>
            </w:pPr>
            <w:r>
              <w:rPr>
                <w:rFonts w:ascii="Times New Roman" w:hAnsi="Times New Roman" w:cs="Times New Roman" w:hint="eastAsia"/>
                <w:color w:val="000000"/>
              </w:rPr>
              <w:t>[2]</w:t>
            </w:r>
            <w:r w:rsidRPr="00393E9D">
              <w:rPr>
                <w:rFonts w:ascii="Times New Roman" w:hAnsi="Times New Roman" w:cs="Times New Roman" w:hint="eastAsia"/>
                <w:color w:val="000000"/>
              </w:rPr>
              <w:t>李</w:t>
            </w:r>
            <w:proofErr w:type="gramStart"/>
            <w:r w:rsidRPr="00393E9D">
              <w:rPr>
                <w:rFonts w:ascii="Times New Roman" w:hAnsi="Times New Roman" w:cs="Times New Roman" w:hint="eastAsia"/>
                <w:color w:val="000000"/>
              </w:rPr>
              <w:t>春葆主</w:t>
            </w:r>
            <w:proofErr w:type="gramEnd"/>
            <w:r w:rsidRPr="00393E9D">
              <w:rPr>
                <w:rFonts w:ascii="Times New Roman" w:hAnsi="Times New Roman" w:cs="Times New Roman" w:hint="eastAsia"/>
                <w:color w:val="000000"/>
              </w:rPr>
              <w:t>著</w:t>
            </w:r>
            <w:r>
              <w:rPr>
                <w:rFonts w:ascii="Times New Roman" w:hAnsi="Times New Roman" w:cs="Times New Roman" w:hint="eastAsia"/>
                <w:color w:val="000000"/>
              </w:rPr>
              <w:t>，</w:t>
            </w:r>
            <w:r w:rsidRPr="00393E9D">
              <w:rPr>
                <w:rFonts w:ascii="Times New Roman" w:hAnsi="Times New Roman" w:cs="Times New Roman" w:hint="eastAsia"/>
                <w:color w:val="000000"/>
              </w:rPr>
              <w:t>数据结构</w:t>
            </w:r>
            <w:r>
              <w:rPr>
                <w:rFonts w:ascii="Times New Roman" w:hAnsi="Times New Roman" w:cs="Times New Roman" w:hint="eastAsia"/>
                <w:color w:val="000000"/>
              </w:rPr>
              <w:t>上机实验</w:t>
            </w:r>
            <w:r w:rsidRPr="00393E9D">
              <w:rPr>
                <w:rFonts w:ascii="Times New Roman" w:hAnsi="Times New Roman" w:cs="Times New Roman" w:hint="eastAsia"/>
                <w:color w:val="000000"/>
              </w:rPr>
              <w:t>教程（</w:t>
            </w:r>
            <w:r w:rsidRPr="00393E9D">
              <w:rPr>
                <w:rFonts w:ascii="Times New Roman" w:hAnsi="Times New Roman" w:cs="Times New Roman" w:hint="eastAsia"/>
                <w:color w:val="000000"/>
              </w:rPr>
              <w:t>C/C++</w:t>
            </w:r>
            <w:r w:rsidRPr="00393E9D">
              <w:rPr>
                <w:rFonts w:ascii="Times New Roman" w:hAnsi="Times New Roman" w:cs="Times New Roman" w:hint="eastAsia"/>
                <w:color w:val="000000"/>
              </w:rPr>
              <w:t>版）</w:t>
            </w:r>
            <w:r>
              <w:rPr>
                <w:rFonts w:ascii="Times New Roman" w:hAnsi="Times New Roman" w:cs="Times New Roman" w:hint="eastAsia"/>
                <w:color w:val="000000"/>
              </w:rPr>
              <w:t>，</w:t>
            </w:r>
            <w:r w:rsidRPr="00393E9D">
              <w:rPr>
                <w:rFonts w:ascii="Times New Roman" w:hAnsi="Times New Roman" w:cs="Times New Roman" w:hint="eastAsia"/>
                <w:color w:val="000000"/>
              </w:rPr>
              <w:t>清华大学出版社</w:t>
            </w:r>
          </w:p>
          <w:p w14:paraId="58C6C514" w14:textId="77777777" w:rsidR="009253F7" w:rsidRDefault="009253F7" w:rsidP="000B6441">
            <w:pPr>
              <w:pStyle w:val="a8"/>
              <w:spacing w:before="0" w:beforeAutospacing="0" w:after="0" w:afterAutospacing="0"/>
              <w:ind w:left="480"/>
              <w:jc w:val="both"/>
              <w:rPr>
                <w:rFonts w:ascii="Times New Roman" w:hAnsi="Times New Roman" w:cs="Times New Roman"/>
                <w:color w:val="000000"/>
              </w:rPr>
            </w:pPr>
          </w:p>
          <w:p w14:paraId="3992D395" w14:textId="77777777" w:rsidR="009253F7" w:rsidRDefault="009253F7" w:rsidP="000B6441">
            <w:pPr>
              <w:pStyle w:val="a8"/>
              <w:spacing w:before="0" w:beforeAutospacing="0" w:after="0" w:afterAutospacing="0"/>
              <w:ind w:left="480"/>
              <w:jc w:val="both"/>
              <w:rPr>
                <w:rFonts w:ascii="Times New Roman" w:hAnsi="Times New Roman" w:cs="Times New Roman"/>
                <w:color w:val="000000"/>
              </w:rPr>
            </w:pPr>
          </w:p>
          <w:p w14:paraId="721B357B" w14:textId="5A161E37" w:rsidR="000B6441" w:rsidRPr="00A173C6" w:rsidRDefault="000B6441" w:rsidP="009253F7">
            <w:pPr>
              <w:pStyle w:val="a8"/>
              <w:spacing w:before="0" w:beforeAutospacing="0" w:after="0" w:afterAutospacing="0"/>
              <w:ind w:left="480"/>
              <w:jc w:val="both"/>
              <w:rPr>
                <w:rFonts w:cs="Times New Roman" w:hint="eastAsia"/>
                <w:kern w:val="2"/>
                <w:sz w:val="21"/>
                <w:szCs w:val="21"/>
              </w:rPr>
            </w:pPr>
          </w:p>
        </w:tc>
      </w:tr>
    </w:tbl>
    <w:p w14:paraId="540D3B98" w14:textId="77777777" w:rsidR="00671497" w:rsidRDefault="001C7543">
      <w:pPr>
        <w:spacing w:line="480" w:lineRule="auto"/>
        <w:jc w:val="center"/>
        <w:rPr>
          <w:rFonts w:ascii="楷体_GB2312" w:eastAsia="楷体_GB2312"/>
          <w:b/>
          <w:sz w:val="30"/>
          <w:szCs w:val="30"/>
        </w:rPr>
      </w:pPr>
      <w:r>
        <w:rPr>
          <w:rFonts w:ascii="楷体_GB2312" w:eastAsia="楷体_GB2312" w:hint="eastAsia"/>
          <w:b/>
          <w:sz w:val="32"/>
          <w:szCs w:val="32"/>
        </w:rPr>
        <w:lastRenderedPageBreak/>
        <w:t>武汉东湖学院</w:t>
      </w:r>
      <w:r w:rsidR="00671497">
        <w:rPr>
          <w:rFonts w:ascii="楷体_GB2312" w:eastAsia="楷体_GB2312" w:hint="eastAsia"/>
          <w:b/>
          <w:sz w:val="30"/>
          <w:szCs w:val="30"/>
        </w:rPr>
        <w:t>计算机科学学院</w:t>
      </w:r>
    </w:p>
    <w:p w14:paraId="1AB41561" w14:textId="77777777" w:rsidR="00671497" w:rsidRDefault="00671497">
      <w:pPr>
        <w:spacing w:line="480" w:lineRule="auto"/>
        <w:jc w:val="center"/>
        <w:rPr>
          <w:b/>
          <w:sz w:val="36"/>
          <w:szCs w:val="36"/>
        </w:rPr>
      </w:pPr>
      <w:r>
        <w:rPr>
          <w:rFonts w:hint="eastAsia"/>
          <w:b/>
          <w:sz w:val="36"/>
          <w:szCs w:val="36"/>
        </w:rPr>
        <w:t>课程设计成绩评价表</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
        <w:gridCol w:w="706"/>
        <w:gridCol w:w="851"/>
        <w:gridCol w:w="680"/>
        <w:gridCol w:w="1904"/>
        <w:gridCol w:w="1036"/>
        <w:gridCol w:w="1270"/>
        <w:gridCol w:w="744"/>
        <w:gridCol w:w="1039"/>
        <w:gridCol w:w="7"/>
      </w:tblGrid>
      <w:tr w:rsidR="00671497" w14:paraId="62C4824A" w14:textId="77777777" w:rsidTr="000D06BB">
        <w:trPr>
          <w:gridAfter w:val="1"/>
          <w:wAfter w:w="7" w:type="dxa"/>
          <w:trHeight w:val="540"/>
          <w:jc w:val="center"/>
        </w:trPr>
        <w:tc>
          <w:tcPr>
            <w:tcW w:w="1490" w:type="dxa"/>
            <w:gridSpan w:val="2"/>
            <w:tcBorders>
              <w:bottom w:val="single" w:sz="4" w:space="0" w:color="auto"/>
            </w:tcBorders>
            <w:vAlign w:val="center"/>
          </w:tcPr>
          <w:p w14:paraId="09A4F7F1" w14:textId="77777777" w:rsidR="00671497" w:rsidRDefault="00671497">
            <w:pPr>
              <w:pStyle w:val="TOC1"/>
              <w:ind w:firstLineChars="100" w:firstLine="210"/>
            </w:pPr>
            <w:r>
              <w:rPr>
                <w:rFonts w:hint="eastAsia"/>
              </w:rPr>
              <w:t>课程名称</w:t>
            </w:r>
          </w:p>
        </w:tc>
        <w:tc>
          <w:tcPr>
            <w:tcW w:w="7523" w:type="dxa"/>
            <w:gridSpan w:val="7"/>
            <w:tcBorders>
              <w:bottom w:val="single" w:sz="4" w:space="0" w:color="auto"/>
            </w:tcBorders>
            <w:vAlign w:val="center"/>
          </w:tcPr>
          <w:p w14:paraId="18C899E4" w14:textId="73C9CA79" w:rsidR="00671497" w:rsidRDefault="0077225E" w:rsidP="0077225E">
            <w:pPr>
              <w:pStyle w:val="TOC1"/>
              <w:ind w:firstLineChars="0" w:firstLine="0"/>
              <w:jc w:val="center"/>
            </w:pPr>
            <w:r>
              <w:rPr>
                <w:rFonts w:hint="eastAsia"/>
              </w:rPr>
              <w:t>数据结构</w:t>
            </w:r>
          </w:p>
        </w:tc>
      </w:tr>
      <w:tr w:rsidR="00671497" w14:paraId="030114AE" w14:textId="77777777" w:rsidTr="000D06BB">
        <w:trPr>
          <w:gridAfter w:val="1"/>
          <w:wAfter w:w="7" w:type="dxa"/>
          <w:trHeight w:val="518"/>
          <w:jc w:val="center"/>
        </w:trPr>
        <w:tc>
          <w:tcPr>
            <w:tcW w:w="1490" w:type="dxa"/>
            <w:gridSpan w:val="2"/>
            <w:tcBorders>
              <w:bottom w:val="single" w:sz="4" w:space="0" w:color="auto"/>
            </w:tcBorders>
            <w:vAlign w:val="center"/>
          </w:tcPr>
          <w:p w14:paraId="27C72F25" w14:textId="77777777" w:rsidR="00671497" w:rsidRDefault="00671497">
            <w:pPr>
              <w:jc w:val="center"/>
            </w:pPr>
            <w:r>
              <w:rPr>
                <w:rFonts w:hint="eastAsia"/>
              </w:rPr>
              <w:t>题</w:t>
            </w:r>
            <w:r>
              <w:rPr>
                <w:rFonts w:hint="eastAsia"/>
              </w:rPr>
              <w:t xml:space="preserve">    </w:t>
            </w:r>
            <w:r>
              <w:rPr>
                <w:rFonts w:hint="eastAsia"/>
              </w:rPr>
              <w:t>目</w:t>
            </w:r>
          </w:p>
        </w:tc>
        <w:tc>
          <w:tcPr>
            <w:tcW w:w="7523" w:type="dxa"/>
            <w:gridSpan w:val="7"/>
            <w:tcBorders>
              <w:bottom w:val="single" w:sz="4" w:space="0" w:color="auto"/>
            </w:tcBorders>
            <w:vAlign w:val="center"/>
          </w:tcPr>
          <w:p w14:paraId="1F686540" w14:textId="400C8D65" w:rsidR="00671497" w:rsidRDefault="0077225E" w:rsidP="00A173C6">
            <w:pPr>
              <w:pStyle w:val="TOC1"/>
              <w:ind w:firstLineChars="100" w:firstLine="240"/>
              <w:jc w:val="center"/>
            </w:pPr>
            <w:r w:rsidRPr="00B73F70">
              <w:rPr>
                <w:sz w:val="24"/>
                <w:u w:val="single"/>
              </w:rPr>
              <w:t>通讯录</w:t>
            </w:r>
            <w:r>
              <w:rPr>
                <w:rFonts w:hint="eastAsia"/>
                <w:sz w:val="24"/>
                <w:u w:val="single"/>
              </w:rPr>
              <w:t>管理</w:t>
            </w:r>
            <w:r w:rsidRPr="00B73F70">
              <w:rPr>
                <w:sz w:val="24"/>
                <w:u w:val="single"/>
              </w:rPr>
              <w:t>系统</w:t>
            </w:r>
            <w:r w:rsidRPr="00B73F70">
              <w:rPr>
                <w:rFonts w:hint="eastAsia"/>
                <w:sz w:val="24"/>
                <w:szCs w:val="24"/>
                <w:u w:val="single"/>
              </w:rPr>
              <w:t>(</w:t>
            </w:r>
            <w:r w:rsidRPr="00B73F70">
              <w:rPr>
                <w:rFonts w:hint="eastAsia"/>
                <w:sz w:val="24"/>
                <w:szCs w:val="24"/>
                <w:u w:val="single"/>
              </w:rPr>
              <w:t>单链表</w:t>
            </w:r>
            <w:r w:rsidRPr="00B73F70">
              <w:rPr>
                <w:rFonts w:hint="eastAsia"/>
                <w:sz w:val="24"/>
                <w:szCs w:val="24"/>
                <w:u w:val="single"/>
              </w:rPr>
              <w:t>)</w:t>
            </w:r>
            <w:r>
              <w:rPr>
                <w:rFonts w:hint="eastAsia"/>
                <w:sz w:val="24"/>
                <w:u w:val="single"/>
              </w:rPr>
              <w:t xml:space="preserve"> </w:t>
            </w:r>
            <w:r w:rsidR="00B73F70">
              <w:rPr>
                <w:rFonts w:hint="eastAsia"/>
              </w:rPr>
              <w:t xml:space="preserve"> </w:t>
            </w:r>
          </w:p>
        </w:tc>
      </w:tr>
      <w:tr w:rsidR="00671497" w14:paraId="75033E90" w14:textId="77777777" w:rsidTr="000D06BB">
        <w:trPr>
          <w:gridAfter w:val="1"/>
          <w:wAfter w:w="7" w:type="dxa"/>
          <w:trHeight w:val="495"/>
          <w:jc w:val="center"/>
        </w:trPr>
        <w:tc>
          <w:tcPr>
            <w:tcW w:w="1490" w:type="dxa"/>
            <w:gridSpan w:val="2"/>
            <w:tcBorders>
              <w:bottom w:val="single" w:sz="4" w:space="0" w:color="auto"/>
            </w:tcBorders>
            <w:vAlign w:val="center"/>
          </w:tcPr>
          <w:p w14:paraId="5B83152D" w14:textId="77777777" w:rsidR="00671497" w:rsidRDefault="00671497">
            <w:pPr>
              <w:jc w:val="center"/>
            </w:pPr>
            <w:r>
              <w:rPr>
                <w:rFonts w:hint="eastAsia"/>
              </w:rPr>
              <w:t>学生姓名</w:t>
            </w:r>
          </w:p>
        </w:tc>
        <w:tc>
          <w:tcPr>
            <w:tcW w:w="850" w:type="dxa"/>
            <w:tcBorders>
              <w:bottom w:val="single" w:sz="4" w:space="0" w:color="auto"/>
            </w:tcBorders>
            <w:vAlign w:val="center"/>
          </w:tcPr>
          <w:p w14:paraId="4ED04181" w14:textId="77777777" w:rsidR="00671497" w:rsidRDefault="004B446B">
            <w:r>
              <w:rPr>
                <w:rFonts w:hint="eastAsia"/>
              </w:rPr>
              <w:t xml:space="preserve"> </w:t>
            </w:r>
          </w:p>
        </w:tc>
        <w:tc>
          <w:tcPr>
            <w:tcW w:w="680" w:type="dxa"/>
            <w:tcBorders>
              <w:bottom w:val="single" w:sz="4" w:space="0" w:color="auto"/>
            </w:tcBorders>
            <w:vAlign w:val="center"/>
          </w:tcPr>
          <w:p w14:paraId="266DE0C2" w14:textId="77777777" w:rsidR="00671497" w:rsidRDefault="00671497">
            <w:pPr>
              <w:jc w:val="center"/>
            </w:pPr>
            <w:r>
              <w:rPr>
                <w:rFonts w:hint="eastAsia"/>
              </w:rPr>
              <w:t>学号</w:t>
            </w:r>
          </w:p>
        </w:tc>
        <w:tc>
          <w:tcPr>
            <w:tcW w:w="1906" w:type="dxa"/>
            <w:tcBorders>
              <w:bottom w:val="single" w:sz="4" w:space="0" w:color="auto"/>
            </w:tcBorders>
            <w:vAlign w:val="center"/>
          </w:tcPr>
          <w:p w14:paraId="605445B8" w14:textId="77777777" w:rsidR="00671497" w:rsidRDefault="00671497" w:rsidP="00C75454"/>
        </w:tc>
        <w:tc>
          <w:tcPr>
            <w:tcW w:w="1037" w:type="dxa"/>
            <w:tcBorders>
              <w:bottom w:val="single" w:sz="4" w:space="0" w:color="auto"/>
            </w:tcBorders>
            <w:vAlign w:val="center"/>
          </w:tcPr>
          <w:p w14:paraId="1C039C7B" w14:textId="77777777" w:rsidR="00671497" w:rsidRDefault="00671497">
            <w:pPr>
              <w:spacing w:line="300" w:lineRule="exact"/>
              <w:jc w:val="center"/>
            </w:pPr>
            <w:r>
              <w:rPr>
                <w:rFonts w:hint="eastAsia"/>
              </w:rPr>
              <w:t>指导教</w:t>
            </w:r>
          </w:p>
          <w:p w14:paraId="5196DF18" w14:textId="77777777" w:rsidR="00671497" w:rsidRDefault="00671497">
            <w:pPr>
              <w:spacing w:line="300" w:lineRule="exact"/>
              <w:jc w:val="center"/>
            </w:pPr>
            <w:r>
              <w:rPr>
                <w:rFonts w:hint="eastAsia"/>
              </w:rPr>
              <w:t>师姓名</w:t>
            </w:r>
          </w:p>
        </w:tc>
        <w:tc>
          <w:tcPr>
            <w:tcW w:w="1266" w:type="dxa"/>
            <w:tcBorders>
              <w:bottom w:val="single" w:sz="4" w:space="0" w:color="auto"/>
            </w:tcBorders>
            <w:vAlign w:val="center"/>
          </w:tcPr>
          <w:p w14:paraId="23F96F57" w14:textId="0AE0E6FA" w:rsidR="00671497" w:rsidRDefault="00A173C6" w:rsidP="00555599">
            <w:proofErr w:type="gramStart"/>
            <w:r>
              <w:rPr>
                <w:rFonts w:hint="eastAsia"/>
              </w:rPr>
              <w:t>丰洪才</w:t>
            </w:r>
            <w:proofErr w:type="gramEnd"/>
          </w:p>
        </w:tc>
        <w:tc>
          <w:tcPr>
            <w:tcW w:w="744" w:type="dxa"/>
            <w:tcBorders>
              <w:bottom w:val="single" w:sz="4" w:space="0" w:color="auto"/>
            </w:tcBorders>
            <w:vAlign w:val="center"/>
          </w:tcPr>
          <w:p w14:paraId="33312B5B" w14:textId="77777777" w:rsidR="00671497" w:rsidRDefault="00671497">
            <w:pPr>
              <w:jc w:val="center"/>
            </w:pPr>
            <w:r>
              <w:rPr>
                <w:rFonts w:hint="eastAsia"/>
              </w:rPr>
              <w:t>职称</w:t>
            </w:r>
          </w:p>
        </w:tc>
        <w:tc>
          <w:tcPr>
            <w:tcW w:w="1040" w:type="dxa"/>
            <w:tcBorders>
              <w:bottom w:val="single" w:sz="4" w:space="0" w:color="auto"/>
            </w:tcBorders>
            <w:vAlign w:val="center"/>
          </w:tcPr>
          <w:p w14:paraId="0059183B" w14:textId="7109AD81" w:rsidR="00671497" w:rsidRDefault="00A173C6" w:rsidP="00555599">
            <w:pPr>
              <w:jc w:val="center"/>
            </w:pPr>
            <w:r>
              <w:rPr>
                <w:rFonts w:hint="eastAsia"/>
              </w:rPr>
              <w:t>教授</w:t>
            </w:r>
          </w:p>
        </w:tc>
      </w:tr>
      <w:tr w:rsidR="00671497" w14:paraId="447CEA5A" w14:textId="77777777" w:rsidTr="000D06BB">
        <w:trPr>
          <w:trHeight w:val="633"/>
          <w:jc w:val="center"/>
        </w:trPr>
        <w:tc>
          <w:tcPr>
            <w:tcW w:w="783" w:type="dxa"/>
            <w:tcBorders>
              <w:bottom w:val="single" w:sz="4" w:space="0" w:color="auto"/>
            </w:tcBorders>
            <w:vAlign w:val="center"/>
          </w:tcPr>
          <w:p w14:paraId="1883FDD2" w14:textId="77777777" w:rsidR="00671497" w:rsidRDefault="00671497" w:rsidP="000D06BB">
            <w:pPr>
              <w:spacing w:line="360" w:lineRule="auto"/>
              <w:jc w:val="center"/>
            </w:pPr>
            <w:r>
              <w:rPr>
                <w:rFonts w:hint="eastAsia"/>
              </w:rPr>
              <w:t>序</w:t>
            </w:r>
            <w:r>
              <w:rPr>
                <w:rFonts w:hint="eastAsia"/>
              </w:rPr>
              <w:t xml:space="preserve"> </w:t>
            </w:r>
            <w:r>
              <w:rPr>
                <w:rFonts w:hint="eastAsia"/>
              </w:rPr>
              <w:t>号</w:t>
            </w:r>
          </w:p>
        </w:tc>
        <w:tc>
          <w:tcPr>
            <w:tcW w:w="1557" w:type="dxa"/>
            <w:gridSpan w:val="2"/>
            <w:tcBorders>
              <w:bottom w:val="single" w:sz="4" w:space="0" w:color="auto"/>
            </w:tcBorders>
            <w:vAlign w:val="center"/>
          </w:tcPr>
          <w:p w14:paraId="1AAD2B8C" w14:textId="77777777" w:rsidR="00671497" w:rsidRDefault="00671497" w:rsidP="000D06BB">
            <w:pPr>
              <w:spacing w:line="360" w:lineRule="auto"/>
              <w:jc w:val="center"/>
            </w:pPr>
            <w:r>
              <w:rPr>
                <w:rFonts w:hint="eastAsia"/>
              </w:rPr>
              <w:t>评价项目</w:t>
            </w:r>
          </w:p>
        </w:tc>
        <w:tc>
          <w:tcPr>
            <w:tcW w:w="4894" w:type="dxa"/>
            <w:gridSpan w:val="4"/>
            <w:tcBorders>
              <w:bottom w:val="single" w:sz="4" w:space="0" w:color="auto"/>
            </w:tcBorders>
            <w:vAlign w:val="center"/>
          </w:tcPr>
          <w:p w14:paraId="006C4D90" w14:textId="77777777" w:rsidR="00671497" w:rsidRDefault="00671497" w:rsidP="000D06BB">
            <w:pPr>
              <w:spacing w:line="360" w:lineRule="auto"/>
              <w:ind w:firstLine="480"/>
              <w:jc w:val="center"/>
            </w:pPr>
            <w:r>
              <w:rPr>
                <w:rFonts w:hint="eastAsia"/>
              </w:rPr>
              <w:t>指</w:t>
            </w:r>
            <w:r>
              <w:rPr>
                <w:rFonts w:hint="eastAsia"/>
              </w:rPr>
              <w:t xml:space="preserve">              </w:t>
            </w:r>
            <w:r>
              <w:rPr>
                <w:rFonts w:hint="eastAsia"/>
              </w:rPr>
              <w:t>标</w:t>
            </w:r>
          </w:p>
        </w:tc>
        <w:tc>
          <w:tcPr>
            <w:tcW w:w="744" w:type="dxa"/>
            <w:tcBorders>
              <w:bottom w:val="single" w:sz="4" w:space="0" w:color="auto"/>
            </w:tcBorders>
            <w:vAlign w:val="center"/>
          </w:tcPr>
          <w:p w14:paraId="55E84D86" w14:textId="77777777" w:rsidR="00671497" w:rsidRDefault="00671497" w:rsidP="000D06BB">
            <w:pPr>
              <w:spacing w:line="360" w:lineRule="auto"/>
              <w:jc w:val="center"/>
            </w:pPr>
            <w:r>
              <w:rPr>
                <w:rFonts w:hint="eastAsia"/>
              </w:rPr>
              <w:t>满分</w:t>
            </w:r>
          </w:p>
        </w:tc>
        <w:tc>
          <w:tcPr>
            <w:tcW w:w="1042" w:type="dxa"/>
            <w:gridSpan w:val="2"/>
            <w:tcBorders>
              <w:bottom w:val="single" w:sz="4" w:space="0" w:color="auto"/>
            </w:tcBorders>
            <w:vAlign w:val="center"/>
          </w:tcPr>
          <w:p w14:paraId="4BF30112" w14:textId="77777777" w:rsidR="00671497" w:rsidRDefault="00671497" w:rsidP="000D06BB">
            <w:pPr>
              <w:spacing w:line="360" w:lineRule="auto"/>
              <w:jc w:val="center"/>
            </w:pPr>
            <w:r>
              <w:rPr>
                <w:rFonts w:hint="eastAsia"/>
              </w:rPr>
              <w:t>评分</w:t>
            </w:r>
          </w:p>
        </w:tc>
      </w:tr>
      <w:tr w:rsidR="00671497" w14:paraId="135DCE9F" w14:textId="77777777" w:rsidTr="000D06BB">
        <w:trPr>
          <w:trHeight w:val="1085"/>
          <w:jc w:val="center"/>
        </w:trPr>
        <w:tc>
          <w:tcPr>
            <w:tcW w:w="783" w:type="dxa"/>
            <w:tcBorders>
              <w:bottom w:val="single" w:sz="4" w:space="0" w:color="auto"/>
            </w:tcBorders>
            <w:vAlign w:val="center"/>
          </w:tcPr>
          <w:p w14:paraId="07375E3C" w14:textId="77777777" w:rsidR="00671497" w:rsidRDefault="00671497">
            <w:pPr>
              <w:spacing w:line="360" w:lineRule="auto"/>
              <w:jc w:val="center"/>
            </w:pPr>
            <w:r>
              <w:rPr>
                <w:rFonts w:hint="eastAsia"/>
              </w:rPr>
              <w:t>1</w:t>
            </w:r>
          </w:p>
        </w:tc>
        <w:tc>
          <w:tcPr>
            <w:tcW w:w="1559" w:type="dxa"/>
            <w:gridSpan w:val="2"/>
            <w:tcBorders>
              <w:bottom w:val="single" w:sz="4" w:space="0" w:color="auto"/>
            </w:tcBorders>
            <w:vAlign w:val="center"/>
          </w:tcPr>
          <w:p w14:paraId="7226C79C" w14:textId="77777777" w:rsidR="00671497" w:rsidRDefault="00671497" w:rsidP="00555599">
            <w:pPr>
              <w:spacing w:line="320" w:lineRule="exact"/>
              <w:jc w:val="center"/>
            </w:pPr>
            <w:r>
              <w:rPr>
                <w:rFonts w:hint="eastAsia"/>
              </w:rPr>
              <w:t>工作量、工作态度和出勤率</w:t>
            </w:r>
          </w:p>
        </w:tc>
        <w:tc>
          <w:tcPr>
            <w:tcW w:w="4892" w:type="dxa"/>
            <w:gridSpan w:val="4"/>
            <w:tcBorders>
              <w:bottom w:val="single" w:sz="4" w:space="0" w:color="auto"/>
            </w:tcBorders>
            <w:vAlign w:val="center"/>
          </w:tcPr>
          <w:p w14:paraId="54C4A521" w14:textId="77777777" w:rsidR="00671497" w:rsidRDefault="00671497">
            <w:pPr>
              <w:spacing w:line="320" w:lineRule="exact"/>
            </w:pPr>
            <w:r>
              <w:rPr>
                <w:rFonts w:hint="eastAsia"/>
              </w:rPr>
              <w:t>按期圆满的完成了规定的任务，难易程度和工作量符合教学要求，工作努力，遵守纪律，出勤率高，工作作风严谨，善于与他人合作。</w:t>
            </w:r>
          </w:p>
        </w:tc>
        <w:tc>
          <w:tcPr>
            <w:tcW w:w="744" w:type="dxa"/>
            <w:tcBorders>
              <w:bottom w:val="single" w:sz="4" w:space="0" w:color="auto"/>
            </w:tcBorders>
            <w:vAlign w:val="center"/>
          </w:tcPr>
          <w:p w14:paraId="16FFCDC4" w14:textId="77777777" w:rsidR="00671497" w:rsidRDefault="00671497">
            <w:pPr>
              <w:spacing w:line="360" w:lineRule="auto"/>
              <w:jc w:val="center"/>
            </w:pPr>
            <w:r>
              <w:rPr>
                <w:rFonts w:hint="eastAsia"/>
              </w:rPr>
              <w:t>20</w:t>
            </w:r>
          </w:p>
        </w:tc>
        <w:tc>
          <w:tcPr>
            <w:tcW w:w="1042" w:type="dxa"/>
            <w:gridSpan w:val="2"/>
            <w:tcBorders>
              <w:bottom w:val="single" w:sz="4" w:space="0" w:color="auto"/>
            </w:tcBorders>
            <w:vAlign w:val="center"/>
          </w:tcPr>
          <w:p w14:paraId="6E858575" w14:textId="77777777" w:rsidR="00671497" w:rsidRDefault="00671497">
            <w:pPr>
              <w:spacing w:line="360" w:lineRule="auto"/>
              <w:ind w:firstLine="480"/>
              <w:jc w:val="center"/>
            </w:pPr>
          </w:p>
        </w:tc>
      </w:tr>
      <w:tr w:rsidR="00671497" w14:paraId="485086F8" w14:textId="77777777" w:rsidTr="000D06BB">
        <w:trPr>
          <w:trHeight w:val="1071"/>
          <w:jc w:val="center"/>
        </w:trPr>
        <w:tc>
          <w:tcPr>
            <w:tcW w:w="783" w:type="dxa"/>
            <w:tcBorders>
              <w:bottom w:val="single" w:sz="4" w:space="0" w:color="auto"/>
            </w:tcBorders>
            <w:vAlign w:val="center"/>
          </w:tcPr>
          <w:p w14:paraId="10CC59A5" w14:textId="77777777" w:rsidR="00671497" w:rsidRDefault="00671497">
            <w:pPr>
              <w:spacing w:line="360" w:lineRule="auto"/>
              <w:jc w:val="center"/>
            </w:pPr>
            <w:r>
              <w:rPr>
                <w:rFonts w:hint="eastAsia"/>
              </w:rPr>
              <w:t>2</w:t>
            </w:r>
          </w:p>
        </w:tc>
        <w:tc>
          <w:tcPr>
            <w:tcW w:w="1559" w:type="dxa"/>
            <w:gridSpan w:val="2"/>
            <w:tcBorders>
              <w:bottom w:val="single" w:sz="4" w:space="0" w:color="auto"/>
            </w:tcBorders>
            <w:vAlign w:val="center"/>
          </w:tcPr>
          <w:p w14:paraId="0A97C50B" w14:textId="77777777" w:rsidR="00671497" w:rsidRDefault="00671497" w:rsidP="00555599">
            <w:pPr>
              <w:spacing w:line="320" w:lineRule="exact"/>
              <w:jc w:val="center"/>
            </w:pPr>
            <w:r>
              <w:rPr>
                <w:rFonts w:hint="eastAsia"/>
              </w:rPr>
              <w:t>课程设计质量</w:t>
            </w:r>
          </w:p>
        </w:tc>
        <w:tc>
          <w:tcPr>
            <w:tcW w:w="4892" w:type="dxa"/>
            <w:gridSpan w:val="4"/>
            <w:tcBorders>
              <w:bottom w:val="single" w:sz="4" w:space="0" w:color="auto"/>
            </w:tcBorders>
            <w:vAlign w:val="center"/>
          </w:tcPr>
          <w:p w14:paraId="7B6EF003" w14:textId="77777777" w:rsidR="00671497" w:rsidRDefault="00671497">
            <w:pPr>
              <w:spacing w:line="320" w:lineRule="exact"/>
            </w:pPr>
            <w:r>
              <w:rPr>
                <w:rFonts w:hint="eastAsia"/>
              </w:rPr>
              <w:t>课程设计选题合理，计算过程简练准确，分析问题思路清晰，结构严谨，文理通顺，撰写规范，图表完备正确。</w:t>
            </w:r>
          </w:p>
        </w:tc>
        <w:tc>
          <w:tcPr>
            <w:tcW w:w="744" w:type="dxa"/>
            <w:tcBorders>
              <w:bottom w:val="single" w:sz="4" w:space="0" w:color="auto"/>
            </w:tcBorders>
            <w:vAlign w:val="center"/>
          </w:tcPr>
          <w:p w14:paraId="69FAAC0E" w14:textId="77777777" w:rsidR="00671497" w:rsidRDefault="00671497" w:rsidP="000652E8">
            <w:pPr>
              <w:spacing w:line="360" w:lineRule="auto"/>
              <w:jc w:val="center"/>
            </w:pPr>
            <w:r>
              <w:rPr>
                <w:rFonts w:hint="eastAsia"/>
              </w:rPr>
              <w:t>4</w:t>
            </w:r>
            <w:r w:rsidR="000652E8">
              <w:rPr>
                <w:rFonts w:hint="eastAsia"/>
              </w:rPr>
              <w:t>0</w:t>
            </w:r>
          </w:p>
        </w:tc>
        <w:tc>
          <w:tcPr>
            <w:tcW w:w="1042" w:type="dxa"/>
            <w:gridSpan w:val="2"/>
            <w:tcBorders>
              <w:bottom w:val="single" w:sz="4" w:space="0" w:color="auto"/>
            </w:tcBorders>
            <w:vAlign w:val="center"/>
          </w:tcPr>
          <w:p w14:paraId="50A796C9" w14:textId="77777777" w:rsidR="00671497" w:rsidRDefault="00671497">
            <w:pPr>
              <w:spacing w:line="360" w:lineRule="auto"/>
              <w:ind w:firstLine="480"/>
              <w:jc w:val="center"/>
            </w:pPr>
          </w:p>
        </w:tc>
      </w:tr>
      <w:tr w:rsidR="00671497" w14:paraId="0AFAC4F1" w14:textId="77777777" w:rsidTr="000D06BB">
        <w:trPr>
          <w:trHeight w:val="774"/>
          <w:jc w:val="center"/>
        </w:trPr>
        <w:tc>
          <w:tcPr>
            <w:tcW w:w="783" w:type="dxa"/>
            <w:tcBorders>
              <w:bottom w:val="single" w:sz="4" w:space="0" w:color="auto"/>
            </w:tcBorders>
            <w:vAlign w:val="center"/>
          </w:tcPr>
          <w:p w14:paraId="5456ABCA" w14:textId="77777777" w:rsidR="00671497" w:rsidRDefault="00671497">
            <w:pPr>
              <w:spacing w:line="360" w:lineRule="auto"/>
              <w:jc w:val="center"/>
            </w:pPr>
            <w:r>
              <w:rPr>
                <w:rFonts w:hint="eastAsia"/>
              </w:rPr>
              <w:t>3</w:t>
            </w:r>
          </w:p>
        </w:tc>
        <w:tc>
          <w:tcPr>
            <w:tcW w:w="1559" w:type="dxa"/>
            <w:gridSpan w:val="2"/>
            <w:tcBorders>
              <w:bottom w:val="single" w:sz="4" w:space="0" w:color="auto"/>
            </w:tcBorders>
            <w:vAlign w:val="center"/>
          </w:tcPr>
          <w:p w14:paraId="1C093A1A" w14:textId="77777777" w:rsidR="00671497" w:rsidRDefault="00671497" w:rsidP="00555599">
            <w:pPr>
              <w:spacing w:line="320" w:lineRule="exact"/>
              <w:jc w:val="center"/>
            </w:pPr>
            <w:r>
              <w:rPr>
                <w:rFonts w:hint="eastAsia"/>
              </w:rPr>
              <w:t>创新</w:t>
            </w:r>
          </w:p>
        </w:tc>
        <w:tc>
          <w:tcPr>
            <w:tcW w:w="4892" w:type="dxa"/>
            <w:gridSpan w:val="4"/>
            <w:tcBorders>
              <w:bottom w:val="single" w:sz="4" w:space="0" w:color="auto"/>
            </w:tcBorders>
            <w:vAlign w:val="center"/>
          </w:tcPr>
          <w:p w14:paraId="2906C97E" w14:textId="77777777" w:rsidR="00671497" w:rsidRDefault="00671497" w:rsidP="000652E8">
            <w:pPr>
              <w:spacing w:line="320" w:lineRule="exact"/>
            </w:pPr>
            <w:r>
              <w:rPr>
                <w:rFonts w:hint="eastAsia"/>
              </w:rPr>
              <w:t>工作中有创新意识，对前</w:t>
            </w:r>
            <w:r w:rsidR="000652E8">
              <w:rPr>
                <w:rFonts w:hint="eastAsia"/>
              </w:rPr>
              <w:t>人</w:t>
            </w:r>
            <w:r>
              <w:rPr>
                <w:rFonts w:hint="eastAsia"/>
              </w:rPr>
              <w:t>工作有一些改进或有一定应用价值。</w:t>
            </w:r>
          </w:p>
        </w:tc>
        <w:tc>
          <w:tcPr>
            <w:tcW w:w="744" w:type="dxa"/>
            <w:tcBorders>
              <w:bottom w:val="single" w:sz="4" w:space="0" w:color="auto"/>
            </w:tcBorders>
            <w:vAlign w:val="center"/>
          </w:tcPr>
          <w:p w14:paraId="046CBCA5" w14:textId="77777777" w:rsidR="00671497" w:rsidRDefault="000652E8">
            <w:pPr>
              <w:spacing w:line="360" w:lineRule="auto"/>
              <w:jc w:val="center"/>
            </w:pPr>
            <w:r>
              <w:rPr>
                <w:rFonts w:hint="eastAsia"/>
              </w:rPr>
              <w:t>10</w:t>
            </w:r>
          </w:p>
        </w:tc>
        <w:tc>
          <w:tcPr>
            <w:tcW w:w="1042" w:type="dxa"/>
            <w:gridSpan w:val="2"/>
            <w:tcBorders>
              <w:bottom w:val="single" w:sz="4" w:space="0" w:color="auto"/>
            </w:tcBorders>
            <w:vAlign w:val="center"/>
          </w:tcPr>
          <w:p w14:paraId="5A8DBF8F" w14:textId="77777777" w:rsidR="00671497" w:rsidRDefault="00671497">
            <w:pPr>
              <w:spacing w:line="360" w:lineRule="auto"/>
              <w:ind w:firstLine="480"/>
              <w:jc w:val="center"/>
            </w:pPr>
          </w:p>
        </w:tc>
      </w:tr>
      <w:tr w:rsidR="00671497" w14:paraId="674DCBE0" w14:textId="77777777" w:rsidTr="000D06BB">
        <w:trPr>
          <w:trHeight w:val="459"/>
          <w:jc w:val="center"/>
        </w:trPr>
        <w:tc>
          <w:tcPr>
            <w:tcW w:w="783" w:type="dxa"/>
            <w:tcBorders>
              <w:bottom w:val="single" w:sz="4" w:space="0" w:color="auto"/>
            </w:tcBorders>
            <w:vAlign w:val="center"/>
          </w:tcPr>
          <w:p w14:paraId="51620BEB" w14:textId="77777777" w:rsidR="00671497" w:rsidRDefault="00671497">
            <w:pPr>
              <w:spacing w:line="360" w:lineRule="auto"/>
              <w:jc w:val="center"/>
            </w:pPr>
            <w:r>
              <w:rPr>
                <w:rFonts w:hint="eastAsia"/>
              </w:rPr>
              <w:t>4</w:t>
            </w:r>
          </w:p>
        </w:tc>
        <w:tc>
          <w:tcPr>
            <w:tcW w:w="1559" w:type="dxa"/>
            <w:gridSpan w:val="2"/>
            <w:tcBorders>
              <w:bottom w:val="single" w:sz="4" w:space="0" w:color="auto"/>
            </w:tcBorders>
            <w:vAlign w:val="center"/>
          </w:tcPr>
          <w:p w14:paraId="39702351" w14:textId="77777777" w:rsidR="00671497" w:rsidRDefault="00671497" w:rsidP="00555599">
            <w:pPr>
              <w:spacing w:line="320" w:lineRule="exact"/>
              <w:jc w:val="center"/>
            </w:pPr>
            <w:r>
              <w:rPr>
                <w:rFonts w:hint="eastAsia"/>
              </w:rPr>
              <w:t>答辩</w:t>
            </w:r>
          </w:p>
        </w:tc>
        <w:tc>
          <w:tcPr>
            <w:tcW w:w="4892" w:type="dxa"/>
            <w:gridSpan w:val="4"/>
            <w:tcBorders>
              <w:bottom w:val="single" w:sz="4" w:space="0" w:color="auto"/>
            </w:tcBorders>
            <w:vAlign w:val="center"/>
          </w:tcPr>
          <w:p w14:paraId="1E07B850" w14:textId="77777777" w:rsidR="00671497" w:rsidRDefault="00671497">
            <w:pPr>
              <w:spacing w:line="320" w:lineRule="exact"/>
            </w:pPr>
            <w:r>
              <w:rPr>
                <w:rFonts w:hint="eastAsia"/>
              </w:rPr>
              <w:t>能正确回答指导教师所提出的问题。</w:t>
            </w:r>
          </w:p>
        </w:tc>
        <w:tc>
          <w:tcPr>
            <w:tcW w:w="744" w:type="dxa"/>
            <w:tcBorders>
              <w:bottom w:val="single" w:sz="4" w:space="0" w:color="auto"/>
            </w:tcBorders>
            <w:vAlign w:val="center"/>
          </w:tcPr>
          <w:p w14:paraId="29369F65" w14:textId="77777777" w:rsidR="00671497" w:rsidRDefault="00671497">
            <w:pPr>
              <w:spacing w:line="360" w:lineRule="auto"/>
              <w:jc w:val="center"/>
            </w:pPr>
            <w:r>
              <w:rPr>
                <w:rFonts w:hint="eastAsia"/>
              </w:rPr>
              <w:t>30</w:t>
            </w:r>
          </w:p>
        </w:tc>
        <w:tc>
          <w:tcPr>
            <w:tcW w:w="1042" w:type="dxa"/>
            <w:gridSpan w:val="2"/>
            <w:tcBorders>
              <w:bottom w:val="single" w:sz="4" w:space="0" w:color="auto"/>
            </w:tcBorders>
            <w:vAlign w:val="center"/>
          </w:tcPr>
          <w:p w14:paraId="2F8DA05D" w14:textId="77777777" w:rsidR="00671497" w:rsidRDefault="00671497">
            <w:pPr>
              <w:spacing w:line="360" w:lineRule="auto"/>
              <w:ind w:firstLine="480"/>
              <w:jc w:val="center"/>
            </w:pPr>
          </w:p>
        </w:tc>
      </w:tr>
      <w:tr w:rsidR="00671497" w14:paraId="2ABF6B3A" w14:textId="77777777" w:rsidTr="000D06BB">
        <w:trPr>
          <w:jc w:val="center"/>
        </w:trPr>
        <w:tc>
          <w:tcPr>
            <w:tcW w:w="783" w:type="dxa"/>
            <w:vAlign w:val="center"/>
          </w:tcPr>
          <w:p w14:paraId="2E934424" w14:textId="77777777" w:rsidR="00671497" w:rsidRDefault="00671497">
            <w:pPr>
              <w:spacing w:line="480" w:lineRule="auto"/>
              <w:ind w:firstLineChars="50" w:firstLine="105"/>
              <w:jc w:val="center"/>
            </w:pPr>
            <w:r>
              <w:rPr>
                <w:rFonts w:hint="eastAsia"/>
              </w:rPr>
              <w:t>总</w:t>
            </w:r>
            <w:r>
              <w:rPr>
                <w:rFonts w:hint="eastAsia"/>
              </w:rPr>
              <w:t xml:space="preserve"> </w:t>
            </w:r>
            <w:r>
              <w:rPr>
                <w:rFonts w:hint="eastAsia"/>
              </w:rPr>
              <w:t>分</w:t>
            </w:r>
          </w:p>
        </w:tc>
        <w:tc>
          <w:tcPr>
            <w:tcW w:w="8237" w:type="dxa"/>
            <w:gridSpan w:val="9"/>
          </w:tcPr>
          <w:p w14:paraId="62A9E4E7" w14:textId="77777777" w:rsidR="00671497" w:rsidRDefault="00671497">
            <w:pPr>
              <w:spacing w:line="320" w:lineRule="exact"/>
              <w:ind w:firstLine="480"/>
              <w:jc w:val="center"/>
            </w:pPr>
          </w:p>
        </w:tc>
      </w:tr>
      <w:tr w:rsidR="00671497" w14:paraId="460B4D03" w14:textId="77777777" w:rsidTr="000D06BB">
        <w:trPr>
          <w:gridAfter w:val="1"/>
          <w:wAfter w:w="7" w:type="dxa"/>
          <w:trHeight w:val="3044"/>
          <w:jc w:val="center"/>
        </w:trPr>
        <w:tc>
          <w:tcPr>
            <w:tcW w:w="9013" w:type="dxa"/>
            <w:gridSpan w:val="9"/>
          </w:tcPr>
          <w:p w14:paraId="0C816CD6" w14:textId="77777777" w:rsidR="00671497" w:rsidRDefault="00671497">
            <w:pPr>
              <w:spacing w:line="320" w:lineRule="exact"/>
            </w:pPr>
            <w:r>
              <w:rPr>
                <w:rFonts w:hint="eastAsia"/>
              </w:rPr>
              <w:t>评</w:t>
            </w:r>
            <w:r>
              <w:rPr>
                <w:rFonts w:hint="eastAsia"/>
              </w:rPr>
              <w:t xml:space="preserve">  </w:t>
            </w:r>
            <w:r>
              <w:rPr>
                <w:rFonts w:hint="eastAsia"/>
              </w:rPr>
              <w:t>语：</w:t>
            </w:r>
          </w:p>
          <w:p w14:paraId="5C38FC45" w14:textId="77777777" w:rsidR="00671497" w:rsidRDefault="00671497">
            <w:pPr>
              <w:spacing w:line="320" w:lineRule="exact"/>
              <w:ind w:firstLine="480"/>
            </w:pPr>
          </w:p>
          <w:p w14:paraId="1132DB8E" w14:textId="77777777" w:rsidR="00671497" w:rsidRDefault="00671497">
            <w:pPr>
              <w:spacing w:line="320" w:lineRule="exact"/>
              <w:ind w:firstLine="480"/>
            </w:pPr>
          </w:p>
          <w:p w14:paraId="671D8D0F" w14:textId="77777777" w:rsidR="00671497" w:rsidRDefault="00671497">
            <w:pPr>
              <w:spacing w:line="320" w:lineRule="exact"/>
              <w:ind w:firstLine="480"/>
            </w:pPr>
          </w:p>
          <w:p w14:paraId="73B9544F" w14:textId="77777777" w:rsidR="00671497" w:rsidRDefault="00671497">
            <w:pPr>
              <w:spacing w:line="320" w:lineRule="exact"/>
              <w:ind w:firstLine="480"/>
            </w:pPr>
          </w:p>
          <w:p w14:paraId="27E44F11" w14:textId="77777777" w:rsidR="00671497" w:rsidRDefault="00671497">
            <w:pPr>
              <w:spacing w:line="320" w:lineRule="exact"/>
              <w:ind w:firstLine="480"/>
            </w:pPr>
          </w:p>
          <w:p w14:paraId="7CB9F618" w14:textId="77777777" w:rsidR="00671497" w:rsidRDefault="00671497">
            <w:pPr>
              <w:spacing w:line="320" w:lineRule="exact"/>
              <w:ind w:firstLine="480"/>
            </w:pPr>
          </w:p>
          <w:p w14:paraId="0522FC65" w14:textId="77777777" w:rsidR="00671497" w:rsidRDefault="00671497">
            <w:pPr>
              <w:spacing w:line="320" w:lineRule="exact"/>
              <w:ind w:firstLine="480"/>
            </w:pPr>
          </w:p>
          <w:p w14:paraId="2A3963F8" w14:textId="77777777" w:rsidR="00671497" w:rsidRDefault="00671497">
            <w:pPr>
              <w:spacing w:line="320" w:lineRule="exact"/>
              <w:ind w:firstLine="480"/>
            </w:pPr>
          </w:p>
          <w:p w14:paraId="76BCDA30" w14:textId="77777777" w:rsidR="00671497" w:rsidRDefault="00671497">
            <w:pPr>
              <w:spacing w:line="320" w:lineRule="exact"/>
            </w:pPr>
          </w:p>
        </w:tc>
      </w:tr>
    </w:tbl>
    <w:p w14:paraId="3A964362" w14:textId="77777777" w:rsidR="00671497" w:rsidRDefault="00671497">
      <w:pPr>
        <w:spacing w:line="480" w:lineRule="auto"/>
      </w:pPr>
    </w:p>
    <w:p w14:paraId="31A3D188" w14:textId="360FC407" w:rsidR="00671497" w:rsidRDefault="00671497">
      <w:pPr>
        <w:spacing w:line="480" w:lineRule="auto"/>
        <w:rPr>
          <w:sz w:val="24"/>
        </w:rPr>
      </w:pPr>
      <w:r>
        <w:rPr>
          <w:rFonts w:hint="eastAsia"/>
          <w:sz w:val="24"/>
        </w:rPr>
        <w:t>指导教师：</w:t>
      </w:r>
      <w:r>
        <w:rPr>
          <w:rFonts w:hint="eastAsia"/>
          <w:sz w:val="24"/>
          <w:u w:val="single"/>
        </w:rPr>
        <w:t xml:space="preserve">   </w:t>
      </w:r>
      <w:r w:rsidR="00A173C6">
        <w:rPr>
          <w:rFonts w:hint="eastAsia"/>
          <w:sz w:val="24"/>
          <w:u w:val="single"/>
        </w:rPr>
        <w:t xml:space="preserve">       </w:t>
      </w:r>
      <w:proofErr w:type="gramStart"/>
      <w:r w:rsidR="00A173C6">
        <w:rPr>
          <w:rFonts w:hint="eastAsia"/>
          <w:sz w:val="24"/>
          <w:u w:val="single"/>
        </w:rPr>
        <w:t>丰洪才</w:t>
      </w:r>
      <w:proofErr w:type="gramEnd"/>
      <w:r w:rsidR="00A173C6">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u w:val="single"/>
        </w:rPr>
        <w:t xml:space="preserve">  </w:t>
      </w:r>
      <w:r w:rsidR="00A173C6">
        <w:rPr>
          <w:rFonts w:hint="eastAsia"/>
          <w:sz w:val="24"/>
          <w:u w:val="single"/>
        </w:rPr>
        <w:t>2025</w:t>
      </w:r>
      <w:r>
        <w:rPr>
          <w:rFonts w:hint="eastAsia"/>
          <w:sz w:val="24"/>
          <w:u w:val="single"/>
        </w:rPr>
        <w:t xml:space="preserve">  </w:t>
      </w:r>
      <w:r>
        <w:rPr>
          <w:rFonts w:hint="eastAsia"/>
          <w:sz w:val="24"/>
        </w:rPr>
        <w:t xml:space="preserve"> </w:t>
      </w:r>
      <w:r>
        <w:rPr>
          <w:rFonts w:hint="eastAsia"/>
          <w:sz w:val="24"/>
        </w:rPr>
        <w:t>年</w:t>
      </w:r>
      <w:r>
        <w:rPr>
          <w:rFonts w:hint="eastAsia"/>
          <w:sz w:val="24"/>
        </w:rPr>
        <w:t xml:space="preserve"> </w:t>
      </w:r>
      <w:r>
        <w:rPr>
          <w:rFonts w:hint="eastAsia"/>
          <w:sz w:val="24"/>
          <w:u w:val="single"/>
        </w:rPr>
        <w:t xml:space="preserve"> </w:t>
      </w:r>
      <w:r w:rsidR="00B73F70">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rPr>
        <w:t>月</w:t>
      </w:r>
      <w:r>
        <w:rPr>
          <w:rFonts w:hint="eastAsia"/>
          <w:sz w:val="24"/>
        </w:rPr>
        <w:t xml:space="preserve"> </w:t>
      </w:r>
      <w:r>
        <w:rPr>
          <w:rFonts w:hint="eastAsia"/>
          <w:sz w:val="24"/>
          <w:u w:val="single"/>
        </w:rPr>
        <w:t xml:space="preserve"> </w:t>
      </w:r>
      <w:r w:rsidR="00B73F70">
        <w:rPr>
          <w:rFonts w:hint="eastAsia"/>
          <w:sz w:val="24"/>
          <w:u w:val="single"/>
        </w:rPr>
        <w:t xml:space="preserve"> </w:t>
      </w:r>
      <w:r>
        <w:rPr>
          <w:rFonts w:hint="eastAsia"/>
          <w:sz w:val="24"/>
        </w:rPr>
        <w:t xml:space="preserve"> </w:t>
      </w:r>
      <w:r>
        <w:rPr>
          <w:rFonts w:hint="eastAsia"/>
          <w:sz w:val="24"/>
        </w:rPr>
        <w:t>日</w:t>
      </w:r>
    </w:p>
    <w:p w14:paraId="74AA1A75" w14:textId="77777777" w:rsidR="00671497" w:rsidRDefault="00671497"/>
    <w:p w14:paraId="3CC5E25B" w14:textId="77777777" w:rsidR="00671497" w:rsidRDefault="00671497"/>
    <w:p w14:paraId="0E898D9C" w14:textId="77777777" w:rsidR="003C04FB" w:rsidRDefault="003C04FB"/>
    <w:p w14:paraId="4E0A5743" w14:textId="77777777" w:rsidR="00671497" w:rsidRDefault="00671497">
      <w:pPr>
        <w:widowControl/>
        <w:snapToGrid w:val="0"/>
        <w:spacing w:beforeLines="100" w:before="312" w:afterLines="100" w:after="312"/>
        <w:jc w:val="left"/>
        <w:rPr>
          <w:rStyle w:val="10"/>
          <w:sz w:val="30"/>
          <w:szCs w:val="30"/>
        </w:rPr>
      </w:pPr>
      <w:bookmarkStart w:id="11" w:name="_Toc162062723"/>
      <w:bookmarkStart w:id="12" w:name="_Toc162063146"/>
      <w:bookmarkStart w:id="13" w:name="_Toc162065649"/>
      <w:bookmarkStart w:id="14" w:name="_Toc162065712"/>
      <w:r>
        <w:rPr>
          <w:rStyle w:val="10"/>
          <w:rFonts w:hint="eastAsia"/>
          <w:sz w:val="30"/>
          <w:szCs w:val="30"/>
        </w:rPr>
        <w:lastRenderedPageBreak/>
        <w:t>1.需求</w:t>
      </w:r>
      <w:bookmarkEnd w:id="11"/>
      <w:bookmarkEnd w:id="12"/>
      <w:bookmarkEnd w:id="13"/>
      <w:bookmarkEnd w:id="14"/>
      <w:r>
        <w:rPr>
          <w:rStyle w:val="10"/>
          <w:rFonts w:hint="eastAsia"/>
          <w:sz w:val="30"/>
          <w:szCs w:val="30"/>
        </w:rPr>
        <w:t>分析</w:t>
      </w:r>
    </w:p>
    <w:p w14:paraId="363EE067" w14:textId="77777777" w:rsidR="0077225E" w:rsidRDefault="0077225E" w:rsidP="0077225E">
      <w:pPr>
        <w:pStyle w:val="a8"/>
        <w:spacing w:before="0" w:beforeAutospacing="0" w:after="0" w:afterAutospacing="0" w:line="400" w:lineRule="exact"/>
        <w:ind w:firstLine="420"/>
        <w:jc w:val="both"/>
        <w:rPr>
          <w:rFonts w:ascii="Times New Roman" w:hAnsi="Times New Roman" w:cs="Times New Roman"/>
          <w:color w:val="000000"/>
        </w:rPr>
      </w:pPr>
      <w:r>
        <w:rPr>
          <w:rFonts w:ascii="Times New Roman" w:hAnsi="Times New Roman" w:cs="Times New Roman" w:hint="eastAsia"/>
          <w:color w:val="000000"/>
        </w:rPr>
        <w:t>编写程序，输入若干个学生信息：</w:t>
      </w:r>
    </w:p>
    <w:p w14:paraId="2533AA62" w14:textId="5368A09F" w:rsidR="0077225E" w:rsidRDefault="0077225E" w:rsidP="0077225E">
      <w:pPr>
        <w:pStyle w:val="a8"/>
        <w:spacing w:before="0" w:beforeAutospacing="0" w:after="0" w:afterAutospacing="0" w:line="400" w:lineRule="exact"/>
        <w:ind w:left="480"/>
        <w:jc w:val="both"/>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1</w:t>
      </w:r>
      <w:r>
        <w:rPr>
          <w:rFonts w:ascii="Times New Roman" w:hAnsi="Times New Roman" w:cs="Times New Roman" w:hint="eastAsia"/>
          <w:color w:val="000000"/>
        </w:rPr>
        <w:t>）基本信息</w:t>
      </w:r>
    </w:p>
    <w:p w14:paraId="4A1C38B5" w14:textId="3456512A" w:rsidR="0077225E" w:rsidRDefault="0077225E" w:rsidP="0077225E">
      <w:pPr>
        <w:pStyle w:val="a8"/>
        <w:spacing w:before="0" w:beforeAutospacing="0" w:after="0" w:afterAutospacing="0" w:line="400" w:lineRule="exact"/>
        <w:ind w:left="780"/>
        <w:jc w:val="both"/>
        <w:rPr>
          <w:rFonts w:ascii="Times New Roman" w:hAnsi="Times New Roman" w:cs="Times New Roman"/>
          <w:color w:val="000000"/>
        </w:rPr>
      </w:pPr>
      <w:r>
        <w:rPr>
          <w:rFonts w:ascii="Times New Roman" w:hAnsi="Times New Roman" w:cs="Times New Roman" w:hint="eastAsia"/>
          <w:color w:val="000000"/>
        </w:rPr>
        <w:t>学号（</w:t>
      </w:r>
      <w:r>
        <w:rPr>
          <w:rFonts w:ascii="Times New Roman" w:hAnsi="Times New Roman" w:cs="Times New Roman" w:hint="eastAsia"/>
          <w:color w:val="000000"/>
        </w:rPr>
        <w:t>id</w:t>
      </w:r>
      <w:r>
        <w:rPr>
          <w:rFonts w:ascii="Times New Roman" w:hAnsi="Times New Roman" w:cs="Times New Roman" w:hint="eastAsia"/>
          <w:color w:val="000000"/>
        </w:rPr>
        <w:t>）、姓名（</w:t>
      </w:r>
      <w:r>
        <w:rPr>
          <w:rFonts w:ascii="Times New Roman" w:hAnsi="Times New Roman" w:cs="Times New Roman" w:hint="eastAsia"/>
          <w:color w:val="000000"/>
        </w:rPr>
        <w:t>name</w:t>
      </w:r>
      <w:r>
        <w:rPr>
          <w:rFonts w:ascii="Times New Roman" w:hAnsi="Times New Roman" w:cs="Times New Roman" w:hint="eastAsia"/>
          <w:color w:val="000000"/>
        </w:rPr>
        <w:t>）、年龄（</w:t>
      </w:r>
      <w:r w:rsidRPr="004474EB">
        <w:rPr>
          <w:rFonts w:ascii="Times New Roman" w:hAnsi="Times New Roman" w:cs="Times New Roman"/>
          <w:color w:val="000000"/>
        </w:rPr>
        <w:t>age</w:t>
      </w:r>
      <w:r>
        <w:rPr>
          <w:rFonts w:ascii="Times New Roman" w:hAnsi="Times New Roman" w:cs="Times New Roman" w:hint="eastAsia"/>
          <w:color w:val="000000"/>
        </w:rPr>
        <w:t>）、籍贯（</w:t>
      </w:r>
      <w:r w:rsidRPr="009253F7">
        <w:rPr>
          <w:rFonts w:ascii="Times New Roman" w:hAnsi="Times New Roman" w:cs="Times New Roman"/>
          <w:color w:val="000000"/>
        </w:rPr>
        <w:t>native place</w:t>
      </w:r>
      <w:r>
        <w:rPr>
          <w:rFonts w:ascii="Times New Roman" w:hAnsi="Times New Roman" w:cs="Times New Roman" w:hint="eastAsia"/>
          <w:color w:val="000000"/>
        </w:rPr>
        <w:t>）</w:t>
      </w:r>
    </w:p>
    <w:p w14:paraId="37B8600E" w14:textId="351BCA7C" w:rsidR="0077225E" w:rsidRDefault="0077225E" w:rsidP="0077225E">
      <w:pPr>
        <w:pStyle w:val="a8"/>
        <w:spacing w:before="0" w:beforeAutospacing="0" w:after="0" w:afterAutospacing="0" w:line="400" w:lineRule="exact"/>
        <w:ind w:left="480"/>
        <w:jc w:val="both"/>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2</w:t>
      </w:r>
      <w:r>
        <w:rPr>
          <w:rFonts w:ascii="Times New Roman" w:hAnsi="Times New Roman" w:cs="Times New Roman" w:hint="eastAsia"/>
          <w:color w:val="000000"/>
        </w:rPr>
        <w:t>）自选信息（至少二选一）</w:t>
      </w:r>
    </w:p>
    <w:p w14:paraId="3749CCEE" w14:textId="77777777" w:rsidR="0077225E" w:rsidRDefault="0077225E" w:rsidP="0077225E">
      <w:pPr>
        <w:pStyle w:val="a8"/>
        <w:spacing w:before="0" w:beforeAutospacing="0" w:after="0" w:afterAutospacing="0" w:line="400" w:lineRule="exact"/>
        <w:ind w:left="480"/>
        <w:jc w:val="both"/>
        <w:rPr>
          <w:rFonts w:ascii="Times New Roman" w:hAnsi="Times New Roman" w:cs="Times New Roman"/>
          <w:color w:val="000000"/>
        </w:rPr>
      </w:pPr>
      <w:r>
        <w:rPr>
          <w:rFonts w:ascii="Times New Roman" w:hAnsi="Times New Roman" w:cs="Times New Roman"/>
          <w:color w:val="000000"/>
        </w:rPr>
        <w:tab/>
      </w:r>
      <w:r>
        <w:rPr>
          <w:rFonts w:ascii="Times New Roman" w:hAnsi="Times New Roman" w:cs="Times New Roman" w:hint="eastAsia"/>
          <w:color w:val="000000"/>
        </w:rPr>
        <w:t>身高（</w:t>
      </w:r>
      <w:r>
        <w:rPr>
          <w:rFonts w:ascii="Times New Roman" w:hAnsi="Times New Roman" w:cs="Times New Roman" w:hint="eastAsia"/>
          <w:color w:val="000000"/>
        </w:rPr>
        <w:t>high</w:t>
      </w:r>
      <w:r>
        <w:rPr>
          <w:rFonts w:ascii="Times New Roman" w:hAnsi="Times New Roman" w:cs="Times New Roman" w:hint="eastAsia"/>
          <w:color w:val="000000"/>
        </w:rPr>
        <w:t>）、体重（</w:t>
      </w:r>
      <w:r>
        <w:rPr>
          <w:rFonts w:ascii="Times New Roman" w:hAnsi="Times New Roman" w:cs="Times New Roman" w:hint="eastAsia"/>
          <w:color w:val="000000"/>
        </w:rPr>
        <w:t>weight</w:t>
      </w:r>
      <w:r>
        <w:rPr>
          <w:rFonts w:ascii="Times New Roman" w:hAnsi="Times New Roman" w:cs="Times New Roman" w:hint="eastAsia"/>
          <w:color w:val="000000"/>
        </w:rPr>
        <w:t>）</w:t>
      </w:r>
    </w:p>
    <w:p w14:paraId="1C96593E" w14:textId="736617A9" w:rsidR="0077225E" w:rsidRPr="001332B3" w:rsidRDefault="001332B3" w:rsidP="0077225E">
      <w:pPr>
        <w:widowControl/>
        <w:snapToGrid w:val="0"/>
        <w:spacing w:line="360" w:lineRule="auto"/>
        <w:ind w:firstLine="420"/>
        <w:jc w:val="left"/>
        <w:rPr>
          <w:color w:val="000000" w:themeColor="text1"/>
        </w:rPr>
      </w:pPr>
      <w:r w:rsidRPr="001332B3">
        <w:rPr>
          <w:rFonts w:hint="eastAsia"/>
          <w:color w:val="000000" w:themeColor="text1"/>
        </w:rPr>
        <w:t>选择身高</w:t>
      </w:r>
    </w:p>
    <w:p w14:paraId="2547AA1E" w14:textId="3FA5E0B3" w:rsidR="0077225E" w:rsidRDefault="0077225E" w:rsidP="0077225E">
      <w:pPr>
        <w:pStyle w:val="a8"/>
        <w:spacing w:before="0" w:beforeAutospacing="0" w:after="0" w:afterAutospacing="0" w:line="400" w:lineRule="exact"/>
        <w:ind w:left="480"/>
        <w:jc w:val="both"/>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3</w:t>
      </w:r>
      <w:r>
        <w:rPr>
          <w:rFonts w:ascii="Times New Roman" w:hAnsi="Times New Roman" w:cs="Times New Roman" w:hint="eastAsia"/>
          <w:color w:val="000000"/>
        </w:rPr>
        <w:t>）电话号码（至少二选一）</w:t>
      </w:r>
    </w:p>
    <w:p w14:paraId="49560AB4" w14:textId="77777777" w:rsidR="0077225E" w:rsidRDefault="0077225E" w:rsidP="0077225E">
      <w:pPr>
        <w:pStyle w:val="a8"/>
        <w:spacing w:before="0" w:beforeAutospacing="0" w:after="0" w:afterAutospacing="0" w:line="400" w:lineRule="exact"/>
        <w:ind w:left="480"/>
        <w:jc w:val="both"/>
        <w:rPr>
          <w:rFonts w:ascii="Times New Roman" w:hAnsi="Times New Roman" w:cs="Times New Roman"/>
          <w:color w:val="000000"/>
        </w:rPr>
      </w:pPr>
      <w:r>
        <w:rPr>
          <w:rFonts w:ascii="Times New Roman" w:hAnsi="Times New Roman" w:cs="Times New Roman" w:hint="eastAsia"/>
          <w:color w:val="000000"/>
        </w:rPr>
        <w:t xml:space="preserve">   </w:t>
      </w:r>
      <w:r>
        <w:rPr>
          <w:rFonts w:ascii="Times New Roman" w:hAnsi="Times New Roman" w:cs="Times New Roman" w:hint="eastAsia"/>
          <w:color w:val="000000"/>
        </w:rPr>
        <w:t>固定电话（</w:t>
      </w:r>
      <w:r w:rsidRPr="009253F7">
        <w:rPr>
          <w:rFonts w:ascii="Times New Roman" w:hAnsi="Times New Roman" w:cs="Times New Roman"/>
          <w:color w:val="000000"/>
        </w:rPr>
        <w:t>landline</w:t>
      </w:r>
      <w:r>
        <w:rPr>
          <w:rFonts w:ascii="Times New Roman" w:hAnsi="Times New Roman" w:cs="Times New Roman" w:hint="eastAsia"/>
          <w:color w:val="000000"/>
        </w:rPr>
        <w:t>）、移动电话（</w:t>
      </w:r>
      <w:r w:rsidRPr="009253F7">
        <w:rPr>
          <w:rFonts w:ascii="Times New Roman" w:hAnsi="Times New Roman" w:cs="Times New Roman"/>
          <w:color w:val="000000"/>
        </w:rPr>
        <w:t>mobile phone</w:t>
      </w:r>
      <w:r>
        <w:rPr>
          <w:rFonts w:ascii="Times New Roman" w:hAnsi="Times New Roman" w:cs="Times New Roman" w:hint="eastAsia"/>
          <w:color w:val="000000"/>
        </w:rPr>
        <w:t>）</w:t>
      </w:r>
    </w:p>
    <w:p w14:paraId="743EBA3F" w14:textId="118CC761" w:rsidR="0077225E" w:rsidRPr="001332B3" w:rsidRDefault="001332B3" w:rsidP="0077225E">
      <w:pPr>
        <w:widowControl/>
        <w:snapToGrid w:val="0"/>
        <w:spacing w:line="360" w:lineRule="auto"/>
        <w:ind w:firstLine="420"/>
        <w:jc w:val="left"/>
        <w:rPr>
          <w:color w:val="000000" w:themeColor="text1"/>
        </w:rPr>
      </w:pPr>
      <w:r w:rsidRPr="001332B3">
        <w:rPr>
          <w:rFonts w:hint="eastAsia"/>
          <w:color w:val="000000" w:themeColor="text1"/>
        </w:rPr>
        <w:t>选择固定电话</w:t>
      </w:r>
      <w:r w:rsidRPr="001332B3">
        <w:rPr>
          <w:color w:val="000000" w:themeColor="text1"/>
        </w:rPr>
        <w:t xml:space="preserve"> </w:t>
      </w:r>
    </w:p>
    <w:p w14:paraId="3C57760E" w14:textId="04D04074" w:rsidR="0077225E" w:rsidRDefault="0077225E" w:rsidP="0077225E">
      <w:pPr>
        <w:pStyle w:val="a8"/>
        <w:spacing w:before="0" w:beforeAutospacing="0" w:after="0" w:afterAutospacing="0" w:line="400" w:lineRule="exact"/>
        <w:ind w:left="480"/>
        <w:jc w:val="both"/>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4</w:t>
      </w:r>
      <w:r>
        <w:rPr>
          <w:rFonts w:ascii="Times New Roman" w:hAnsi="Times New Roman" w:cs="Times New Roman" w:hint="eastAsia"/>
          <w:color w:val="000000"/>
        </w:rPr>
        <w:t>）使用单链表存储结构</w:t>
      </w:r>
      <w:r w:rsidRPr="00B73F70">
        <w:rPr>
          <w:rFonts w:ascii="Times New Roman" w:hAnsi="Times New Roman" w:cs="Times New Roman" w:hint="eastAsia"/>
          <w:color w:val="000000"/>
        </w:rPr>
        <w:t>，并实现相关程序</w:t>
      </w:r>
      <w:r>
        <w:rPr>
          <w:rFonts w:ascii="Times New Roman" w:hAnsi="Times New Roman" w:cs="Times New Roman" w:hint="eastAsia"/>
          <w:color w:val="000000"/>
        </w:rPr>
        <w:t>；</w:t>
      </w:r>
    </w:p>
    <w:p w14:paraId="04E57203" w14:textId="32658669" w:rsidR="0077225E" w:rsidRPr="00746591" w:rsidRDefault="0077225E" w:rsidP="0077225E">
      <w:pPr>
        <w:pStyle w:val="a8"/>
        <w:spacing w:before="0" w:beforeAutospacing="0" w:after="0" w:afterAutospacing="0" w:line="400" w:lineRule="exact"/>
        <w:ind w:left="480"/>
        <w:jc w:val="both"/>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5</w:t>
      </w:r>
      <w:r>
        <w:rPr>
          <w:rFonts w:ascii="Times New Roman" w:hAnsi="Times New Roman" w:cs="Times New Roman" w:hint="eastAsia"/>
          <w:color w:val="000000"/>
        </w:rPr>
        <w:t>）编写一个通讯录管理系统，要求能够实现对学生信息的增加（</w:t>
      </w:r>
      <w:r>
        <w:rPr>
          <w:rFonts w:ascii="Times New Roman" w:hAnsi="Times New Roman" w:cs="Times New Roman" w:hint="eastAsia"/>
          <w:color w:val="000000"/>
        </w:rPr>
        <w:t>add</w:t>
      </w:r>
      <w:r>
        <w:rPr>
          <w:rFonts w:ascii="Times New Roman" w:hAnsi="Times New Roman" w:cs="Times New Roman" w:hint="eastAsia"/>
          <w:color w:val="000000"/>
        </w:rPr>
        <w:t>）（含插入</w:t>
      </w:r>
      <w:r>
        <w:rPr>
          <w:rFonts w:ascii="Times New Roman" w:hAnsi="Times New Roman" w:cs="Times New Roman" w:hint="eastAsia"/>
          <w:color w:val="000000"/>
        </w:rPr>
        <w:t>insert</w:t>
      </w:r>
      <w:r>
        <w:rPr>
          <w:rFonts w:ascii="Times New Roman" w:hAnsi="Times New Roman" w:cs="Times New Roman" w:hint="eastAsia"/>
          <w:color w:val="000000"/>
        </w:rPr>
        <w:t>）、删除（</w:t>
      </w:r>
      <w:r>
        <w:rPr>
          <w:rFonts w:ascii="Times New Roman" w:hAnsi="Times New Roman" w:cs="Times New Roman" w:hint="eastAsia"/>
          <w:color w:val="000000"/>
        </w:rPr>
        <w:t>delete</w:t>
      </w:r>
      <w:r>
        <w:rPr>
          <w:rFonts w:ascii="Times New Roman" w:hAnsi="Times New Roman" w:cs="Times New Roman" w:hint="eastAsia"/>
          <w:color w:val="000000"/>
        </w:rPr>
        <w:t>）、查询（</w:t>
      </w:r>
      <w:r w:rsidRPr="009253F7">
        <w:rPr>
          <w:rFonts w:ascii="Times New Roman" w:hAnsi="Times New Roman" w:cs="Times New Roman"/>
          <w:color w:val="000000"/>
        </w:rPr>
        <w:t>query</w:t>
      </w:r>
      <w:r>
        <w:rPr>
          <w:rFonts w:ascii="Times New Roman" w:hAnsi="Times New Roman" w:cs="Times New Roman" w:hint="eastAsia"/>
          <w:color w:val="000000"/>
        </w:rPr>
        <w:t>）、修改（</w:t>
      </w:r>
      <w:r>
        <w:rPr>
          <w:rFonts w:ascii="Times New Roman" w:hAnsi="Times New Roman" w:cs="Times New Roman" w:hint="eastAsia"/>
          <w:color w:val="000000"/>
        </w:rPr>
        <w:t>modify</w:t>
      </w:r>
      <w:r>
        <w:rPr>
          <w:rFonts w:ascii="Times New Roman" w:hAnsi="Times New Roman" w:cs="Times New Roman" w:hint="eastAsia"/>
          <w:color w:val="000000"/>
        </w:rPr>
        <w:t>）、输出（</w:t>
      </w:r>
      <w:r>
        <w:rPr>
          <w:rFonts w:ascii="Times New Roman" w:hAnsi="Times New Roman" w:cs="Times New Roman" w:hint="eastAsia"/>
          <w:color w:val="000000"/>
        </w:rPr>
        <w:t>display</w:t>
      </w:r>
      <w:r>
        <w:rPr>
          <w:rFonts w:ascii="Times New Roman" w:hAnsi="Times New Roman" w:cs="Times New Roman" w:hint="eastAsia"/>
          <w:color w:val="000000"/>
        </w:rPr>
        <w:t>）等功能。</w:t>
      </w:r>
    </w:p>
    <w:p w14:paraId="640AD2D9" w14:textId="5F9BDB2E" w:rsidR="00917E3F" w:rsidRPr="00A173C6" w:rsidRDefault="00671497" w:rsidP="00A173C6">
      <w:pPr>
        <w:ind w:right="560"/>
        <w:rPr>
          <w:rFonts w:ascii="黑体" w:eastAsia="黑体"/>
          <w:bCs/>
          <w:kern w:val="36"/>
          <w:sz w:val="30"/>
          <w:szCs w:val="30"/>
        </w:rPr>
      </w:pPr>
      <w:bookmarkStart w:id="15" w:name="_Toc162062724"/>
      <w:bookmarkStart w:id="16" w:name="_Toc162063147"/>
      <w:bookmarkStart w:id="17" w:name="_Toc162065650"/>
      <w:bookmarkStart w:id="18" w:name="_Toc162065713"/>
      <w:r>
        <w:rPr>
          <w:rStyle w:val="10"/>
          <w:rFonts w:hint="eastAsia"/>
          <w:sz w:val="30"/>
          <w:szCs w:val="30"/>
        </w:rPr>
        <w:t>2.概要设计</w:t>
      </w:r>
      <w:bookmarkEnd w:id="15"/>
      <w:bookmarkEnd w:id="16"/>
      <w:bookmarkEnd w:id="17"/>
      <w:bookmarkEnd w:id="18"/>
    </w:p>
    <w:p w14:paraId="76146B83" w14:textId="1857628B" w:rsidR="00A173C6" w:rsidRPr="00FE414A" w:rsidRDefault="00A173C6" w:rsidP="00A173C6">
      <w:pPr>
        <w:pStyle w:val="a8"/>
        <w:spacing w:before="0" w:beforeAutospacing="0" w:after="0" w:afterAutospacing="0"/>
        <w:ind w:firstLine="420"/>
        <w:jc w:val="both"/>
        <w:rPr>
          <w:rFonts w:ascii="Times New Roman" w:hAnsi="Times New Roman" w:cs="Times New Roman"/>
          <w:color w:val="000000"/>
        </w:rPr>
      </w:pPr>
      <w:r w:rsidRPr="00FE414A">
        <w:rPr>
          <w:rFonts w:ascii="Times New Roman" w:hAnsi="Times New Roman" w:cs="Times New Roman" w:hint="eastAsia"/>
          <w:color w:val="000000"/>
        </w:rPr>
        <w:t>1</w:t>
      </w:r>
      <w:r w:rsidRPr="00FE414A">
        <w:rPr>
          <w:rFonts w:ascii="Times New Roman" w:hAnsi="Times New Roman" w:cs="Times New Roman" w:hint="eastAsia"/>
          <w:color w:val="000000"/>
        </w:rPr>
        <w:t>、编辑模块：包括</w:t>
      </w:r>
      <w:bookmarkStart w:id="19" w:name="OLE_LINK37"/>
      <w:r w:rsidR="0077225E">
        <w:rPr>
          <w:rFonts w:ascii="Times New Roman" w:hAnsi="Times New Roman" w:cs="Times New Roman" w:hint="eastAsia"/>
          <w:color w:val="000000"/>
        </w:rPr>
        <w:t>增加</w:t>
      </w:r>
      <w:r w:rsidRPr="00FE414A">
        <w:rPr>
          <w:rFonts w:ascii="Times New Roman" w:hAnsi="Times New Roman" w:cs="Times New Roman" w:hint="eastAsia"/>
          <w:color w:val="000000"/>
        </w:rPr>
        <w:t>记录</w:t>
      </w:r>
      <w:bookmarkEnd w:id="19"/>
      <w:r w:rsidRPr="00FE414A">
        <w:rPr>
          <w:rFonts w:ascii="Times New Roman" w:hAnsi="Times New Roman" w:cs="Times New Roman" w:hint="eastAsia"/>
          <w:color w:val="000000"/>
        </w:rPr>
        <w:t>、</w:t>
      </w:r>
      <w:r w:rsidR="0077225E">
        <w:rPr>
          <w:rFonts w:ascii="Times New Roman" w:hAnsi="Times New Roman" w:cs="Times New Roman" w:hint="eastAsia"/>
          <w:color w:val="000000"/>
        </w:rPr>
        <w:t>插入</w:t>
      </w:r>
      <w:r w:rsidR="0077225E" w:rsidRPr="00FE414A">
        <w:rPr>
          <w:rFonts w:ascii="Times New Roman" w:hAnsi="Times New Roman" w:cs="Times New Roman" w:hint="eastAsia"/>
          <w:color w:val="000000"/>
        </w:rPr>
        <w:t>记录</w:t>
      </w:r>
      <w:r w:rsidR="0077225E">
        <w:rPr>
          <w:rFonts w:ascii="Times New Roman" w:hAnsi="Times New Roman" w:cs="Times New Roman" w:hint="eastAsia"/>
          <w:color w:val="000000"/>
        </w:rPr>
        <w:t>、</w:t>
      </w:r>
      <w:r w:rsidRPr="00FE414A">
        <w:rPr>
          <w:rFonts w:ascii="Times New Roman" w:hAnsi="Times New Roman" w:cs="Times New Roman" w:hint="eastAsia"/>
          <w:color w:val="000000"/>
        </w:rPr>
        <w:t>查询记录、修改记录、</w:t>
      </w:r>
      <w:r w:rsidR="0077225E">
        <w:rPr>
          <w:rFonts w:ascii="Times New Roman" w:hAnsi="Times New Roman" w:cs="Times New Roman" w:hint="eastAsia"/>
          <w:color w:val="000000"/>
        </w:rPr>
        <w:t>删除</w:t>
      </w:r>
      <w:r w:rsidRPr="00FE414A">
        <w:rPr>
          <w:rFonts w:ascii="Times New Roman" w:hAnsi="Times New Roman" w:cs="Times New Roman" w:hint="eastAsia"/>
          <w:color w:val="000000"/>
        </w:rPr>
        <w:t>记录等。</w:t>
      </w:r>
    </w:p>
    <w:p w14:paraId="086D672C" w14:textId="706A5BF8" w:rsidR="00A173C6" w:rsidRDefault="00A173C6" w:rsidP="00A173C6">
      <w:pPr>
        <w:pStyle w:val="a8"/>
        <w:spacing w:before="0" w:beforeAutospacing="0" w:after="0" w:afterAutospacing="0"/>
        <w:ind w:firstLine="420"/>
        <w:jc w:val="both"/>
        <w:rPr>
          <w:rFonts w:ascii="Times New Roman" w:hAnsi="Times New Roman" w:cs="Times New Roman"/>
          <w:color w:val="000000"/>
        </w:rPr>
      </w:pPr>
      <w:r w:rsidRPr="00FE414A">
        <w:rPr>
          <w:rFonts w:ascii="Times New Roman" w:hAnsi="Times New Roman" w:cs="Times New Roman" w:hint="eastAsia"/>
          <w:color w:val="000000"/>
        </w:rPr>
        <w:t>2</w:t>
      </w:r>
      <w:r w:rsidRPr="00FE414A">
        <w:rPr>
          <w:rFonts w:ascii="Times New Roman" w:hAnsi="Times New Roman" w:cs="Times New Roman" w:hint="eastAsia"/>
          <w:color w:val="000000"/>
        </w:rPr>
        <w:t>、显示输出模块：包括显示全部记录、按</w:t>
      </w:r>
      <w:r>
        <w:rPr>
          <w:rFonts w:ascii="Times New Roman" w:hAnsi="Times New Roman" w:cs="Times New Roman" w:hint="eastAsia"/>
          <w:color w:val="000000"/>
        </w:rPr>
        <w:t>学</w:t>
      </w:r>
      <w:r w:rsidRPr="00FE414A">
        <w:rPr>
          <w:rFonts w:ascii="Times New Roman" w:hAnsi="Times New Roman" w:cs="Times New Roman" w:hint="eastAsia"/>
          <w:color w:val="000000"/>
        </w:rPr>
        <w:t>号显示记录。</w:t>
      </w:r>
    </w:p>
    <w:p w14:paraId="0E47C094" w14:textId="0C00DFFC" w:rsidR="00917E3F" w:rsidRPr="00A173C6" w:rsidRDefault="0077225E" w:rsidP="002774F7">
      <w:pPr>
        <w:pStyle w:val="a8"/>
        <w:spacing w:before="0" w:beforeAutospacing="0" w:after="0" w:afterAutospacing="0" w:line="360" w:lineRule="auto"/>
        <w:ind w:firstLineChars="150" w:firstLine="360"/>
        <w:rPr>
          <w:rFonts w:hint="eastAsia"/>
        </w:rPr>
      </w:pPr>
      <w:r>
        <w:rPr>
          <w:rFonts w:ascii="Times New Roman" w:hAnsi="Times New Roman" w:cs="Times New Roman"/>
          <w:noProof/>
          <w:color w:val="000000"/>
        </w:rPr>
        <mc:AlternateContent>
          <mc:Choice Requires="wpg">
            <w:drawing>
              <wp:anchor distT="0" distB="0" distL="114300" distR="114300" simplePos="0" relativeHeight="251659264" behindDoc="0" locked="0" layoutInCell="1" allowOverlap="1" wp14:anchorId="0FF08E4D" wp14:editId="1B42655F">
                <wp:simplePos x="0" y="0"/>
                <wp:positionH relativeFrom="column">
                  <wp:posOffset>123825</wp:posOffset>
                </wp:positionH>
                <wp:positionV relativeFrom="paragraph">
                  <wp:posOffset>99695</wp:posOffset>
                </wp:positionV>
                <wp:extent cx="5423031" cy="3000374"/>
                <wp:effectExtent l="0" t="0" r="25400" b="10160"/>
                <wp:wrapNone/>
                <wp:docPr id="2092086678" name="组合 32"/>
                <wp:cNvGraphicFramePr/>
                <a:graphic xmlns:a="http://schemas.openxmlformats.org/drawingml/2006/main">
                  <a:graphicData uri="http://schemas.microsoft.com/office/word/2010/wordprocessingGroup">
                    <wpg:wgp>
                      <wpg:cNvGrpSpPr/>
                      <wpg:grpSpPr>
                        <a:xfrm>
                          <a:off x="0" y="0"/>
                          <a:ext cx="5423031" cy="3000374"/>
                          <a:chOff x="0" y="0"/>
                          <a:chExt cx="5423031" cy="2446672"/>
                        </a:xfrm>
                      </wpg:grpSpPr>
                      <wps:wsp>
                        <wps:cNvPr id="667870827" name="直接连接符 667870827"/>
                        <wps:cNvCnPr/>
                        <wps:spPr>
                          <a:xfrm>
                            <a:off x="180975" y="1152525"/>
                            <a:ext cx="1876568" cy="682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03962169" name="直接连接符 703962169"/>
                        <wps:cNvCnPr/>
                        <wps:spPr>
                          <a:xfrm>
                            <a:off x="1104900" y="1066800"/>
                            <a:ext cx="0" cy="18260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09672576" name="直接连接符 1309672576"/>
                        <wps:cNvCnPr/>
                        <wps:spPr>
                          <a:xfrm>
                            <a:off x="647700" y="1162050"/>
                            <a:ext cx="0" cy="10718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2853976" name="直接连接符 472853976"/>
                        <wps:cNvCnPr/>
                        <wps:spPr>
                          <a:xfrm>
                            <a:off x="180975" y="1162050"/>
                            <a:ext cx="0" cy="10718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68528125" name="直接连接符 1768528125"/>
                        <wps:cNvCnPr/>
                        <wps:spPr>
                          <a:xfrm>
                            <a:off x="1571625" y="1162050"/>
                            <a:ext cx="0" cy="10718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83267006" name="直接连接符 583267006"/>
                        <wps:cNvCnPr/>
                        <wps:spPr>
                          <a:xfrm>
                            <a:off x="2047875" y="1152525"/>
                            <a:ext cx="0" cy="107183"/>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668091690" name="组合 9"/>
                        <wpg:cNvGrpSpPr/>
                        <wpg:grpSpPr>
                          <a:xfrm>
                            <a:off x="466725" y="0"/>
                            <a:ext cx="4956306" cy="1160424"/>
                            <a:chOff x="0" y="0"/>
                            <a:chExt cx="4956306" cy="1160424"/>
                          </a:xfrm>
                        </wpg:grpSpPr>
                        <wps:wsp>
                          <wps:cNvPr id="1004199930" name="文本框 1"/>
                          <wps:cNvSpPr txBox="1"/>
                          <wps:spPr>
                            <a:xfrm>
                              <a:off x="1009816" y="0"/>
                              <a:ext cx="2816352" cy="351130"/>
                            </a:xfrm>
                            <a:prstGeom prst="rect">
                              <a:avLst/>
                            </a:prstGeom>
                            <a:solidFill>
                              <a:schemeClr val="lt1"/>
                            </a:solidFill>
                            <a:ln w="6350">
                              <a:solidFill>
                                <a:prstClr val="black"/>
                              </a:solidFill>
                            </a:ln>
                          </wps:spPr>
                          <wps:txbx>
                            <w:txbxContent>
                              <w:p w14:paraId="478A7259" w14:textId="52A70B84" w:rsidR="00A173C6" w:rsidRDefault="0077225E" w:rsidP="00A173C6">
                                <w:pPr>
                                  <w:jc w:val="center"/>
                                </w:pPr>
                                <w:r>
                                  <w:rPr>
                                    <w:rFonts w:hint="eastAsia"/>
                                    <w:color w:val="000000"/>
                                  </w:rPr>
                                  <w:t>通讯录</w:t>
                                </w:r>
                                <w:r w:rsidR="00A173C6">
                                  <w:rPr>
                                    <w:rFonts w:hint="eastAsia"/>
                                    <w:color w:val="000000"/>
                                  </w:rPr>
                                  <w:t>管理系统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6721041" name="文本框 1"/>
                          <wps:cNvSpPr txBox="1"/>
                          <wps:spPr>
                            <a:xfrm>
                              <a:off x="0" y="715617"/>
                              <a:ext cx="1302106" cy="351130"/>
                            </a:xfrm>
                            <a:prstGeom prst="rect">
                              <a:avLst/>
                            </a:prstGeom>
                            <a:solidFill>
                              <a:schemeClr val="lt1"/>
                            </a:solidFill>
                            <a:ln w="6350">
                              <a:solidFill>
                                <a:prstClr val="black"/>
                              </a:solidFill>
                            </a:ln>
                          </wps:spPr>
                          <wps:txbx>
                            <w:txbxContent>
                              <w:p w14:paraId="48186A32" w14:textId="77777777" w:rsidR="00A173C6" w:rsidRDefault="00A173C6" w:rsidP="00A173C6">
                                <w:pPr>
                                  <w:jc w:val="center"/>
                                </w:pPr>
                                <w:r>
                                  <w:rPr>
                                    <w:rFonts w:hint="eastAsia"/>
                                    <w:color w:val="000000"/>
                                  </w:rPr>
                                  <w:t>编辑模块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9166152" name="文本框 1"/>
                          <wps:cNvSpPr txBox="1"/>
                          <wps:spPr>
                            <a:xfrm>
                              <a:off x="3654200" y="809294"/>
                              <a:ext cx="1302106" cy="351130"/>
                            </a:xfrm>
                            <a:prstGeom prst="rect">
                              <a:avLst/>
                            </a:prstGeom>
                            <a:solidFill>
                              <a:schemeClr val="lt1"/>
                            </a:solidFill>
                            <a:ln w="6350">
                              <a:solidFill>
                                <a:prstClr val="black"/>
                              </a:solidFill>
                            </a:ln>
                          </wps:spPr>
                          <wps:txbx>
                            <w:txbxContent>
                              <w:p w14:paraId="30B9E9D6" w14:textId="39580B5D" w:rsidR="00A173C6" w:rsidRDefault="00A173C6" w:rsidP="00A173C6">
                                <w:pPr>
                                  <w:jc w:val="center"/>
                                </w:pPr>
                                <w:r>
                                  <w:rPr>
                                    <w:rFonts w:hint="eastAsia"/>
                                    <w:color w:val="000000"/>
                                  </w:rPr>
                                  <w:t>显示</w:t>
                                </w:r>
                                <w:r w:rsidR="00BA699B">
                                  <w:rPr>
                                    <w:rFonts w:hint="eastAsia"/>
                                    <w:color w:val="000000"/>
                                  </w:rPr>
                                  <w:t>通讯录记录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1336126" name="直接连接符 2"/>
                          <wps:cNvCnPr/>
                          <wps:spPr>
                            <a:xfrm flipV="1">
                              <a:off x="644056" y="445273"/>
                              <a:ext cx="3628339" cy="1463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3997683" name="直接连接符 3"/>
                          <wps:cNvCnPr/>
                          <wps:spPr>
                            <a:xfrm>
                              <a:off x="4265035" y="445273"/>
                              <a:ext cx="7315" cy="35844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67610306" name="直接连接符 3"/>
                          <wps:cNvCnPr/>
                          <wps:spPr>
                            <a:xfrm>
                              <a:off x="644056" y="461175"/>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032707821" name="文本框 2032707821"/>
                        <wps:cNvSpPr txBox="1"/>
                        <wps:spPr>
                          <a:xfrm>
                            <a:off x="0" y="1247775"/>
                            <a:ext cx="361315" cy="11833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6FA3D24" w14:textId="2A722B87" w:rsidR="00A173C6" w:rsidRDefault="00BA699B" w:rsidP="00A173C6">
                              <w:r w:rsidRPr="00D2670F">
                                <w:rPr>
                                  <w:rFonts w:hint="eastAsia"/>
                                  <w:color w:val="000000"/>
                                </w:rPr>
                                <w:t>初始化输入记录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9030137" name="文本框 1069030137"/>
                        <wps:cNvSpPr txBox="1"/>
                        <wps:spPr>
                          <a:xfrm>
                            <a:off x="466714" y="1247775"/>
                            <a:ext cx="361315" cy="119889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E34C5D5" w14:textId="1A27020B" w:rsidR="00A173C6" w:rsidRDefault="0077225E" w:rsidP="00A173C6">
                              <w:r>
                                <w:rPr>
                                  <w:rFonts w:hint="eastAsia"/>
                                  <w:color w:val="000000"/>
                                </w:rPr>
                                <w:t>插入</w:t>
                              </w:r>
                              <w:r w:rsidR="00BA699B">
                                <w:rPr>
                                  <w:rFonts w:hint="eastAsia"/>
                                  <w:color w:val="000000"/>
                                </w:rPr>
                                <w:t>通讯录</w:t>
                              </w:r>
                              <w:r w:rsidR="00A173C6" w:rsidRPr="00FE414A">
                                <w:rPr>
                                  <w:rFonts w:hint="eastAsia"/>
                                  <w:color w:val="000000"/>
                                </w:rPr>
                                <w:t>记录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37152" name="文本框 13237152"/>
                        <wps:cNvSpPr txBox="1"/>
                        <wps:spPr>
                          <a:xfrm>
                            <a:off x="1382792" y="1276080"/>
                            <a:ext cx="361315" cy="1170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9733D21" w14:textId="7652A6A8" w:rsidR="00A173C6" w:rsidRDefault="00A173C6" w:rsidP="00A173C6">
                              <w:r>
                                <w:rPr>
                                  <w:rFonts w:hint="eastAsia"/>
                                  <w:color w:val="000000"/>
                                </w:rPr>
                                <w:t>查询</w:t>
                              </w:r>
                              <w:r w:rsidR="00BA699B">
                                <w:rPr>
                                  <w:rFonts w:hint="eastAsia"/>
                                  <w:color w:val="000000"/>
                                </w:rPr>
                                <w:t>通讯录</w:t>
                              </w:r>
                              <w:r w:rsidRPr="00FE414A">
                                <w:rPr>
                                  <w:rFonts w:hint="eastAsia"/>
                                  <w:color w:val="000000"/>
                                </w:rPr>
                                <w:t>记录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9336516" name="直接连接符 20"/>
                        <wps:cNvCnPr/>
                        <wps:spPr>
                          <a:xfrm>
                            <a:off x="2872316" y="360498"/>
                            <a:ext cx="0" cy="9500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29835187" name="文本框 729835187"/>
                        <wps:cNvSpPr txBox="1"/>
                        <wps:spPr>
                          <a:xfrm>
                            <a:off x="1873147" y="1268965"/>
                            <a:ext cx="361315" cy="117667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1C0DBC" w14:textId="5BD07709" w:rsidR="0077225E" w:rsidRDefault="0077225E" w:rsidP="00A173C6">
                              <w:r>
                                <w:rPr>
                                  <w:rFonts w:hint="eastAsia"/>
                                  <w:color w:val="000000"/>
                                </w:rPr>
                                <w:t>修改</w:t>
                              </w:r>
                              <w:r w:rsidR="00BA699B">
                                <w:rPr>
                                  <w:rFonts w:hint="eastAsia"/>
                                  <w:color w:val="000000"/>
                                </w:rPr>
                                <w:t>通讯录</w:t>
                              </w:r>
                              <w:r w:rsidRPr="00FE414A">
                                <w:rPr>
                                  <w:rFonts w:hint="eastAsia"/>
                                  <w:color w:val="000000"/>
                                </w:rPr>
                                <w:t>记录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6542812" name="文本框 1826542812"/>
                        <wps:cNvSpPr txBox="1"/>
                        <wps:spPr>
                          <a:xfrm>
                            <a:off x="949396" y="1240714"/>
                            <a:ext cx="361315" cy="120544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61088C5" w14:textId="7DDF3073" w:rsidR="0077225E" w:rsidRDefault="0077225E" w:rsidP="00A173C6">
                              <w:r>
                                <w:rPr>
                                  <w:rFonts w:hint="eastAsia"/>
                                  <w:color w:val="000000"/>
                                </w:rPr>
                                <w:t>删除</w:t>
                              </w:r>
                              <w:r w:rsidR="00BA699B">
                                <w:rPr>
                                  <w:rFonts w:hint="eastAsia"/>
                                  <w:color w:val="000000"/>
                                </w:rPr>
                                <w:t>通讯录</w:t>
                              </w:r>
                              <w:r w:rsidRPr="00FE414A">
                                <w:rPr>
                                  <w:rFonts w:hint="eastAsia"/>
                                  <w:color w:val="000000"/>
                                </w:rPr>
                                <w:t>记录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F08E4D" id="组合 32" o:spid="_x0000_s1026" style="position:absolute;left:0;text-align:left;margin-left:9.75pt;margin-top:7.85pt;width:427pt;height:236.25pt;z-index:251659264;mso-width-relative:margin;mso-height-relative:margin" coordsize="54230,24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">
                <v:line id="直接连接符 667870827" o:spid="_x0000_s1027" style="position:absolute;visibility:visible;mso-wrap-style:square" from="1809,11525" to="20575,11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" strokecolor="#4579b8 [3044]"/>
                <v:line id="直接连接符 703962169" o:spid="_x0000_s1028" style="position:absolute;visibility:visible;mso-wrap-style:square" from="11049,10668" to="11049,12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" strokecolor="#4579b8 [3044]"/>
                <v:line id="直接连接符 1309672576" o:spid="_x0000_s1029" style="position:absolute;visibility:visible;mso-wrap-style:square" from="6477,11620" to="6477,12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" strokecolor="#4579b8 [3044]"/>
                <v:line id="直接连接符 472853976" o:spid="_x0000_s1030" style="position:absolute;visibility:visible;mso-wrap-style:square" from="1809,11620" to="1809,12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" strokecolor="#4579b8 [3044]"/>
                <v:line id="直接连接符 1768528125" o:spid="_x0000_s1031" style="position:absolute;visibility:visible;mso-wrap-style:square" from="15716,11620" to="15716,12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" strokecolor="#4579b8 [3044]"/>
                <v:line id="直接连接符 583267006" o:spid="_x0000_s1032" style="position:absolute;visibility:visible;mso-wrap-style:square" from="20478,11525" to="20478,12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" strokecolor="#4579b8 [3044]"/>
                <v:group id="组合 9" o:spid="_x0000_s1033" style="position:absolute;left:4667;width:49563;height:11604" coordsize="49563,11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">
                  <v:shapetype id="_x0000_t202" coordsize="21600,21600" o:spt="202" path="m,l,21600r21600,l21600,xe">
                    <v:stroke joinstyle="miter"/>
                    <v:path gradientshapeok="t" o:connecttype="rect"/>
                  </v:shapetype>
                  <v:shape id="文本框 1" o:spid="_x0000_s1034" type="#_x0000_t202" style="position:absolute;left:10098;width:28163;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" fillcolor="white [3201]" strokeweight=".5pt">
                    <v:textbox>
                      <w:txbxContent>
                        <w:p w14:paraId="478A7259" w14:textId="52A70B84" w:rsidR="00A173C6" w:rsidRDefault="0077225E" w:rsidP="00A173C6">
                          <w:pPr>
                            <w:jc w:val="center"/>
                          </w:pPr>
                          <w:r>
                            <w:rPr>
                              <w:rFonts w:hint="eastAsia"/>
                              <w:color w:val="000000"/>
                            </w:rPr>
                            <w:t>通讯录</w:t>
                          </w:r>
                          <w:r w:rsidR="00A173C6">
                            <w:rPr>
                              <w:rFonts w:hint="eastAsia"/>
                              <w:color w:val="000000"/>
                            </w:rPr>
                            <w:t>管理系统</w:t>
                          </w:r>
                        </w:p>
                      </w:txbxContent>
                    </v:textbox>
                  </v:shape>
                  <v:shape id="文本框 1" o:spid="_x0000_s1035" type="#_x0000_t202" style="position:absolute;top:7156;width:13021;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" fillcolor="white [3201]" strokeweight=".5pt">
                    <v:textbox>
                      <w:txbxContent>
                        <w:p w14:paraId="48186A32" w14:textId="77777777" w:rsidR="00A173C6" w:rsidRDefault="00A173C6" w:rsidP="00A173C6">
                          <w:pPr>
                            <w:jc w:val="center"/>
                          </w:pPr>
                          <w:r>
                            <w:rPr>
                              <w:rFonts w:hint="eastAsia"/>
                              <w:color w:val="000000"/>
                            </w:rPr>
                            <w:t>编辑模块</w:t>
                          </w:r>
                        </w:p>
                      </w:txbxContent>
                    </v:textbox>
                  </v:shape>
                  <v:shape id="文本框 1" o:spid="_x0000_s1036" type="#_x0000_t202" style="position:absolute;left:36542;top:8092;width:13021;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" fillcolor="white [3201]" strokeweight=".5pt">
                    <v:textbox>
                      <w:txbxContent>
                        <w:p w14:paraId="30B9E9D6" w14:textId="39580B5D" w:rsidR="00A173C6" w:rsidRDefault="00A173C6" w:rsidP="00A173C6">
                          <w:pPr>
                            <w:jc w:val="center"/>
                          </w:pPr>
                          <w:r>
                            <w:rPr>
                              <w:rFonts w:hint="eastAsia"/>
                              <w:color w:val="000000"/>
                            </w:rPr>
                            <w:t>显示</w:t>
                          </w:r>
                          <w:r w:rsidR="00BA699B">
                            <w:rPr>
                              <w:rFonts w:hint="eastAsia"/>
                              <w:color w:val="000000"/>
                            </w:rPr>
                            <w:t>通讯录记录</w:t>
                          </w:r>
                        </w:p>
                      </w:txbxContent>
                    </v:textbox>
                  </v:shape>
                  <v:line id="直接连接符 2" o:spid="_x0000_s1037" style="position:absolute;flip:y;visibility:visible;mso-wrap-style:square" from="6440,4452" to="42723,4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" strokecolor="#4579b8 [3044]"/>
                  <v:line id="直接连接符 3" o:spid="_x0000_s1038" style="position:absolute;visibility:visible;mso-wrap-style:square" from="42650,4452" to="42723,8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" strokecolor="#4579b8 [3044]"/>
                  <v:line id="直接连接符 3" o:spid="_x0000_s1039" style="position:absolute;visibility:visible;mso-wrap-style:square" from="6440,4611" to="6440,7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" strokecolor="#4579b8 [3044]"/>
                </v:group>
                <v:shape id="文本框 2032707821" o:spid="_x0000_s1040" type="#_x0000_t202" style="position:absolute;top:12477;width:3613;height:11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" fillcolor="white [3201]" strokeweight=".5pt">
                  <v:textbox>
                    <w:txbxContent>
                      <w:p w14:paraId="06FA3D24" w14:textId="2A722B87" w:rsidR="00A173C6" w:rsidRDefault="00BA699B" w:rsidP="00A173C6">
                        <w:r w:rsidRPr="00D2670F">
                          <w:rPr>
                            <w:rFonts w:hint="eastAsia"/>
                            <w:color w:val="000000"/>
                          </w:rPr>
                          <w:t>初始化输入记录</w:t>
                        </w:r>
                      </w:p>
                    </w:txbxContent>
                  </v:textbox>
                </v:shape>
                <v:shape id="文本框 1069030137" o:spid="_x0000_s1041" type="#_x0000_t202" style="position:absolute;left:4667;top:12477;width:3613;height:1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" fillcolor="white [3201]" strokeweight=".5pt">
                  <v:textbox>
                    <w:txbxContent>
                      <w:p w14:paraId="5E34C5D5" w14:textId="1A27020B" w:rsidR="00A173C6" w:rsidRDefault="0077225E" w:rsidP="00A173C6">
                        <w:r>
                          <w:rPr>
                            <w:rFonts w:hint="eastAsia"/>
                            <w:color w:val="000000"/>
                          </w:rPr>
                          <w:t>插入</w:t>
                        </w:r>
                        <w:r w:rsidR="00BA699B">
                          <w:rPr>
                            <w:rFonts w:hint="eastAsia"/>
                            <w:color w:val="000000"/>
                          </w:rPr>
                          <w:t>通讯录</w:t>
                        </w:r>
                        <w:r w:rsidR="00A173C6" w:rsidRPr="00FE414A">
                          <w:rPr>
                            <w:rFonts w:hint="eastAsia"/>
                            <w:color w:val="000000"/>
                          </w:rPr>
                          <w:t>记录</w:t>
                        </w:r>
                      </w:p>
                    </w:txbxContent>
                  </v:textbox>
                </v:shape>
                <v:shape id="文本框 13237152" o:spid="_x0000_s1042" type="#_x0000_t202" style="position:absolute;left:13827;top:12760;width:3614;height:1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" fillcolor="white [3201]" strokeweight=".5pt">
                  <v:textbox>
                    <w:txbxContent>
                      <w:p w14:paraId="09733D21" w14:textId="7652A6A8" w:rsidR="00A173C6" w:rsidRDefault="00A173C6" w:rsidP="00A173C6">
                        <w:r>
                          <w:rPr>
                            <w:rFonts w:hint="eastAsia"/>
                            <w:color w:val="000000"/>
                          </w:rPr>
                          <w:t>查询</w:t>
                        </w:r>
                        <w:r w:rsidR="00BA699B">
                          <w:rPr>
                            <w:rFonts w:hint="eastAsia"/>
                            <w:color w:val="000000"/>
                          </w:rPr>
                          <w:t>通讯录</w:t>
                        </w:r>
                        <w:r w:rsidRPr="00FE414A">
                          <w:rPr>
                            <w:rFonts w:hint="eastAsia"/>
                            <w:color w:val="000000"/>
                          </w:rPr>
                          <w:t>记录</w:t>
                        </w:r>
                      </w:p>
                    </w:txbxContent>
                  </v:textbox>
                </v:shape>
                <v:line id="直接连接符 20" o:spid="_x0000_s1043" style="position:absolute;visibility:visible;mso-wrap-style:square" from="28723,3604" to="28723,4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" strokecolor="#4579b8 [3044]"/>
                <v:shape id="文本框 729835187" o:spid="_x0000_s1044" type="#_x0000_t202" style="position:absolute;left:18731;top:12689;width:3613;height:11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" fillcolor="white [3201]" strokeweight=".5pt">
                  <v:textbox>
                    <w:txbxContent>
                      <w:p w14:paraId="7A1C0DBC" w14:textId="5BD07709" w:rsidR="0077225E" w:rsidRDefault="0077225E" w:rsidP="00A173C6">
                        <w:r>
                          <w:rPr>
                            <w:rFonts w:hint="eastAsia"/>
                            <w:color w:val="000000"/>
                          </w:rPr>
                          <w:t>修改</w:t>
                        </w:r>
                        <w:r w:rsidR="00BA699B">
                          <w:rPr>
                            <w:rFonts w:hint="eastAsia"/>
                            <w:color w:val="000000"/>
                          </w:rPr>
                          <w:t>通讯录</w:t>
                        </w:r>
                        <w:r w:rsidRPr="00FE414A">
                          <w:rPr>
                            <w:rFonts w:hint="eastAsia"/>
                            <w:color w:val="000000"/>
                          </w:rPr>
                          <w:t>记录</w:t>
                        </w:r>
                      </w:p>
                    </w:txbxContent>
                  </v:textbox>
                </v:shape>
                <v:shape id="文本框 1826542812" o:spid="_x0000_s1045" type="#_x0000_t202" style="position:absolute;left:9493;top:12407;width:3614;height:1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" fillcolor="white [3201]" strokeweight=".5pt">
                  <v:textbox>
                    <w:txbxContent>
                      <w:p w14:paraId="761088C5" w14:textId="7DDF3073" w:rsidR="0077225E" w:rsidRDefault="0077225E" w:rsidP="00A173C6">
                        <w:r>
                          <w:rPr>
                            <w:rFonts w:hint="eastAsia"/>
                            <w:color w:val="000000"/>
                          </w:rPr>
                          <w:t>删除</w:t>
                        </w:r>
                        <w:r w:rsidR="00BA699B">
                          <w:rPr>
                            <w:rFonts w:hint="eastAsia"/>
                            <w:color w:val="000000"/>
                          </w:rPr>
                          <w:t>通讯录</w:t>
                        </w:r>
                        <w:r w:rsidRPr="00FE414A">
                          <w:rPr>
                            <w:rFonts w:hint="eastAsia"/>
                            <w:color w:val="000000"/>
                          </w:rPr>
                          <w:t>记录</w:t>
                        </w:r>
                      </w:p>
                    </w:txbxContent>
                  </v:textbox>
                </v:shape>
              </v:group>
            </w:pict>
          </mc:Fallback>
        </mc:AlternateContent>
      </w:r>
    </w:p>
    <w:p w14:paraId="71B396E6" w14:textId="0CD64F9F" w:rsidR="00917E3F" w:rsidRPr="002774F7" w:rsidRDefault="00917E3F" w:rsidP="002774F7">
      <w:pPr>
        <w:pStyle w:val="a8"/>
        <w:spacing w:before="0" w:beforeAutospacing="0" w:after="0" w:afterAutospacing="0" w:line="360" w:lineRule="auto"/>
        <w:ind w:firstLineChars="150" w:firstLine="360"/>
        <w:rPr>
          <w:rFonts w:hint="eastAsia"/>
        </w:rPr>
      </w:pPr>
    </w:p>
    <w:p w14:paraId="11B0EB0C" w14:textId="77777777" w:rsidR="00917E3F" w:rsidRPr="002774F7" w:rsidRDefault="00917E3F" w:rsidP="002774F7">
      <w:pPr>
        <w:pStyle w:val="a8"/>
        <w:spacing w:before="0" w:beforeAutospacing="0" w:after="0" w:afterAutospacing="0" w:line="360" w:lineRule="auto"/>
        <w:ind w:firstLineChars="150" w:firstLine="360"/>
        <w:rPr>
          <w:rFonts w:hint="eastAsia"/>
        </w:rPr>
      </w:pPr>
    </w:p>
    <w:p w14:paraId="4B35D7A4" w14:textId="77777777" w:rsidR="00917E3F" w:rsidRPr="002774F7" w:rsidRDefault="00917E3F" w:rsidP="002774F7">
      <w:pPr>
        <w:pStyle w:val="a8"/>
        <w:spacing w:before="0" w:beforeAutospacing="0" w:after="0" w:afterAutospacing="0" w:line="360" w:lineRule="auto"/>
        <w:ind w:firstLineChars="150" w:firstLine="360"/>
        <w:rPr>
          <w:rFonts w:hint="eastAsia"/>
        </w:rPr>
      </w:pPr>
    </w:p>
    <w:p w14:paraId="6B9E95D4" w14:textId="77777777" w:rsidR="00E54DD1" w:rsidRPr="002774F7" w:rsidRDefault="00E54DD1" w:rsidP="002774F7">
      <w:pPr>
        <w:pStyle w:val="a8"/>
        <w:spacing w:before="0" w:beforeAutospacing="0" w:after="0" w:afterAutospacing="0" w:line="360" w:lineRule="auto"/>
        <w:ind w:firstLineChars="150" w:firstLine="360"/>
        <w:rPr>
          <w:rFonts w:hint="eastAsia"/>
        </w:rPr>
      </w:pPr>
    </w:p>
    <w:p w14:paraId="3DE6CB65" w14:textId="77777777" w:rsidR="00917E3F" w:rsidRPr="002774F7" w:rsidRDefault="00917E3F" w:rsidP="002774F7">
      <w:pPr>
        <w:pStyle w:val="a8"/>
        <w:spacing w:before="0" w:beforeAutospacing="0" w:after="0" w:afterAutospacing="0" w:line="360" w:lineRule="auto"/>
        <w:ind w:firstLineChars="150" w:firstLine="360"/>
        <w:rPr>
          <w:rFonts w:hint="eastAsia"/>
        </w:rPr>
      </w:pPr>
    </w:p>
    <w:p w14:paraId="70AB521B" w14:textId="77777777" w:rsidR="002774F7" w:rsidRDefault="002774F7" w:rsidP="002774F7">
      <w:pPr>
        <w:spacing w:line="360" w:lineRule="auto"/>
        <w:rPr>
          <w:rStyle w:val="10"/>
          <w:sz w:val="30"/>
          <w:szCs w:val="30"/>
        </w:rPr>
      </w:pPr>
    </w:p>
    <w:p w14:paraId="0CDB9456" w14:textId="77777777" w:rsidR="0077225E" w:rsidRDefault="0077225E" w:rsidP="002774F7">
      <w:pPr>
        <w:spacing w:line="360" w:lineRule="auto"/>
        <w:rPr>
          <w:rStyle w:val="10"/>
          <w:sz w:val="30"/>
          <w:szCs w:val="30"/>
        </w:rPr>
      </w:pPr>
    </w:p>
    <w:p w14:paraId="2693D772" w14:textId="77777777" w:rsidR="00BA699B" w:rsidRDefault="00BA699B">
      <w:pPr>
        <w:ind w:right="560"/>
        <w:rPr>
          <w:rStyle w:val="10"/>
          <w:sz w:val="30"/>
          <w:szCs w:val="30"/>
        </w:rPr>
      </w:pPr>
    </w:p>
    <w:p w14:paraId="3B653DA5" w14:textId="77777777" w:rsidR="00BA699B" w:rsidRDefault="00BA699B">
      <w:pPr>
        <w:ind w:right="560"/>
        <w:rPr>
          <w:rStyle w:val="10"/>
          <w:sz w:val="30"/>
          <w:szCs w:val="30"/>
        </w:rPr>
      </w:pPr>
    </w:p>
    <w:p w14:paraId="7779BCD5" w14:textId="10BCF08E" w:rsidR="00671497" w:rsidRDefault="00671497">
      <w:pPr>
        <w:ind w:right="560"/>
        <w:rPr>
          <w:rStyle w:val="10"/>
          <w:sz w:val="30"/>
          <w:szCs w:val="30"/>
        </w:rPr>
      </w:pPr>
      <w:r>
        <w:rPr>
          <w:rStyle w:val="10"/>
          <w:rFonts w:hint="eastAsia"/>
          <w:sz w:val="30"/>
          <w:szCs w:val="30"/>
        </w:rPr>
        <w:t>3.详细设计</w:t>
      </w:r>
    </w:p>
    <w:p w14:paraId="28532A6F" w14:textId="120EFCE6" w:rsidR="00A173C6" w:rsidRPr="00AC11E0" w:rsidRDefault="00A173C6" w:rsidP="00AC11E0">
      <w:pPr>
        <w:spacing w:line="360" w:lineRule="auto"/>
        <w:rPr>
          <w:rStyle w:val="10"/>
          <w:sz w:val="30"/>
          <w:szCs w:val="30"/>
        </w:rPr>
      </w:pPr>
      <w:r w:rsidRPr="00AC11E0">
        <w:rPr>
          <w:rStyle w:val="10"/>
          <w:rFonts w:hint="eastAsia"/>
          <w:sz w:val="30"/>
          <w:szCs w:val="30"/>
        </w:rPr>
        <w:t>（1）数据结构体设计</w:t>
      </w:r>
    </w:p>
    <w:p w14:paraId="198FA0DE" w14:textId="7FF2A27A" w:rsidR="00A173C6" w:rsidRDefault="00A173C6" w:rsidP="00A173C6">
      <w:pPr>
        <w:widowControl/>
        <w:snapToGrid w:val="0"/>
        <w:spacing w:line="360" w:lineRule="auto"/>
        <w:jc w:val="left"/>
        <w:rPr>
          <w:color w:val="000000"/>
        </w:rPr>
      </w:pPr>
      <w:r>
        <w:rPr>
          <w:color w:val="000000"/>
        </w:rPr>
        <w:lastRenderedPageBreak/>
        <w:tab/>
      </w:r>
      <w:r>
        <w:rPr>
          <w:rFonts w:hint="eastAsia"/>
          <w:color w:val="000000"/>
        </w:rPr>
        <w:t>为了实现</w:t>
      </w:r>
      <w:r w:rsidR="0077225E">
        <w:rPr>
          <w:rFonts w:hint="eastAsia"/>
          <w:color w:val="000000"/>
        </w:rPr>
        <w:t>通讯录系统</w:t>
      </w:r>
      <w:r>
        <w:rPr>
          <w:rFonts w:hint="eastAsia"/>
          <w:color w:val="000000"/>
        </w:rPr>
        <w:t>的管理，采用的主要数据结构为结构体，</w:t>
      </w:r>
      <w:r w:rsidR="0077225E">
        <w:rPr>
          <w:rFonts w:hint="eastAsia"/>
          <w:color w:val="000000"/>
        </w:rPr>
        <w:t>采用</w:t>
      </w:r>
      <w:r w:rsidR="00F869AD">
        <w:rPr>
          <w:rFonts w:hint="eastAsia"/>
          <w:color w:val="000000"/>
        </w:rPr>
        <w:t>带附加头结点的</w:t>
      </w:r>
      <w:r w:rsidR="0077225E">
        <w:rPr>
          <w:rFonts w:hint="eastAsia"/>
          <w:color w:val="000000"/>
        </w:rPr>
        <w:t>单链表</w:t>
      </w:r>
      <w:r>
        <w:rPr>
          <w:rFonts w:hint="eastAsia"/>
          <w:color w:val="000000"/>
        </w:rPr>
        <w:t>。</w:t>
      </w:r>
      <w:bookmarkStart w:id="20" w:name="OLE_LINK11"/>
    </w:p>
    <w:p w14:paraId="2A985514" w14:textId="77777777" w:rsidR="001332B3" w:rsidRPr="00AC11E0" w:rsidRDefault="00A173C6" w:rsidP="00A173C6">
      <w:pPr>
        <w:widowControl/>
        <w:snapToGrid w:val="0"/>
        <w:spacing w:line="360" w:lineRule="auto"/>
        <w:jc w:val="left"/>
        <w:rPr>
          <w:color w:val="FF0000"/>
        </w:rPr>
      </w:pPr>
      <w:r w:rsidRPr="00AC11E0">
        <w:rPr>
          <w:rFonts w:hint="eastAsia"/>
          <w:color w:val="FF0000"/>
        </w:rPr>
        <w:t xml:space="preserve">  </w:t>
      </w:r>
    </w:p>
    <w:tbl>
      <w:tblPr>
        <w:tblStyle w:val="a9"/>
        <w:tblW w:w="0" w:type="auto"/>
        <w:tblCellMar>
          <w:left w:w="85" w:type="dxa"/>
          <w:right w:w="85" w:type="dxa"/>
        </w:tblCellMar>
        <w:tblLook w:val="04A0" w:firstRow="1" w:lastRow="0" w:firstColumn="1" w:lastColumn="0" w:noHBand="0" w:noVBand="1"/>
      </w:tblPr>
      <w:tblGrid>
        <w:gridCol w:w="408"/>
        <w:gridCol w:w="8068"/>
      </w:tblGrid>
      <w:tr w:rsidR="001332B3" w:rsidRPr="001332B3" w14:paraId="1C2B1D94" w14:textId="77777777" w:rsidTr="001332B3">
        <w:tc>
          <w:tcPr>
            <w:tcW w:w="8476" w:type="dxa"/>
            <w:gridSpan w:val="2"/>
            <w:tcBorders>
              <w:top w:val="single" w:sz="6" w:space="0" w:color="auto"/>
              <w:left w:val="single" w:sz="6" w:space="0" w:color="auto"/>
              <w:bottom w:val="threeDEmboss" w:sz="6" w:space="0" w:color="auto"/>
              <w:right w:val="single" w:sz="6" w:space="0" w:color="auto"/>
            </w:tcBorders>
            <w:shd w:val="clear" w:color="auto" w:fill="D9D9D9" w:themeFill="background1" w:themeFillShade="D9"/>
            <w:vAlign w:val="center"/>
          </w:tcPr>
          <w:p w14:paraId="3104B1F0" w14:textId="7BF746D3" w:rsidR="001332B3" w:rsidRPr="001332B3" w:rsidRDefault="001332B3" w:rsidP="00A65771">
            <w:pPr>
              <w:pStyle w:val="001"/>
              <w:spacing w:line="360" w:lineRule="exact"/>
              <w:jc w:val="both"/>
              <w:textAlignment w:val="center"/>
            </w:pPr>
            <w:r w:rsidRPr="001332B3">
              <w:rPr>
                <w:rFonts w:hint="eastAsia"/>
              </w:rPr>
              <w:t>结构体定义</w:t>
            </w:r>
          </w:p>
        </w:tc>
      </w:tr>
      <w:tr w:rsidR="001332B3" w:rsidRPr="001332B3" w14:paraId="3F952601"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3D379733"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18B0540D" w14:textId="77777777" w:rsidR="001332B3" w:rsidRPr="001332B3" w:rsidRDefault="001332B3" w:rsidP="00A65771">
            <w:pPr>
              <w:pStyle w:val="001"/>
              <w:wordWrap w:val="0"/>
              <w:spacing w:line="240" w:lineRule="atLeast"/>
              <w:jc w:val="both"/>
              <w:textAlignment w:val="center"/>
              <w:rPr>
                <w:b/>
                <w:bCs/>
              </w:rPr>
            </w:pPr>
            <w:r w:rsidRPr="001332B3">
              <w:rPr>
                <w:b/>
                <w:bCs/>
              </w:rPr>
              <w:t>typedef struct</w:t>
            </w:r>
          </w:p>
        </w:tc>
      </w:tr>
      <w:tr w:rsidR="001332B3" w:rsidRPr="001332B3" w14:paraId="10665B3F"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57DFBF71"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3DC02C0A" w14:textId="77777777" w:rsidR="001332B3" w:rsidRPr="001332B3" w:rsidRDefault="001332B3" w:rsidP="00A65771">
            <w:pPr>
              <w:pStyle w:val="001"/>
              <w:wordWrap w:val="0"/>
              <w:spacing w:line="240" w:lineRule="atLeast"/>
              <w:jc w:val="both"/>
              <w:textAlignment w:val="center"/>
              <w:rPr>
                <w:b/>
                <w:bCs/>
              </w:rPr>
            </w:pPr>
            <w:r w:rsidRPr="001332B3">
              <w:rPr>
                <w:rFonts w:hint="eastAsia"/>
                <w:b/>
                <w:bCs/>
              </w:rPr>
              <w:t>{</w:t>
            </w:r>
            <w:r w:rsidRPr="001332B3">
              <w:rPr>
                <w:rFonts w:hint="eastAsia"/>
                <w:b/>
                <w:bCs/>
              </w:rPr>
              <w:tab/>
              <w:t xml:space="preserve">// </w:t>
            </w:r>
            <w:r w:rsidRPr="001332B3">
              <w:rPr>
                <w:rFonts w:hint="eastAsia"/>
                <w:b/>
                <w:bCs/>
              </w:rPr>
              <w:t>数据结构</w:t>
            </w:r>
            <w:proofErr w:type="gramStart"/>
            <w:r w:rsidRPr="001332B3">
              <w:rPr>
                <w:rFonts w:hint="eastAsia"/>
                <w:b/>
                <w:bCs/>
              </w:rPr>
              <w:t>体设计</w:t>
            </w:r>
            <w:proofErr w:type="gramEnd"/>
          </w:p>
        </w:tc>
      </w:tr>
      <w:tr w:rsidR="001332B3" w:rsidRPr="001332B3" w14:paraId="37A28E94"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41C72AAC"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10BCD776" w14:textId="204606AD" w:rsidR="001332B3" w:rsidRPr="001332B3" w:rsidRDefault="001332B3" w:rsidP="00A65771">
            <w:pPr>
              <w:pStyle w:val="001"/>
              <w:wordWrap w:val="0"/>
              <w:spacing w:line="240" w:lineRule="atLeast"/>
              <w:jc w:val="both"/>
              <w:textAlignment w:val="center"/>
              <w:rPr>
                <w:b/>
                <w:bCs/>
              </w:rPr>
            </w:pPr>
            <w:r w:rsidRPr="001332B3">
              <w:rPr>
                <w:rFonts w:hint="eastAsia"/>
                <w:b/>
                <w:bCs/>
              </w:rPr>
              <w:t xml:space="preserve">    </w:t>
            </w:r>
            <w:proofErr w:type="gramStart"/>
            <w:r w:rsidRPr="001332B3">
              <w:rPr>
                <w:rFonts w:hint="eastAsia"/>
                <w:b/>
                <w:bCs/>
              </w:rPr>
              <w:t xml:space="preserve">long </w:t>
            </w:r>
            <w:proofErr w:type="spellStart"/>
            <w:r w:rsidRPr="001332B3">
              <w:rPr>
                <w:rFonts w:hint="eastAsia"/>
                <w:b/>
                <w:bCs/>
              </w:rPr>
              <w:t>long</w:t>
            </w:r>
            <w:proofErr w:type="spellEnd"/>
            <w:r w:rsidRPr="001332B3">
              <w:rPr>
                <w:rFonts w:hint="eastAsia"/>
                <w:b/>
                <w:bCs/>
              </w:rPr>
              <w:t xml:space="preserve"> </w:t>
            </w:r>
            <w:proofErr w:type="gramEnd"/>
            <w:r w:rsidRPr="001332B3">
              <w:rPr>
                <w:rFonts w:hint="eastAsia"/>
                <w:b/>
                <w:bCs/>
              </w:rPr>
              <w:t xml:space="preserve">id;                   // </w:t>
            </w:r>
            <w:r w:rsidRPr="001332B3">
              <w:rPr>
                <w:rFonts w:hint="eastAsia"/>
                <w:b/>
                <w:bCs/>
              </w:rPr>
              <w:t>学号</w:t>
            </w:r>
          </w:p>
        </w:tc>
      </w:tr>
      <w:tr w:rsidR="001332B3" w:rsidRPr="001332B3" w14:paraId="445E7D08"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72448CE5"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4ADE11D2" w14:textId="17A9F9AC" w:rsidR="001332B3" w:rsidRPr="001332B3" w:rsidRDefault="001332B3" w:rsidP="00A65771">
            <w:pPr>
              <w:pStyle w:val="001"/>
              <w:wordWrap w:val="0"/>
              <w:spacing w:line="240" w:lineRule="atLeast"/>
              <w:jc w:val="both"/>
              <w:textAlignment w:val="center"/>
              <w:rPr>
                <w:b/>
                <w:bCs/>
              </w:rPr>
            </w:pPr>
            <w:r w:rsidRPr="001332B3">
              <w:rPr>
                <w:rFonts w:hint="eastAsia"/>
                <w:b/>
                <w:bCs/>
              </w:rPr>
              <w:t xml:space="preserve">    char name[NAME_LEN];        // </w:t>
            </w:r>
            <w:r w:rsidRPr="001332B3">
              <w:rPr>
                <w:rFonts w:hint="eastAsia"/>
                <w:b/>
                <w:bCs/>
              </w:rPr>
              <w:t>姓名</w:t>
            </w:r>
          </w:p>
        </w:tc>
      </w:tr>
      <w:tr w:rsidR="001332B3" w:rsidRPr="001332B3" w14:paraId="7731B9A4"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77EF6A47"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36CD25D9" w14:textId="77777777" w:rsidR="001332B3" w:rsidRPr="001332B3" w:rsidRDefault="001332B3" w:rsidP="00A65771">
            <w:pPr>
              <w:pStyle w:val="001"/>
              <w:wordWrap w:val="0"/>
              <w:spacing w:line="240" w:lineRule="atLeast"/>
              <w:jc w:val="both"/>
              <w:textAlignment w:val="center"/>
              <w:rPr>
                <w:b/>
                <w:bCs/>
              </w:rPr>
            </w:pPr>
            <w:r w:rsidRPr="001332B3">
              <w:rPr>
                <w:rFonts w:hint="eastAsia"/>
                <w:b/>
                <w:bCs/>
              </w:rPr>
              <w:t xml:space="preserve">    int age;                    </w:t>
            </w:r>
            <w:r w:rsidRPr="001332B3">
              <w:rPr>
                <w:rFonts w:hint="eastAsia"/>
                <w:b/>
                <w:bCs/>
              </w:rPr>
              <w:tab/>
              <w:t xml:space="preserve">// </w:t>
            </w:r>
            <w:r w:rsidRPr="001332B3">
              <w:rPr>
                <w:rFonts w:hint="eastAsia"/>
                <w:b/>
                <w:bCs/>
              </w:rPr>
              <w:t>年龄</w:t>
            </w:r>
          </w:p>
        </w:tc>
      </w:tr>
      <w:tr w:rsidR="001332B3" w:rsidRPr="001332B3" w14:paraId="05848E5A"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49ABB12E"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5AB8FB10" w14:textId="06C720E8" w:rsidR="001332B3" w:rsidRPr="001332B3" w:rsidRDefault="001332B3" w:rsidP="00A65771">
            <w:pPr>
              <w:pStyle w:val="001"/>
              <w:wordWrap w:val="0"/>
              <w:spacing w:line="240" w:lineRule="atLeast"/>
              <w:jc w:val="both"/>
              <w:textAlignment w:val="center"/>
              <w:rPr>
                <w:b/>
                <w:bCs/>
              </w:rPr>
            </w:pPr>
            <w:r w:rsidRPr="001332B3">
              <w:rPr>
                <w:rFonts w:hint="eastAsia"/>
                <w:b/>
                <w:bCs/>
              </w:rPr>
              <w:t xml:space="preserve">    char </w:t>
            </w:r>
            <w:proofErr w:type="spellStart"/>
            <w:r w:rsidRPr="001332B3">
              <w:rPr>
                <w:rFonts w:hint="eastAsia"/>
                <w:b/>
                <w:bCs/>
              </w:rPr>
              <w:t>native_place</w:t>
            </w:r>
            <w:proofErr w:type="spellEnd"/>
            <w:r w:rsidRPr="001332B3">
              <w:rPr>
                <w:rFonts w:hint="eastAsia"/>
                <w:b/>
                <w:bCs/>
              </w:rPr>
              <w:t xml:space="preserve">[PLACE_LEN]; // </w:t>
            </w:r>
            <w:r w:rsidRPr="001332B3">
              <w:rPr>
                <w:rFonts w:hint="eastAsia"/>
                <w:b/>
                <w:bCs/>
              </w:rPr>
              <w:t>籍贯</w:t>
            </w:r>
          </w:p>
        </w:tc>
      </w:tr>
      <w:tr w:rsidR="001332B3" w:rsidRPr="001332B3" w14:paraId="62F362A1"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4955B7A2"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7872B0BE" w14:textId="77777777" w:rsidR="001332B3" w:rsidRPr="001332B3" w:rsidRDefault="001332B3" w:rsidP="00A65771">
            <w:pPr>
              <w:pStyle w:val="001"/>
              <w:wordWrap w:val="0"/>
              <w:spacing w:line="240" w:lineRule="atLeast"/>
              <w:jc w:val="both"/>
              <w:textAlignment w:val="center"/>
              <w:rPr>
                <w:b/>
                <w:bCs/>
              </w:rPr>
            </w:pPr>
            <w:r w:rsidRPr="001332B3">
              <w:rPr>
                <w:rFonts w:hint="eastAsia"/>
                <w:b/>
                <w:bCs/>
              </w:rPr>
              <w:t xml:space="preserve">    float height;              </w:t>
            </w:r>
            <w:r w:rsidRPr="001332B3">
              <w:rPr>
                <w:rFonts w:hint="eastAsia"/>
                <w:b/>
                <w:bCs/>
              </w:rPr>
              <w:tab/>
            </w:r>
            <w:r w:rsidRPr="001332B3">
              <w:rPr>
                <w:rFonts w:hint="eastAsia"/>
                <w:b/>
                <w:bCs/>
              </w:rPr>
              <w:tab/>
              <w:t xml:space="preserve">// </w:t>
            </w:r>
            <w:r w:rsidRPr="001332B3">
              <w:rPr>
                <w:rFonts w:hint="eastAsia"/>
                <w:b/>
                <w:bCs/>
              </w:rPr>
              <w:t>身高（自选信息）</w:t>
            </w:r>
          </w:p>
        </w:tc>
      </w:tr>
      <w:tr w:rsidR="001332B3" w:rsidRPr="001332B3" w14:paraId="2DFC71C8"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2E1BB333"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77B676E7" w14:textId="77777777" w:rsidR="001332B3" w:rsidRPr="001332B3" w:rsidRDefault="001332B3" w:rsidP="00A65771">
            <w:pPr>
              <w:pStyle w:val="001"/>
              <w:wordWrap w:val="0"/>
              <w:spacing w:line="240" w:lineRule="atLeast"/>
              <w:jc w:val="both"/>
              <w:textAlignment w:val="center"/>
              <w:rPr>
                <w:b/>
                <w:bCs/>
              </w:rPr>
            </w:pPr>
            <w:r w:rsidRPr="001332B3">
              <w:rPr>
                <w:rFonts w:hint="eastAsia"/>
                <w:b/>
                <w:bCs/>
              </w:rPr>
              <w:t xml:space="preserve">    char landline[PHONE_LEN];   </w:t>
            </w:r>
            <w:r w:rsidRPr="001332B3">
              <w:rPr>
                <w:rFonts w:hint="eastAsia"/>
                <w:b/>
                <w:bCs/>
              </w:rPr>
              <w:tab/>
              <w:t xml:space="preserve">// </w:t>
            </w:r>
            <w:r w:rsidRPr="001332B3">
              <w:rPr>
                <w:rFonts w:hint="eastAsia"/>
                <w:b/>
                <w:bCs/>
              </w:rPr>
              <w:t>固定电话</w:t>
            </w:r>
          </w:p>
        </w:tc>
      </w:tr>
      <w:tr w:rsidR="001332B3" w:rsidRPr="001332B3" w14:paraId="65C40E1D"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48A5D4DB"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1CE3AF2D" w14:textId="77777777" w:rsidR="001332B3" w:rsidRPr="001332B3" w:rsidRDefault="001332B3" w:rsidP="00A65771">
            <w:pPr>
              <w:pStyle w:val="001"/>
              <w:wordWrap w:val="0"/>
              <w:spacing w:line="240" w:lineRule="atLeast"/>
              <w:jc w:val="both"/>
              <w:textAlignment w:val="center"/>
              <w:rPr>
                <w:b/>
                <w:bCs/>
              </w:rPr>
            </w:pPr>
            <w:r w:rsidRPr="001332B3">
              <w:rPr>
                <w:b/>
                <w:bCs/>
              </w:rPr>
              <w:t>} Student;</w:t>
            </w:r>
          </w:p>
        </w:tc>
      </w:tr>
      <w:tr w:rsidR="001332B3" w:rsidRPr="001332B3" w14:paraId="6DA604DD"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2D5E544A"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16D467FD" w14:textId="77777777" w:rsidR="001332B3" w:rsidRPr="001332B3" w:rsidRDefault="001332B3" w:rsidP="00A65771">
            <w:pPr>
              <w:pStyle w:val="001"/>
              <w:wordWrap w:val="0"/>
              <w:spacing w:line="240" w:lineRule="atLeast"/>
              <w:jc w:val="both"/>
              <w:textAlignment w:val="center"/>
              <w:rPr>
                <w:b/>
                <w:bCs/>
              </w:rPr>
            </w:pPr>
          </w:p>
        </w:tc>
      </w:tr>
      <w:tr w:rsidR="001332B3" w:rsidRPr="001332B3" w14:paraId="51A7ADCE"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2EDFDC39"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5D1033FF" w14:textId="77777777" w:rsidR="001332B3" w:rsidRPr="001332B3" w:rsidRDefault="001332B3" w:rsidP="00A65771">
            <w:pPr>
              <w:pStyle w:val="001"/>
              <w:wordWrap w:val="0"/>
              <w:spacing w:line="240" w:lineRule="atLeast"/>
              <w:jc w:val="both"/>
              <w:textAlignment w:val="center"/>
              <w:rPr>
                <w:b/>
                <w:bCs/>
              </w:rPr>
            </w:pPr>
            <w:r w:rsidRPr="001332B3">
              <w:rPr>
                <w:b/>
                <w:bCs/>
              </w:rPr>
              <w:t xml:space="preserve">typedef struct </w:t>
            </w:r>
            <w:proofErr w:type="spellStart"/>
            <w:r w:rsidRPr="001332B3">
              <w:rPr>
                <w:b/>
                <w:bCs/>
              </w:rPr>
              <w:t>LNode</w:t>
            </w:r>
            <w:proofErr w:type="spellEnd"/>
            <w:r w:rsidRPr="001332B3">
              <w:rPr>
                <w:b/>
                <w:bCs/>
              </w:rPr>
              <w:t xml:space="preserve"> </w:t>
            </w:r>
          </w:p>
        </w:tc>
      </w:tr>
      <w:tr w:rsidR="001332B3" w:rsidRPr="001332B3" w14:paraId="452DDD68"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28C38E74"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713CD114" w14:textId="77777777" w:rsidR="001332B3" w:rsidRPr="001332B3" w:rsidRDefault="001332B3" w:rsidP="00A65771">
            <w:pPr>
              <w:pStyle w:val="001"/>
              <w:wordWrap w:val="0"/>
              <w:spacing w:line="240" w:lineRule="atLeast"/>
              <w:jc w:val="both"/>
              <w:textAlignment w:val="center"/>
              <w:rPr>
                <w:b/>
                <w:bCs/>
              </w:rPr>
            </w:pPr>
            <w:r w:rsidRPr="001332B3">
              <w:rPr>
                <w:rFonts w:hint="eastAsia"/>
                <w:b/>
                <w:bCs/>
              </w:rPr>
              <w:t>{</w:t>
            </w:r>
            <w:r w:rsidRPr="001332B3">
              <w:rPr>
                <w:rFonts w:hint="eastAsia"/>
                <w:b/>
                <w:bCs/>
              </w:rPr>
              <w:tab/>
              <w:t xml:space="preserve">// </w:t>
            </w:r>
            <w:r w:rsidRPr="001332B3">
              <w:rPr>
                <w:rFonts w:hint="eastAsia"/>
                <w:b/>
                <w:bCs/>
              </w:rPr>
              <w:t>单链表节点定义</w:t>
            </w:r>
          </w:p>
        </w:tc>
      </w:tr>
      <w:tr w:rsidR="001332B3" w:rsidRPr="001332B3" w14:paraId="5D5A74F8"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0B93C36A"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3EBC6AD0" w14:textId="77777777" w:rsidR="001332B3" w:rsidRPr="001332B3" w:rsidRDefault="001332B3" w:rsidP="00A65771">
            <w:pPr>
              <w:pStyle w:val="001"/>
              <w:wordWrap w:val="0"/>
              <w:spacing w:line="240" w:lineRule="atLeast"/>
              <w:jc w:val="both"/>
              <w:textAlignment w:val="center"/>
              <w:rPr>
                <w:b/>
                <w:bCs/>
              </w:rPr>
            </w:pPr>
            <w:r w:rsidRPr="001332B3">
              <w:rPr>
                <w:b/>
                <w:bCs/>
              </w:rPr>
              <w:t xml:space="preserve">    Student data;</w:t>
            </w:r>
          </w:p>
        </w:tc>
      </w:tr>
      <w:tr w:rsidR="001332B3" w:rsidRPr="001332B3" w14:paraId="254A46CF" w14:textId="77777777" w:rsidTr="001332B3">
        <w:trPr>
          <w:trHeight w:val="64"/>
        </w:trPr>
        <w:tc>
          <w:tcPr>
            <w:tcW w:w="408" w:type="dxa"/>
            <w:tcBorders>
              <w:top w:val="nil"/>
              <w:left w:val="single" w:sz="6" w:space="0" w:color="auto"/>
              <w:bottom w:val="nil"/>
              <w:right w:val="nil"/>
            </w:tcBorders>
            <w:shd w:val="clear" w:color="auto" w:fill="D9D9D9" w:themeFill="background1" w:themeFillShade="D9"/>
            <w:vAlign w:val="center"/>
          </w:tcPr>
          <w:p w14:paraId="72462BE7"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nil"/>
              <w:right w:val="single" w:sz="6" w:space="0" w:color="auto"/>
            </w:tcBorders>
            <w:vAlign w:val="center"/>
          </w:tcPr>
          <w:p w14:paraId="090F26A5" w14:textId="77777777" w:rsidR="001332B3" w:rsidRPr="001332B3" w:rsidRDefault="001332B3" w:rsidP="00A65771">
            <w:pPr>
              <w:pStyle w:val="001"/>
              <w:wordWrap w:val="0"/>
              <w:spacing w:line="240" w:lineRule="atLeast"/>
              <w:jc w:val="both"/>
              <w:textAlignment w:val="center"/>
              <w:rPr>
                <w:b/>
                <w:bCs/>
              </w:rPr>
            </w:pPr>
            <w:r w:rsidRPr="001332B3">
              <w:rPr>
                <w:b/>
                <w:bCs/>
              </w:rPr>
              <w:t xml:space="preserve">    struct </w:t>
            </w:r>
            <w:proofErr w:type="spellStart"/>
            <w:r w:rsidRPr="001332B3">
              <w:rPr>
                <w:b/>
                <w:bCs/>
              </w:rPr>
              <w:t>LNode</w:t>
            </w:r>
            <w:proofErr w:type="spellEnd"/>
            <w:r w:rsidRPr="001332B3">
              <w:rPr>
                <w:b/>
                <w:bCs/>
              </w:rPr>
              <w:t xml:space="preserve"> *next;</w:t>
            </w:r>
          </w:p>
        </w:tc>
      </w:tr>
      <w:tr w:rsidR="001332B3" w:rsidRPr="001332B3" w14:paraId="018C9B84" w14:textId="77777777" w:rsidTr="001332B3">
        <w:trPr>
          <w:trHeight w:val="64"/>
        </w:trPr>
        <w:tc>
          <w:tcPr>
            <w:tcW w:w="408" w:type="dxa"/>
            <w:tcBorders>
              <w:top w:val="nil"/>
              <w:left w:val="single" w:sz="6" w:space="0" w:color="auto"/>
              <w:bottom w:val="single" w:sz="4" w:space="0" w:color="auto"/>
              <w:right w:val="nil"/>
            </w:tcBorders>
            <w:shd w:val="clear" w:color="auto" w:fill="BFBFBF" w:themeFill="background1" w:themeFillShade="BF"/>
            <w:vAlign w:val="center"/>
          </w:tcPr>
          <w:p w14:paraId="2D8B35E3" w14:textId="77777777" w:rsidR="001332B3" w:rsidRPr="001332B3" w:rsidRDefault="001332B3" w:rsidP="001332B3">
            <w:pPr>
              <w:pStyle w:val="001"/>
              <w:numPr>
                <w:ilvl w:val="0"/>
                <w:numId w:val="14"/>
              </w:numPr>
              <w:spacing w:line="240" w:lineRule="atLeast"/>
              <w:jc w:val="center"/>
              <w:textAlignment w:val="center"/>
              <w:rPr>
                <w:b/>
                <w:bCs/>
                <w:snapToGrid w:val="0"/>
                <w:spacing w:val="0"/>
                <w:kern w:val="0"/>
              </w:rPr>
            </w:pPr>
          </w:p>
        </w:tc>
        <w:tc>
          <w:tcPr>
            <w:tcW w:w="8068" w:type="dxa"/>
            <w:tcBorders>
              <w:top w:val="nil"/>
              <w:left w:val="nil"/>
              <w:bottom w:val="single" w:sz="4" w:space="0" w:color="auto"/>
              <w:right w:val="single" w:sz="6" w:space="0" w:color="auto"/>
            </w:tcBorders>
            <w:vAlign w:val="center"/>
          </w:tcPr>
          <w:p w14:paraId="509F1244" w14:textId="77777777" w:rsidR="001332B3" w:rsidRPr="001332B3" w:rsidRDefault="001332B3" w:rsidP="00A65771">
            <w:pPr>
              <w:pStyle w:val="001"/>
              <w:wordWrap w:val="0"/>
              <w:spacing w:line="240" w:lineRule="atLeast"/>
              <w:jc w:val="both"/>
              <w:textAlignment w:val="center"/>
              <w:rPr>
                <w:b/>
                <w:bCs/>
              </w:rPr>
            </w:pPr>
            <w:r w:rsidRPr="001332B3">
              <w:rPr>
                <w:b/>
                <w:bCs/>
              </w:rPr>
              <w:t xml:space="preserve">} </w:t>
            </w:r>
            <w:proofErr w:type="spellStart"/>
            <w:r w:rsidRPr="001332B3">
              <w:rPr>
                <w:b/>
                <w:bCs/>
              </w:rPr>
              <w:t>LinkNode</w:t>
            </w:r>
            <w:proofErr w:type="spellEnd"/>
            <w:r w:rsidRPr="001332B3">
              <w:rPr>
                <w:b/>
                <w:bCs/>
              </w:rPr>
              <w:t>;</w:t>
            </w:r>
          </w:p>
        </w:tc>
      </w:tr>
    </w:tbl>
    <w:p w14:paraId="4DF437B1" w14:textId="617D9A61" w:rsidR="00A173C6" w:rsidRPr="00AC11E0" w:rsidRDefault="00A173C6" w:rsidP="00A173C6">
      <w:pPr>
        <w:widowControl/>
        <w:snapToGrid w:val="0"/>
        <w:spacing w:line="360" w:lineRule="auto"/>
        <w:jc w:val="left"/>
        <w:rPr>
          <w:color w:val="FF0000"/>
        </w:rPr>
      </w:pPr>
    </w:p>
    <w:p w14:paraId="15D1EC5C" w14:textId="77777777" w:rsidR="00A173C6" w:rsidRDefault="00A173C6" w:rsidP="00A173C6">
      <w:pPr>
        <w:widowControl/>
        <w:snapToGrid w:val="0"/>
        <w:spacing w:line="360" w:lineRule="auto"/>
        <w:jc w:val="left"/>
        <w:rPr>
          <w:color w:val="000000"/>
        </w:rPr>
      </w:pPr>
    </w:p>
    <w:p w14:paraId="5EB12CCE" w14:textId="77777777" w:rsidR="00A173C6" w:rsidRDefault="00A173C6" w:rsidP="00A173C6">
      <w:pPr>
        <w:widowControl/>
        <w:snapToGrid w:val="0"/>
        <w:spacing w:line="360" w:lineRule="auto"/>
        <w:jc w:val="left"/>
        <w:rPr>
          <w:color w:val="000000"/>
        </w:rPr>
      </w:pPr>
    </w:p>
    <w:p w14:paraId="58514723" w14:textId="77777777" w:rsidR="00A173C6" w:rsidRDefault="00A173C6" w:rsidP="00A173C6">
      <w:pPr>
        <w:widowControl/>
        <w:snapToGrid w:val="0"/>
        <w:spacing w:line="360" w:lineRule="auto"/>
        <w:jc w:val="left"/>
        <w:rPr>
          <w:color w:val="000000"/>
        </w:rPr>
      </w:pPr>
    </w:p>
    <w:bookmarkEnd w:id="20"/>
    <w:p w14:paraId="11CEBA92" w14:textId="72727AA3" w:rsidR="00A173C6" w:rsidRPr="00AC11E0" w:rsidRDefault="00A173C6" w:rsidP="00AC11E0">
      <w:pPr>
        <w:spacing w:line="360" w:lineRule="auto"/>
        <w:rPr>
          <w:rStyle w:val="10"/>
          <w:sz w:val="30"/>
          <w:szCs w:val="30"/>
        </w:rPr>
      </w:pPr>
      <w:r w:rsidRPr="00AC11E0">
        <w:rPr>
          <w:rStyle w:val="10"/>
          <w:rFonts w:hint="eastAsia"/>
          <w:sz w:val="30"/>
          <w:szCs w:val="30"/>
        </w:rPr>
        <w:t>（2）系统主界面设计</w:t>
      </w:r>
    </w:p>
    <w:p w14:paraId="42D83D98" w14:textId="4B0D4E19" w:rsidR="00A173C6" w:rsidRDefault="00A173C6" w:rsidP="00A173C6">
      <w:pPr>
        <w:widowControl/>
        <w:snapToGrid w:val="0"/>
        <w:spacing w:line="360" w:lineRule="auto"/>
        <w:jc w:val="center"/>
        <w:rPr>
          <w:color w:val="000000"/>
        </w:rPr>
      </w:pPr>
      <w:r>
        <w:rPr>
          <w:rFonts w:hint="eastAsia"/>
          <w:color w:val="000000"/>
        </w:rPr>
        <w:t>************</w:t>
      </w:r>
      <w:r w:rsidR="00F869AD">
        <w:rPr>
          <w:rFonts w:hint="eastAsia"/>
          <w:color w:val="000000"/>
        </w:rPr>
        <w:t>通讯录</w:t>
      </w:r>
      <w:r>
        <w:rPr>
          <w:rFonts w:hint="eastAsia"/>
          <w:color w:val="000000"/>
        </w:rPr>
        <w:t>管理系统</w:t>
      </w:r>
      <w:r>
        <w:rPr>
          <w:rFonts w:hint="eastAsia"/>
          <w:color w:val="000000"/>
        </w:rPr>
        <w:t>***************</w:t>
      </w:r>
    </w:p>
    <w:p w14:paraId="7CBFBFCA" w14:textId="6B27FE0D" w:rsidR="00A173C6" w:rsidRDefault="00A173C6" w:rsidP="00A173C6">
      <w:pPr>
        <w:widowControl/>
        <w:snapToGrid w:val="0"/>
        <w:spacing w:line="360" w:lineRule="auto"/>
        <w:jc w:val="center"/>
        <w:rPr>
          <w:color w:val="000000"/>
        </w:rPr>
      </w:pPr>
      <w:bookmarkStart w:id="21" w:name="OLE_LINK10"/>
      <w:r>
        <w:rPr>
          <w:rFonts w:hint="eastAsia"/>
          <w:color w:val="000000"/>
        </w:rPr>
        <w:t>1</w:t>
      </w:r>
      <w:r>
        <w:rPr>
          <w:rFonts w:hint="eastAsia"/>
          <w:color w:val="000000"/>
        </w:rPr>
        <w:t>、</w:t>
      </w:r>
      <w:r w:rsidR="00D2670F" w:rsidRPr="00D2670F">
        <w:rPr>
          <w:rFonts w:hint="eastAsia"/>
          <w:color w:val="000000"/>
        </w:rPr>
        <w:t>初始化输入记录</w:t>
      </w:r>
    </w:p>
    <w:p w14:paraId="632DA4D6" w14:textId="05F96760" w:rsidR="00A173C6" w:rsidRDefault="00A173C6" w:rsidP="00A173C6">
      <w:pPr>
        <w:widowControl/>
        <w:snapToGrid w:val="0"/>
        <w:spacing w:line="360" w:lineRule="auto"/>
        <w:jc w:val="center"/>
        <w:rPr>
          <w:color w:val="000000"/>
        </w:rPr>
      </w:pPr>
      <w:r>
        <w:rPr>
          <w:rFonts w:hint="eastAsia"/>
          <w:color w:val="000000"/>
        </w:rPr>
        <w:t>2</w:t>
      </w:r>
      <w:r>
        <w:rPr>
          <w:rFonts w:hint="eastAsia"/>
          <w:color w:val="000000"/>
        </w:rPr>
        <w:t>、</w:t>
      </w:r>
      <w:r w:rsidR="00BA699B" w:rsidRPr="00BA699B">
        <w:rPr>
          <w:rFonts w:hint="eastAsia"/>
          <w:color w:val="000000"/>
        </w:rPr>
        <w:t>插入通讯录记录</w:t>
      </w:r>
    </w:p>
    <w:p w14:paraId="69199AB4" w14:textId="339C7106" w:rsidR="00A173C6" w:rsidRDefault="00A173C6" w:rsidP="00A173C6">
      <w:pPr>
        <w:widowControl/>
        <w:snapToGrid w:val="0"/>
        <w:spacing w:line="360" w:lineRule="auto"/>
        <w:jc w:val="center"/>
        <w:rPr>
          <w:color w:val="000000"/>
        </w:rPr>
      </w:pPr>
      <w:r>
        <w:rPr>
          <w:rFonts w:hint="eastAsia"/>
          <w:color w:val="000000"/>
        </w:rPr>
        <w:t>3</w:t>
      </w:r>
      <w:r>
        <w:rPr>
          <w:rFonts w:hint="eastAsia"/>
          <w:color w:val="000000"/>
        </w:rPr>
        <w:t>、</w:t>
      </w:r>
      <w:r w:rsidR="00BA699B" w:rsidRPr="00BA699B">
        <w:rPr>
          <w:rFonts w:hint="eastAsia"/>
          <w:color w:val="000000"/>
        </w:rPr>
        <w:t>删除通讯录记录</w:t>
      </w:r>
    </w:p>
    <w:p w14:paraId="1650D9FD" w14:textId="6272C9CE" w:rsidR="00A173C6" w:rsidRDefault="00A173C6" w:rsidP="00A173C6">
      <w:pPr>
        <w:widowControl/>
        <w:snapToGrid w:val="0"/>
        <w:spacing w:line="360" w:lineRule="auto"/>
        <w:jc w:val="center"/>
        <w:rPr>
          <w:color w:val="000000"/>
        </w:rPr>
      </w:pPr>
      <w:r>
        <w:rPr>
          <w:rFonts w:hint="eastAsia"/>
          <w:color w:val="000000"/>
        </w:rPr>
        <w:t>4</w:t>
      </w:r>
      <w:r>
        <w:rPr>
          <w:rFonts w:hint="eastAsia"/>
          <w:color w:val="000000"/>
        </w:rPr>
        <w:t>、</w:t>
      </w:r>
      <w:r w:rsidR="00BA699B" w:rsidRPr="00BA699B">
        <w:rPr>
          <w:rFonts w:hint="eastAsia"/>
          <w:color w:val="000000"/>
        </w:rPr>
        <w:t>查询</w:t>
      </w:r>
      <w:bookmarkStart w:id="22" w:name="OLE_LINK12"/>
      <w:r w:rsidR="00BA699B" w:rsidRPr="00BA699B">
        <w:rPr>
          <w:rFonts w:hint="eastAsia"/>
          <w:color w:val="000000"/>
        </w:rPr>
        <w:t>通讯录</w:t>
      </w:r>
      <w:bookmarkEnd w:id="22"/>
      <w:r w:rsidR="00BA699B" w:rsidRPr="00BA699B">
        <w:rPr>
          <w:rFonts w:hint="eastAsia"/>
          <w:color w:val="000000"/>
        </w:rPr>
        <w:t>记录</w:t>
      </w:r>
    </w:p>
    <w:p w14:paraId="36C77648" w14:textId="2EDEA6F9" w:rsidR="00A173C6" w:rsidRDefault="00A173C6" w:rsidP="00A173C6">
      <w:pPr>
        <w:widowControl/>
        <w:snapToGrid w:val="0"/>
        <w:spacing w:line="360" w:lineRule="auto"/>
        <w:jc w:val="center"/>
        <w:rPr>
          <w:color w:val="000000"/>
        </w:rPr>
      </w:pPr>
      <w:r>
        <w:rPr>
          <w:rFonts w:hint="eastAsia"/>
          <w:color w:val="000000"/>
        </w:rPr>
        <w:t>5</w:t>
      </w:r>
      <w:r>
        <w:rPr>
          <w:rFonts w:hint="eastAsia"/>
          <w:color w:val="000000"/>
        </w:rPr>
        <w:t>、</w:t>
      </w:r>
      <w:r w:rsidR="00F869AD" w:rsidRPr="00FE414A">
        <w:rPr>
          <w:rFonts w:hint="eastAsia"/>
          <w:color w:val="000000"/>
        </w:rPr>
        <w:t>修改</w:t>
      </w:r>
      <w:r w:rsidR="00BA699B" w:rsidRPr="00BA699B">
        <w:rPr>
          <w:rFonts w:hint="eastAsia"/>
          <w:color w:val="000000"/>
        </w:rPr>
        <w:t>通讯录</w:t>
      </w:r>
      <w:r w:rsidR="00F869AD" w:rsidRPr="00FE414A">
        <w:rPr>
          <w:rFonts w:hint="eastAsia"/>
          <w:color w:val="000000"/>
        </w:rPr>
        <w:t>记录</w:t>
      </w:r>
    </w:p>
    <w:p w14:paraId="1D118AEA" w14:textId="6E9F8EA1" w:rsidR="00A173C6" w:rsidRDefault="00A173C6" w:rsidP="00A173C6">
      <w:pPr>
        <w:widowControl/>
        <w:snapToGrid w:val="0"/>
        <w:spacing w:line="360" w:lineRule="auto"/>
        <w:jc w:val="center"/>
        <w:rPr>
          <w:color w:val="000000"/>
        </w:rPr>
      </w:pPr>
      <w:r>
        <w:rPr>
          <w:rFonts w:hint="eastAsia"/>
          <w:color w:val="000000"/>
        </w:rPr>
        <w:t>6</w:t>
      </w:r>
      <w:r>
        <w:rPr>
          <w:rFonts w:hint="eastAsia"/>
          <w:color w:val="000000"/>
        </w:rPr>
        <w:t>、</w:t>
      </w:r>
      <w:r w:rsidRPr="00FE414A">
        <w:rPr>
          <w:rFonts w:hint="eastAsia"/>
          <w:color w:val="000000"/>
        </w:rPr>
        <w:t>显示</w:t>
      </w:r>
      <w:r w:rsidR="00BA699B" w:rsidRPr="00BA699B">
        <w:rPr>
          <w:rFonts w:hint="eastAsia"/>
          <w:color w:val="000000"/>
        </w:rPr>
        <w:t>通讯录</w:t>
      </w:r>
      <w:r w:rsidRPr="00FE414A">
        <w:rPr>
          <w:rFonts w:hint="eastAsia"/>
          <w:color w:val="000000"/>
        </w:rPr>
        <w:t>记录</w:t>
      </w:r>
    </w:p>
    <w:p w14:paraId="231125CB" w14:textId="47AE34A4" w:rsidR="00A173C6" w:rsidRDefault="00A173C6" w:rsidP="00A173C6">
      <w:pPr>
        <w:widowControl/>
        <w:snapToGrid w:val="0"/>
        <w:spacing w:line="360" w:lineRule="auto"/>
        <w:jc w:val="center"/>
        <w:rPr>
          <w:color w:val="000000"/>
        </w:rPr>
      </w:pPr>
      <w:r>
        <w:rPr>
          <w:rFonts w:hint="eastAsia"/>
          <w:color w:val="000000"/>
        </w:rPr>
        <w:t>0</w:t>
      </w:r>
      <w:r>
        <w:rPr>
          <w:rFonts w:hint="eastAsia"/>
          <w:color w:val="000000"/>
        </w:rPr>
        <w:t>、</w:t>
      </w:r>
      <w:r w:rsidR="00BA699B" w:rsidRPr="00BA699B">
        <w:rPr>
          <w:rFonts w:hint="eastAsia"/>
          <w:color w:val="000000"/>
        </w:rPr>
        <w:t>退出通讯录系统</w:t>
      </w:r>
    </w:p>
    <w:bookmarkEnd w:id="21"/>
    <w:p w14:paraId="63E3ABF2" w14:textId="40A71B40" w:rsidR="00A173C6" w:rsidRDefault="00A173C6" w:rsidP="00A173C6">
      <w:pPr>
        <w:widowControl/>
        <w:snapToGrid w:val="0"/>
        <w:spacing w:line="360" w:lineRule="auto"/>
        <w:jc w:val="center"/>
        <w:rPr>
          <w:color w:val="000000"/>
        </w:rPr>
      </w:pPr>
      <w:r>
        <w:rPr>
          <w:rFonts w:hint="eastAsia"/>
          <w:color w:val="000000"/>
        </w:rPr>
        <w:t>*********************************************</w:t>
      </w:r>
    </w:p>
    <w:p w14:paraId="30483C88" w14:textId="573D3783" w:rsidR="00A173C6" w:rsidRPr="00FA2766" w:rsidRDefault="00A173C6" w:rsidP="00A173C6">
      <w:pPr>
        <w:widowControl/>
        <w:snapToGrid w:val="0"/>
        <w:spacing w:line="360" w:lineRule="auto"/>
        <w:jc w:val="center"/>
        <w:rPr>
          <w:color w:val="000000"/>
        </w:rPr>
      </w:pPr>
      <w:r>
        <w:rPr>
          <w:rFonts w:hint="eastAsia"/>
          <w:color w:val="000000"/>
        </w:rPr>
        <w:t>请输入你的菜单选择编号（</w:t>
      </w:r>
      <w:r>
        <w:rPr>
          <w:rFonts w:hint="eastAsia"/>
          <w:color w:val="000000"/>
        </w:rPr>
        <w:t>0~</w:t>
      </w:r>
      <w:r w:rsidR="00F869AD">
        <w:rPr>
          <w:rFonts w:hint="eastAsia"/>
          <w:color w:val="000000"/>
        </w:rPr>
        <w:t>6</w:t>
      </w:r>
      <w:r>
        <w:rPr>
          <w:rFonts w:hint="eastAsia"/>
          <w:color w:val="000000"/>
        </w:rPr>
        <w:t>）：</w:t>
      </w:r>
    </w:p>
    <w:p w14:paraId="1652B0EA" w14:textId="77777777" w:rsidR="003C04FB" w:rsidRPr="00A173C6" w:rsidRDefault="003C04FB" w:rsidP="002774F7">
      <w:pPr>
        <w:spacing w:line="360" w:lineRule="auto"/>
        <w:rPr>
          <w:rStyle w:val="10"/>
          <w:rFonts w:asciiTheme="minorEastAsia" w:eastAsiaTheme="minorEastAsia" w:hAnsiTheme="minorEastAsia" w:hint="eastAsia"/>
          <w:sz w:val="21"/>
          <w:szCs w:val="21"/>
        </w:rPr>
      </w:pPr>
    </w:p>
    <w:p w14:paraId="5B255815" w14:textId="2BFC768D" w:rsidR="00A173C6" w:rsidRPr="00AC11E0" w:rsidRDefault="00A173C6" w:rsidP="00AC11E0">
      <w:pPr>
        <w:spacing w:line="360" w:lineRule="auto"/>
        <w:rPr>
          <w:rStyle w:val="10"/>
          <w:sz w:val="30"/>
          <w:szCs w:val="30"/>
        </w:rPr>
      </w:pPr>
      <w:r w:rsidRPr="00AC11E0">
        <w:rPr>
          <w:rStyle w:val="10"/>
          <w:rFonts w:hint="eastAsia"/>
          <w:sz w:val="30"/>
          <w:szCs w:val="30"/>
        </w:rPr>
        <w:t>（3）函数及调用关系</w:t>
      </w:r>
    </w:p>
    <w:p w14:paraId="42B10481" w14:textId="251D1BB2" w:rsidR="00A173C6" w:rsidRDefault="00A173C6" w:rsidP="00AC1C3A">
      <w:pPr>
        <w:widowControl/>
        <w:snapToGrid w:val="0"/>
        <w:spacing w:line="360" w:lineRule="auto"/>
        <w:ind w:firstLine="420"/>
        <w:jc w:val="left"/>
        <w:rPr>
          <w:color w:val="000000"/>
        </w:rPr>
      </w:pPr>
      <w:r>
        <w:rPr>
          <w:rFonts w:hint="eastAsia"/>
          <w:color w:val="000000"/>
        </w:rPr>
        <w:t>主程序</w:t>
      </w:r>
      <w:r>
        <w:rPr>
          <w:rFonts w:hint="eastAsia"/>
          <w:color w:val="000000"/>
        </w:rPr>
        <w:t>main()</w:t>
      </w:r>
      <w:r>
        <w:rPr>
          <w:rFonts w:hint="eastAsia"/>
          <w:color w:val="000000"/>
        </w:rPr>
        <w:t>函数</w:t>
      </w:r>
      <w:r w:rsidR="00F869AD">
        <w:rPr>
          <w:rFonts w:hint="eastAsia"/>
          <w:color w:val="000000"/>
        </w:rPr>
        <w:t>，在其中完成通讯录系统单链表的初始化</w:t>
      </w:r>
      <w:r>
        <w:rPr>
          <w:rFonts w:hint="eastAsia"/>
          <w:color w:val="000000"/>
        </w:rPr>
        <w:t>;</w:t>
      </w:r>
    </w:p>
    <w:p w14:paraId="7913BCA7" w14:textId="5E0A2B3D" w:rsidR="00A173C6" w:rsidRDefault="00A173C6" w:rsidP="00AC1C3A">
      <w:pPr>
        <w:widowControl/>
        <w:snapToGrid w:val="0"/>
        <w:spacing w:line="360" w:lineRule="auto"/>
        <w:ind w:firstLine="420"/>
        <w:jc w:val="left"/>
        <w:rPr>
          <w:color w:val="000000"/>
        </w:rPr>
      </w:pPr>
      <w:r>
        <w:rPr>
          <w:rFonts w:hint="eastAsia"/>
          <w:color w:val="000000"/>
        </w:rPr>
        <w:lastRenderedPageBreak/>
        <w:t>显示程序菜单函数</w:t>
      </w:r>
      <w:r>
        <w:rPr>
          <w:rFonts w:hint="eastAsia"/>
          <w:color w:val="000000"/>
        </w:rPr>
        <w:t>void show_</w:t>
      </w:r>
      <w:r w:rsidR="00E631FE">
        <w:rPr>
          <w:rFonts w:hint="eastAsia"/>
          <w:color w:val="000000"/>
        </w:rPr>
        <w:t>m</w:t>
      </w:r>
      <w:r w:rsidR="00E631FE">
        <w:rPr>
          <w:color w:val="000000"/>
        </w:rPr>
        <w:t>enu</w:t>
      </w:r>
      <w:r>
        <w:rPr>
          <w:rFonts w:hint="eastAsia"/>
          <w:color w:val="000000"/>
        </w:rPr>
        <w:t>();</w:t>
      </w:r>
    </w:p>
    <w:p w14:paraId="023E716C" w14:textId="77777777" w:rsidR="00A173C6" w:rsidRDefault="00A173C6" w:rsidP="00AC1C3A">
      <w:pPr>
        <w:widowControl/>
        <w:snapToGrid w:val="0"/>
        <w:spacing w:line="360" w:lineRule="auto"/>
        <w:ind w:firstLine="420"/>
        <w:jc w:val="left"/>
        <w:rPr>
          <w:color w:val="000000"/>
        </w:rPr>
      </w:pPr>
      <w:r>
        <w:rPr>
          <w:rFonts w:hint="eastAsia"/>
          <w:color w:val="000000"/>
        </w:rPr>
        <w:t>在主程序中调用显示程序菜单函数，用户选择程序菜单编号，调用相应的函数实现对应功能；</w:t>
      </w:r>
    </w:p>
    <w:p w14:paraId="71440C49" w14:textId="77777777" w:rsidR="007A3288" w:rsidRDefault="00A173C6" w:rsidP="00F869AD">
      <w:pPr>
        <w:widowControl/>
        <w:snapToGrid w:val="0"/>
        <w:spacing w:line="360" w:lineRule="auto"/>
        <w:ind w:firstLine="420"/>
        <w:jc w:val="left"/>
        <w:rPr>
          <w:color w:val="000000"/>
        </w:rPr>
      </w:pPr>
      <w:r>
        <w:rPr>
          <w:rFonts w:hint="eastAsia"/>
          <w:color w:val="000000"/>
        </w:rPr>
        <w:t>1</w:t>
      </w:r>
      <w:r>
        <w:rPr>
          <w:rFonts w:hint="eastAsia"/>
          <w:color w:val="000000"/>
        </w:rPr>
        <w:t>、</w:t>
      </w:r>
      <w:bookmarkStart w:id="23" w:name="OLE_LINK9"/>
      <w:r>
        <w:rPr>
          <w:rFonts w:hint="eastAsia"/>
          <w:color w:val="000000"/>
        </w:rPr>
        <w:t>用户选择程序菜单编号</w:t>
      </w:r>
      <w:r>
        <w:rPr>
          <w:rFonts w:hint="eastAsia"/>
          <w:color w:val="000000"/>
        </w:rPr>
        <w:t>1</w:t>
      </w:r>
      <w:r>
        <w:rPr>
          <w:rFonts w:hint="eastAsia"/>
          <w:color w:val="000000"/>
        </w:rPr>
        <w:t>，</w:t>
      </w:r>
      <w:bookmarkStart w:id="24" w:name="OLE_LINK8"/>
      <w:r>
        <w:rPr>
          <w:rFonts w:hint="eastAsia"/>
          <w:color w:val="000000"/>
        </w:rPr>
        <w:t>主程序调用</w:t>
      </w:r>
      <w:bookmarkEnd w:id="24"/>
      <w:r w:rsidR="007A3288">
        <w:rPr>
          <w:rFonts w:hint="eastAsia"/>
          <w:color w:val="000000"/>
        </w:rPr>
        <w:t>批量</w:t>
      </w:r>
      <w:r w:rsidR="00F869AD">
        <w:rPr>
          <w:rFonts w:hint="eastAsia"/>
          <w:color w:val="000000"/>
        </w:rPr>
        <w:t>增加记录</w:t>
      </w:r>
      <w:r>
        <w:rPr>
          <w:rFonts w:hint="eastAsia"/>
          <w:color w:val="000000"/>
        </w:rPr>
        <w:t>函数</w:t>
      </w:r>
    </w:p>
    <w:p w14:paraId="395844E6" w14:textId="77777777" w:rsidR="007A3288" w:rsidRDefault="007A3288" w:rsidP="00F869AD">
      <w:pPr>
        <w:widowControl/>
        <w:snapToGrid w:val="0"/>
        <w:spacing w:line="360" w:lineRule="auto"/>
        <w:ind w:firstLine="420"/>
        <w:jc w:val="left"/>
        <w:rPr>
          <w:color w:val="000000"/>
        </w:rPr>
      </w:pPr>
      <w:r w:rsidRPr="007A3288">
        <w:rPr>
          <w:color w:val="000000"/>
        </w:rPr>
        <w:t xml:space="preserve">void </w:t>
      </w:r>
      <w:proofErr w:type="spellStart"/>
      <w:r w:rsidRPr="007A3288">
        <w:rPr>
          <w:color w:val="000000"/>
        </w:rPr>
        <w:t>CreateList</w:t>
      </w:r>
      <w:proofErr w:type="spellEnd"/>
      <w:r w:rsidRPr="007A3288">
        <w:rPr>
          <w:color w:val="000000"/>
        </w:rPr>
        <w:t>(</w:t>
      </w:r>
      <w:proofErr w:type="spellStart"/>
      <w:r w:rsidRPr="007A3288">
        <w:rPr>
          <w:color w:val="000000"/>
        </w:rPr>
        <w:t>LinkNode</w:t>
      </w:r>
      <w:proofErr w:type="spellEnd"/>
      <w:r w:rsidRPr="007A3288">
        <w:rPr>
          <w:color w:val="000000"/>
        </w:rPr>
        <w:t xml:space="preserve"> *&amp;</w:t>
      </w:r>
      <w:proofErr w:type="spellStart"/>
      <w:r w:rsidRPr="007A3288">
        <w:rPr>
          <w:color w:val="000000"/>
        </w:rPr>
        <w:t>L,int</w:t>
      </w:r>
      <w:proofErr w:type="spellEnd"/>
      <w:r w:rsidRPr="007A3288">
        <w:rPr>
          <w:color w:val="000000"/>
        </w:rPr>
        <w:t xml:space="preserve"> n)</w:t>
      </w:r>
      <w:r w:rsidR="00F869AD">
        <w:rPr>
          <w:rFonts w:hint="eastAsia"/>
          <w:color w:val="000000"/>
        </w:rPr>
        <w:t>，实现在单链表中追加</w:t>
      </w:r>
      <w:r w:rsidR="00A173C6">
        <w:rPr>
          <w:rFonts w:hint="eastAsia"/>
          <w:color w:val="000000"/>
        </w:rPr>
        <w:t>输入</w:t>
      </w:r>
      <w:proofErr w:type="gramStart"/>
      <w:r w:rsidR="00A173C6">
        <w:rPr>
          <w:rFonts w:hint="eastAsia"/>
          <w:color w:val="000000"/>
        </w:rPr>
        <w:t>一</w:t>
      </w:r>
      <w:proofErr w:type="gramEnd"/>
      <w:r>
        <w:rPr>
          <w:rFonts w:hint="eastAsia"/>
          <w:color w:val="000000"/>
        </w:rPr>
        <w:t>批</w:t>
      </w:r>
      <w:r w:rsidR="00A173C6">
        <w:rPr>
          <w:rFonts w:hint="eastAsia"/>
          <w:color w:val="000000"/>
        </w:rPr>
        <w:t>记录</w:t>
      </w:r>
      <w:r>
        <w:rPr>
          <w:rFonts w:hint="eastAsia"/>
          <w:color w:val="000000"/>
        </w:rPr>
        <w:t>的</w:t>
      </w:r>
      <w:r w:rsidR="00A173C6">
        <w:rPr>
          <w:rFonts w:hint="eastAsia"/>
          <w:color w:val="000000"/>
        </w:rPr>
        <w:t>功能</w:t>
      </w:r>
      <w:r>
        <w:rPr>
          <w:rFonts w:hint="eastAsia"/>
          <w:color w:val="000000"/>
        </w:rPr>
        <w:t>，该函数其中需调用</w:t>
      </w:r>
      <w:r w:rsidRPr="007A3288">
        <w:rPr>
          <w:color w:val="000000"/>
        </w:rPr>
        <w:t xml:space="preserve">void </w:t>
      </w:r>
      <w:proofErr w:type="spellStart"/>
      <w:r w:rsidRPr="007A3288">
        <w:rPr>
          <w:color w:val="000000"/>
        </w:rPr>
        <w:t>InRecordData</w:t>
      </w:r>
      <w:proofErr w:type="spellEnd"/>
      <w:r w:rsidRPr="007A3288">
        <w:rPr>
          <w:color w:val="000000"/>
        </w:rPr>
        <w:t>(</w:t>
      </w:r>
      <w:proofErr w:type="spellStart"/>
      <w:r w:rsidRPr="007A3288">
        <w:rPr>
          <w:color w:val="000000"/>
        </w:rPr>
        <w:t>ElemType</w:t>
      </w:r>
      <w:proofErr w:type="spellEnd"/>
      <w:r w:rsidRPr="007A3288">
        <w:rPr>
          <w:color w:val="000000"/>
        </w:rPr>
        <w:t xml:space="preserve"> &amp;e)</w:t>
      </w:r>
      <w:r>
        <w:rPr>
          <w:rFonts w:hint="eastAsia"/>
          <w:color w:val="000000"/>
        </w:rPr>
        <w:t>函数，实现一条记录的输入；</w:t>
      </w:r>
    </w:p>
    <w:p w14:paraId="69191120" w14:textId="2DE7D058" w:rsidR="00A173C6" w:rsidRDefault="007A3288" w:rsidP="00F869AD">
      <w:pPr>
        <w:widowControl/>
        <w:snapToGrid w:val="0"/>
        <w:spacing w:line="360" w:lineRule="auto"/>
        <w:ind w:firstLine="420"/>
        <w:jc w:val="left"/>
        <w:rPr>
          <w:color w:val="000000"/>
        </w:rPr>
      </w:pPr>
      <w:bookmarkStart w:id="25" w:name="OLE_LINK3"/>
      <w:r>
        <w:rPr>
          <w:rFonts w:hint="eastAsia"/>
          <w:color w:val="000000"/>
        </w:rPr>
        <w:t>最后调用</w:t>
      </w:r>
      <w:r w:rsidRPr="007A3288">
        <w:rPr>
          <w:color w:val="000000"/>
        </w:rPr>
        <w:t xml:space="preserve">void </w:t>
      </w:r>
      <w:proofErr w:type="spellStart"/>
      <w:r w:rsidRPr="007A3288">
        <w:rPr>
          <w:color w:val="000000"/>
        </w:rPr>
        <w:t>DispList</w:t>
      </w:r>
      <w:proofErr w:type="spellEnd"/>
      <w:r w:rsidRPr="007A3288">
        <w:rPr>
          <w:color w:val="000000"/>
        </w:rPr>
        <w:t>(</w:t>
      </w:r>
      <w:proofErr w:type="spellStart"/>
      <w:r w:rsidRPr="007A3288">
        <w:rPr>
          <w:color w:val="000000"/>
        </w:rPr>
        <w:t>LinkNode</w:t>
      </w:r>
      <w:proofErr w:type="spellEnd"/>
      <w:r w:rsidRPr="007A3288">
        <w:rPr>
          <w:color w:val="000000"/>
        </w:rPr>
        <w:t xml:space="preserve"> *L)</w:t>
      </w:r>
      <w:r>
        <w:rPr>
          <w:rFonts w:hint="eastAsia"/>
          <w:color w:val="000000"/>
        </w:rPr>
        <w:t>函数遍历单链表显示通讯录的全部记录，</w:t>
      </w:r>
      <w:bookmarkStart w:id="26" w:name="OLE_LINK5"/>
      <w:r>
        <w:rPr>
          <w:rFonts w:hint="eastAsia"/>
          <w:color w:val="000000"/>
        </w:rPr>
        <w:t>其间该函数需调用</w:t>
      </w:r>
      <w:r w:rsidRPr="007A3288">
        <w:rPr>
          <w:color w:val="000000"/>
        </w:rPr>
        <w:t xml:space="preserve">void </w:t>
      </w:r>
      <w:proofErr w:type="spellStart"/>
      <w:r w:rsidRPr="007A3288">
        <w:rPr>
          <w:color w:val="000000"/>
        </w:rPr>
        <w:t>ShowTitle</w:t>
      </w:r>
      <w:proofErr w:type="spellEnd"/>
      <w:r w:rsidRPr="007A3288">
        <w:rPr>
          <w:color w:val="000000"/>
        </w:rPr>
        <w:t>()</w:t>
      </w:r>
      <w:r>
        <w:rPr>
          <w:rFonts w:hint="eastAsia"/>
          <w:color w:val="000000"/>
        </w:rPr>
        <w:t>函数显示表头，调用</w:t>
      </w:r>
      <w:r w:rsidRPr="007A3288">
        <w:rPr>
          <w:color w:val="000000"/>
        </w:rPr>
        <w:t xml:space="preserve">void </w:t>
      </w:r>
      <w:proofErr w:type="spellStart"/>
      <w:r w:rsidRPr="007A3288">
        <w:rPr>
          <w:color w:val="000000"/>
        </w:rPr>
        <w:t>ShowData</w:t>
      </w:r>
      <w:proofErr w:type="spellEnd"/>
      <w:r w:rsidRPr="007A3288">
        <w:rPr>
          <w:color w:val="000000"/>
        </w:rPr>
        <w:t>(</w:t>
      </w:r>
      <w:proofErr w:type="spellStart"/>
      <w:r w:rsidRPr="007A3288">
        <w:rPr>
          <w:color w:val="000000"/>
        </w:rPr>
        <w:t>ElemType</w:t>
      </w:r>
      <w:proofErr w:type="spellEnd"/>
      <w:r w:rsidRPr="007A3288">
        <w:rPr>
          <w:color w:val="000000"/>
        </w:rPr>
        <w:t xml:space="preserve"> e)</w:t>
      </w:r>
      <w:r>
        <w:rPr>
          <w:rFonts w:hint="eastAsia"/>
          <w:color w:val="000000"/>
        </w:rPr>
        <w:t>函数显示一条记录</w:t>
      </w:r>
      <w:r w:rsidR="00A173C6">
        <w:rPr>
          <w:rFonts w:hint="eastAsia"/>
          <w:color w:val="000000"/>
        </w:rPr>
        <w:t>；</w:t>
      </w:r>
      <w:bookmarkEnd w:id="23"/>
    </w:p>
    <w:bookmarkEnd w:id="25"/>
    <w:bookmarkEnd w:id="26"/>
    <w:p w14:paraId="79057EE5" w14:textId="77777777" w:rsidR="007A3288" w:rsidRDefault="00A173C6" w:rsidP="00F869AD">
      <w:pPr>
        <w:widowControl/>
        <w:snapToGrid w:val="0"/>
        <w:spacing w:line="360" w:lineRule="auto"/>
        <w:ind w:firstLine="420"/>
        <w:jc w:val="left"/>
        <w:rPr>
          <w:color w:val="000000"/>
        </w:rPr>
      </w:pPr>
      <w:r>
        <w:rPr>
          <w:rFonts w:hint="eastAsia"/>
          <w:color w:val="000000"/>
        </w:rPr>
        <w:t>2</w:t>
      </w:r>
      <w:r>
        <w:rPr>
          <w:rFonts w:hint="eastAsia"/>
          <w:color w:val="000000"/>
        </w:rPr>
        <w:t>、</w:t>
      </w:r>
      <w:r w:rsidR="00F869AD">
        <w:rPr>
          <w:rFonts w:hint="eastAsia"/>
          <w:color w:val="000000"/>
        </w:rPr>
        <w:t>用户选择程序菜单编号</w:t>
      </w:r>
      <w:r w:rsidR="00F869AD">
        <w:rPr>
          <w:rFonts w:hint="eastAsia"/>
          <w:color w:val="000000"/>
        </w:rPr>
        <w:t>2</w:t>
      </w:r>
      <w:r w:rsidR="00F869AD">
        <w:rPr>
          <w:rFonts w:hint="eastAsia"/>
          <w:color w:val="000000"/>
        </w:rPr>
        <w:t>，主程序调用插入记录函数，</w:t>
      </w:r>
    </w:p>
    <w:p w14:paraId="42FD4126" w14:textId="77777777" w:rsidR="007A3288" w:rsidRDefault="007A3288" w:rsidP="00F869AD">
      <w:pPr>
        <w:widowControl/>
        <w:snapToGrid w:val="0"/>
        <w:spacing w:line="360" w:lineRule="auto"/>
        <w:ind w:firstLine="420"/>
        <w:jc w:val="left"/>
        <w:rPr>
          <w:color w:val="000000"/>
        </w:rPr>
      </w:pPr>
      <w:r w:rsidRPr="007A3288">
        <w:rPr>
          <w:color w:val="000000"/>
        </w:rPr>
        <w:t xml:space="preserve">bool </w:t>
      </w:r>
      <w:proofErr w:type="spellStart"/>
      <w:r w:rsidRPr="007A3288">
        <w:rPr>
          <w:color w:val="000000"/>
        </w:rPr>
        <w:t>ListInsert</w:t>
      </w:r>
      <w:proofErr w:type="spellEnd"/>
      <w:r w:rsidRPr="007A3288">
        <w:rPr>
          <w:color w:val="000000"/>
        </w:rPr>
        <w:t>(</w:t>
      </w:r>
      <w:proofErr w:type="spellStart"/>
      <w:r w:rsidRPr="007A3288">
        <w:rPr>
          <w:color w:val="000000"/>
        </w:rPr>
        <w:t>LinkNode</w:t>
      </w:r>
      <w:proofErr w:type="spellEnd"/>
      <w:r w:rsidRPr="007A3288">
        <w:rPr>
          <w:color w:val="000000"/>
        </w:rPr>
        <w:t xml:space="preserve"> *&amp;</w:t>
      </w:r>
      <w:proofErr w:type="spellStart"/>
      <w:r w:rsidRPr="007A3288">
        <w:rPr>
          <w:color w:val="000000"/>
        </w:rPr>
        <w:t>L,int</w:t>
      </w:r>
      <w:proofErr w:type="spellEnd"/>
      <w:r w:rsidRPr="007A3288">
        <w:rPr>
          <w:color w:val="000000"/>
        </w:rPr>
        <w:t xml:space="preserve"> </w:t>
      </w:r>
      <w:proofErr w:type="spellStart"/>
      <w:r w:rsidRPr="007A3288">
        <w:rPr>
          <w:color w:val="000000"/>
        </w:rPr>
        <w:t>i,ElemType</w:t>
      </w:r>
      <w:proofErr w:type="spellEnd"/>
      <w:r w:rsidRPr="007A3288">
        <w:rPr>
          <w:color w:val="000000"/>
        </w:rPr>
        <w:t xml:space="preserve"> e)</w:t>
      </w:r>
      <w:r w:rsidR="00F869AD">
        <w:rPr>
          <w:rFonts w:hint="eastAsia"/>
          <w:color w:val="000000"/>
        </w:rPr>
        <w:t>实现在单链表中指定位置插入一个记录功能；</w:t>
      </w:r>
    </w:p>
    <w:p w14:paraId="33452745" w14:textId="590C4CC0" w:rsidR="00F869AD" w:rsidRDefault="007A3288" w:rsidP="00F869AD">
      <w:pPr>
        <w:widowControl/>
        <w:snapToGrid w:val="0"/>
        <w:spacing w:line="360" w:lineRule="auto"/>
        <w:ind w:firstLine="420"/>
        <w:jc w:val="left"/>
        <w:rPr>
          <w:color w:val="000000"/>
        </w:rPr>
      </w:pPr>
      <w:r>
        <w:rPr>
          <w:rFonts w:hint="eastAsia"/>
          <w:color w:val="000000"/>
        </w:rPr>
        <w:t>在调用该函数之前需调用函数</w:t>
      </w:r>
      <w:r w:rsidRPr="007A3288">
        <w:rPr>
          <w:color w:val="000000"/>
        </w:rPr>
        <w:t xml:space="preserve">void </w:t>
      </w:r>
      <w:proofErr w:type="spellStart"/>
      <w:r w:rsidRPr="007A3288">
        <w:rPr>
          <w:color w:val="000000"/>
        </w:rPr>
        <w:t>InRecordData</w:t>
      </w:r>
      <w:proofErr w:type="spellEnd"/>
      <w:r w:rsidRPr="007A3288">
        <w:rPr>
          <w:color w:val="000000"/>
        </w:rPr>
        <w:t>(</w:t>
      </w:r>
      <w:proofErr w:type="spellStart"/>
      <w:r w:rsidRPr="007A3288">
        <w:rPr>
          <w:color w:val="000000"/>
        </w:rPr>
        <w:t>ElemType</w:t>
      </w:r>
      <w:proofErr w:type="spellEnd"/>
      <w:r w:rsidRPr="007A3288">
        <w:rPr>
          <w:color w:val="000000"/>
        </w:rPr>
        <w:t xml:space="preserve"> &amp;e)</w:t>
      </w:r>
      <w:r>
        <w:rPr>
          <w:rFonts w:hint="eastAsia"/>
          <w:color w:val="000000"/>
        </w:rPr>
        <w:t>完成一条记录数据的输入；</w:t>
      </w:r>
    </w:p>
    <w:p w14:paraId="6F11ACB8" w14:textId="77777777" w:rsidR="00D2670F" w:rsidRDefault="00D2670F" w:rsidP="00D2670F">
      <w:pPr>
        <w:widowControl/>
        <w:snapToGrid w:val="0"/>
        <w:spacing w:line="360" w:lineRule="auto"/>
        <w:ind w:firstLine="420"/>
        <w:jc w:val="left"/>
        <w:rPr>
          <w:color w:val="000000"/>
        </w:rPr>
      </w:pPr>
      <w:r>
        <w:rPr>
          <w:rFonts w:hint="eastAsia"/>
          <w:color w:val="000000"/>
        </w:rPr>
        <w:t>最后调用</w:t>
      </w:r>
      <w:r w:rsidRPr="007A3288">
        <w:rPr>
          <w:color w:val="000000"/>
        </w:rPr>
        <w:t xml:space="preserve">void </w:t>
      </w:r>
      <w:proofErr w:type="spellStart"/>
      <w:r w:rsidRPr="007A3288">
        <w:rPr>
          <w:color w:val="000000"/>
        </w:rPr>
        <w:t>DispList</w:t>
      </w:r>
      <w:proofErr w:type="spellEnd"/>
      <w:r w:rsidRPr="007A3288">
        <w:rPr>
          <w:color w:val="000000"/>
        </w:rPr>
        <w:t>(</w:t>
      </w:r>
      <w:proofErr w:type="spellStart"/>
      <w:r w:rsidRPr="007A3288">
        <w:rPr>
          <w:color w:val="000000"/>
        </w:rPr>
        <w:t>LinkNode</w:t>
      </w:r>
      <w:proofErr w:type="spellEnd"/>
      <w:r w:rsidRPr="007A3288">
        <w:rPr>
          <w:color w:val="000000"/>
        </w:rPr>
        <w:t xml:space="preserve"> *L)</w:t>
      </w:r>
      <w:r>
        <w:rPr>
          <w:rFonts w:hint="eastAsia"/>
          <w:color w:val="000000"/>
        </w:rPr>
        <w:t>函数遍历单链表显示通讯录的全部记录，其间该函数需调用</w:t>
      </w:r>
      <w:r w:rsidRPr="007A3288">
        <w:rPr>
          <w:color w:val="000000"/>
        </w:rPr>
        <w:t xml:space="preserve">void </w:t>
      </w:r>
      <w:proofErr w:type="spellStart"/>
      <w:r w:rsidRPr="007A3288">
        <w:rPr>
          <w:color w:val="000000"/>
        </w:rPr>
        <w:t>ShowTitle</w:t>
      </w:r>
      <w:proofErr w:type="spellEnd"/>
      <w:r w:rsidRPr="007A3288">
        <w:rPr>
          <w:color w:val="000000"/>
        </w:rPr>
        <w:t>()</w:t>
      </w:r>
      <w:r>
        <w:rPr>
          <w:rFonts w:hint="eastAsia"/>
          <w:color w:val="000000"/>
        </w:rPr>
        <w:t>函数显示表头，调用</w:t>
      </w:r>
      <w:r w:rsidRPr="007A3288">
        <w:rPr>
          <w:color w:val="000000"/>
        </w:rPr>
        <w:t xml:space="preserve">void </w:t>
      </w:r>
      <w:proofErr w:type="spellStart"/>
      <w:r w:rsidRPr="007A3288">
        <w:rPr>
          <w:color w:val="000000"/>
        </w:rPr>
        <w:t>ShowData</w:t>
      </w:r>
      <w:proofErr w:type="spellEnd"/>
      <w:r w:rsidRPr="007A3288">
        <w:rPr>
          <w:color w:val="000000"/>
        </w:rPr>
        <w:t>(</w:t>
      </w:r>
      <w:proofErr w:type="spellStart"/>
      <w:r w:rsidRPr="007A3288">
        <w:rPr>
          <w:color w:val="000000"/>
        </w:rPr>
        <w:t>ElemType</w:t>
      </w:r>
      <w:proofErr w:type="spellEnd"/>
      <w:r w:rsidRPr="007A3288">
        <w:rPr>
          <w:color w:val="000000"/>
        </w:rPr>
        <w:t xml:space="preserve"> e)</w:t>
      </w:r>
      <w:r>
        <w:rPr>
          <w:rFonts w:hint="eastAsia"/>
          <w:color w:val="000000"/>
        </w:rPr>
        <w:t>函数显示一条记录；</w:t>
      </w:r>
    </w:p>
    <w:p w14:paraId="17CEAEB9" w14:textId="77777777" w:rsidR="00D2670F" w:rsidRPr="00D2670F" w:rsidRDefault="00D2670F" w:rsidP="00F869AD">
      <w:pPr>
        <w:widowControl/>
        <w:snapToGrid w:val="0"/>
        <w:spacing w:line="360" w:lineRule="auto"/>
        <w:ind w:firstLine="420"/>
        <w:jc w:val="left"/>
        <w:rPr>
          <w:color w:val="000000"/>
        </w:rPr>
      </w:pPr>
    </w:p>
    <w:p w14:paraId="5B940B06" w14:textId="77777777" w:rsidR="007A3288" w:rsidRDefault="00F869AD" w:rsidP="00F869AD">
      <w:pPr>
        <w:widowControl/>
        <w:snapToGrid w:val="0"/>
        <w:spacing w:line="360" w:lineRule="auto"/>
        <w:ind w:firstLine="420"/>
        <w:jc w:val="left"/>
        <w:rPr>
          <w:color w:val="000000"/>
        </w:rPr>
      </w:pPr>
      <w:r>
        <w:rPr>
          <w:rFonts w:hint="eastAsia"/>
          <w:color w:val="000000"/>
        </w:rPr>
        <w:t>3</w:t>
      </w:r>
      <w:r>
        <w:rPr>
          <w:rFonts w:hint="eastAsia"/>
          <w:color w:val="000000"/>
        </w:rPr>
        <w:t>、用户选择程序菜单编号</w:t>
      </w:r>
      <w:r>
        <w:rPr>
          <w:rFonts w:hint="eastAsia"/>
          <w:color w:val="000000"/>
        </w:rPr>
        <w:t>3</w:t>
      </w:r>
      <w:r>
        <w:rPr>
          <w:rFonts w:hint="eastAsia"/>
          <w:color w:val="000000"/>
        </w:rPr>
        <w:t>，主程序调用删除记录函数，</w:t>
      </w:r>
    </w:p>
    <w:p w14:paraId="2B5B6FF4" w14:textId="579AF994" w:rsidR="00F869AD" w:rsidRDefault="00D2670F" w:rsidP="00F869AD">
      <w:pPr>
        <w:widowControl/>
        <w:snapToGrid w:val="0"/>
        <w:spacing w:line="360" w:lineRule="auto"/>
        <w:ind w:firstLine="420"/>
        <w:jc w:val="left"/>
        <w:rPr>
          <w:color w:val="000000"/>
        </w:rPr>
      </w:pPr>
      <w:r w:rsidRPr="00D2670F">
        <w:rPr>
          <w:color w:val="000000"/>
        </w:rPr>
        <w:t xml:space="preserve">bool </w:t>
      </w:r>
      <w:proofErr w:type="spellStart"/>
      <w:r w:rsidRPr="00D2670F">
        <w:rPr>
          <w:color w:val="000000"/>
        </w:rPr>
        <w:t>ListDelete</w:t>
      </w:r>
      <w:proofErr w:type="spellEnd"/>
      <w:r w:rsidRPr="00D2670F">
        <w:rPr>
          <w:color w:val="000000"/>
        </w:rPr>
        <w:t>(</w:t>
      </w:r>
      <w:proofErr w:type="spellStart"/>
      <w:r w:rsidRPr="00D2670F">
        <w:rPr>
          <w:color w:val="000000"/>
        </w:rPr>
        <w:t>LinkNode</w:t>
      </w:r>
      <w:proofErr w:type="spellEnd"/>
      <w:r w:rsidRPr="00D2670F">
        <w:rPr>
          <w:color w:val="000000"/>
        </w:rPr>
        <w:t xml:space="preserve"> *&amp;</w:t>
      </w:r>
      <w:proofErr w:type="spellStart"/>
      <w:r w:rsidRPr="00D2670F">
        <w:rPr>
          <w:color w:val="000000"/>
        </w:rPr>
        <w:t>L,int</w:t>
      </w:r>
      <w:proofErr w:type="spellEnd"/>
      <w:r w:rsidRPr="00D2670F">
        <w:rPr>
          <w:color w:val="000000"/>
        </w:rPr>
        <w:t xml:space="preserve"> </w:t>
      </w:r>
      <w:proofErr w:type="spellStart"/>
      <w:r w:rsidRPr="00D2670F">
        <w:rPr>
          <w:color w:val="000000"/>
        </w:rPr>
        <w:t>i,ElemType</w:t>
      </w:r>
      <w:proofErr w:type="spellEnd"/>
      <w:r w:rsidRPr="00D2670F">
        <w:rPr>
          <w:color w:val="000000"/>
        </w:rPr>
        <w:t xml:space="preserve"> &amp;e)</w:t>
      </w:r>
      <w:r w:rsidR="00F869AD">
        <w:rPr>
          <w:rFonts w:hint="eastAsia"/>
          <w:color w:val="000000"/>
        </w:rPr>
        <w:t>实现在单链表中指定位置删除一个记录功能；</w:t>
      </w:r>
    </w:p>
    <w:p w14:paraId="4CCD1C30" w14:textId="77777777" w:rsidR="00D2670F" w:rsidRDefault="00D2670F" w:rsidP="00D2670F">
      <w:pPr>
        <w:widowControl/>
        <w:snapToGrid w:val="0"/>
        <w:spacing w:line="360" w:lineRule="auto"/>
        <w:ind w:firstLine="420"/>
        <w:jc w:val="left"/>
        <w:rPr>
          <w:color w:val="000000"/>
        </w:rPr>
      </w:pPr>
      <w:r>
        <w:rPr>
          <w:rFonts w:hint="eastAsia"/>
          <w:color w:val="000000"/>
        </w:rPr>
        <w:t>最后调用</w:t>
      </w:r>
      <w:r w:rsidRPr="007A3288">
        <w:rPr>
          <w:color w:val="000000"/>
        </w:rPr>
        <w:t xml:space="preserve">void </w:t>
      </w:r>
      <w:proofErr w:type="spellStart"/>
      <w:r w:rsidRPr="007A3288">
        <w:rPr>
          <w:color w:val="000000"/>
        </w:rPr>
        <w:t>DispList</w:t>
      </w:r>
      <w:proofErr w:type="spellEnd"/>
      <w:r w:rsidRPr="007A3288">
        <w:rPr>
          <w:color w:val="000000"/>
        </w:rPr>
        <w:t>(</w:t>
      </w:r>
      <w:proofErr w:type="spellStart"/>
      <w:r w:rsidRPr="007A3288">
        <w:rPr>
          <w:color w:val="000000"/>
        </w:rPr>
        <w:t>LinkNode</w:t>
      </w:r>
      <w:proofErr w:type="spellEnd"/>
      <w:r w:rsidRPr="007A3288">
        <w:rPr>
          <w:color w:val="000000"/>
        </w:rPr>
        <w:t xml:space="preserve"> *L)</w:t>
      </w:r>
      <w:r>
        <w:rPr>
          <w:rFonts w:hint="eastAsia"/>
          <w:color w:val="000000"/>
        </w:rPr>
        <w:t>函数遍历单链表显示通讯录的全部记录，其间该函数需调用</w:t>
      </w:r>
      <w:r w:rsidRPr="007A3288">
        <w:rPr>
          <w:color w:val="000000"/>
        </w:rPr>
        <w:t xml:space="preserve">void </w:t>
      </w:r>
      <w:proofErr w:type="spellStart"/>
      <w:r w:rsidRPr="007A3288">
        <w:rPr>
          <w:color w:val="000000"/>
        </w:rPr>
        <w:t>ShowTitle</w:t>
      </w:r>
      <w:proofErr w:type="spellEnd"/>
      <w:r w:rsidRPr="007A3288">
        <w:rPr>
          <w:color w:val="000000"/>
        </w:rPr>
        <w:t>()</w:t>
      </w:r>
      <w:r>
        <w:rPr>
          <w:rFonts w:hint="eastAsia"/>
          <w:color w:val="000000"/>
        </w:rPr>
        <w:t>函数显示表头，调用</w:t>
      </w:r>
      <w:r w:rsidRPr="007A3288">
        <w:rPr>
          <w:color w:val="000000"/>
        </w:rPr>
        <w:t xml:space="preserve">void </w:t>
      </w:r>
      <w:proofErr w:type="spellStart"/>
      <w:r w:rsidRPr="007A3288">
        <w:rPr>
          <w:color w:val="000000"/>
        </w:rPr>
        <w:t>ShowData</w:t>
      </w:r>
      <w:proofErr w:type="spellEnd"/>
      <w:r w:rsidRPr="007A3288">
        <w:rPr>
          <w:color w:val="000000"/>
        </w:rPr>
        <w:t>(</w:t>
      </w:r>
      <w:proofErr w:type="spellStart"/>
      <w:r w:rsidRPr="007A3288">
        <w:rPr>
          <w:color w:val="000000"/>
        </w:rPr>
        <w:t>ElemType</w:t>
      </w:r>
      <w:proofErr w:type="spellEnd"/>
      <w:r w:rsidRPr="007A3288">
        <w:rPr>
          <w:color w:val="000000"/>
        </w:rPr>
        <w:t xml:space="preserve"> e)</w:t>
      </w:r>
      <w:r>
        <w:rPr>
          <w:rFonts w:hint="eastAsia"/>
          <w:color w:val="000000"/>
        </w:rPr>
        <w:t>函数显示一条记录；</w:t>
      </w:r>
    </w:p>
    <w:p w14:paraId="42918313" w14:textId="77777777" w:rsidR="00D2670F" w:rsidRDefault="00F869AD" w:rsidP="00F869AD">
      <w:pPr>
        <w:widowControl/>
        <w:snapToGrid w:val="0"/>
        <w:spacing w:line="360" w:lineRule="auto"/>
        <w:ind w:firstLine="420"/>
        <w:jc w:val="left"/>
        <w:rPr>
          <w:color w:val="000000"/>
        </w:rPr>
      </w:pPr>
      <w:r>
        <w:rPr>
          <w:rFonts w:hint="eastAsia"/>
          <w:color w:val="000000"/>
        </w:rPr>
        <w:t>4</w:t>
      </w:r>
      <w:r>
        <w:rPr>
          <w:rFonts w:hint="eastAsia"/>
          <w:color w:val="000000"/>
        </w:rPr>
        <w:t>、用户选择程序菜单编号</w:t>
      </w:r>
      <w:r>
        <w:rPr>
          <w:rFonts w:hint="eastAsia"/>
          <w:color w:val="000000"/>
        </w:rPr>
        <w:t>4</w:t>
      </w:r>
      <w:r>
        <w:rPr>
          <w:rFonts w:hint="eastAsia"/>
          <w:color w:val="000000"/>
        </w:rPr>
        <w:t>，主程序调用</w:t>
      </w:r>
      <w:r w:rsidRPr="00FE414A">
        <w:rPr>
          <w:rFonts w:hint="eastAsia"/>
          <w:color w:val="000000"/>
        </w:rPr>
        <w:t>查询记录</w:t>
      </w:r>
      <w:r>
        <w:rPr>
          <w:rFonts w:hint="eastAsia"/>
          <w:color w:val="000000"/>
        </w:rPr>
        <w:t>函数，</w:t>
      </w:r>
    </w:p>
    <w:p w14:paraId="78FA0B1B" w14:textId="77777777" w:rsidR="00D2670F" w:rsidRDefault="00D2670F" w:rsidP="00F869AD">
      <w:pPr>
        <w:widowControl/>
        <w:snapToGrid w:val="0"/>
        <w:spacing w:line="360" w:lineRule="auto"/>
        <w:ind w:firstLine="420"/>
        <w:jc w:val="left"/>
        <w:rPr>
          <w:color w:val="000000"/>
        </w:rPr>
      </w:pPr>
      <w:r w:rsidRPr="00D2670F">
        <w:rPr>
          <w:color w:val="000000"/>
        </w:rPr>
        <w:t>bool Search(</w:t>
      </w:r>
      <w:proofErr w:type="spellStart"/>
      <w:r w:rsidRPr="00D2670F">
        <w:rPr>
          <w:color w:val="000000"/>
        </w:rPr>
        <w:t>LinkNode</w:t>
      </w:r>
      <w:proofErr w:type="spellEnd"/>
      <w:r w:rsidRPr="00D2670F">
        <w:rPr>
          <w:color w:val="000000"/>
        </w:rPr>
        <w:t xml:space="preserve"> *L)</w:t>
      </w:r>
      <w:r w:rsidR="00F869AD">
        <w:rPr>
          <w:rFonts w:hint="eastAsia"/>
          <w:color w:val="000000"/>
        </w:rPr>
        <w:t>实现在单链表中指定学号查询记录功能；</w:t>
      </w:r>
    </w:p>
    <w:p w14:paraId="6C0DA8D1" w14:textId="3DD4C889" w:rsidR="00F869AD" w:rsidRDefault="00F869AD" w:rsidP="00F869AD">
      <w:pPr>
        <w:widowControl/>
        <w:snapToGrid w:val="0"/>
        <w:spacing w:line="360" w:lineRule="auto"/>
        <w:ind w:firstLine="420"/>
        <w:jc w:val="left"/>
        <w:rPr>
          <w:color w:val="000000"/>
        </w:rPr>
      </w:pPr>
      <w:r>
        <w:rPr>
          <w:rFonts w:hint="eastAsia"/>
          <w:color w:val="000000"/>
        </w:rPr>
        <w:t>具体在操作过程中，提示出入待查询学生学号，若查询成功则</w:t>
      </w:r>
      <w:r w:rsidR="00D2670F">
        <w:rPr>
          <w:rFonts w:hint="eastAsia"/>
          <w:color w:val="000000"/>
        </w:rPr>
        <w:t>调用</w:t>
      </w:r>
      <w:r w:rsidR="00D2670F" w:rsidRPr="007A3288">
        <w:rPr>
          <w:color w:val="000000"/>
        </w:rPr>
        <w:t xml:space="preserve">void </w:t>
      </w:r>
      <w:proofErr w:type="spellStart"/>
      <w:r w:rsidR="00D2670F" w:rsidRPr="007A3288">
        <w:rPr>
          <w:color w:val="000000"/>
        </w:rPr>
        <w:t>ShowTitle</w:t>
      </w:r>
      <w:proofErr w:type="spellEnd"/>
      <w:r w:rsidR="00D2670F" w:rsidRPr="007A3288">
        <w:rPr>
          <w:color w:val="000000"/>
        </w:rPr>
        <w:t>()</w:t>
      </w:r>
      <w:r w:rsidR="00D2670F">
        <w:rPr>
          <w:rFonts w:hint="eastAsia"/>
          <w:color w:val="000000"/>
        </w:rPr>
        <w:t>函数显示表头，调用</w:t>
      </w:r>
      <w:r w:rsidR="00D2670F" w:rsidRPr="007A3288">
        <w:rPr>
          <w:color w:val="000000"/>
        </w:rPr>
        <w:t xml:space="preserve">void </w:t>
      </w:r>
      <w:proofErr w:type="spellStart"/>
      <w:r w:rsidR="00D2670F" w:rsidRPr="007A3288">
        <w:rPr>
          <w:color w:val="000000"/>
        </w:rPr>
        <w:t>ShowData</w:t>
      </w:r>
      <w:proofErr w:type="spellEnd"/>
      <w:r w:rsidR="00D2670F" w:rsidRPr="007A3288">
        <w:rPr>
          <w:color w:val="000000"/>
        </w:rPr>
        <w:t>(</w:t>
      </w:r>
      <w:proofErr w:type="spellStart"/>
      <w:r w:rsidR="00D2670F" w:rsidRPr="007A3288">
        <w:rPr>
          <w:color w:val="000000"/>
        </w:rPr>
        <w:t>ElemType</w:t>
      </w:r>
      <w:proofErr w:type="spellEnd"/>
      <w:r w:rsidR="00D2670F" w:rsidRPr="007A3288">
        <w:rPr>
          <w:color w:val="000000"/>
        </w:rPr>
        <w:t xml:space="preserve"> e)</w:t>
      </w:r>
      <w:r w:rsidR="00D2670F">
        <w:rPr>
          <w:rFonts w:hint="eastAsia"/>
          <w:color w:val="000000"/>
        </w:rPr>
        <w:t>函数显示该记录；</w:t>
      </w:r>
      <w:r>
        <w:rPr>
          <w:rFonts w:hint="eastAsia"/>
          <w:color w:val="000000"/>
        </w:rPr>
        <w:t>否则显示</w:t>
      </w:r>
      <w:proofErr w:type="gramStart"/>
      <w:r>
        <w:rPr>
          <w:rFonts w:hint="eastAsia"/>
          <w:color w:val="000000"/>
        </w:rPr>
        <w:t>“</w:t>
      </w:r>
      <w:proofErr w:type="gramEnd"/>
      <w:r w:rsidRPr="00C027B2">
        <w:rPr>
          <w:rFonts w:hint="eastAsia"/>
          <w:color w:val="000000"/>
        </w:rPr>
        <w:t>没有查找到</w:t>
      </w:r>
      <w:r>
        <w:rPr>
          <w:rFonts w:hint="eastAsia"/>
          <w:color w:val="000000"/>
        </w:rPr>
        <w:t>学号</w:t>
      </w:r>
      <w:r w:rsidRPr="00C027B2">
        <w:rPr>
          <w:rFonts w:hint="eastAsia"/>
          <w:color w:val="000000"/>
        </w:rPr>
        <w:t>为“</w:t>
      </w:r>
      <w:r>
        <w:rPr>
          <w:rFonts w:hint="eastAsia"/>
          <w:color w:val="000000"/>
        </w:rPr>
        <w:t>***</w:t>
      </w:r>
      <w:r w:rsidRPr="00C027B2">
        <w:rPr>
          <w:rFonts w:hint="eastAsia"/>
          <w:color w:val="000000"/>
        </w:rPr>
        <w:t>”的</w:t>
      </w:r>
      <w:r w:rsidR="00AB7DC0">
        <w:rPr>
          <w:rFonts w:hint="eastAsia"/>
          <w:color w:val="000000"/>
        </w:rPr>
        <w:t>记录</w:t>
      </w:r>
      <w:r w:rsidRPr="00C027B2">
        <w:rPr>
          <w:rFonts w:hint="eastAsia"/>
          <w:color w:val="000000"/>
        </w:rPr>
        <w:t>！</w:t>
      </w:r>
      <w:proofErr w:type="gramStart"/>
      <w:r>
        <w:rPr>
          <w:rFonts w:hint="eastAsia"/>
          <w:color w:val="000000"/>
        </w:rPr>
        <w:t>”</w:t>
      </w:r>
      <w:proofErr w:type="gramEnd"/>
      <w:r>
        <w:rPr>
          <w:rFonts w:hint="eastAsia"/>
          <w:color w:val="000000"/>
        </w:rPr>
        <w:t>。</w:t>
      </w:r>
    </w:p>
    <w:p w14:paraId="13C31E37" w14:textId="77777777" w:rsidR="00D2670F" w:rsidRDefault="00F869AD" w:rsidP="00AB7DC0">
      <w:pPr>
        <w:widowControl/>
        <w:snapToGrid w:val="0"/>
        <w:spacing w:line="360" w:lineRule="auto"/>
        <w:ind w:firstLine="420"/>
        <w:jc w:val="left"/>
        <w:rPr>
          <w:color w:val="000000"/>
        </w:rPr>
      </w:pPr>
      <w:r>
        <w:rPr>
          <w:rFonts w:hint="eastAsia"/>
          <w:color w:val="000000"/>
        </w:rPr>
        <w:t>5</w:t>
      </w:r>
      <w:r>
        <w:rPr>
          <w:rFonts w:hint="eastAsia"/>
          <w:color w:val="000000"/>
        </w:rPr>
        <w:t>、用户选择程序菜单编号</w:t>
      </w:r>
      <w:r>
        <w:rPr>
          <w:rFonts w:hint="eastAsia"/>
          <w:color w:val="000000"/>
        </w:rPr>
        <w:t>5</w:t>
      </w:r>
      <w:r>
        <w:rPr>
          <w:rFonts w:hint="eastAsia"/>
          <w:color w:val="000000"/>
        </w:rPr>
        <w:t>，主程序调用修改</w:t>
      </w:r>
      <w:r w:rsidRPr="00FE414A">
        <w:rPr>
          <w:rFonts w:hint="eastAsia"/>
          <w:color w:val="000000"/>
        </w:rPr>
        <w:t>记录</w:t>
      </w:r>
      <w:r>
        <w:rPr>
          <w:rFonts w:hint="eastAsia"/>
          <w:color w:val="000000"/>
        </w:rPr>
        <w:t>函数，</w:t>
      </w:r>
    </w:p>
    <w:p w14:paraId="0BD6A5D0" w14:textId="77777777" w:rsidR="00D2670F" w:rsidRDefault="00D2670F" w:rsidP="00AB7DC0">
      <w:pPr>
        <w:widowControl/>
        <w:snapToGrid w:val="0"/>
        <w:spacing w:line="360" w:lineRule="auto"/>
        <w:ind w:firstLine="420"/>
        <w:jc w:val="left"/>
        <w:rPr>
          <w:color w:val="000000"/>
        </w:rPr>
      </w:pPr>
      <w:r w:rsidRPr="00D2670F">
        <w:rPr>
          <w:color w:val="000000"/>
        </w:rPr>
        <w:t>bool modify(</w:t>
      </w:r>
      <w:proofErr w:type="spellStart"/>
      <w:r w:rsidRPr="00D2670F">
        <w:rPr>
          <w:color w:val="000000"/>
        </w:rPr>
        <w:t>LinkNode</w:t>
      </w:r>
      <w:proofErr w:type="spellEnd"/>
      <w:r w:rsidRPr="00D2670F">
        <w:rPr>
          <w:color w:val="000000"/>
        </w:rPr>
        <w:t xml:space="preserve"> *&amp;L)</w:t>
      </w:r>
      <w:r w:rsidR="00F869AD">
        <w:rPr>
          <w:rFonts w:hint="eastAsia"/>
          <w:color w:val="000000"/>
        </w:rPr>
        <w:t>实现通过按学号查询</w:t>
      </w:r>
      <w:r w:rsidR="00F869AD" w:rsidRPr="00FE414A">
        <w:rPr>
          <w:rFonts w:hint="eastAsia"/>
          <w:color w:val="000000"/>
        </w:rPr>
        <w:t>记录</w:t>
      </w:r>
      <w:r w:rsidR="00F869AD">
        <w:rPr>
          <w:rFonts w:hint="eastAsia"/>
          <w:color w:val="000000"/>
        </w:rPr>
        <w:t>，然后修改记录的功能。</w:t>
      </w:r>
    </w:p>
    <w:p w14:paraId="196720C4" w14:textId="0A704997" w:rsidR="00F869AD" w:rsidRDefault="00F869AD" w:rsidP="00D2670F">
      <w:pPr>
        <w:widowControl/>
        <w:snapToGrid w:val="0"/>
        <w:spacing w:line="360" w:lineRule="auto"/>
        <w:ind w:firstLine="420"/>
        <w:jc w:val="left"/>
        <w:rPr>
          <w:color w:val="000000"/>
        </w:rPr>
      </w:pPr>
      <w:r>
        <w:rPr>
          <w:rFonts w:hint="eastAsia"/>
          <w:color w:val="000000"/>
        </w:rPr>
        <w:t>具体在操作过程中，提示出入待查询学号，如果查收成功则</w:t>
      </w:r>
      <w:r w:rsidR="00D2670F">
        <w:rPr>
          <w:rFonts w:hint="eastAsia"/>
          <w:color w:val="000000"/>
        </w:rPr>
        <w:t>调用</w:t>
      </w:r>
      <w:r w:rsidR="00D2670F" w:rsidRPr="007A3288">
        <w:rPr>
          <w:color w:val="000000"/>
        </w:rPr>
        <w:t xml:space="preserve">void </w:t>
      </w:r>
      <w:proofErr w:type="spellStart"/>
      <w:r w:rsidR="00D2670F" w:rsidRPr="007A3288">
        <w:rPr>
          <w:color w:val="000000"/>
        </w:rPr>
        <w:t>ShowTitle</w:t>
      </w:r>
      <w:proofErr w:type="spellEnd"/>
      <w:r w:rsidR="00D2670F" w:rsidRPr="007A3288">
        <w:rPr>
          <w:color w:val="000000"/>
        </w:rPr>
        <w:t>()</w:t>
      </w:r>
      <w:r w:rsidR="00D2670F">
        <w:rPr>
          <w:rFonts w:hint="eastAsia"/>
          <w:color w:val="000000"/>
        </w:rPr>
        <w:t>函数显示表头，调用</w:t>
      </w:r>
      <w:r w:rsidR="00D2670F" w:rsidRPr="007A3288">
        <w:rPr>
          <w:color w:val="000000"/>
        </w:rPr>
        <w:t xml:space="preserve">void </w:t>
      </w:r>
      <w:proofErr w:type="spellStart"/>
      <w:r w:rsidR="00D2670F" w:rsidRPr="007A3288">
        <w:rPr>
          <w:color w:val="000000"/>
        </w:rPr>
        <w:t>ShowData</w:t>
      </w:r>
      <w:proofErr w:type="spellEnd"/>
      <w:r w:rsidR="00D2670F" w:rsidRPr="007A3288">
        <w:rPr>
          <w:color w:val="000000"/>
        </w:rPr>
        <w:t>(</w:t>
      </w:r>
      <w:proofErr w:type="spellStart"/>
      <w:r w:rsidR="00D2670F" w:rsidRPr="007A3288">
        <w:rPr>
          <w:color w:val="000000"/>
        </w:rPr>
        <w:t>ElemType</w:t>
      </w:r>
      <w:proofErr w:type="spellEnd"/>
      <w:r w:rsidR="00D2670F" w:rsidRPr="007A3288">
        <w:rPr>
          <w:color w:val="000000"/>
        </w:rPr>
        <w:t xml:space="preserve"> e)</w:t>
      </w:r>
      <w:r w:rsidR="00D2670F">
        <w:rPr>
          <w:rFonts w:hint="eastAsia"/>
          <w:color w:val="000000"/>
        </w:rPr>
        <w:t>函数显示该记录</w:t>
      </w:r>
      <w:r>
        <w:rPr>
          <w:rFonts w:hint="eastAsia"/>
          <w:color w:val="000000"/>
        </w:rPr>
        <w:t>，再调用</w:t>
      </w:r>
      <w:r w:rsidR="00D2670F" w:rsidRPr="007A3288">
        <w:rPr>
          <w:color w:val="000000"/>
        </w:rPr>
        <w:t xml:space="preserve">void </w:t>
      </w:r>
      <w:proofErr w:type="spellStart"/>
      <w:r w:rsidR="00D2670F" w:rsidRPr="007A3288">
        <w:rPr>
          <w:color w:val="000000"/>
        </w:rPr>
        <w:t>InRecordData</w:t>
      </w:r>
      <w:proofErr w:type="spellEnd"/>
      <w:r w:rsidR="00D2670F" w:rsidRPr="007A3288">
        <w:rPr>
          <w:color w:val="000000"/>
        </w:rPr>
        <w:t>(</w:t>
      </w:r>
      <w:proofErr w:type="spellStart"/>
      <w:r w:rsidR="00D2670F" w:rsidRPr="007A3288">
        <w:rPr>
          <w:color w:val="000000"/>
        </w:rPr>
        <w:t>ElemType</w:t>
      </w:r>
      <w:proofErr w:type="spellEnd"/>
      <w:r w:rsidR="00D2670F" w:rsidRPr="007A3288">
        <w:rPr>
          <w:color w:val="000000"/>
        </w:rPr>
        <w:t xml:space="preserve"> &amp;e)</w:t>
      </w:r>
      <w:r w:rsidR="00D2670F">
        <w:rPr>
          <w:rFonts w:hint="eastAsia"/>
          <w:color w:val="000000"/>
        </w:rPr>
        <w:t>函数，实现一条记录的输入，</w:t>
      </w:r>
      <w:r>
        <w:rPr>
          <w:rFonts w:hint="eastAsia"/>
          <w:color w:val="000000"/>
        </w:rPr>
        <w:t>实现对</w:t>
      </w:r>
      <w:r w:rsidR="00AB7DC0">
        <w:rPr>
          <w:rFonts w:hint="eastAsia"/>
          <w:color w:val="000000"/>
        </w:rPr>
        <w:t>指定</w:t>
      </w:r>
      <w:r>
        <w:rPr>
          <w:rFonts w:hint="eastAsia"/>
          <w:color w:val="000000"/>
        </w:rPr>
        <w:t>学号记录的修改</w:t>
      </w:r>
      <w:r w:rsidR="00D2670F">
        <w:rPr>
          <w:rFonts w:hint="eastAsia"/>
          <w:color w:val="000000"/>
        </w:rPr>
        <w:t>，最后</w:t>
      </w:r>
      <w:bookmarkStart w:id="27" w:name="OLE_LINK7"/>
      <w:r w:rsidR="00D2670F">
        <w:rPr>
          <w:rFonts w:hint="eastAsia"/>
          <w:color w:val="000000"/>
        </w:rPr>
        <w:t>调用</w:t>
      </w:r>
      <w:r w:rsidR="00D2670F" w:rsidRPr="007A3288">
        <w:rPr>
          <w:color w:val="000000"/>
        </w:rPr>
        <w:t xml:space="preserve">void </w:t>
      </w:r>
      <w:proofErr w:type="spellStart"/>
      <w:r w:rsidR="00D2670F" w:rsidRPr="007A3288">
        <w:rPr>
          <w:color w:val="000000"/>
        </w:rPr>
        <w:t>DispList</w:t>
      </w:r>
      <w:proofErr w:type="spellEnd"/>
      <w:r w:rsidR="00D2670F" w:rsidRPr="007A3288">
        <w:rPr>
          <w:color w:val="000000"/>
        </w:rPr>
        <w:t>(</w:t>
      </w:r>
      <w:proofErr w:type="spellStart"/>
      <w:r w:rsidR="00D2670F" w:rsidRPr="007A3288">
        <w:rPr>
          <w:color w:val="000000"/>
        </w:rPr>
        <w:t>LinkNode</w:t>
      </w:r>
      <w:proofErr w:type="spellEnd"/>
      <w:r w:rsidR="00D2670F" w:rsidRPr="007A3288">
        <w:rPr>
          <w:color w:val="000000"/>
        </w:rPr>
        <w:t xml:space="preserve"> *L)</w:t>
      </w:r>
      <w:r w:rsidR="00D2670F">
        <w:rPr>
          <w:rFonts w:hint="eastAsia"/>
          <w:color w:val="000000"/>
        </w:rPr>
        <w:t>函数遍历单链表显示通讯录的全部记录，其间该函数需调用</w:t>
      </w:r>
      <w:r w:rsidR="00D2670F" w:rsidRPr="007A3288">
        <w:rPr>
          <w:color w:val="000000"/>
        </w:rPr>
        <w:t xml:space="preserve">void </w:t>
      </w:r>
      <w:proofErr w:type="spellStart"/>
      <w:r w:rsidR="00D2670F" w:rsidRPr="007A3288">
        <w:rPr>
          <w:color w:val="000000"/>
        </w:rPr>
        <w:t>ShowTitle</w:t>
      </w:r>
      <w:proofErr w:type="spellEnd"/>
      <w:r w:rsidR="00D2670F" w:rsidRPr="007A3288">
        <w:rPr>
          <w:color w:val="000000"/>
        </w:rPr>
        <w:t>()</w:t>
      </w:r>
      <w:r w:rsidR="00D2670F">
        <w:rPr>
          <w:rFonts w:hint="eastAsia"/>
          <w:color w:val="000000"/>
        </w:rPr>
        <w:t>函数显示表头，调用</w:t>
      </w:r>
      <w:r w:rsidR="00D2670F" w:rsidRPr="007A3288">
        <w:rPr>
          <w:color w:val="000000"/>
        </w:rPr>
        <w:t xml:space="preserve">void </w:t>
      </w:r>
      <w:proofErr w:type="spellStart"/>
      <w:r w:rsidR="00D2670F" w:rsidRPr="007A3288">
        <w:rPr>
          <w:color w:val="000000"/>
        </w:rPr>
        <w:t>ShowData</w:t>
      </w:r>
      <w:proofErr w:type="spellEnd"/>
      <w:r w:rsidR="00D2670F" w:rsidRPr="007A3288">
        <w:rPr>
          <w:color w:val="000000"/>
        </w:rPr>
        <w:t>(</w:t>
      </w:r>
      <w:proofErr w:type="spellStart"/>
      <w:r w:rsidR="00D2670F" w:rsidRPr="007A3288">
        <w:rPr>
          <w:color w:val="000000"/>
        </w:rPr>
        <w:t>ElemType</w:t>
      </w:r>
      <w:proofErr w:type="spellEnd"/>
      <w:r w:rsidR="00D2670F" w:rsidRPr="007A3288">
        <w:rPr>
          <w:color w:val="000000"/>
        </w:rPr>
        <w:t xml:space="preserve"> e)</w:t>
      </w:r>
      <w:r w:rsidR="00D2670F">
        <w:rPr>
          <w:rFonts w:hint="eastAsia"/>
          <w:color w:val="000000"/>
        </w:rPr>
        <w:t>函数显示一条记录</w:t>
      </w:r>
      <w:bookmarkEnd w:id="27"/>
      <w:r w:rsidR="00D2670F">
        <w:rPr>
          <w:rFonts w:hint="eastAsia"/>
          <w:color w:val="000000"/>
        </w:rPr>
        <w:t>；</w:t>
      </w:r>
      <w:r>
        <w:rPr>
          <w:rFonts w:hint="eastAsia"/>
          <w:color w:val="000000"/>
        </w:rPr>
        <w:t>如果查找不成功则显示</w:t>
      </w:r>
      <w:proofErr w:type="gramStart"/>
      <w:r>
        <w:rPr>
          <w:rFonts w:hint="eastAsia"/>
          <w:color w:val="000000"/>
        </w:rPr>
        <w:t>“</w:t>
      </w:r>
      <w:proofErr w:type="gramEnd"/>
      <w:r w:rsidRPr="00CC4E77">
        <w:rPr>
          <w:rFonts w:hint="eastAsia"/>
          <w:color w:val="000000"/>
        </w:rPr>
        <w:t>没有查找到学号为</w:t>
      </w:r>
      <w:r w:rsidRPr="00C027B2">
        <w:rPr>
          <w:rFonts w:hint="eastAsia"/>
          <w:color w:val="000000"/>
        </w:rPr>
        <w:t>“</w:t>
      </w:r>
      <w:r>
        <w:rPr>
          <w:rFonts w:hint="eastAsia"/>
          <w:color w:val="000000"/>
        </w:rPr>
        <w:t>***</w:t>
      </w:r>
      <w:r w:rsidRPr="00C027B2">
        <w:rPr>
          <w:rFonts w:hint="eastAsia"/>
          <w:color w:val="000000"/>
        </w:rPr>
        <w:t>”</w:t>
      </w:r>
      <w:r w:rsidRPr="00CC4E77">
        <w:rPr>
          <w:rFonts w:hint="eastAsia"/>
          <w:color w:val="000000"/>
        </w:rPr>
        <w:t>的</w:t>
      </w:r>
      <w:r w:rsidR="00AB7DC0">
        <w:rPr>
          <w:rFonts w:hint="eastAsia"/>
          <w:color w:val="000000"/>
        </w:rPr>
        <w:t>记录</w:t>
      </w:r>
      <w:r w:rsidRPr="00CC4E77">
        <w:rPr>
          <w:rFonts w:hint="eastAsia"/>
          <w:color w:val="000000"/>
        </w:rPr>
        <w:t>！</w:t>
      </w:r>
      <w:proofErr w:type="gramStart"/>
      <w:r>
        <w:rPr>
          <w:rFonts w:hint="eastAsia"/>
          <w:color w:val="000000"/>
        </w:rPr>
        <w:t>”</w:t>
      </w:r>
      <w:proofErr w:type="gramEnd"/>
      <w:r>
        <w:rPr>
          <w:rFonts w:hint="eastAsia"/>
          <w:color w:val="000000"/>
        </w:rPr>
        <w:t>。</w:t>
      </w:r>
    </w:p>
    <w:p w14:paraId="1029C293" w14:textId="77777777" w:rsidR="00D2670F" w:rsidRDefault="00AB7DC0" w:rsidP="00AB7DC0">
      <w:pPr>
        <w:widowControl/>
        <w:snapToGrid w:val="0"/>
        <w:spacing w:line="360" w:lineRule="auto"/>
        <w:ind w:firstLine="420"/>
        <w:jc w:val="left"/>
        <w:rPr>
          <w:color w:val="000000"/>
        </w:rPr>
      </w:pPr>
      <w:r>
        <w:rPr>
          <w:rFonts w:hint="eastAsia"/>
          <w:color w:val="000000"/>
        </w:rPr>
        <w:lastRenderedPageBreak/>
        <w:t>6</w:t>
      </w:r>
      <w:r w:rsidR="00A173C6">
        <w:rPr>
          <w:rFonts w:hint="eastAsia"/>
          <w:color w:val="000000"/>
        </w:rPr>
        <w:t>、用户选择程序菜单编号</w:t>
      </w:r>
      <w:r w:rsidR="00A173C6">
        <w:rPr>
          <w:rFonts w:hint="eastAsia"/>
          <w:color w:val="000000"/>
        </w:rPr>
        <w:t>6</w:t>
      </w:r>
      <w:r w:rsidR="00A173C6">
        <w:rPr>
          <w:rFonts w:hint="eastAsia"/>
          <w:color w:val="000000"/>
        </w:rPr>
        <w:t>，主程序调用</w:t>
      </w:r>
      <w:r>
        <w:rPr>
          <w:rFonts w:hint="eastAsia"/>
          <w:color w:val="000000"/>
        </w:rPr>
        <w:t>显示全部记录</w:t>
      </w:r>
      <w:r w:rsidR="00A173C6">
        <w:rPr>
          <w:rFonts w:hint="eastAsia"/>
          <w:color w:val="000000"/>
        </w:rPr>
        <w:t>函数</w:t>
      </w:r>
      <w:r>
        <w:rPr>
          <w:rFonts w:hint="eastAsia"/>
          <w:color w:val="000000"/>
        </w:rPr>
        <w:t>，</w:t>
      </w:r>
    </w:p>
    <w:p w14:paraId="3D25FF56" w14:textId="72D5E971" w:rsidR="00A173C6" w:rsidRDefault="00D2670F" w:rsidP="00AB7DC0">
      <w:pPr>
        <w:widowControl/>
        <w:snapToGrid w:val="0"/>
        <w:spacing w:line="360" w:lineRule="auto"/>
        <w:ind w:firstLine="420"/>
        <w:jc w:val="left"/>
        <w:rPr>
          <w:color w:val="000000"/>
        </w:rPr>
      </w:pPr>
      <w:r w:rsidRPr="007A3288">
        <w:rPr>
          <w:color w:val="000000"/>
        </w:rPr>
        <w:t xml:space="preserve">void </w:t>
      </w:r>
      <w:proofErr w:type="spellStart"/>
      <w:r w:rsidRPr="007A3288">
        <w:rPr>
          <w:color w:val="000000"/>
        </w:rPr>
        <w:t>DispList</w:t>
      </w:r>
      <w:proofErr w:type="spellEnd"/>
      <w:r w:rsidRPr="007A3288">
        <w:rPr>
          <w:color w:val="000000"/>
        </w:rPr>
        <w:t>(</w:t>
      </w:r>
      <w:proofErr w:type="spellStart"/>
      <w:r w:rsidRPr="007A3288">
        <w:rPr>
          <w:color w:val="000000"/>
        </w:rPr>
        <w:t>LinkNode</w:t>
      </w:r>
      <w:proofErr w:type="spellEnd"/>
      <w:r w:rsidRPr="007A3288">
        <w:rPr>
          <w:color w:val="000000"/>
        </w:rPr>
        <w:t xml:space="preserve"> *L)</w:t>
      </w:r>
      <w:r>
        <w:rPr>
          <w:rFonts w:hint="eastAsia"/>
          <w:color w:val="000000"/>
        </w:rPr>
        <w:t>函数遍历单链表显示通讯录的全部记录，其间该函数需调用</w:t>
      </w:r>
      <w:r w:rsidRPr="007A3288">
        <w:rPr>
          <w:color w:val="000000"/>
        </w:rPr>
        <w:t xml:space="preserve">void </w:t>
      </w:r>
      <w:proofErr w:type="spellStart"/>
      <w:r w:rsidRPr="007A3288">
        <w:rPr>
          <w:color w:val="000000"/>
        </w:rPr>
        <w:t>ShowTitle</w:t>
      </w:r>
      <w:proofErr w:type="spellEnd"/>
      <w:r w:rsidRPr="007A3288">
        <w:rPr>
          <w:color w:val="000000"/>
        </w:rPr>
        <w:t>()</w:t>
      </w:r>
      <w:r>
        <w:rPr>
          <w:rFonts w:hint="eastAsia"/>
          <w:color w:val="000000"/>
        </w:rPr>
        <w:t>函数显示表头，调用</w:t>
      </w:r>
      <w:r w:rsidRPr="007A3288">
        <w:rPr>
          <w:color w:val="000000"/>
        </w:rPr>
        <w:t xml:space="preserve">void </w:t>
      </w:r>
      <w:proofErr w:type="spellStart"/>
      <w:r w:rsidRPr="007A3288">
        <w:rPr>
          <w:color w:val="000000"/>
        </w:rPr>
        <w:t>ShowData</w:t>
      </w:r>
      <w:proofErr w:type="spellEnd"/>
      <w:r w:rsidRPr="007A3288">
        <w:rPr>
          <w:color w:val="000000"/>
        </w:rPr>
        <w:t>(</w:t>
      </w:r>
      <w:proofErr w:type="spellStart"/>
      <w:r w:rsidRPr="007A3288">
        <w:rPr>
          <w:color w:val="000000"/>
        </w:rPr>
        <w:t>ElemType</w:t>
      </w:r>
      <w:proofErr w:type="spellEnd"/>
      <w:r w:rsidRPr="007A3288">
        <w:rPr>
          <w:color w:val="000000"/>
        </w:rPr>
        <w:t xml:space="preserve"> e)</w:t>
      </w:r>
      <w:r>
        <w:rPr>
          <w:rFonts w:hint="eastAsia"/>
          <w:color w:val="000000"/>
        </w:rPr>
        <w:t>函数显示一条记录，</w:t>
      </w:r>
      <w:r w:rsidR="00A173C6">
        <w:rPr>
          <w:rFonts w:hint="eastAsia"/>
          <w:color w:val="000000"/>
        </w:rPr>
        <w:t>实现显示</w:t>
      </w:r>
      <w:r w:rsidR="00AB7DC0">
        <w:rPr>
          <w:rFonts w:hint="eastAsia"/>
          <w:color w:val="000000"/>
        </w:rPr>
        <w:t>全部记录</w:t>
      </w:r>
      <w:r w:rsidR="00A173C6">
        <w:rPr>
          <w:rFonts w:hint="eastAsia"/>
          <w:color w:val="000000"/>
        </w:rPr>
        <w:t>信息的功能</w:t>
      </w:r>
      <w:r w:rsidR="00AB7DC0">
        <w:rPr>
          <w:rFonts w:hint="eastAsia"/>
          <w:color w:val="000000"/>
        </w:rPr>
        <w:t>。</w:t>
      </w:r>
    </w:p>
    <w:p w14:paraId="426C4F04" w14:textId="444A5E6E" w:rsidR="00A173C6" w:rsidRPr="00C027B2" w:rsidRDefault="00AB7DC0" w:rsidP="00AC1C3A">
      <w:pPr>
        <w:widowControl/>
        <w:snapToGrid w:val="0"/>
        <w:spacing w:line="360" w:lineRule="auto"/>
        <w:ind w:firstLine="420"/>
        <w:jc w:val="left"/>
        <w:rPr>
          <w:color w:val="000000"/>
        </w:rPr>
      </w:pPr>
      <w:r>
        <w:rPr>
          <w:rFonts w:hint="eastAsia"/>
          <w:color w:val="000000"/>
        </w:rPr>
        <w:t>0</w:t>
      </w:r>
      <w:r w:rsidR="00A173C6">
        <w:rPr>
          <w:rFonts w:hint="eastAsia"/>
          <w:color w:val="000000"/>
        </w:rPr>
        <w:t>、用户选择程序菜单编号</w:t>
      </w:r>
      <w:r w:rsidR="00A173C6">
        <w:rPr>
          <w:rFonts w:hint="eastAsia"/>
          <w:color w:val="000000"/>
        </w:rPr>
        <w:t>0</w:t>
      </w:r>
      <w:r w:rsidR="00A173C6">
        <w:rPr>
          <w:rFonts w:hint="eastAsia"/>
          <w:color w:val="000000"/>
        </w:rPr>
        <w:t>，</w:t>
      </w:r>
      <w:r w:rsidR="00D2670F">
        <w:rPr>
          <w:rFonts w:hint="eastAsia"/>
          <w:color w:val="000000"/>
        </w:rPr>
        <w:t>调用</w:t>
      </w:r>
      <w:r w:rsidR="00D2670F" w:rsidRPr="00D2670F">
        <w:rPr>
          <w:color w:val="000000"/>
        </w:rPr>
        <w:t>void DestroyList(</w:t>
      </w:r>
      <w:proofErr w:type="spellStart"/>
      <w:r w:rsidR="00D2670F" w:rsidRPr="00D2670F">
        <w:rPr>
          <w:color w:val="000000"/>
        </w:rPr>
        <w:t>LinkNode</w:t>
      </w:r>
      <w:proofErr w:type="spellEnd"/>
      <w:r w:rsidR="00D2670F" w:rsidRPr="00D2670F">
        <w:rPr>
          <w:color w:val="000000"/>
        </w:rPr>
        <w:t xml:space="preserve"> *&amp;L)</w:t>
      </w:r>
      <w:r w:rsidR="00D2670F">
        <w:rPr>
          <w:rFonts w:hint="eastAsia"/>
          <w:color w:val="000000"/>
        </w:rPr>
        <w:t>函数销毁通讯录单链表，然后</w:t>
      </w:r>
      <w:r w:rsidR="00A173C6">
        <w:rPr>
          <w:rFonts w:hint="eastAsia"/>
          <w:color w:val="000000"/>
        </w:rPr>
        <w:t>主程序退出</w:t>
      </w:r>
      <w:r w:rsidR="00D2670F">
        <w:rPr>
          <w:rFonts w:hint="eastAsia"/>
          <w:color w:val="000000"/>
        </w:rPr>
        <w:t>通讯录</w:t>
      </w:r>
      <w:r w:rsidR="00A173C6">
        <w:rPr>
          <w:rFonts w:hint="eastAsia"/>
          <w:color w:val="000000"/>
        </w:rPr>
        <w:t>管理系统。</w:t>
      </w:r>
    </w:p>
    <w:p w14:paraId="01EC34C8" w14:textId="6C8ABEB2" w:rsidR="002774F7" w:rsidRPr="001332B3" w:rsidRDefault="00AB7DC0" w:rsidP="002774F7">
      <w:pPr>
        <w:spacing w:line="360" w:lineRule="auto"/>
        <w:rPr>
          <w:rStyle w:val="10"/>
          <w:color w:val="000000" w:themeColor="text1"/>
          <w:sz w:val="30"/>
          <w:szCs w:val="30"/>
        </w:rPr>
      </w:pPr>
      <w:r w:rsidRPr="001332B3">
        <w:rPr>
          <w:rStyle w:val="10"/>
          <w:rFonts w:hint="eastAsia"/>
          <w:color w:val="000000" w:themeColor="text1"/>
          <w:sz w:val="30"/>
          <w:szCs w:val="30"/>
        </w:rPr>
        <w:t>4、</w:t>
      </w:r>
      <w:r w:rsidR="00AC11E0" w:rsidRPr="001332B3">
        <w:rPr>
          <w:rStyle w:val="10"/>
          <w:rFonts w:hint="eastAsia"/>
          <w:color w:val="000000" w:themeColor="text1"/>
          <w:sz w:val="30"/>
          <w:szCs w:val="30"/>
        </w:rPr>
        <w:t>源代码</w:t>
      </w:r>
    </w:p>
    <w:tbl>
      <w:tblPr>
        <w:tblStyle w:val="a9"/>
        <w:tblW w:w="0" w:type="auto"/>
        <w:tblCellMar>
          <w:left w:w="85" w:type="dxa"/>
          <w:right w:w="85" w:type="dxa"/>
        </w:tblCellMar>
        <w:tblLook w:val="04A0" w:firstRow="1" w:lastRow="0" w:firstColumn="1" w:lastColumn="0" w:noHBand="0" w:noVBand="1"/>
      </w:tblPr>
      <w:tblGrid>
        <w:gridCol w:w="411"/>
        <w:gridCol w:w="8065"/>
      </w:tblGrid>
      <w:tr w:rsidR="001332B3" w14:paraId="2D09C5B2" w14:textId="77777777" w:rsidTr="00A65771">
        <w:tc>
          <w:tcPr>
            <w:tcW w:w="8948" w:type="dxa"/>
            <w:gridSpan w:val="2"/>
            <w:tcBorders>
              <w:top w:val="single" w:sz="6" w:space="0" w:color="auto"/>
              <w:left w:val="single" w:sz="6" w:space="0" w:color="auto"/>
              <w:bottom w:val="threeDEmboss" w:sz="6" w:space="0" w:color="auto"/>
              <w:right w:val="single" w:sz="6" w:space="0" w:color="auto"/>
            </w:tcBorders>
            <w:shd w:val="clear" w:color="auto" w:fill="D9D9D9" w:themeFill="background1" w:themeFillShade="D9"/>
            <w:vAlign w:val="center"/>
          </w:tcPr>
          <w:p w14:paraId="06E57D6F" w14:textId="77777777" w:rsidR="001332B3" w:rsidRPr="00083D44" w:rsidRDefault="001332B3" w:rsidP="00A65771">
            <w:pPr>
              <w:pStyle w:val="001"/>
              <w:spacing w:line="360" w:lineRule="exact"/>
              <w:jc w:val="both"/>
              <w:textAlignment w:val="center"/>
            </w:pPr>
            <w:r>
              <w:rPr>
                <w:rFonts w:hint="eastAsia"/>
              </w:rPr>
              <w:t>2024040731192_</w:t>
            </w:r>
            <w:r>
              <w:rPr>
                <w:rFonts w:hint="eastAsia"/>
              </w:rPr>
              <w:t>李畅</w:t>
            </w:r>
            <w:r>
              <w:rPr>
                <w:rFonts w:hint="eastAsia"/>
              </w:rPr>
              <w:t>_KS1.cpp</w:t>
            </w:r>
          </w:p>
        </w:tc>
      </w:tr>
      <w:tr w:rsidR="001332B3" w14:paraId="62D1F055" w14:textId="77777777" w:rsidTr="00967127">
        <w:trPr>
          <w:trHeight w:val="64"/>
        </w:trPr>
        <w:tc>
          <w:tcPr>
            <w:tcW w:w="421" w:type="dxa"/>
            <w:tcBorders>
              <w:top w:val="threeDEmboss" w:sz="6" w:space="0" w:color="auto"/>
              <w:left w:val="single" w:sz="6" w:space="0" w:color="auto"/>
              <w:bottom w:val="nil"/>
              <w:right w:val="nil"/>
            </w:tcBorders>
            <w:shd w:val="clear" w:color="auto" w:fill="D9D9D9" w:themeFill="background1" w:themeFillShade="D9"/>
            <w:vAlign w:val="center"/>
          </w:tcPr>
          <w:p w14:paraId="6AF2043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threeDEmboss" w:sz="6" w:space="0" w:color="auto"/>
              <w:left w:val="nil"/>
              <w:bottom w:val="nil"/>
              <w:right w:val="single" w:sz="6" w:space="0" w:color="auto"/>
            </w:tcBorders>
            <w:vAlign w:val="center"/>
          </w:tcPr>
          <w:p w14:paraId="6199C2C5" w14:textId="77777777" w:rsidR="001332B3" w:rsidRDefault="001332B3" w:rsidP="00A65771">
            <w:pPr>
              <w:pStyle w:val="001"/>
              <w:wordWrap w:val="0"/>
              <w:spacing w:line="240" w:lineRule="atLeast"/>
              <w:jc w:val="both"/>
              <w:textAlignment w:val="center"/>
              <w:rPr>
                <w:b/>
                <w:bCs/>
              </w:rPr>
            </w:pPr>
            <w:proofErr w:type="gramStart"/>
            <w:r>
              <w:rPr>
                <w:b/>
                <w:bCs/>
              </w:rPr>
              <w:t>#include</w:t>
            </w:r>
            <w:proofErr w:type="gramEnd"/>
            <w:r>
              <w:rPr>
                <w:b/>
                <w:bCs/>
              </w:rPr>
              <w:t xml:space="preserve"> &lt;</w:t>
            </w:r>
            <w:proofErr w:type="spellStart"/>
            <w:r>
              <w:rPr>
                <w:b/>
                <w:bCs/>
              </w:rPr>
              <w:t>stdio.h</w:t>
            </w:r>
            <w:proofErr w:type="spellEnd"/>
            <w:r>
              <w:rPr>
                <w:b/>
                <w:bCs/>
              </w:rPr>
              <w:t>&gt;</w:t>
            </w:r>
          </w:p>
        </w:tc>
      </w:tr>
      <w:tr w:rsidR="001332B3" w14:paraId="380F98A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FDD4E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6DC9A12" w14:textId="77777777" w:rsidR="001332B3" w:rsidRDefault="001332B3" w:rsidP="00A65771">
            <w:pPr>
              <w:pStyle w:val="001"/>
              <w:wordWrap w:val="0"/>
              <w:spacing w:line="240" w:lineRule="atLeast"/>
              <w:jc w:val="both"/>
              <w:textAlignment w:val="center"/>
              <w:rPr>
                <w:b/>
                <w:bCs/>
              </w:rPr>
            </w:pPr>
            <w:r>
              <w:rPr>
                <w:rFonts w:hint="eastAsia"/>
                <w:b/>
                <w:bCs/>
              </w:rPr>
              <w:t>#include &lt;</w:t>
            </w:r>
            <w:proofErr w:type="spellStart"/>
            <w:r>
              <w:rPr>
                <w:rFonts w:hint="eastAsia"/>
                <w:b/>
                <w:bCs/>
              </w:rPr>
              <w:t>cstdlib</w:t>
            </w:r>
            <w:proofErr w:type="spellEnd"/>
            <w:r>
              <w:rPr>
                <w:rFonts w:hint="eastAsia"/>
                <w:b/>
                <w:bCs/>
              </w:rPr>
              <w:t xml:space="preserve">&gt;      // </w:t>
            </w:r>
            <w:r>
              <w:rPr>
                <w:rFonts w:hint="eastAsia"/>
                <w:b/>
                <w:bCs/>
              </w:rPr>
              <w:t>包含</w:t>
            </w:r>
            <w:r>
              <w:rPr>
                <w:rFonts w:hint="eastAsia"/>
                <w:b/>
                <w:bCs/>
              </w:rPr>
              <w:t>system(),rand(),</w:t>
            </w:r>
            <w:proofErr w:type="spellStart"/>
            <w:r>
              <w:rPr>
                <w:rFonts w:hint="eastAsia"/>
                <w:b/>
                <w:bCs/>
              </w:rPr>
              <w:t>srand</w:t>
            </w:r>
            <w:proofErr w:type="spellEnd"/>
            <w:r>
              <w:rPr>
                <w:rFonts w:hint="eastAsia"/>
                <w:b/>
                <w:bCs/>
              </w:rPr>
              <w:t>()</w:t>
            </w:r>
            <w:r>
              <w:rPr>
                <w:rFonts w:hint="eastAsia"/>
                <w:b/>
                <w:bCs/>
              </w:rPr>
              <w:t>函数的头文件</w:t>
            </w:r>
          </w:p>
        </w:tc>
      </w:tr>
      <w:tr w:rsidR="001332B3" w14:paraId="44CB72A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61138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C3693A9" w14:textId="77777777" w:rsidR="001332B3" w:rsidRDefault="001332B3" w:rsidP="00A65771">
            <w:pPr>
              <w:pStyle w:val="001"/>
              <w:wordWrap w:val="0"/>
              <w:spacing w:line="240" w:lineRule="atLeast"/>
              <w:jc w:val="both"/>
              <w:textAlignment w:val="center"/>
              <w:rPr>
                <w:b/>
                <w:bCs/>
              </w:rPr>
            </w:pPr>
            <w:r>
              <w:rPr>
                <w:rFonts w:hint="eastAsia"/>
                <w:b/>
                <w:bCs/>
              </w:rPr>
              <w:t>#include &lt;</w:t>
            </w:r>
            <w:proofErr w:type="spellStart"/>
            <w:r>
              <w:rPr>
                <w:rFonts w:hint="eastAsia"/>
                <w:b/>
                <w:bCs/>
              </w:rPr>
              <w:t>ctime</w:t>
            </w:r>
            <w:proofErr w:type="spellEnd"/>
            <w:r>
              <w:rPr>
                <w:rFonts w:hint="eastAsia"/>
                <w:b/>
                <w:bCs/>
              </w:rPr>
              <w:t xml:space="preserve">&gt;        // </w:t>
            </w:r>
            <w:r>
              <w:rPr>
                <w:rFonts w:hint="eastAsia"/>
                <w:b/>
                <w:bCs/>
              </w:rPr>
              <w:t>用于设置随机种子</w:t>
            </w:r>
          </w:p>
        </w:tc>
      </w:tr>
      <w:tr w:rsidR="001332B3" w14:paraId="71DDA5E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FACD6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FA6ECF7" w14:textId="77777777" w:rsidR="001332B3" w:rsidRDefault="001332B3" w:rsidP="00A65771">
            <w:pPr>
              <w:pStyle w:val="001"/>
              <w:wordWrap w:val="0"/>
              <w:spacing w:line="240" w:lineRule="atLeast"/>
              <w:jc w:val="both"/>
              <w:textAlignment w:val="center"/>
              <w:rPr>
                <w:b/>
                <w:bCs/>
              </w:rPr>
            </w:pPr>
            <w:r>
              <w:rPr>
                <w:rFonts w:hint="eastAsia"/>
                <w:b/>
                <w:bCs/>
              </w:rPr>
              <w:t>#include &lt;</w:t>
            </w:r>
            <w:proofErr w:type="spellStart"/>
            <w:r>
              <w:rPr>
                <w:rFonts w:hint="eastAsia"/>
                <w:b/>
                <w:bCs/>
              </w:rPr>
              <w:t>stdlib.h</w:t>
            </w:r>
            <w:proofErr w:type="spellEnd"/>
            <w:r>
              <w:rPr>
                <w:rFonts w:hint="eastAsia"/>
                <w:b/>
                <w:bCs/>
              </w:rPr>
              <w:t xml:space="preserve">&gt;     // </w:t>
            </w:r>
            <w:r>
              <w:rPr>
                <w:rFonts w:hint="eastAsia"/>
                <w:b/>
                <w:bCs/>
              </w:rPr>
              <w:t>需要包含</w:t>
            </w:r>
            <w:r>
              <w:rPr>
                <w:rFonts w:hint="eastAsia"/>
                <w:b/>
                <w:bCs/>
              </w:rPr>
              <w:t>malloc</w:t>
            </w:r>
            <w:r>
              <w:rPr>
                <w:rFonts w:hint="eastAsia"/>
                <w:b/>
                <w:bCs/>
              </w:rPr>
              <w:t>的头文件</w:t>
            </w:r>
          </w:p>
        </w:tc>
      </w:tr>
      <w:tr w:rsidR="001332B3" w14:paraId="3B03DCC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33925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8832A8A" w14:textId="77777777" w:rsidR="001332B3" w:rsidRDefault="001332B3" w:rsidP="00A65771">
            <w:pPr>
              <w:pStyle w:val="001"/>
              <w:wordWrap w:val="0"/>
              <w:spacing w:line="240" w:lineRule="atLeast"/>
              <w:jc w:val="both"/>
              <w:textAlignment w:val="center"/>
              <w:rPr>
                <w:b/>
                <w:bCs/>
              </w:rPr>
            </w:pPr>
            <w:r>
              <w:rPr>
                <w:rFonts w:hint="eastAsia"/>
                <w:b/>
                <w:bCs/>
              </w:rPr>
              <w:t xml:space="preserve">#include &lt;iostream&gt;     // </w:t>
            </w:r>
            <w:proofErr w:type="spellStart"/>
            <w:r>
              <w:rPr>
                <w:rFonts w:hint="eastAsia"/>
                <w:b/>
                <w:bCs/>
              </w:rPr>
              <w:t>c++</w:t>
            </w:r>
            <w:proofErr w:type="spellEnd"/>
            <w:r>
              <w:rPr>
                <w:rFonts w:hint="eastAsia"/>
                <w:b/>
                <w:bCs/>
              </w:rPr>
              <w:t>库</w:t>
            </w:r>
            <w:r>
              <w:rPr>
                <w:rFonts w:hint="eastAsia"/>
                <w:b/>
                <w:bCs/>
              </w:rPr>
              <w:t>.</w:t>
            </w:r>
            <w:r>
              <w:rPr>
                <w:rFonts w:hint="eastAsia"/>
                <w:b/>
                <w:bCs/>
              </w:rPr>
              <w:t>是</w:t>
            </w:r>
            <w:r>
              <w:rPr>
                <w:rFonts w:hint="eastAsia"/>
                <w:b/>
                <w:bCs/>
              </w:rPr>
              <w:t>IO</w:t>
            </w:r>
            <w:r>
              <w:rPr>
                <w:rFonts w:hint="eastAsia"/>
                <w:b/>
                <w:bCs/>
              </w:rPr>
              <w:t>的库</w:t>
            </w:r>
          </w:p>
        </w:tc>
      </w:tr>
      <w:tr w:rsidR="001332B3" w14:paraId="5318585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39A6A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BBC8F0" w14:textId="77777777" w:rsidR="001332B3" w:rsidRDefault="001332B3" w:rsidP="00A65771">
            <w:pPr>
              <w:pStyle w:val="001"/>
              <w:wordWrap w:val="0"/>
              <w:spacing w:line="240" w:lineRule="atLeast"/>
              <w:jc w:val="both"/>
              <w:textAlignment w:val="center"/>
              <w:rPr>
                <w:b/>
                <w:bCs/>
              </w:rPr>
            </w:pPr>
            <w:proofErr w:type="gramStart"/>
            <w:r>
              <w:rPr>
                <w:b/>
                <w:bCs/>
              </w:rPr>
              <w:t>#include</w:t>
            </w:r>
            <w:proofErr w:type="gramEnd"/>
            <w:r>
              <w:rPr>
                <w:b/>
                <w:bCs/>
              </w:rPr>
              <w:t xml:space="preserve"> &lt;</w:t>
            </w:r>
            <w:proofErr w:type="spellStart"/>
            <w:r>
              <w:rPr>
                <w:b/>
                <w:bCs/>
              </w:rPr>
              <w:t>stdbool.h</w:t>
            </w:r>
            <w:proofErr w:type="spellEnd"/>
            <w:r>
              <w:rPr>
                <w:b/>
                <w:bCs/>
              </w:rPr>
              <w:t>&gt;    // bool</w:t>
            </w:r>
          </w:p>
        </w:tc>
      </w:tr>
      <w:tr w:rsidR="001332B3" w14:paraId="0B01785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028B9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4B2660A" w14:textId="77777777" w:rsidR="001332B3" w:rsidRDefault="001332B3" w:rsidP="00A65771">
            <w:pPr>
              <w:pStyle w:val="001"/>
              <w:wordWrap w:val="0"/>
              <w:spacing w:line="240" w:lineRule="atLeast"/>
              <w:jc w:val="both"/>
              <w:textAlignment w:val="center"/>
              <w:rPr>
                <w:b/>
                <w:bCs/>
              </w:rPr>
            </w:pPr>
            <w:r>
              <w:rPr>
                <w:rFonts w:hint="eastAsia"/>
                <w:b/>
                <w:bCs/>
              </w:rPr>
              <w:t>#include &lt;</w:t>
            </w:r>
            <w:proofErr w:type="spellStart"/>
            <w:r>
              <w:rPr>
                <w:rFonts w:hint="eastAsia"/>
                <w:b/>
                <w:bCs/>
              </w:rPr>
              <w:t>string.h</w:t>
            </w:r>
            <w:proofErr w:type="spellEnd"/>
            <w:r>
              <w:rPr>
                <w:rFonts w:hint="eastAsia"/>
                <w:b/>
                <w:bCs/>
              </w:rPr>
              <w:t xml:space="preserve">&gt;     // </w:t>
            </w:r>
            <w:r>
              <w:rPr>
                <w:rFonts w:hint="eastAsia"/>
                <w:b/>
                <w:bCs/>
              </w:rPr>
              <w:t>字符串操作</w:t>
            </w:r>
          </w:p>
        </w:tc>
      </w:tr>
      <w:tr w:rsidR="001332B3" w14:paraId="00D8469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72218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7D3146" w14:textId="77777777" w:rsidR="001332B3" w:rsidRDefault="001332B3" w:rsidP="00A65771">
            <w:pPr>
              <w:pStyle w:val="001"/>
              <w:wordWrap w:val="0"/>
              <w:spacing w:line="240" w:lineRule="atLeast"/>
              <w:jc w:val="both"/>
              <w:textAlignment w:val="center"/>
              <w:rPr>
                <w:b/>
                <w:bCs/>
              </w:rPr>
            </w:pPr>
            <w:r>
              <w:rPr>
                <w:rFonts w:hint="eastAsia"/>
                <w:b/>
                <w:bCs/>
              </w:rPr>
              <w:t>#include &lt;</w:t>
            </w:r>
            <w:proofErr w:type="spellStart"/>
            <w:r>
              <w:rPr>
                <w:rFonts w:hint="eastAsia"/>
                <w:b/>
                <w:bCs/>
              </w:rPr>
              <w:t>ctype.h</w:t>
            </w:r>
            <w:proofErr w:type="spellEnd"/>
            <w:r>
              <w:rPr>
                <w:rFonts w:hint="eastAsia"/>
                <w:b/>
                <w:bCs/>
              </w:rPr>
              <w:t xml:space="preserve">&gt;      // </w:t>
            </w:r>
            <w:r>
              <w:rPr>
                <w:rFonts w:hint="eastAsia"/>
                <w:b/>
                <w:bCs/>
              </w:rPr>
              <w:t>字符类型判断</w:t>
            </w:r>
          </w:p>
        </w:tc>
      </w:tr>
      <w:tr w:rsidR="001332B3" w14:paraId="2C68CB3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18C19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4C749D8" w14:textId="77777777" w:rsidR="001332B3" w:rsidRDefault="001332B3" w:rsidP="00A65771">
            <w:pPr>
              <w:pStyle w:val="001"/>
              <w:wordWrap w:val="0"/>
              <w:spacing w:line="240" w:lineRule="atLeast"/>
              <w:jc w:val="both"/>
              <w:textAlignment w:val="center"/>
              <w:rPr>
                <w:b/>
                <w:bCs/>
              </w:rPr>
            </w:pPr>
          </w:p>
        </w:tc>
      </w:tr>
      <w:tr w:rsidR="001332B3" w14:paraId="2248FFD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485B6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E7BCF6" w14:textId="77777777" w:rsidR="001332B3" w:rsidRDefault="001332B3" w:rsidP="00A65771">
            <w:pPr>
              <w:pStyle w:val="001"/>
              <w:wordWrap w:val="0"/>
              <w:spacing w:line="240" w:lineRule="atLeast"/>
              <w:jc w:val="both"/>
              <w:textAlignment w:val="center"/>
              <w:rPr>
                <w:b/>
                <w:bCs/>
              </w:rPr>
            </w:pPr>
            <w:r>
              <w:rPr>
                <w:rFonts w:hint="eastAsia"/>
                <w:b/>
                <w:bCs/>
              </w:rPr>
              <w:t xml:space="preserve">using namespace std;    // </w:t>
            </w:r>
            <w:r>
              <w:rPr>
                <w:rFonts w:hint="eastAsia"/>
                <w:b/>
                <w:bCs/>
              </w:rPr>
              <w:t>调用标准</w:t>
            </w:r>
            <w:r>
              <w:rPr>
                <w:rFonts w:hint="eastAsia"/>
                <w:b/>
                <w:bCs/>
              </w:rPr>
              <w:t>(std)</w:t>
            </w:r>
            <w:r>
              <w:rPr>
                <w:rFonts w:hint="eastAsia"/>
                <w:b/>
                <w:bCs/>
              </w:rPr>
              <w:t>命名空间</w:t>
            </w:r>
          </w:p>
        </w:tc>
      </w:tr>
      <w:tr w:rsidR="001332B3" w14:paraId="18609A8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8B7FB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3B09569" w14:textId="77777777" w:rsidR="001332B3" w:rsidRDefault="001332B3" w:rsidP="00A65771">
            <w:pPr>
              <w:pStyle w:val="001"/>
              <w:wordWrap w:val="0"/>
              <w:spacing w:line="240" w:lineRule="atLeast"/>
              <w:jc w:val="both"/>
              <w:textAlignment w:val="center"/>
              <w:rPr>
                <w:b/>
                <w:bCs/>
              </w:rPr>
            </w:pPr>
          </w:p>
        </w:tc>
      </w:tr>
      <w:tr w:rsidR="001332B3" w14:paraId="1B72A17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14645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25B1649" w14:textId="77777777" w:rsidR="001332B3" w:rsidRDefault="001332B3" w:rsidP="00A65771">
            <w:pPr>
              <w:pStyle w:val="001"/>
              <w:wordWrap w:val="0"/>
              <w:spacing w:line="240" w:lineRule="atLeast"/>
              <w:jc w:val="both"/>
              <w:textAlignment w:val="center"/>
              <w:rPr>
                <w:b/>
                <w:bCs/>
              </w:rPr>
            </w:pPr>
            <w:r>
              <w:rPr>
                <w:rFonts w:hint="eastAsia"/>
                <w:b/>
                <w:bCs/>
              </w:rPr>
              <w:t xml:space="preserve">// </w:t>
            </w:r>
            <w:r>
              <w:rPr>
                <w:rFonts w:hint="eastAsia"/>
                <w:b/>
                <w:bCs/>
              </w:rPr>
              <w:t>常量定义</w:t>
            </w:r>
          </w:p>
        </w:tc>
      </w:tr>
      <w:tr w:rsidR="001332B3" w14:paraId="50106C2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A9663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8C31BDA" w14:textId="77777777" w:rsidR="001332B3" w:rsidRDefault="001332B3" w:rsidP="00A65771">
            <w:pPr>
              <w:pStyle w:val="001"/>
              <w:wordWrap w:val="0"/>
              <w:spacing w:line="240" w:lineRule="atLeast"/>
              <w:jc w:val="both"/>
              <w:textAlignment w:val="center"/>
              <w:rPr>
                <w:b/>
                <w:bCs/>
              </w:rPr>
            </w:pPr>
            <w:r>
              <w:rPr>
                <w:rFonts w:hint="eastAsia"/>
                <w:b/>
                <w:bCs/>
              </w:rPr>
              <w:t>#define NAME_LEN 20</w:t>
            </w:r>
            <w:r>
              <w:rPr>
                <w:rFonts w:hint="eastAsia"/>
                <w:b/>
                <w:bCs/>
              </w:rPr>
              <w:tab/>
            </w:r>
            <w:r>
              <w:rPr>
                <w:rFonts w:hint="eastAsia"/>
                <w:b/>
                <w:bCs/>
              </w:rPr>
              <w:tab/>
              <w:t xml:space="preserve">// </w:t>
            </w:r>
            <w:r>
              <w:rPr>
                <w:rFonts w:hint="eastAsia"/>
                <w:b/>
                <w:bCs/>
              </w:rPr>
              <w:t>姓名的最大长度</w:t>
            </w:r>
          </w:p>
        </w:tc>
      </w:tr>
      <w:tr w:rsidR="001332B3" w14:paraId="7D8DC91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12454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4F95DBC" w14:textId="77777777" w:rsidR="001332B3" w:rsidRDefault="001332B3" w:rsidP="00A65771">
            <w:pPr>
              <w:pStyle w:val="001"/>
              <w:wordWrap w:val="0"/>
              <w:spacing w:line="240" w:lineRule="atLeast"/>
              <w:jc w:val="both"/>
              <w:textAlignment w:val="center"/>
              <w:rPr>
                <w:b/>
                <w:bCs/>
              </w:rPr>
            </w:pPr>
            <w:r>
              <w:rPr>
                <w:rFonts w:hint="eastAsia"/>
                <w:b/>
                <w:bCs/>
              </w:rPr>
              <w:t>#define PLACE_LEN 30</w:t>
            </w:r>
            <w:r>
              <w:rPr>
                <w:rFonts w:hint="eastAsia"/>
                <w:b/>
                <w:bCs/>
              </w:rPr>
              <w:tab/>
              <w:t xml:space="preserve">// </w:t>
            </w:r>
            <w:r>
              <w:rPr>
                <w:rFonts w:hint="eastAsia"/>
                <w:b/>
                <w:bCs/>
              </w:rPr>
              <w:t>籍贯的最大长度</w:t>
            </w:r>
          </w:p>
        </w:tc>
      </w:tr>
      <w:tr w:rsidR="001332B3" w14:paraId="667C1EB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676DD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1EE8548" w14:textId="77777777" w:rsidR="001332B3" w:rsidRDefault="001332B3" w:rsidP="00A65771">
            <w:pPr>
              <w:pStyle w:val="001"/>
              <w:wordWrap w:val="0"/>
              <w:spacing w:line="240" w:lineRule="atLeast"/>
              <w:jc w:val="both"/>
              <w:textAlignment w:val="center"/>
              <w:rPr>
                <w:b/>
                <w:bCs/>
              </w:rPr>
            </w:pPr>
            <w:r>
              <w:rPr>
                <w:rFonts w:hint="eastAsia"/>
                <w:b/>
                <w:bCs/>
              </w:rPr>
              <w:t>#define PHONE_LEN 15</w:t>
            </w:r>
            <w:r>
              <w:rPr>
                <w:rFonts w:hint="eastAsia"/>
                <w:b/>
                <w:bCs/>
              </w:rPr>
              <w:tab/>
              <w:t xml:space="preserve">// </w:t>
            </w:r>
            <w:r>
              <w:rPr>
                <w:rFonts w:hint="eastAsia"/>
                <w:b/>
                <w:bCs/>
              </w:rPr>
              <w:t>电话号码的最大长度</w:t>
            </w:r>
          </w:p>
        </w:tc>
      </w:tr>
      <w:tr w:rsidR="001332B3" w14:paraId="3D37BD8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B3C44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57D9131" w14:textId="77777777" w:rsidR="001332B3" w:rsidRDefault="001332B3" w:rsidP="00A65771">
            <w:pPr>
              <w:pStyle w:val="001"/>
              <w:wordWrap w:val="0"/>
              <w:spacing w:line="240" w:lineRule="atLeast"/>
              <w:jc w:val="both"/>
              <w:textAlignment w:val="center"/>
              <w:rPr>
                <w:b/>
                <w:bCs/>
              </w:rPr>
            </w:pPr>
            <w:r>
              <w:rPr>
                <w:rFonts w:hint="eastAsia"/>
                <w:b/>
                <w:bCs/>
              </w:rPr>
              <w:t xml:space="preserve">#define MAX_STUDENTS 100// </w:t>
            </w:r>
            <w:r>
              <w:rPr>
                <w:rFonts w:hint="eastAsia"/>
                <w:b/>
                <w:bCs/>
              </w:rPr>
              <w:t>学生数据最大容量</w:t>
            </w:r>
            <w:r>
              <w:rPr>
                <w:rFonts w:hint="eastAsia"/>
                <w:b/>
                <w:bCs/>
              </w:rPr>
              <w:t xml:space="preserve"> </w:t>
            </w:r>
          </w:p>
        </w:tc>
      </w:tr>
      <w:tr w:rsidR="001332B3" w14:paraId="2D9E3B2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6E846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0DA9BF8" w14:textId="77777777" w:rsidR="001332B3" w:rsidRDefault="001332B3" w:rsidP="00A65771">
            <w:pPr>
              <w:pStyle w:val="001"/>
              <w:wordWrap w:val="0"/>
              <w:spacing w:line="240" w:lineRule="atLeast"/>
              <w:jc w:val="both"/>
              <w:textAlignment w:val="center"/>
              <w:rPr>
                <w:b/>
                <w:bCs/>
              </w:rPr>
            </w:pPr>
            <w:r>
              <w:rPr>
                <w:rFonts w:hint="eastAsia"/>
                <w:b/>
                <w:bCs/>
              </w:rPr>
              <w:t>#define MIN_AGE 1</w:t>
            </w:r>
            <w:r>
              <w:rPr>
                <w:rFonts w:hint="eastAsia"/>
                <w:b/>
                <w:bCs/>
              </w:rPr>
              <w:tab/>
            </w:r>
            <w:r>
              <w:rPr>
                <w:rFonts w:hint="eastAsia"/>
                <w:b/>
                <w:bCs/>
              </w:rPr>
              <w:tab/>
              <w:t xml:space="preserve">// </w:t>
            </w:r>
            <w:r>
              <w:rPr>
                <w:rFonts w:hint="eastAsia"/>
                <w:b/>
                <w:bCs/>
              </w:rPr>
              <w:t>年龄最小值</w:t>
            </w:r>
          </w:p>
        </w:tc>
      </w:tr>
      <w:tr w:rsidR="001332B3" w14:paraId="648D41F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51357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87DFE31" w14:textId="77777777" w:rsidR="001332B3" w:rsidRDefault="001332B3" w:rsidP="00A65771">
            <w:pPr>
              <w:pStyle w:val="001"/>
              <w:wordWrap w:val="0"/>
              <w:spacing w:line="240" w:lineRule="atLeast"/>
              <w:jc w:val="both"/>
              <w:textAlignment w:val="center"/>
              <w:rPr>
                <w:b/>
                <w:bCs/>
              </w:rPr>
            </w:pPr>
            <w:r>
              <w:rPr>
                <w:rFonts w:hint="eastAsia"/>
                <w:b/>
                <w:bCs/>
              </w:rPr>
              <w:t>#define MAX_AGE 120</w:t>
            </w:r>
            <w:r>
              <w:rPr>
                <w:rFonts w:hint="eastAsia"/>
                <w:b/>
                <w:bCs/>
              </w:rPr>
              <w:tab/>
            </w:r>
            <w:r>
              <w:rPr>
                <w:rFonts w:hint="eastAsia"/>
                <w:b/>
                <w:bCs/>
              </w:rPr>
              <w:tab/>
              <w:t xml:space="preserve">// </w:t>
            </w:r>
            <w:r>
              <w:rPr>
                <w:rFonts w:hint="eastAsia"/>
                <w:b/>
                <w:bCs/>
              </w:rPr>
              <w:t>年龄最大值</w:t>
            </w:r>
          </w:p>
        </w:tc>
      </w:tr>
      <w:tr w:rsidR="001332B3" w14:paraId="6524609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297CD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4A766ED" w14:textId="77777777" w:rsidR="001332B3" w:rsidRDefault="001332B3" w:rsidP="00A65771">
            <w:pPr>
              <w:pStyle w:val="001"/>
              <w:wordWrap w:val="0"/>
              <w:spacing w:line="240" w:lineRule="atLeast"/>
              <w:jc w:val="both"/>
              <w:textAlignment w:val="center"/>
              <w:rPr>
                <w:b/>
                <w:bCs/>
              </w:rPr>
            </w:pPr>
            <w:r>
              <w:rPr>
                <w:rFonts w:hint="eastAsia"/>
                <w:b/>
                <w:bCs/>
              </w:rPr>
              <w:t>#define MIN_HEIGHT 50</w:t>
            </w:r>
            <w:r>
              <w:rPr>
                <w:rFonts w:hint="eastAsia"/>
                <w:b/>
                <w:bCs/>
              </w:rPr>
              <w:tab/>
              <w:t xml:space="preserve">// </w:t>
            </w:r>
            <w:r>
              <w:rPr>
                <w:rFonts w:hint="eastAsia"/>
                <w:b/>
                <w:bCs/>
              </w:rPr>
              <w:t>身高最小值（厘米）</w:t>
            </w:r>
          </w:p>
        </w:tc>
      </w:tr>
      <w:tr w:rsidR="001332B3" w14:paraId="090388A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9B9B6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FA506D2" w14:textId="77777777" w:rsidR="001332B3" w:rsidRDefault="001332B3" w:rsidP="00A65771">
            <w:pPr>
              <w:pStyle w:val="001"/>
              <w:wordWrap w:val="0"/>
              <w:spacing w:line="240" w:lineRule="atLeast"/>
              <w:jc w:val="both"/>
              <w:textAlignment w:val="center"/>
              <w:rPr>
                <w:b/>
                <w:bCs/>
              </w:rPr>
            </w:pPr>
            <w:r>
              <w:rPr>
                <w:rFonts w:hint="eastAsia"/>
                <w:b/>
                <w:bCs/>
              </w:rPr>
              <w:t>#define MAX_HEIGHT 250</w:t>
            </w:r>
            <w:r>
              <w:rPr>
                <w:rFonts w:hint="eastAsia"/>
                <w:b/>
                <w:bCs/>
              </w:rPr>
              <w:tab/>
              <w:t xml:space="preserve">// </w:t>
            </w:r>
            <w:r>
              <w:rPr>
                <w:rFonts w:hint="eastAsia"/>
                <w:b/>
                <w:bCs/>
              </w:rPr>
              <w:t>身高最大值（厘米）</w:t>
            </w:r>
          </w:p>
        </w:tc>
      </w:tr>
      <w:tr w:rsidR="001332B3" w14:paraId="5E873B5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9EF4E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826AB52" w14:textId="77777777" w:rsidR="001332B3" w:rsidRDefault="001332B3" w:rsidP="00A65771">
            <w:pPr>
              <w:pStyle w:val="001"/>
              <w:wordWrap w:val="0"/>
              <w:spacing w:line="240" w:lineRule="atLeast"/>
              <w:jc w:val="both"/>
              <w:textAlignment w:val="center"/>
              <w:rPr>
                <w:b/>
                <w:bCs/>
              </w:rPr>
            </w:pPr>
          </w:p>
        </w:tc>
      </w:tr>
      <w:tr w:rsidR="001332B3" w14:paraId="11A7ED1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FD18B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CA99AE3" w14:textId="77777777" w:rsidR="001332B3" w:rsidRDefault="001332B3" w:rsidP="00A65771">
            <w:pPr>
              <w:pStyle w:val="001"/>
              <w:wordWrap w:val="0"/>
              <w:spacing w:line="240" w:lineRule="atLeast"/>
              <w:jc w:val="both"/>
              <w:textAlignment w:val="center"/>
              <w:rPr>
                <w:b/>
                <w:bCs/>
              </w:rPr>
            </w:pPr>
          </w:p>
        </w:tc>
      </w:tr>
      <w:tr w:rsidR="001332B3" w14:paraId="0239F50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3EE06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1346600" w14:textId="77777777" w:rsidR="001332B3" w:rsidRDefault="001332B3" w:rsidP="00A65771">
            <w:pPr>
              <w:pStyle w:val="001"/>
              <w:wordWrap w:val="0"/>
              <w:spacing w:line="240" w:lineRule="atLeast"/>
              <w:jc w:val="both"/>
              <w:textAlignment w:val="center"/>
              <w:rPr>
                <w:b/>
                <w:bCs/>
              </w:rPr>
            </w:pPr>
            <w:r>
              <w:rPr>
                <w:b/>
                <w:bCs/>
              </w:rPr>
              <w:t>typedef struct</w:t>
            </w:r>
          </w:p>
        </w:tc>
      </w:tr>
      <w:tr w:rsidR="001332B3" w14:paraId="7B615F5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79DE1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49FC50" w14:textId="77777777" w:rsidR="001332B3" w:rsidRDefault="001332B3" w:rsidP="00A65771">
            <w:pPr>
              <w:pStyle w:val="001"/>
              <w:wordWrap w:val="0"/>
              <w:spacing w:line="240" w:lineRule="atLeast"/>
              <w:jc w:val="both"/>
              <w:textAlignment w:val="center"/>
              <w:rPr>
                <w:b/>
                <w:bCs/>
              </w:rPr>
            </w:pPr>
            <w:r>
              <w:rPr>
                <w:rFonts w:hint="eastAsia"/>
                <w:b/>
                <w:bCs/>
              </w:rPr>
              <w:t>{</w:t>
            </w:r>
            <w:r>
              <w:rPr>
                <w:rFonts w:hint="eastAsia"/>
                <w:b/>
                <w:bCs/>
              </w:rPr>
              <w:tab/>
              <w:t xml:space="preserve">// </w:t>
            </w:r>
            <w:r>
              <w:rPr>
                <w:rFonts w:hint="eastAsia"/>
                <w:b/>
                <w:bCs/>
              </w:rPr>
              <w:t>数据结构</w:t>
            </w:r>
            <w:proofErr w:type="gramStart"/>
            <w:r>
              <w:rPr>
                <w:rFonts w:hint="eastAsia"/>
                <w:b/>
                <w:bCs/>
              </w:rPr>
              <w:t>体设计</w:t>
            </w:r>
            <w:proofErr w:type="gramEnd"/>
          </w:p>
        </w:tc>
      </w:tr>
      <w:tr w:rsidR="001332B3" w14:paraId="17F9D6B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9493A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BF16D46"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gramStart"/>
            <w:r>
              <w:rPr>
                <w:rFonts w:hint="eastAsia"/>
                <w:b/>
                <w:bCs/>
              </w:rPr>
              <w:t xml:space="preserve">long </w:t>
            </w:r>
            <w:proofErr w:type="spellStart"/>
            <w:r>
              <w:rPr>
                <w:rFonts w:hint="eastAsia"/>
                <w:b/>
                <w:bCs/>
              </w:rPr>
              <w:t>long</w:t>
            </w:r>
            <w:proofErr w:type="spellEnd"/>
            <w:r>
              <w:rPr>
                <w:rFonts w:hint="eastAsia"/>
                <w:b/>
                <w:bCs/>
              </w:rPr>
              <w:t xml:space="preserve"> </w:t>
            </w:r>
            <w:proofErr w:type="gramEnd"/>
            <w:r>
              <w:rPr>
                <w:rFonts w:hint="eastAsia"/>
                <w:b/>
                <w:bCs/>
              </w:rPr>
              <w:t xml:space="preserve">id;                    </w:t>
            </w:r>
            <w:r>
              <w:rPr>
                <w:rFonts w:hint="eastAsia"/>
                <w:b/>
                <w:bCs/>
              </w:rPr>
              <w:tab/>
              <w:t xml:space="preserve">// </w:t>
            </w:r>
            <w:r>
              <w:rPr>
                <w:rFonts w:hint="eastAsia"/>
                <w:b/>
                <w:bCs/>
              </w:rPr>
              <w:t>学号</w:t>
            </w:r>
          </w:p>
        </w:tc>
      </w:tr>
      <w:tr w:rsidR="001332B3" w14:paraId="71FCFFC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AF24D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251755" w14:textId="77777777" w:rsidR="001332B3" w:rsidRDefault="001332B3" w:rsidP="00A65771">
            <w:pPr>
              <w:pStyle w:val="001"/>
              <w:wordWrap w:val="0"/>
              <w:spacing w:line="240" w:lineRule="atLeast"/>
              <w:jc w:val="both"/>
              <w:textAlignment w:val="center"/>
              <w:rPr>
                <w:b/>
                <w:bCs/>
              </w:rPr>
            </w:pPr>
            <w:r>
              <w:rPr>
                <w:rFonts w:hint="eastAsia"/>
                <w:b/>
                <w:bCs/>
              </w:rPr>
              <w:t xml:space="preserve">    char name[NAME_LEN];        </w:t>
            </w:r>
            <w:r>
              <w:rPr>
                <w:rFonts w:hint="eastAsia"/>
                <w:b/>
                <w:bCs/>
              </w:rPr>
              <w:tab/>
              <w:t xml:space="preserve">// </w:t>
            </w:r>
            <w:r>
              <w:rPr>
                <w:rFonts w:hint="eastAsia"/>
                <w:b/>
                <w:bCs/>
              </w:rPr>
              <w:t>姓名</w:t>
            </w:r>
          </w:p>
        </w:tc>
      </w:tr>
      <w:tr w:rsidR="001332B3" w14:paraId="73AE5A0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EE593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E0F1EF" w14:textId="77777777" w:rsidR="001332B3" w:rsidRDefault="001332B3" w:rsidP="00A65771">
            <w:pPr>
              <w:pStyle w:val="001"/>
              <w:wordWrap w:val="0"/>
              <w:spacing w:line="240" w:lineRule="atLeast"/>
              <w:jc w:val="both"/>
              <w:textAlignment w:val="center"/>
              <w:rPr>
                <w:b/>
                <w:bCs/>
              </w:rPr>
            </w:pPr>
            <w:r>
              <w:rPr>
                <w:rFonts w:hint="eastAsia"/>
                <w:b/>
                <w:bCs/>
              </w:rPr>
              <w:t xml:space="preserve">    int age;                    </w:t>
            </w:r>
            <w:r>
              <w:rPr>
                <w:rFonts w:hint="eastAsia"/>
                <w:b/>
                <w:bCs/>
              </w:rPr>
              <w:tab/>
              <w:t xml:space="preserve">// </w:t>
            </w:r>
            <w:r>
              <w:rPr>
                <w:rFonts w:hint="eastAsia"/>
                <w:b/>
                <w:bCs/>
              </w:rPr>
              <w:t>年龄</w:t>
            </w:r>
          </w:p>
        </w:tc>
      </w:tr>
      <w:tr w:rsidR="001332B3" w14:paraId="5392A2A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C1AB3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AD25EFB" w14:textId="77777777" w:rsidR="001332B3" w:rsidRDefault="001332B3" w:rsidP="00A65771">
            <w:pPr>
              <w:pStyle w:val="001"/>
              <w:wordWrap w:val="0"/>
              <w:spacing w:line="240" w:lineRule="atLeast"/>
              <w:jc w:val="both"/>
              <w:textAlignment w:val="center"/>
              <w:rPr>
                <w:b/>
                <w:bCs/>
              </w:rPr>
            </w:pPr>
            <w:r>
              <w:rPr>
                <w:rFonts w:hint="eastAsia"/>
                <w:b/>
                <w:bCs/>
              </w:rPr>
              <w:t xml:space="preserve">    char </w:t>
            </w:r>
            <w:proofErr w:type="spellStart"/>
            <w:r>
              <w:rPr>
                <w:rFonts w:hint="eastAsia"/>
                <w:b/>
                <w:bCs/>
              </w:rPr>
              <w:t>native_place</w:t>
            </w:r>
            <w:proofErr w:type="spellEnd"/>
            <w:r>
              <w:rPr>
                <w:rFonts w:hint="eastAsia"/>
                <w:b/>
                <w:bCs/>
              </w:rPr>
              <w:t xml:space="preserve">[PLACE_LEN]; </w:t>
            </w:r>
            <w:r>
              <w:rPr>
                <w:rFonts w:hint="eastAsia"/>
                <w:b/>
                <w:bCs/>
              </w:rPr>
              <w:tab/>
              <w:t xml:space="preserve">// </w:t>
            </w:r>
            <w:r>
              <w:rPr>
                <w:rFonts w:hint="eastAsia"/>
                <w:b/>
                <w:bCs/>
              </w:rPr>
              <w:t>籍贯</w:t>
            </w:r>
          </w:p>
        </w:tc>
      </w:tr>
      <w:tr w:rsidR="001332B3" w14:paraId="6C75785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766E2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6CC2AE" w14:textId="77777777" w:rsidR="001332B3" w:rsidRDefault="001332B3" w:rsidP="00A65771">
            <w:pPr>
              <w:pStyle w:val="001"/>
              <w:wordWrap w:val="0"/>
              <w:spacing w:line="240" w:lineRule="atLeast"/>
              <w:jc w:val="both"/>
              <w:textAlignment w:val="center"/>
              <w:rPr>
                <w:b/>
                <w:bCs/>
              </w:rPr>
            </w:pPr>
            <w:r>
              <w:rPr>
                <w:rFonts w:hint="eastAsia"/>
                <w:b/>
                <w:bCs/>
              </w:rPr>
              <w:t xml:space="preserve">    float height;              </w:t>
            </w:r>
            <w:r>
              <w:rPr>
                <w:rFonts w:hint="eastAsia"/>
                <w:b/>
                <w:bCs/>
              </w:rPr>
              <w:tab/>
            </w:r>
            <w:r>
              <w:rPr>
                <w:rFonts w:hint="eastAsia"/>
                <w:b/>
                <w:bCs/>
              </w:rPr>
              <w:tab/>
              <w:t xml:space="preserve">// </w:t>
            </w:r>
            <w:r>
              <w:rPr>
                <w:rFonts w:hint="eastAsia"/>
                <w:b/>
                <w:bCs/>
              </w:rPr>
              <w:t>身高（自选信息）</w:t>
            </w:r>
          </w:p>
        </w:tc>
      </w:tr>
      <w:tr w:rsidR="001332B3" w14:paraId="3290A5A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97318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0539BE6" w14:textId="77777777" w:rsidR="001332B3" w:rsidRDefault="001332B3" w:rsidP="00A65771">
            <w:pPr>
              <w:pStyle w:val="001"/>
              <w:wordWrap w:val="0"/>
              <w:spacing w:line="240" w:lineRule="atLeast"/>
              <w:jc w:val="both"/>
              <w:textAlignment w:val="center"/>
              <w:rPr>
                <w:b/>
                <w:bCs/>
              </w:rPr>
            </w:pPr>
            <w:r>
              <w:rPr>
                <w:rFonts w:hint="eastAsia"/>
                <w:b/>
                <w:bCs/>
              </w:rPr>
              <w:t xml:space="preserve">    char landline[PHONE_LEN];   </w:t>
            </w:r>
            <w:r>
              <w:rPr>
                <w:rFonts w:hint="eastAsia"/>
                <w:b/>
                <w:bCs/>
              </w:rPr>
              <w:tab/>
              <w:t xml:space="preserve">// </w:t>
            </w:r>
            <w:r>
              <w:rPr>
                <w:rFonts w:hint="eastAsia"/>
                <w:b/>
                <w:bCs/>
              </w:rPr>
              <w:t>固定电话</w:t>
            </w:r>
          </w:p>
        </w:tc>
      </w:tr>
      <w:tr w:rsidR="001332B3" w14:paraId="266C33D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2F4B4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B690186" w14:textId="77777777" w:rsidR="001332B3" w:rsidRDefault="001332B3" w:rsidP="00A65771">
            <w:pPr>
              <w:pStyle w:val="001"/>
              <w:wordWrap w:val="0"/>
              <w:spacing w:line="240" w:lineRule="atLeast"/>
              <w:jc w:val="both"/>
              <w:textAlignment w:val="center"/>
              <w:rPr>
                <w:b/>
                <w:bCs/>
              </w:rPr>
            </w:pPr>
            <w:r>
              <w:rPr>
                <w:b/>
                <w:bCs/>
              </w:rPr>
              <w:t>} Student;</w:t>
            </w:r>
          </w:p>
        </w:tc>
      </w:tr>
      <w:tr w:rsidR="001332B3" w14:paraId="19B69D2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0DA7D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6ED53DA" w14:textId="77777777" w:rsidR="001332B3" w:rsidRDefault="001332B3" w:rsidP="00A65771">
            <w:pPr>
              <w:pStyle w:val="001"/>
              <w:wordWrap w:val="0"/>
              <w:spacing w:line="240" w:lineRule="atLeast"/>
              <w:jc w:val="both"/>
              <w:textAlignment w:val="center"/>
              <w:rPr>
                <w:b/>
                <w:bCs/>
              </w:rPr>
            </w:pPr>
          </w:p>
        </w:tc>
      </w:tr>
      <w:tr w:rsidR="001332B3" w14:paraId="343E476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B6A0A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23EF4B3" w14:textId="77777777" w:rsidR="001332B3" w:rsidRDefault="001332B3" w:rsidP="00A65771">
            <w:pPr>
              <w:pStyle w:val="001"/>
              <w:wordWrap w:val="0"/>
              <w:spacing w:line="240" w:lineRule="atLeast"/>
              <w:jc w:val="both"/>
              <w:textAlignment w:val="center"/>
              <w:rPr>
                <w:b/>
                <w:bCs/>
              </w:rPr>
            </w:pPr>
          </w:p>
        </w:tc>
      </w:tr>
      <w:tr w:rsidR="001332B3" w14:paraId="79FCC66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46F69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16FD2F5" w14:textId="77777777" w:rsidR="001332B3" w:rsidRDefault="001332B3" w:rsidP="00A65771">
            <w:pPr>
              <w:pStyle w:val="001"/>
              <w:wordWrap w:val="0"/>
              <w:spacing w:line="240" w:lineRule="atLeast"/>
              <w:jc w:val="both"/>
              <w:textAlignment w:val="center"/>
              <w:rPr>
                <w:b/>
                <w:bCs/>
              </w:rPr>
            </w:pPr>
            <w:r>
              <w:rPr>
                <w:b/>
                <w:bCs/>
              </w:rPr>
              <w:t xml:space="preserve">typedef struct </w:t>
            </w:r>
            <w:proofErr w:type="spellStart"/>
            <w:r>
              <w:rPr>
                <w:b/>
                <w:bCs/>
              </w:rPr>
              <w:t>LNode</w:t>
            </w:r>
            <w:proofErr w:type="spellEnd"/>
            <w:r>
              <w:rPr>
                <w:b/>
                <w:bCs/>
              </w:rPr>
              <w:t xml:space="preserve"> </w:t>
            </w:r>
          </w:p>
        </w:tc>
      </w:tr>
      <w:tr w:rsidR="001332B3" w14:paraId="3EBF9A6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53A57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0FEEC65" w14:textId="77777777" w:rsidR="001332B3" w:rsidRDefault="001332B3" w:rsidP="00A65771">
            <w:pPr>
              <w:pStyle w:val="001"/>
              <w:wordWrap w:val="0"/>
              <w:spacing w:line="240" w:lineRule="atLeast"/>
              <w:jc w:val="both"/>
              <w:textAlignment w:val="center"/>
              <w:rPr>
                <w:b/>
                <w:bCs/>
              </w:rPr>
            </w:pPr>
            <w:r>
              <w:rPr>
                <w:rFonts w:hint="eastAsia"/>
                <w:b/>
                <w:bCs/>
              </w:rPr>
              <w:t>{</w:t>
            </w:r>
            <w:r>
              <w:rPr>
                <w:rFonts w:hint="eastAsia"/>
                <w:b/>
                <w:bCs/>
              </w:rPr>
              <w:tab/>
              <w:t xml:space="preserve">// </w:t>
            </w:r>
            <w:r>
              <w:rPr>
                <w:rFonts w:hint="eastAsia"/>
                <w:b/>
                <w:bCs/>
              </w:rPr>
              <w:t>单链表节点定义</w:t>
            </w:r>
          </w:p>
        </w:tc>
      </w:tr>
      <w:tr w:rsidR="001332B3" w14:paraId="225824B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937F1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07E8F9C" w14:textId="77777777" w:rsidR="001332B3" w:rsidRDefault="001332B3" w:rsidP="00A65771">
            <w:pPr>
              <w:pStyle w:val="001"/>
              <w:wordWrap w:val="0"/>
              <w:spacing w:line="240" w:lineRule="atLeast"/>
              <w:jc w:val="both"/>
              <w:textAlignment w:val="center"/>
              <w:rPr>
                <w:b/>
                <w:bCs/>
              </w:rPr>
            </w:pPr>
            <w:r>
              <w:rPr>
                <w:b/>
                <w:bCs/>
              </w:rPr>
              <w:t xml:space="preserve">    Student data;</w:t>
            </w:r>
          </w:p>
        </w:tc>
      </w:tr>
      <w:tr w:rsidR="001332B3" w14:paraId="0A8CCF7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867B6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4389A87" w14:textId="77777777" w:rsidR="001332B3" w:rsidRDefault="001332B3" w:rsidP="00A65771">
            <w:pPr>
              <w:pStyle w:val="001"/>
              <w:wordWrap w:val="0"/>
              <w:spacing w:line="240" w:lineRule="atLeast"/>
              <w:jc w:val="both"/>
              <w:textAlignment w:val="center"/>
              <w:rPr>
                <w:b/>
                <w:bCs/>
              </w:rPr>
            </w:pPr>
            <w:r>
              <w:rPr>
                <w:b/>
                <w:bCs/>
              </w:rPr>
              <w:t xml:space="preserve">    struct </w:t>
            </w:r>
            <w:proofErr w:type="spellStart"/>
            <w:r>
              <w:rPr>
                <w:b/>
                <w:bCs/>
              </w:rPr>
              <w:t>LNode</w:t>
            </w:r>
            <w:proofErr w:type="spellEnd"/>
            <w:r>
              <w:rPr>
                <w:b/>
                <w:bCs/>
              </w:rPr>
              <w:t xml:space="preserve"> *next;</w:t>
            </w:r>
          </w:p>
        </w:tc>
      </w:tr>
      <w:tr w:rsidR="001332B3" w14:paraId="73FD17F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FEBD7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5B7B73B"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w:t>
            </w:r>
          </w:p>
        </w:tc>
      </w:tr>
      <w:tr w:rsidR="001332B3" w14:paraId="2CA1C1E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8D4E2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AFBE589" w14:textId="77777777" w:rsidR="001332B3" w:rsidRDefault="001332B3" w:rsidP="00A65771">
            <w:pPr>
              <w:pStyle w:val="001"/>
              <w:wordWrap w:val="0"/>
              <w:spacing w:line="240" w:lineRule="atLeast"/>
              <w:jc w:val="both"/>
              <w:textAlignment w:val="center"/>
              <w:rPr>
                <w:b/>
                <w:bCs/>
              </w:rPr>
            </w:pPr>
          </w:p>
        </w:tc>
      </w:tr>
      <w:tr w:rsidR="001332B3" w14:paraId="14197C6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980AE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7E6961B" w14:textId="77777777" w:rsidR="001332B3" w:rsidRDefault="001332B3" w:rsidP="00A65771">
            <w:pPr>
              <w:pStyle w:val="001"/>
              <w:wordWrap w:val="0"/>
              <w:spacing w:line="240" w:lineRule="atLeast"/>
              <w:jc w:val="both"/>
              <w:textAlignment w:val="center"/>
              <w:rPr>
                <w:b/>
                <w:bCs/>
              </w:rPr>
            </w:pPr>
          </w:p>
        </w:tc>
      </w:tr>
      <w:tr w:rsidR="001332B3" w14:paraId="3AB740C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C53E4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9F3D822" w14:textId="77777777" w:rsidR="001332B3" w:rsidRDefault="001332B3" w:rsidP="00A65771">
            <w:pPr>
              <w:pStyle w:val="001"/>
              <w:wordWrap w:val="0"/>
              <w:spacing w:line="240" w:lineRule="atLeast"/>
              <w:jc w:val="both"/>
              <w:textAlignment w:val="center"/>
              <w:rPr>
                <w:b/>
                <w:bCs/>
              </w:rPr>
            </w:pPr>
            <w:r>
              <w:rPr>
                <w:rFonts w:hint="eastAsia"/>
                <w:b/>
                <w:bCs/>
              </w:rPr>
              <w:t xml:space="preserve">// </w:t>
            </w:r>
            <w:r>
              <w:rPr>
                <w:rFonts w:hint="eastAsia"/>
                <w:b/>
                <w:bCs/>
              </w:rPr>
              <w:t>函数声明</w:t>
            </w:r>
          </w:p>
        </w:tc>
      </w:tr>
      <w:tr w:rsidR="001332B3" w14:paraId="7942566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3C12F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B15CCF" w14:textId="77777777" w:rsidR="001332B3" w:rsidRDefault="001332B3" w:rsidP="00A65771">
            <w:pPr>
              <w:pStyle w:val="001"/>
              <w:wordWrap w:val="0"/>
              <w:spacing w:line="240" w:lineRule="atLeast"/>
              <w:jc w:val="both"/>
              <w:textAlignment w:val="center"/>
              <w:rPr>
                <w:b/>
                <w:bCs/>
              </w:rPr>
            </w:pPr>
            <w:r>
              <w:rPr>
                <w:rFonts w:hint="eastAsia"/>
                <w:b/>
                <w:bCs/>
              </w:rPr>
              <w:t xml:space="preserve">void Menu();                                          // </w:t>
            </w:r>
            <w:r>
              <w:rPr>
                <w:rFonts w:hint="eastAsia"/>
                <w:b/>
                <w:bCs/>
              </w:rPr>
              <w:t>主控制面板</w:t>
            </w:r>
          </w:p>
        </w:tc>
      </w:tr>
      <w:tr w:rsidR="001332B3" w14:paraId="45ABE15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FA7CA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8CB942" w14:textId="77777777" w:rsidR="001332B3" w:rsidRDefault="001332B3" w:rsidP="00A65771">
            <w:pPr>
              <w:pStyle w:val="001"/>
              <w:wordWrap w:val="0"/>
              <w:spacing w:line="240" w:lineRule="atLeast"/>
              <w:jc w:val="both"/>
              <w:textAlignment w:val="center"/>
              <w:rPr>
                <w:b/>
                <w:bCs/>
              </w:rPr>
            </w:pPr>
            <w:r>
              <w:rPr>
                <w:rFonts w:hint="eastAsia"/>
                <w:b/>
                <w:bCs/>
              </w:rPr>
              <w:t xml:space="preserve">void </w:t>
            </w:r>
            <w:proofErr w:type="spellStart"/>
            <w:r>
              <w:rPr>
                <w:rFonts w:hint="eastAsia"/>
                <w:b/>
                <w:bCs/>
              </w:rPr>
              <w:t>SearchMenu</w:t>
            </w:r>
            <w:proofErr w:type="spellEnd"/>
            <w:r>
              <w:rPr>
                <w:rFonts w:hint="eastAsia"/>
                <w:b/>
                <w:bCs/>
              </w:rPr>
              <w:t xml:space="preserve">();                                    // </w:t>
            </w:r>
            <w:r>
              <w:rPr>
                <w:rFonts w:hint="eastAsia"/>
                <w:b/>
                <w:bCs/>
              </w:rPr>
              <w:t>查询菜单</w:t>
            </w:r>
          </w:p>
        </w:tc>
      </w:tr>
      <w:tr w:rsidR="001332B3" w14:paraId="1544309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F1573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EAC5BA2" w14:textId="77777777" w:rsidR="001332B3" w:rsidRDefault="001332B3" w:rsidP="00A65771">
            <w:pPr>
              <w:pStyle w:val="001"/>
              <w:wordWrap w:val="0"/>
              <w:spacing w:line="240" w:lineRule="atLeast"/>
              <w:jc w:val="both"/>
              <w:textAlignment w:val="center"/>
              <w:rPr>
                <w:b/>
                <w:bCs/>
              </w:rPr>
            </w:pPr>
          </w:p>
        </w:tc>
      </w:tr>
      <w:tr w:rsidR="001332B3" w14:paraId="483B349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08E96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4EFA28A" w14:textId="77777777" w:rsidR="001332B3" w:rsidRDefault="001332B3" w:rsidP="00A65771">
            <w:pPr>
              <w:pStyle w:val="001"/>
              <w:wordWrap w:val="0"/>
              <w:spacing w:line="240" w:lineRule="atLeast"/>
              <w:jc w:val="both"/>
              <w:textAlignment w:val="center"/>
              <w:rPr>
                <w:b/>
                <w:bCs/>
              </w:rPr>
            </w:pPr>
            <w:r>
              <w:rPr>
                <w:rFonts w:hint="eastAsia"/>
                <w:b/>
                <w:bCs/>
              </w:rPr>
              <w:t xml:space="preserve">void </w:t>
            </w:r>
            <w:proofErr w:type="spellStart"/>
            <w:r>
              <w:rPr>
                <w:rFonts w:hint="eastAsia"/>
                <w:b/>
                <w:bCs/>
              </w:rPr>
              <w:t>InitList</w:t>
            </w:r>
            <w:proofErr w:type="spellEnd"/>
            <w:r>
              <w:rPr>
                <w:rFonts w:hint="eastAsia"/>
                <w:b/>
                <w:bCs/>
              </w:rPr>
              <w:t>(</w:t>
            </w:r>
            <w:proofErr w:type="spellStart"/>
            <w:r>
              <w:rPr>
                <w:rFonts w:hint="eastAsia"/>
                <w:b/>
                <w:bCs/>
              </w:rPr>
              <w:t>LinkNode</w:t>
            </w:r>
            <w:proofErr w:type="spellEnd"/>
            <w:r>
              <w:rPr>
                <w:rFonts w:hint="eastAsia"/>
                <w:b/>
                <w:bCs/>
              </w:rPr>
              <w:t xml:space="preserve"> *&amp;L);                          // </w:t>
            </w:r>
            <w:r>
              <w:rPr>
                <w:rFonts w:hint="eastAsia"/>
                <w:b/>
                <w:bCs/>
              </w:rPr>
              <w:t>创建空表</w:t>
            </w:r>
          </w:p>
        </w:tc>
      </w:tr>
      <w:tr w:rsidR="001332B3" w14:paraId="4175D29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5C6D8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EE1A4A3" w14:textId="77777777" w:rsidR="001332B3" w:rsidRDefault="001332B3" w:rsidP="00A65771">
            <w:pPr>
              <w:pStyle w:val="001"/>
              <w:wordWrap w:val="0"/>
              <w:spacing w:line="240" w:lineRule="atLeast"/>
              <w:jc w:val="both"/>
              <w:textAlignment w:val="center"/>
              <w:rPr>
                <w:b/>
                <w:bCs/>
              </w:rPr>
            </w:pPr>
            <w:r>
              <w:rPr>
                <w:rFonts w:hint="eastAsia"/>
                <w:b/>
                <w:bCs/>
              </w:rPr>
              <w:t>void DestroyList(</w:t>
            </w:r>
            <w:proofErr w:type="spellStart"/>
            <w:r>
              <w:rPr>
                <w:rFonts w:hint="eastAsia"/>
                <w:b/>
                <w:bCs/>
              </w:rPr>
              <w:t>LinkNode</w:t>
            </w:r>
            <w:proofErr w:type="spellEnd"/>
            <w:r>
              <w:rPr>
                <w:rFonts w:hint="eastAsia"/>
                <w:b/>
                <w:bCs/>
              </w:rPr>
              <w:t xml:space="preserve"> *&amp;L);                       // </w:t>
            </w:r>
            <w:r>
              <w:rPr>
                <w:rFonts w:hint="eastAsia"/>
                <w:b/>
                <w:bCs/>
              </w:rPr>
              <w:t>销毁表</w:t>
            </w:r>
          </w:p>
        </w:tc>
      </w:tr>
      <w:tr w:rsidR="001332B3" w14:paraId="70780BF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01CA85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6742339" w14:textId="77777777" w:rsidR="001332B3" w:rsidRDefault="001332B3" w:rsidP="00A65771">
            <w:pPr>
              <w:pStyle w:val="001"/>
              <w:wordWrap w:val="0"/>
              <w:spacing w:line="240" w:lineRule="atLeast"/>
              <w:jc w:val="both"/>
              <w:textAlignment w:val="center"/>
              <w:rPr>
                <w:b/>
                <w:bCs/>
              </w:rPr>
            </w:pPr>
          </w:p>
        </w:tc>
      </w:tr>
      <w:tr w:rsidR="001332B3" w14:paraId="7473BAE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6FB66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0B680B1" w14:textId="77777777" w:rsidR="001332B3" w:rsidRDefault="001332B3" w:rsidP="00A65771">
            <w:pPr>
              <w:pStyle w:val="001"/>
              <w:wordWrap w:val="0"/>
              <w:spacing w:line="240" w:lineRule="atLeast"/>
              <w:jc w:val="both"/>
              <w:textAlignment w:val="center"/>
              <w:rPr>
                <w:b/>
                <w:bCs/>
              </w:rPr>
            </w:pPr>
            <w:r>
              <w:rPr>
                <w:rFonts w:hint="eastAsia"/>
                <w:b/>
                <w:bCs/>
              </w:rPr>
              <w:t xml:space="preserve">bool </w:t>
            </w:r>
            <w:proofErr w:type="spellStart"/>
            <w:r>
              <w:rPr>
                <w:rFonts w:hint="eastAsia"/>
                <w:b/>
                <w:bCs/>
              </w:rPr>
              <w:t>IsEmpty</w:t>
            </w:r>
            <w:proofErr w:type="spellEnd"/>
            <w:r>
              <w:rPr>
                <w:rFonts w:hint="eastAsia"/>
                <w:b/>
                <w:bCs/>
              </w:rPr>
              <w:t>(</w:t>
            </w:r>
            <w:proofErr w:type="spellStart"/>
            <w:r>
              <w:rPr>
                <w:rFonts w:hint="eastAsia"/>
                <w:b/>
                <w:bCs/>
              </w:rPr>
              <w:t>LinkNode</w:t>
            </w:r>
            <w:proofErr w:type="spellEnd"/>
            <w:r>
              <w:rPr>
                <w:rFonts w:hint="eastAsia"/>
                <w:b/>
                <w:bCs/>
              </w:rPr>
              <w:t xml:space="preserve"> *&amp;L);                           // </w:t>
            </w:r>
            <w:r>
              <w:rPr>
                <w:rFonts w:hint="eastAsia"/>
                <w:b/>
                <w:bCs/>
              </w:rPr>
              <w:t>判断是否为空</w:t>
            </w:r>
          </w:p>
        </w:tc>
      </w:tr>
      <w:tr w:rsidR="001332B3" w14:paraId="2BCE937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D5F70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9729518" w14:textId="77777777" w:rsidR="001332B3" w:rsidRDefault="001332B3" w:rsidP="00A65771">
            <w:pPr>
              <w:pStyle w:val="001"/>
              <w:wordWrap w:val="0"/>
              <w:spacing w:line="240" w:lineRule="atLeast"/>
              <w:jc w:val="both"/>
              <w:textAlignment w:val="center"/>
              <w:rPr>
                <w:b/>
                <w:bCs/>
              </w:rPr>
            </w:pPr>
            <w:r>
              <w:rPr>
                <w:rFonts w:hint="eastAsia"/>
                <w:b/>
                <w:bCs/>
              </w:rPr>
              <w:t xml:space="preserve">int </w:t>
            </w:r>
            <w:proofErr w:type="spellStart"/>
            <w:r>
              <w:rPr>
                <w:rFonts w:hint="eastAsia"/>
                <w:b/>
                <w:bCs/>
              </w:rPr>
              <w:t>ListLength</w:t>
            </w:r>
            <w:proofErr w:type="spellEnd"/>
            <w:r>
              <w:rPr>
                <w:rFonts w:hint="eastAsia"/>
                <w:b/>
                <w:bCs/>
              </w:rPr>
              <w:t>(</w:t>
            </w:r>
            <w:proofErr w:type="spellStart"/>
            <w:r>
              <w:rPr>
                <w:rFonts w:hint="eastAsia"/>
                <w:b/>
                <w:bCs/>
              </w:rPr>
              <w:t>LinkNode</w:t>
            </w:r>
            <w:proofErr w:type="spellEnd"/>
            <w:r>
              <w:rPr>
                <w:rFonts w:hint="eastAsia"/>
                <w:b/>
                <w:bCs/>
              </w:rPr>
              <w:t xml:space="preserve"> *L);                          // </w:t>
            </w:r>
            <w:r>
              <w:rPr>
                <w:rFonts w:hint="eastAsia"/>
                <w:b/>
                <w:bCs/>
              </w:rPr>
              <w:t>返回表长度</w:t>
            </w:r>
          </w:p>
        </w:tc>
      </w:tr>
      <w:tr w:rsidR="001332B3" w14:paraId="640E853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FCC6C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2619143" w14:textId="77777777" w:rsidR="001332B3" w:rsidRDefault="001332B3" w:rsidP="00A65771">
            <w:pPr>
              <w:pStyle w:val="001"/>
              <w:wordWrap w:val="0"/>
              <w:spacing w:line="240" w:lineRule="atLeast"/>
              <w:jc w:val="both"/>
              <w:textAlignment w:val="center"/>
              <w:rPr>
                <w:b/>
                <w:bCs/>
              </w:rPr>
            </w:pPr>
          </w:p>
        </w:tc>
      </w:tr>
      <w:tr w:rsidR="001332B3" w14:paraId="6D19E10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18781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1C3517B" w14:textId="77777777" w:rsidR="001332B3" w:rsidRDefault="001332B3" w:rsidP="00A65771">
            <w:pPr>
              <w:pStyle w:val="001"/>
              <w:wordWrap w:val="0"/>
              <w:spacing w:line="240" w:lineRule="atLeast"/>
              <w:jc w:val="both"/>
              <w:textAlignment w:val="center"/>
              <w:rPr>
                <w:b/>
                <w:bCs/>
              </w:rPr>
            </w:pPr>
            <w:r>
              <w:rPr>
                <w:rFonts w:hint="eastAsia"/>
                <w:b/>
                <w:bCs/>
              </w:rPr>
              <w:t xml:space="preserve">void </w:t>
            </w:r>
            <w:proofErr w:type="spellStart"/>
            <w:r>
              <w:rPr>
                <w:rFonts w:hint="eastAsia"/>
                <w:b/>
                <w:bCs/>
              </w:rPr>
              <w:t>ShowTitle</w:t>
            </w:r>
            <w:proofErr w:type="spellEnd"/>
            <w:r>
              <w:rPr>
                <w:rFonts w:hint="eastAsia"/>
                <w:b/>
                <w:bCs/>
              </w:rPr>
              <w:t xml:space="preserve">();                                     // </w:t>
            </w:r>
            <w:r>
              <w:rPr>
                <w:rFonts w:hint="eastAsia"/>
                <w:b/>
                <w:bCs/>
              </w:rPr>
              <w:t>显示表头</w:t>
            </w:r>
          </w:p>
        </w:tc>
      </w:tr>
      <w:tr w:rsidR="001332B3" w14:paraId="6F255CE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DBBC3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CD053A2" w14:textId="77777777" w:rsidR="001332B3" w:rsidRDefault="001332B3" w:rsidP="00A65771">
            <w:pPr>
              <w:pStyle w:val="001"/>
              <w:wordWrap w:val="0"/>
              <w:spacing w:line="240" w:lineRule="atLeast"/>
              <w:jc w:val="both"/>
              <w:textAlignment w:val="center"/>
              <w:rPr>
                <w:b/>
                <w:bCs/>
              </w:rPr>
            </w:pPr>
            <w:r>
              <w:rPr>
                <w:rFonts w:hint="eastAsia"/>
                <w:b/>
                <w:bCs/>
              </w:rPr>
              <w:t xml:space="preserve">void </w:t>
            </w:r>
            <w:proofErr w:type="spellStart"/>
            <w:r>
              <w:rPr>
                <w:rFonts w:hint="eastAsia"/>
                <w:b/>
                <w:bCs/>
              </w:rPr>
              <w:t>ShowData</w:t>
            </w:r>
            <w:proofErr w:type="spellEnd"/>
            <w:r>
              <w:rPr>
                <w:rFonts w:hint="eastAsia"/>
                <w:b/>
                <w:bCs/>
              </w:rPr>
              <w:t xml:space="preserve">(Student stud);                          // </w:t>
            </w:r>
            <w:r>
              <w:rPr>
                <w:rFonts w:hint="eastAsia"/>
                <w:b/>
                <w:bCs/>
              </w:rPr>
              <w:t>显示一条记录</w:t>
            </w:r>
          </w:p>
        </w:tc>
      </w:tr>
      <w:tr w:rsidR="001332B3" w14:paraId="2A2C735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699E6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9ED92FA" w14:textId="77777777" w:rsidR="001332B3" w:rsidRDefault="001332B3" w:rsidP="00A65771">
            <w:pPr>
              <w:pStyle w:val="001"/>
              <w:wordWrap w:val="0"/>
              <w:spacing w:line="240" w:lineRule="atLeast"/>
              <w:jc w:val="both"/>
              <w:textAlignment w:val="center"/>
              <w:rPr>
                <w:b/>
                <w:bCs/>
              </w:rPr>
            </w:pPr>
            <w:r>
              <w:rPr>
                <w:rFonts w:hint="eastAsia"/>
                <w:b/>
                <w:bCs/>
              </w:rPr>
              <w:t xml:space="preserve">void </w:t>
            </w:r>
            <w:proofErr w:type="spellStart"/>
            <w:r>
              <w:rPr>
                <w:rFonts w:hint="eastAsia"/>
                <w:b/>
                <w:bCs/>
              </w:rPr>
              <w:t>DispList</w:t>
            </w:r>
            <w:proofErr w:type="spellEnd"/>
            <w:r>
              <w:rPr>
                <w:rFonts w:hint="eastAsia"/>
                <w:b/>
                <w:bCs/>
              </w:rPr>
              <w:t>(</w:t>
            </w:r>
            <w:proofErr w:type="spellStart"/>
            <w:r>
              <w:rPr>
                <w:rFonts w:hint="eastAsia"/>
                <w:b/>
                <w:bCs/>
              </w:rPr>
              <w:t>LinkNode</w:t>
            </w:r>
            <w:proofErr w:type="spellEnd"/>
            <w:r>
              <w:rPr>
                <w:rFonts w:hint="eastAsia"/>
                <w:b/>
                <w:bCs/>
              </w:rPr>
              <w:t xml:space="preserve"> *L);                           // </w:t>
            </w:r>
            <w:r>
              <w:rPr>
                <w:rFonts w:hint="eastAsia"/>
                <w:b/>
                <w:bCs/>
              </w:rPr>
              <w:t>显示全部记录</w:t>
            </w:r>
          </w:p>
        </w:tc>
      </w:tr>
      <w:tr w:rsidR="001332B3" w14:paraId="323D1B9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508C8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2B9698" w14:textId="77777777" w:rsidR="001332B3" w:rsidRDefault="001332B3" w:rsidP="00A65771">
            <w:pPr>
              <w:pStyle w:val="001"/>
              <w:wordWrap w:val="0"/>
              <w:spacing w:line="240" w:lineRule="atLeast"/>
              <w:jc w:val="both"/>
              <w:textAlignment w:val="center"/>
              <w:rPr>
                <w:b/>
                <w:bCs/>
              </w:rPr>
            </w:pPr>
          </w:p>
        </w:tc>
      </w:tr>
      <w:tr w:rsidR="001332B3" w14:paraId="474925A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591A1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E49FBAF" w14:textId="77777777" w:rsidR="001332B3" w:rsidRDefault="001332B3" w:rsidP="00A65771">
            <w:pPr>
              <w:pStyle w:val="001"/>
              <w:wordWrap w:val="0"/>
              <w:spacing w:line="240" w:lineRule="atLeast"/>
              <w:jc w:val="both"/>
              <w:textAlignment w:val="center"/>
              <w:rPr>
                <w:b/>
                <w:bCs/>
              </w:rPr>
            </w:pPr>
            <w:r>
              <w:rPr>
                <w:rFonts w:hint="eastAsia"/>
                <w:b/>
                <w:bCs/>
              </w:rPr>
              <w:t xml:space="preserve">void </w:t>
            </w:r>
            <w:proofErr w:type="spellStart"/>
            <w:r>
              <w:rPr>
                <w:rFonts w:hint="eastAsia"/>
                <w:b/>
                <w:bCs/>
              </w:rPr>
              <w:t>CreateList</w:t>
            </w:r>
            <w:proofErr w:type="spellEnd"/>
            <w:r>
              <w:rPr>
                <w:rFonts w:hint="eastAsia"/>
                <w:b/>
                <w:bCs/>
              </w:rPr>
              <w:t>(</w:t>
            </w:r>
            <w:proofErr w:type="spellStart"/>
            <w:r>
              <w:rPr>
                <w:rFonts w:hint="eastAsia"/>
                <w:b/>
                <w:bCs/>
              </w:rPr>
              <w:t>LinkNode</w:t>
            </w:r>
            <w:proofErr w:type="spellEnd"/>
            <w:r>
              <w:rPr>
                <w:rFonts w:hint="eastAsia"/>
                <w:b/>
                <w:bCs/>
              </w:rPr>
              <w:t xml:space="preserve"> *&amp;L);                        // </w:t>
            </w:r>
            <w:r>
              <w:rPr>
                <w:rFonts w:hint="eastAsia"/>
                <w:b/>
                <w:bCs/>
              </w:rPr>
              <w:t>初始化输入记录</w:t>
            </w:r>
          </w:p>
        </w:tc>
      </w:tr>
      <w:tr w:rsidR="001332B3" w14:paraId="396409C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35DFD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9D91E17" w14:textId="77777777" w:rsidR="001332B3" w:rsidRDefault="001332B3" w:rsidP="00A65771">
            <w:pPr>
              <w:pStyle w:val="001"/>
              <w:wordWrap w:val="0"/>
              <w:spacing w:line="240" w:lineRule="atLeast"/>
              <w:jc w:val="both"/>
              <w:textAlignment w:val="center"/>
              <w:rPr>
                <w:b/>
                <w:bCs/>
              </w:rPr>
            </w:pPr>
            <w:r>
              <w:rPr>
                <w:rFonts w:hint="eastAsia"/>
                <w:b/>
                <w:bCs/>
              </w:rPr>
              <w:t xml:space="preserve">void </w:t>
            </w:r>
            <w:proofErr w:type="spellStart"/>
            <w:r>
              <w:rPr>
                <w:rFonts w:hint="eastAsia"/>
                <w:b/>
                <w:bCs/>
              </w:rPr>
              <w:t>InRecordData</w:t>
            </w:r>
            <w:proofErr w:type="spellEnd"/>
            <w:r>
              <w:rPr>
                <w:rFonts w:hint="eastAsia"/>
                <w:b/>
                <w:bCs/>
              </w:rPr>
              <w:t xml:space="preserve">(Student &amp;e);                        // </w:t>
            </w:r>
            <w:r>
              <w:rPr>
                <w:rFonts w:hint="eastAsia"/>
                <w:b/>
                <w:bCs/>
              </w:rPr>
              <w:t>输入一条记录数据</w:t>
            </w:r>
          </w:p>
        </w:tc>
      </w:tr>
      <w:tr w:rsidR="001332B3" w14:paraId="01E2694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D91F8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D9BED11" w14:textId="77777777" w:rsidR="001332B3" w:rsidRDefault="001332B3" w:rsidP="00A65771">
            <w:pPr>
              <w:pStyle w:val="001"/>
              <w:wordWrap w:val="0"/>
              <w:spacing w:line="240" w:lineRule="atLeast"/>
              <w:jc w:val="both"/>
              <w:textAlignment w:val="center"/>
              <w:rPr>
                <w:b/>
                <w:bCs/>
              </w:rPr>
            </w:pPr>
            <w:r>
              <w:rPr>
                <w:rFonts w:hint="eastAsia"/>
                <w:b/>
                <w:bCs/>
              </w:rPr>
              <w:t xml:space="preserve">bool </w:t>
            </w:r>
            <w:proofErr w:type="spellStart"/>
            <w:r>
              <w:rPr>
                <w:rFonts w:hint="eastAsia"/>
                <w:b/>
                <w:bCs/>
              </w:rPr>
              <w:t>ListInsert</w:t>
            </w:r>
            <w:proofErr w:type="spellEnd"/>
            <w:r>
              <w:rPr>
                <w:rFonts w:hint="eastAsia"/>
                <w:b/>
                <w:bCs/>
              </w:rPr>
              <w:t>(</w:t>
            </w:r>
            <w:proofErr w:type="spellStart"/>
            <w:r>
              <w:rPr>
                <w:rFonts w:hint="eastAsia"/>
                <w:b/>
                <w:bCs/>
              </w:rPr>
              <w:t>LinkNode</w:t>
            </w:r>
            <w:proofErr w:type="spellEnd"/>
            <w:r>
              <w:rPr>
                <w:rFonts w:hint="eastAsia"/>
                <w:b/>
                <w:bCs/>
              </w:rPr>
              <w:t xml:space="preserve"> *&amp;L);                        // </w:t>
            </w:r>
            <w:r>
              <w:rPr>
                <w:rFonts w:hint="eastAsia"/>
                <w:b/>
                <w:bCs/>
              </w:rPr>
              <w:t>插入通讯录记录</w:t>
            </w:r>
          </w:p>
        </w:tc>
      </w:tr>
      <w:tr w:rsidR="001332B3" w14:paraId="76AE12E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EDF3A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4A846B9" w14:textId="77777777" w:rsidR="001332B3" w:rsidRDefault="001332B3" w:rsidP="00A65771">
            <w:pPr>
              <w:pStyle w:val="001"/>
              <w:wordWrap w:val="0"/>
              <w:spacing w:line="240" w:lineRule="atLeast"/>
              <w:jc w:val="both"/>
              <w:textAlignment w:val="center"/>
              <w:rPr>
                <w:b/>
                <w:bCs/>
              </w:rPr>
            </w:pPr>
            <w:r>
              <w:rPr>
                <w:rFonts w:hint="eastAsia"/>
                <w:b/>
                <w:bCs/>
              </w:rPr>
              <w:t xml:space="preserve">bool </w:t>
            </w:r>
            <w:proofErr w:type="spellStart"/>
            <w:r>
              <w:rPr>
                <w:rFonts w:hint="eastAsia"/>
                <w:b/>
                <w:bCs/>
              </w:rPr>
              <w:t>ListDelete</w:t>
            </w:r>
            <w:proofErr w:type="spellEnd"/>
            <w:r>
              <w:rPr>
                <w:rFonts w:hint="eastAsia"/>
                <w:b/>
                <w:bCs/>
              </w:rPr>
              <w:t>(</w:t>
            </w:r>
            <w:proofErr w:type="spellStart"/>
            <w:r>
              <w:rPr>
                <w:rFonts w:hint="eastAsia"/>
                <w:b/>
                <w:bCs/>
              </w:rPr>
              <w:t>LinkNode</w:t>
            </w:r>
            <w:proofErr w:type="spellEnd"/>
            <w:r>
              <w:rPr>
                <w:rFonts w:hint="eastAsia"/>
                <w:b/>
                <w:bCs/>
              </w:rPr>
              <w:t xml:space="preserve"> *&amp;L);                        // </w:t>
            </w:r>
            <w:r>
              <w:rPr>
                <w:rFonts w:hint="eastAsia"/>
                <w:b/>
                <w:bCs/>
              </w:rPr>
              <w:t>删除通讯录记录</w:t>
            </w:r>
          </w:p>
        </w:tc>
      </w:tr>
      <w:tr w:rsidR="001332B3" w14:paraId="04847AD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171C5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4A68D39" w14:textId="77777777" w:rsidR="001332B3" w:rsidRDefault="001332B3" w:rsidP="00A65771">
            <w:pPr>
              <w:pStyle w:val="001"/>
              <w:wordWrap w:val="0"/>
              <w:spacing w:line="240" w:lineRule="atLeast"/>
              <w:jc w:val="both"/>
              <w:textAlignment w:val="center"/>
              <w:rPr>
                <w:b/>
                <w:bCs/>
              </w:rPr>
            </w:pPr>
            <w:r>
              <w:rPr>
                <w:rFonts w:hint="eastAsia"/>
                <w:b/>
                <w:bCs/>
              </w:rPr>
              <w:t>bool Search(</w:t>
            </w:r>
            <w:proofErr w:type="spellStart"/>
            <w:r>
              <w:rPr>
                <w:rFonts w:hint="eastAsia"/>
                <w:b/>
                <w:bCs/>
              </w:rPr>
              <w:t>LinkNode</w:t>
            </w:r>
            <w:proofErr w:type="spellEnd"/>
            <w:r>
              <w:rPr>
                <w:rFonts w:hint="eastAsia"/>
                <w:b/>
                <w:bCs/>
              </w:rPr>
              <w:t xml:space="preserve"> *L);                             // </w:t>
            </w:r>
            <w:r>
              <w:rPr>
                <w:rFonts w:hint="eastAsia"/>
                <w:b/>
                <w:bCs/>
              </w:rPr>
              <w:t>查询通讯录记录</w:t>
            </w:r>
          </w:p>
        </w:tc>
      </w:tr>
      <w:tr w:rsidR="001332B3" w14:paraId="7B38A17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69F16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05F186C" w14:textId="77777777" w:rsidR="001332B3" w:rsidRDefault="001332B3" w:rsidP="00A65771">
            <w:pPr>
              <w:pStyle w:val="001"/>
              <w:wordWrap w:val="0"/>
              <w:spacing w:line="240" w:lineRule="atLeast"/>
              <w:jc w:val="both"/>
              <w:textAlignment w:val="center"/>
              <w:rPr>
                <w:b/>
                <w:bCs/>
              </w:rPr>
            </w:pPr>
            <w:r>
              <w:rPr>
                <w:rFonts w:hint="eastAsia"/>
                <w:b/>
                <w:bCs/>
              </w:rPr>
              <w:t>bool Modify(</w:t>
            </w:r>
            <w:proofErr w:type="spellStart"/>
            <w:r>
              <w:rPr>
                <w:rFonts w:hint="eastAsia"/>
                <w:b/>
                <w:bCs/>
              </w:rPr>
              <w:t>LinkNode</w:t>
            </w:r>
            <w:proofErr w:type="spellEnd"/>
            <w:r>
              <w:rPr>
                <w:rFonts w:hint="eastAsia"/>
                <w:b/>
                <w:bCs/>
              </w:rPr>
              <w:t xml:space="preserve"> *&amp;L);                            // </w:t>
            </w:r>
            <w:r>
              <w:rPr>
                <w:rFonts w:hint="eastAsia"/>
                <w:b/>
                <w:bCs/>
              </w:rPr>
              <w:t>修改通讯录记录</w:t>
            </w:r>
          </w:p>
        </w:tc>
      </w:tr>
      <w:tr w:rsidR="001332B3" w14:paraId="2BFCA36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96BE2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0099DEF" w14:textId="77777777" w:rsidR="001332B3" w:rsidRDefault="001332B3" w:rsidP="00A65771">
            <w:pPr>
              <w:pStyle w:val="001"/>
              <w:wordWrap w:val="0"/>
              <w:spacing w:line="240" w:lineRule="atLeast"/>
              <w:jc w:val="both"/>
              <w:textAlignment w:val="center"/>
              <w:rPr>
                <w:b/>
                <w:bCs/>
              </w:rPr>
            </w:pPr>
          </w:p>
        </w:tc>
      </w:tr>
      <w:tr w:rsidR="001332B3" w14:paraId="5FE791E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158E7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4085D13" w14:textId="77777777" w:rsidR="001332B3" w:rsidRDefault="001332B3" w:rsidP="00A65771">
            <w:pPr>
              <w:pStyle w:val="001"/>
              <w:wordWrap w:val="0"/>
              <w:spacing w:line="240" w:lineRule="atLeast"/>
              <w:jc w:val="both"/>
              <w:textAlignment w:val="center"/>
              <w:rPr>
                <w:b/>
                <w:bCs/>
              </w:rPr>
            </w:pPr>
            <w:r>
              <w:rPr>
                <w:rFonts w:hint="eastAsia"/>
                <w:b/>
                <w:bCs/>
              </w:rPr>
              <w:t xml:space="preserve">void </w:t>
            </w:r>
            <w:proofErr w:type="spellStart"/>
            <w:r>
              <w:rPr>
                <w:rFonts w:hint="eastAsia"/>
                <w:b/>
                <w:bCs/>
              </w:rPr>
              <w:t>SaveToFile</w:t>
            </w:r>
            <w:proofErr w:type="spellEnd"/>
            <w:r>
              <w:rPr>
                <w:rFonts w:hint="eastAsia"/>
                <w:b/>
                <w:bCs/>
              </w:rPr>
              <w:t>(</w:t>
            </w:r>
            <w:proofErr w:type="spellStart"/>
            <w:r>
              <w:rPr>
                <w:rFonts w:hint="eastAsia"/>
                <w:b/>
                <w:bCs/>
              </w:rPr>
              <w:t>LinkNode</w:t>
            </w:r>
            <w:proofErr w:type="spellEnd"/>
            <w:r>
              <w:rPr>
                <w:rFonts w:hint="eastAsia"/>
                <w:b/>
                <w:bCs/>
              </w:rPr>
              <w:t xml:space="preserve"> *L);                         // </w:t>
            </w:r>
            <w:r>
              <w:rPr>
                <w:rFonts w:hint="eastAsia"/>
                <w:b/>
                <w:bCs/>
              </w:rPr>
              <w:t>保存到文件</w:t>
            </w:r>
          </w:p>
        </w:tc>
      </w:tr>
      <w:tr w:rsidR="001332B3" w14:paraId="4435D25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D5D36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31C6AB1" w14:textId="77777777" w:rsidR="001332B3" w:rsidRDefault="001332B3" w:rsidP="00A65771">
            <w:pPr>
              <w:pStyle w:val="001"/>
              <w:wordWrap w:val="0"/>
              <w:spacing w:line="240" w:lineRule="atLeast"/>
              <w:jc w:val="both"/>
              <w:textAlignment w:val="center"/>
              <w:rPr>
                <w:b/>
                <w:bCs/>
              </w:rPr>
            </w:pPr>
            <w:r>
              <w:rPr>
                <w:rFonts w:hint="eastAsia"/>
                <w:b/>
                <w:bCs/>
              </w:rPr>
              <w:t xml:space="preserve">void </w:t>
            </w:r>
            <w:proofErr w:type="spellStart"/>
            <w:r>
              <w:rPr>
                <w:rFonts w:hint="eastAsia"/>
                <w:b/>
                <w:bCs/>
              </w:rPr>
              <w:t>LoadFromFile</w:t>
            </w:r>
            <w:proofErr w:type="spellEnd"/>
            <w:r>
              <w:rPr>
                <w:rFonts w:hint="eastAsia"/>
                <w:b/>
                <w:bCs/>
              </w:rPr>
              <w:t>(</w:t>
            </w:r>
            <w:proofErr w:type="spellStart"/>
            <w:r>
              <w:rPr>
                <w:rFonts w:hint="eastAsia"/>
                <w:b/>
                <w:bCs/>
              </w:rPr>
              <w:t>LinkNode</w:t>
            </w:r>
            <w:proofErr w:type="spellEnd"/>
            <w:r>
              <w:rPr>
                <w:rFonts w:hint="eastAsia"/>
                <w:b/>
                <w:bCs/>
              </w:rPr>
              <w:t xml:space="preserve"> *&amp;L);                      // </w:t>
            </w:r>
            <w:r>
              <w:rPr>
                <w:rFonts w:hint="eastAsia"/>
                <w:b/>
                <w:bCs/>
              </w:rPr>
              <w:t>从文件加载</w:t>
            </w:r>
          </w:p>
        </w:tc>
      </w:tr>
      <w:tr w:rsidR="001332B3" w14:paraId="1FACAB8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D2CC0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4EA6836" w14:textId="77777777" w:rsidR="001332B3" w:rsidRDefault="001332B3" w:rsidP="00A65771">
            <w:pPr>
              <w:pStyle w:val="001"/>
              <w:wordWrap w:val="0"/>
              <w:spacing w:line="240" w:lineRule="atLeast"/>
              <w:jc w:val="both"/>
              <w:textAlignment w:val="center"/>
              <w:rPr>
                <w:b/>
                <w:bCs/>
              </w:rPr>
            </w:pPr>
          </w:p>
        </w:tc>
      </w:tr>
      <w:tr w:rsidR="001332B3" w14:paraId="576CFD2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3CE73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17F9B13" w14:textId="77777777" w:rsidR="001332B3" w:rsidRDefault="001332B3" w:rsidP="00A65771">
            <w:pPr>
              <w:pStyle w:val="001"/>
              <w:wordWrap w:val="0"/>
              <w:spacing w:line="240" w:lineRule="atLeast"/>
              <w:jc w:val="both"/>
              <w:textAlignment w:val="center"/>
              <w:rPr>
                <w:b/>
                <w:bCs/>
              </w:rPr>
            </w:pPr>
            <w:r>
              <w:rPr>
                <w:rFonts w:hint="eastAsia"/>
                <w:b/>
                <w:bCs/>
              </w:rPr>
              <w:t xml:space="preserve">bool </w:t>
            </w:r>
            <w:proofErr w:type="spellStart"/>
            <w:r>
              <w:rPr>
                <w:rFonts w:hint="eastAsia"/>
                <w:b/>
                <w:bCs/>
              </w:rPr>
              <w:t>ValidateID</w:t>
            </w:r>
            <w:proofErr w:type="spellEnd"/>
            <w:r>
              <w:rPr>
                <w:rFonts w:hint="eastAsia"/>
                <w:b/>
                <w:bCs/>
              </w:rPr>
              <w:t>(</w:t>
            </w:r>
            <w:proofErr w:type="gramStart"/>
            <w:r>
              <w:rPr>
                <w:rFonts w:hint="eastAsia"/>
                <w:b/>
                <w:bCs/>
              </w:rPr>
              <w:t xml:space="preserve">long long </w:t>
            </w:r>
            <w:proofErr w:type="gramEnd"/>
            <w:r>
              <w:rPr>
                <w:rFonts w:hint="eastAsia"/>
                <w:b/>
                <w:bCs/>
              </w:rPr>
              <w:t xml:space="preserve">id, </w:t>
            </w:r>
            <w:proofErr w:type="spellStart"/>
            <w:r>
              <w:rPr>
                <w:rFonts w:hint="eastAsia"/>
                <w:b/>
                <w:bCs/>
              </w:rPr>
              <w:t>LinkNode</w:t>
            </w:r>
            <w:proofErr w:type="spellEnd"/>
            <w:r>
              <w:rPr>
                <w:rFonts w:hint="eastAsia"/>
                <w:b/>
                <w:bCs/>
              </w:rPr>
              <w:t xml:space="preserve"> *L, </w:t>
            </w:r>
            <w:proofErr w:type="spellStart"/>
            <w:r>
              <w:rPr>
                <w:rFonts w:hint="eastAsia"/>
                <w:b/>
                <w:bCs/>
              </w:rPr>
              <w:t>LinkNode</w:t>
            </w:r>
            <w:proofErr w:type="spellEnd"/>
            <w:r>
              <w:rPr>
                <w:rFonts w:hint="eastAsia"/>
                <w:b/>
                <w:bCs/>
              </w:rPr>
              <w:t xml:space="preserve"> *exclude = NULL); // </w:t>
            </w:r>
            <w:r>
              <w:rPr>
                <w:rFonts w:hint="eastAsia"/>
                <w:b/>
                <w:bCs/>
              </w:rPr>
              <w:t>验证学号唯一性</w:t>
            </w:r>
          </w:p>
        </w:tc>
      </w:tr>
      <w:tr w:rsidR="001332B3" w14:paraId="431597F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394F9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0AEF5B9" w14:textId="77777777" w:rsidR="001332B3" w:rsidRDefault="001332B3" w:rsidP="00A65771">
            <w:pPr>
              <w:pStyle w:val="001"/>
              <w:wordWrap w:val="0"/>
              <w:spacing w:line="240" w:lineRule="atLeast"/>
              <w:jc w:val="both"/>
              <w:textAlignment w:val="center"/>
              <w:rPr>
                <w:b/>
                <w:bCs/>
              </w:rPr>
            </w:pPr>
            <w:r>
              <w:rPr>
                <w:rFonts w:hint="eastAsia"/>
                <w:b/>
                <w:bCs/>
              </w:rPr>
              <w:t xml:space="preserve">bool </w:t>
            </w:r>
            <w:proofErr w:type="spellStart"/>
            <w:r>
              <w:rPr>
                <w:rFonts w:hint="eastAsia"/>
                <w:b/>
                <w:bCs/>
              </w:rPr>
              <w:t>ValidateName</w:t>
            </w:r>
            <w:proofErr w:type="spellEnd"/>
            <w:r>
              <w:rPr>
                <w:rFonts w:hint="eastAsia"/>
                <w:b/>
                <w:bCs/>
              </w:rPr>
              <w:t xml:space="preserve">(const char *name);                             // </w:t>
            </w:r>
            <w:r>
              <w:rPr>
                <w:rFonts w:hint="eastAsia"/>
                <w:b/>
                <w:bCs/>
              </w:rPr>
              <w:t>验证姓名</w:t>
            </w:r>
          </w:p>
        </w:tc>
      </w:tr>
      <w:tr w:rsidR="001332B3" w14:paraId="42A6CA6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72DB4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754289D" w14:textId="77777777" w:rsidR="001332B3" w:rsidRDefault="001332B3" w:rsidP="00A65771">
            <w:pPr>
              <w:pStyle w:val="001"/>
              <w:wordWrap w:val="0"/>
              <w:spacing w:line="240" w:lineRule="atLeast"/>
              <w:jc w:val="both"/>
              <w:textAlignment w:val="center"/>
              <w:rPr>
                <w:b/>
                <w:bCs/>
              </w:rPr>
            </w:pPr>
            <w:r>
              <w:rPr>
                <w:rFonts w:hint="eastAsia"/>
                <w:b/>
                <w:bCs/>
              </w:rPr>
              <w:t xml:space="preserve">bool </w:t>
            </w:r>
            <w:proofErr w:type="spellStart"/>
            <w:r>
              <w:rPr>
                <w:rFonts w:hint="eastAsia"/>
                <w:b/>
                <w:bCs/>
              </w:rPr>
              <w:t>ValidatePhone</w:t>
            </w:r>
            <w:proofErr w:type="spellEnd"/>
            <w:r>
              <w:rPr>
                <w:rFonts w:hint="eastAsia"/>
                <w:b/>
                <w:bCs/>
              </w:rPr>
              <w:t xml:space="preserve">(const char *phone);                           // </w:t>
            </w:r>
            <w:r>
              <w:rPr>
                <w:rFonts w:hint="eastAsia"/>
                <w:b/>
                <w:bCs/>
              </w:rPr>
              <w:t>验证电话号码</w:t>
            </w:r>
          </w:p>
        </w:tc>
      </w:tr>
      <w:tr w:rsidR="001332B3" w14:paraId="3BAB457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AEBFA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FC6B40" w14:textId="77777777" w:rsidR="001332B3" w:rsidRDefault="001332B3" w:rsidP="00A65771">
            <w:pPr>
              <w:pStyle w:val="001"/>
              <w:wordWrap w:val="0"/>
              <w:spacing w:line="240" w:lineRule="atLeast"/>
              <w:jc w:val="both"/>
              <w:textAlignment w:val="center"/>
              <w:rPr>
                <w:b/>
                <w:bCs/>
              </w:rPr>
            </w:pPr>
            <w:r>
              <w:rPr>
                <w:rFonts w:hint="eastAsia"/>
                <w:b/>
                <w:bCs/>
              </w:rPr>
              <w:t xml:space="preserve">bool </w:t>
            </w:r>
            <w:proofErr w:type="spellStart"/>
            <w:r>
              <w:rPr>
                <w:rFonts w:hint="eastAsia"/>
                <w:b/>
                <w:bCs/>
              </w:rPr>
              <w:t>ValidateAge</w:t>
            </w:r>
            <w:proofErr w:type="spellEnd"/>
            <w:r>
              <w:rPr>
                <w:rFonts w:hint="eastAsia"/>
                <w:b/>
                <w:bCs/>
              </w:rPr>
              <w:t xml:space="preserve">(int age);                                       // </w:t>
            </w:r>
            <w:r>
              <w:rPr>
                <w:rFonts w:hint="eastAsia"/>
                <w:b/>
                <w:bCs/>
              </w:rPr>
              <w:t>验证年龄</w:t>
            </w:r>
          </w:p>
        </w:tc>
      </w:tr>
      <w:tr w:rsidR="001332B3" w14:paraId="19B8474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494266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291AD76" w14:textId="77777777" w:rsidR="001332B3" w:rsidRDefault="001332B3" w:rsidP="00A65771">
            <w:pPr>
              <w:pStyle w:val="001"/>
              <w:wordWrap w:val="0"/>
              <w:spacing w:line="240" w:lineRule="atLeast"/>
              <w:jc w:val="both"/>
              <w:textAlignment w:val="center"/>
              <w:rPr>
                <w:b/>
                <w:bCs/>
              </w:rPr>
            </w:pPr>
            <w:r>
              <w:rPr>
                <w:rFonts w:hint="eastAsia"/>
                <w:b/>
                <w:bCs/>
              </w:rPr>
              <w:t xml:space="preserve">bool </w:t>
            </w:r>
            <w:proofErr w:type="spellStart"/>
            <w:r>
              <w:rPr>
                <w:rFonts w:hint="eastAsia"/>
                <w:b/>
                <w:bCs/>
              </w:rPr>
              <w:t>ValidateHeight</w:t>
            </w:r>
            <w:proofErr w:type="spellEnd"/>
            <w:r>
              <w:rPr>
                <w:rFonts w:hint="eastAsia"/>
                <w:b/>
                <w:bCs/>
              </w:rPr>
              <w:t xml:space="preserve">(float height);                               // </w:t>
            </w:r>
            <w:r>
              <w:rPr>
                <w:rFonts w:hint="eastAsia"/>
                <w:b/>
                <w:bCs/>
              </w:rPr>
              <w:t>验证身高</w:t>
            </w:r>
          </w:p>
        </w:tc>
      </w:tr>
      <w:tr w:rsidR="001332B3" w14:paraId="5B10F48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927C1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7AEE196" w14:textId="77777777" w:rsidR="001332B3" w:rsidRDefault="001332B3" w:rsidP="00A65771">
            <w:pPr>
              <w:pStyle w:val="001"/>
              <w:wordWrap w:val="0"/>
              <w:spacing w:line="240" w:lineRule="atLeast"/>
              <w:jc w:val="both"/>
              <w:textAlignment w:val="center"/>
              <w:rPr>
                <w:b/>
                <w:bCs/>
              </w:rPr>
            </w:pPr>
          </w:p>
        </w:tc>
      </w:tr>
      <w:tr w:rsidR="001332B3" w14:paraId="45A3AC6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482ED3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DD3139A" w14:textId="77777777" w:rsidR="001332B3" w:rsidRDefault="001332B3" w:rsidP="00A65771">
            <w:pPr>
              <w:pStyle w:val="001"/>
              <w:wordWrap w:val="0"/>
              <w:spacing w:line="240" w:lineRule="atLeast"/>
              <w:jc w:val="both"/>
              <w:textAlignment w:val="center"/>
              <w:rPr>
                <w:b/>
                <w:bCs/>
              </w:rPr>
            </w:pPr>
            <w:r>
              <w:rPr>
                <w:rFonts w:hint="eastAsia"/>
                <w:b/>
                <w:bCs/>
              </w:rPr>
              <w:t>int  input(char c);                                   // sys</w:t>
            </w:r>
            <w:r>
              <w:rPr>
                <w:rFonts w:hint="eastAsia"/>
                <w:b/>
                <w:bCs/>
              </w:rPr>
              <w:t>选择</w:t>
            </w:r>
          </w:p>
        </w:tc>
      </w:tr>
      <w:tr w:rsidR="001332B3" w14:paraId="0C9B8E3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199A6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845109F" w14:textId="77777777" w:rsidR="001332B3" w:rsidRDefault="001332B3" w:rsidP="00A65771">
            <w:pPr>
              <w:pStyle w:val="001"/>
              <w:wordWrap w:val="0"/>
              <w:spacing w:line="240" w:lineRule="atLeast"/>
              <w:jc w:val="both"/>
              <w:textAlignment w:val="center"/>
              <w:rPr>
                <w:b/>
                <w:bCs/>
              </w:rPr>
            </w:pPr>
            <w:r>
              <w:rPr>
                <w:rFonts w:hint="eastAsia"/>
                <w:b/>
                <w:bCs/>
              </w:rPr>
              <w:t xml:space="preserve">bool Input(const char *s, int *n);                    // </w:t>
            </w:r>
            <w:r>
              <w:rPr>
                <w:rFonts w:hint="eastAsia"/>
                <w:b/>
                <w:bCs/>
              </w:rPr>
              <w:t>整型验证</w:t>
            </w:r>
          </w:p>
        </w:tc>
      </w:tr>
      <w:tr w:rsidR="001332B3" w14:paraId="17B8F68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AC71F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09D9062" w14:textId="77777777" w:rsidR="001332B3" w:rsidRDefault="001332B3" w:rsidP="00A65771">
            <w:pPr>
              <w:pStyle w:val="001"/>
              <w:wordWrap w:val="0"/>
              <w:spacing w:line="240" w:lineRule="atLeast"/>
              <w:jc w:val="both"/>
              <w:textAlignment w:val="center"/>
              <w:rPr>
                <w:b/>
                <w:bCs/>
              </w:rPr>
            </w:pPr>
            <w:r>
              <w:rPr>
                <w:rFonts w:hint="eastAsia"/>
                <w:b/>
                <w:bCs/>
              </w:rPr>
              <w:t xml:space="preserve">bool </w:t>
            </w:r>
            <w:proofErr w:type="spellStart"/>
            <w:r>
              <w:rPr>
                <w:rFonts w:hint="eastAsia"/>
                <w:b/>
                <w:bCs/>
              </w:rPr>
              <w:t>InputLong</w:t>
            </w:r>
            <w:proofErr w:type="spellEnd"/>
            <w:r>
              <w:rPr>
                <w:rFonts w:hint="eastAsia"/>
                <w:b/>
                <w:bCs/>
              </w:rPr>
              <w:t>(const char *s,</w:t>
            </w:r>
            <w:proofErr w:type="gramStart"/>
            <w:r>
              <w:rPr>
                <w:rFonts w:hint="eastAsia"/>
                <w:b/>
                <w:bCs/>
              </w:rPr>
              <w:t xml:space="preserve"> long </w:t>
            </w:r>
            <w:proofErr w:type="spellStart"/>
            <w:r>
              <w:rPr>
                <w:rFonts w:hint="eastAsia"/>
                <w:b/>
                <w:bCs/>
              </w:rPr>
              <w:t>long</w:t>
            </w:r>
            <w:proofErr w:type="spellEnd"/>
            <w:proofErr w:type="gramEnd"/>
            <w:r>
              <w:rPr>
                <w:rFonts w:hint="eastAsia"/>
                <w:b/>
                <w:bCs/>
              </w:rPr>
              <w:t xml:space="preserve"> *n);               // </w:t>
            </w:r>
            <w:r>
              <w:rPr>
                <w:rFonts w:hint="eastAsia"/>
                <w:b/>
                <w:bCs/>
              </w:rPr>
              <w:t>长整型验证</w:t>
            </w:r>
          </w:p>
        </w:tc>
      </w:tr>
      <w:tr w:rsidR="001332B3" w14:paraId="3A76517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D5E38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187312E" w14:textId="77777777" w:rsidR="001332B3" w:rsidRDefault="001332B3" w:rsidP="00A65771">
            <w:pPr>
              <w:pStyle w:val="001"/>
              <w:wordWrap w:val="0"/>
              <w:spacing w:line="240" w:lineRule="atLeast"/>
              <w:jc w:val="both"/>
              <w:textAlignment w:val="center"/>
              <w:rPr>
                <w:b/>
                <w:bCs/>
              </w:rPr>
            </w:pPr>
            <w:r>
              <w:rPr>
                <w:rFonts w:hint="eastAsia"/>
                <w:b/>
                <w:bCs/>
              </w:rPr>
              <w:t xml:space="preserve">bool </w:t>
            </w:r>
            <w:proofErr w:type="spellStart"/>
            <w:r>
              <w:rPr>
                <w:rFonts w:hint="eastAsia"/>
                <w:b/>
                <w:bCs/>
              </w:rPr>
              <w:t>InputFloat</w:t>
            </w:r>
            <w:proofErr w:type="spellEnd"/>
            <w:r>
              <w:rPr>
                <w:rFonts w:hint="eastAsia"/>
                <w:b/>
                <w:bCs/>
              </w:rPr>
              <w:t xml:space="preserve">(const char *s, float *n);             // </w:t>
            </w:r>
            <w:r>
              <w:rPr>
                <w:rFonts w:hint="eastAsia"/>
                <w:b/>
                <w:bCs/>
              </w:rPr>
              <w:t>浮点型验证</w:t>
            </w:r>
          </w:p>
        </w:tc>
      </w:tr>
      <w:tr w:rsidR="001332B3" w14:paraId="3E6C1C6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20B61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F7B1C8" w14:textId="77777777" w:rsidR="001332B3" w:rsidRDefault="001332B3" w:rsidP="00A65771">
            <w:pPr>
              <w:pStyle w:val="001"/>
              <w:wordWrap w:val="0"/>
              <w:spacing w:line="240" w:lineRule="atLeast"/>
              <w:jc w:val="both"/>
              <w:textAlignment w:val="center"/>
              <w:rPr>
                <w:b/>
                <w:bCs/>
              </w:rPr>
            </w:pPr>
            <w:r>
              <w:rPr>
                <w:rFonts w:hint="eastAsia"/>
                <w:b/>
                <w:bCs/>
              </w:rPr>
              <w:t xml:space="preserve">void </w:t>
            </w:r>
            <w:proofErr w:type="spellStart"/>
            <w:r>
              <w:rPr>
                <w:rFonts w:hint="eastAsia"/>
                <w:b/>
                <w:bCs/>
              </w:rPr>
              <w:t>clearInputBuffer</w:t>
            </w:r>
            <w:proofErr w:type="spellEnd"/>
            <w:r>
              <w:rPr>
                <w:rFonts w:hint="eastAsia"/>
                <w:b/>
                <w:bCs/>
              </w:rPr>
              <w:t xml:space="preserve">();                              // </w:t>
            </w:r>
            <w:r>
              <w:rPr>
                <w:rFonts w:hint="eastAsia"/>
                <w:b/>
                <w:bCs/>
              </w:rPr>
              <w:t>清除缓冲区</w:t>
            </w:r>
          </w:p>
        </w:tc>
      </w:tr>
      <w:tr w:rsidR="001332B3" w14:paraId="695938C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8B421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D741511" w14:textId="77777777" w:rsidR="001332B3" w:rsidRDefault="001332B3" w:rsidP="00A65771">
            <w:pPr>
              <w:pStyle w:val="001"/>
              <w:wordWrap w:val="0"/>
              <w:spacing w:line="240" w:lineRule="atLeast"/>
              <w:jc w:val="both"/>
              <w:textAlignment w:val="center"/>
              <w:rPr>
                <w:b/>
                <w:bCs/>
              </w:rPr>
            </w:pPr>
            <w:r>
              <w:rPr>
                <w:rFonts w:hint="eastAsia"/>
                <w:b/>
                <w:bCs/>
              </w:rPr>
              <w:t xml:space="preserve">void </w:t>
            </w:r>
            <w:proofErr w:type="spellStart"/>
            <w:r>
              <w:rPr>
                <w:rFonts w:hint="eastAsia"/>
                <w:b/>
                <w:bCs/>
              </w:rPr>
              <w:t>trimString</w:t>
            </w:r>
            <w:proofErr w:type="spellEnd"/>
            <w:r>
              <w:rPr>
                <w:rFonts w:hint="eastAsia"/>
                <w:b/>
                <w:bCs/>
              </w:rPr>
              <w:t xml:space="preserve">(char *str);                           // </w:t>
            </w:r>
            <w:r>
              <w:rPr>
                <w:rFonts w:hint="eastAsia"/>
                <w:b/>
                <w:bCs/>
              </w:rPr>
              <w:t>去除字符串首尾空格</w:t>
            </w:r>
          </w:p>
        </w:tc>
      </w:tr>
      <w:tr w:rsidR="001332B3" w14:paraId="66E7EF3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E3A05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D8A8A4A" w14:textId="77777777" w:rsidR="001332B3" w:rsidRDefault="001332B3" w:rsidP="00A65771">
            <w:pPr>
              <w:pStyle w:val="001"/>
              <w:wordWrap w:val="0"/>
              <w:spacing w:line="240" w:lineRule="atLeast"/>
              <w:jc w:val="both"/>
              <w:textAlignment w:val="center"/>
              <w:rPr>
                <w:b/>
                <w:bCs/>
              </w:rPr>
            </w:pPr>
          </w:p>
        </w:tc>
      </w:tr>
      <w:tr w:rsidR="001332B3" w14:paraId="2684A12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D0922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E84C4F4" w14:textId="77777777" w:rsidR="001332B3" w:rsidRDefault="001332B3" w:rsidP="00A65771">
            <w:pPr>
              <w:pStyle w:val="001"/>
              <w:wordWrap w:val="0"/>
              <w:spacing w:line="240" w:lineRule="atLeast"/>
              <w:jc w:val="both"/>
              <w:textAlignment w:val="center"/>
              <w:rPr>
                <w:b/>
                <w:bCs/>
              </w:rPr>
            </w:pPr>
            <w:r>
              <w:rPr>
                <w:b/>
                <w:bCs/>
              </w:rPr>
              <w:t>////////////////////////////////////////////////////////////////////////////////////////////////////////////</w:t>
            </w:r>
          </w:p>
        </w:tc>
      </w:tr>
      <w:tr w:rsidR="001332B3" w14:paraId="0CB0B34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2821B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A1AE84"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主函数</w:t>
            </w:r>
            <w:r>
              <w:rPr>
                <w:rFonts w:hint="eastAsia"/>
                <w:b/>
                <w:bCs/>
              </w:rPr>
              <w:t xml:space="preserve"> **</w:t>
            </w:r>
          </w:p>
        </w:tc>
      </w:tr>
      <w:tr w:rsidR="001332B3" w14:paraId="585C77F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DB776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B806983" w14:textId="77777777" w:rsidR="001332B3" w:rsidRDefault="001332B3" w:rsidP="00A65771">
            <w:pPr>
              <w:pStyle w:val="001"/>
              <w:wordWrap w:val="0"/>
              <w:spacing w:line="240" w:lineRule="atLeast"/>
              <w:jc w:val="both"/>
              <w:textAlignment w:val="center"/>
              <w:rPr>
                <w:b/>
                <w:bCs/>
              </w:rPr>
            </w:pPr>
          </w:p>
        </w:tc>
      </w:tr>
      <w:tr w:rsidR="001332B3" w14:paraId="5B03205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73337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48A5C48" w14:textId="77777777" w:rsidR="001332B3" w:rsidRDefault="001332B3" w:rsidP="00A65771">
            <w:pPr>
              <w:pStyle w:val="001"/>
              <w:wordWrap w:val="0"/>
              <w:spacing w:line="240" w:lineRule="atLeast"/>
              <w:jc w:val="both"/>
              <w:textAlignment w:val="center"/>
              <w:rPr>
                <w:b/>
                <w:bCs/>
              </w:rPr>
            </w:pPr>
            <w:r>
              <w:rPr>
                <w:b/>
                <w:bCs/>
              </w:rPr>
              <w:t>int main()</w:t>
            </w:r>
          </w:p>
        </w:tc>
      </w:tr>
      <w:tr w:rsidR="001332B3" w14:paraId="73E50FC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FC1F1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0428B40" w14:textId="77777777" w:rsidR="001332B3" w:rsidRDefault="001332B3" w:rsidP="00A65771">
            <w:pPr>
              <w:pStyle w:val="001"/>
              <w:wordWrap w:val="0"/>
              <w:spacing w:line="240" w:lineRule="atLeast"/>
              <w:jc w:val="both"/>
              <w:textAlignment w:val="center"/>
              <w:rPr>
                <w:b/>
                <w:bCs/>
              </w:rPr>
            </w:pPr>
            <w:r>
              <w:rPr>
                <w:b/>
                <w:bCs/>
              </w:rPr>
              <w:t>{</w:t>
            </w:r>
          </w:p>
        </w:tc>
      </w:tr>
      <w:tr w:rsidR="001332B3" w14:paraId="5F4849B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9B5D5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5801C3" w14:textId="77777777" w:rsidR="001332B3" w:rsidRDefault="001332B3" w:rsidP="00A65771">
            <w:pPr>
              <w:pStyle w:val="001"/>
              <w:wordWrap w:val="0"/>
              <w:spacing w:line="240" w:lineRule="atLeast"/>
              <w:jc w:val="both"/>
              <w:textAlignment w:val="center"/>
              <w:rPr>
                <w:b/>
                <w:bCs/>
              </w:rPr>
            </w:pPr>
            <w:r>
              <w:rPr>
                <w:b/>
                <w:bCs/>
              </w:rPr>
              <w:t xml:space="preserve">    int choice=0;</w:t>
            </w:r>
          </w:p>
        </w:tc>
      </w:tr>
      <w:tr w:rsidR="001332B3" w14:paraId="761E835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3FD97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385FBEC" w14:textId="77777777" w:rsidR="001332B3" w:rsidRDefault="001332B3" w:rsidP="00A65771">
            <w:pPr>
              <w:pStyle w:val="001"/>
              <w:wordWrap w:val="0"/>
              <w:spacing w:line="240" w:lineRule="atLeast"/>
              <w:jc w:val="both"/>
              <w:textAlignment w:val="center"/>
              <w:rPr>
                <w:b/>
                <w:bCs/>
              </w:rPr>
            </w:pPr>
            <w:r>
              <w:rPr>
                <w:b/>
                <w:bCs/>
              </w:rPr>
              <w:t xml:space="preserve">    char c='N';</w:t>
            </w:r>
          </w:p>
        </w:tc>
      </w:tr>
      <w:tr w:rsidR="001332B3" w14:paraId="34D2AC1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A1B57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5BC5340"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LinkNode</w:t>
            </w:r>
            <w:proofErr w:type="spellEnd"/>
            <w:r>
              <w:rPr>
                <w:rFonts w:hint="eastAsia"/>
                <w:b/>
                <w:bCs/>
              </w:rPr>
              <w:t xml:space="preserve"> *L;            // </w:t>
            </w:r>
            <w:r>
              <w:rPr>
                <w:rFonts w:hint="eastAsia"/>
                <w:b/>
                <w:bCs/>
              </w:rPr>
              <w:t>通讯录链表</w:t>
            </w:r>
          </w:p>
        </w:tc>
      </w:tr>
      <w:tr w:rsidR="001332B3" w14:paraId="44A8D23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20F98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91062BD"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InitList</w:t>
            </w:r>
            <w:proofErr w:type="spellEnd"/>
            <w:r>
              <w:rPr>
                <w:b/>
                <w:bCs/>
              </w:rPr>
              <w:t>(L);</w:t>
            </w:r>
          </w:p>
        </w:tc>
      </w:tr>
      <w:tr w:rsidR="001332B3" w14:paraId="268DFBB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945A0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54D6E52"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LoadFromFile</w:t>
            </w:r>
            <w:proofErr w:type="spellEnd"/>
            <w:r>
              <w:rPr>
                <w:rFonts w:hint="eastAsia"/>
                <w:b/>
                <w:bCs/>
              </w:rPr>
              <w:t xml:space="preserve">(L);        // </w:t>
            </w:r>
            <w:r>
              <w:rPr>
                <w:rFonts w:hint="eastAsia"/>
                <w:b/>
                <w:bCs/>
              </w:rPr>
              <w:t>启动时加载数据</w:t>
            </w:r>
          </w:p>
        </w:tc>
      </w:tr>
      <w:tr w:rsidR="001332B3" w14:paraId="22BB82D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FF1AC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B27EE8"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确认退出系统吗？</w:t>
            </w:r>
            <w:r>
              <w:rPr>
                <w:rFonts w:hint="eastAsia"/>
                <w:b/>
                <w:bCs/>
              </w:rPr>
              <w:t>(Y/N): ";</w:t>
            </w:r>
          </w:p>
        </w:tc>
      </w:tr>
      <w:tr w:rsidR="001332B3" w14:paraId="2BD3DB5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9755E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EC7A362"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cin</w:t>
            </w:r>
            <w:proofErr w:type="spellEnd"/>
            <w:r>
              <w:rPr>
                <w:b/>
                <w:bCs/>
              </w:rPr>
              <w:t>&gt;&gt;c;</w:t>
            </w:r>
          </w:p>
        </w:tc>
      </w:tr>
      <w:tr w:rsidR="001332B3" w14:paraId="28CFBE9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92724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2379159"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241D930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CFE76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6EE0408" w14:textId="77777777" w:rsidR="001332B3" w:rsidRDefault="001332B3" w:rsidP="00A65771">
            <w:pPr>
              <w:pStyle w:val="001"/>
              <w:wordWrap w:val="0"/>
              <w:spacing w:line="240" w:lineRule="atLeast"/>
              <w:jc w:val="both"/>
              <w:textAlignment w:val="center"/>
              <w:rPr>
                <w:b/>
                <w:bCs/>
              </w:rPr>
            </w:pPr>
            <w:r>
              <w:rPr>
                <w:b/>
                <w:bCs/>
              </w:rPr>
              <w:t xml:space="preserve">    if(c=='Y' || c=='y') {</w:t>
            </w:r>
          </w:p>
        </w:tc>
      </w:tr>
      <w:tr w:rsidR="001332B3" w14:paraId="3BC5D2B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9E519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DAC7308" w14:textId="77777777" w:rsidR="001332B3" w:rsidRDefault="001332B3" w:rsidP="00A65771">
            <w:pPr>
              <w:pStyle w:val="001"/>
              <w:wordWrap w:val="0"/>
              <w:spacing w:line="240" w:lineRule="atLeast"/>
              <w:jc w:val="both"/>
              <w:textAlignment w:val="center"/>
              <w:rPr>
                <w:b/>
                <w:bCs/>
              </w:rPr>
            </w:pPr>
            <w:r>
              <w:rPr>
                <w:rFonts w:hint="eastAsia"/>
                <w:b/>
                <w:bCs/>
              </w:rPr>
              <w:t xml:space="preserve">    </w:t>
            </w:r>
            <w:r>
              <w:rPr>
                <w:rFonts w:hint="eastAsia"/>
                <w:b/>
                <w:bCs/>
              </w:rPr>
              <w:tab/>
            </w:r>
            <w:proofErr w:type="spellStart"/>
            <w:r>
              <w:rPr>
                <w:rFonts w:hint="eastAsia"/>
                <w:b/>
                <w:bCs/>
              </w:rPr>
              <w:t>cout</w:t>
            </w:r>
            <w:proofErr w:type="spellEnd"/>
            <w:r>
              <w:rPr>
                <w:rFonts w:hint="eastAsia"/>
                <w:b/>
                <w:bCs/>
              </w:rPr>
              <w:t>&lt;&lt;"\n</w:t>
            </w:r>
            <w:r>
              <w:rPr>
                <w:rFonts w:hint="eastAsia"/>
                <w:b/>
                <w:bCs/>
              </w:rPr>
              <w:t>系统已退出。</w:t>
            </w:r>
            <w:r>
              <w:rPr>
                <w:rFonts w:hint="eastAsia"/>
                <w:b/>
                <w:bCs/>
              </w:rPr>
              <w:t>\n";</w:t>
            </w:r>
          </w:p>
        </w:tc>
      </w:tr>
      <w:tr w:rsidR="001332B3" w14:paraId="5AB8337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30D9D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0230660" w14:textId="77777777" w:rsidR="001332B3" w:rsidRDefault="001332B3" w:rsidP="00A65771">
            <w:pPr>
              <w:pStyle w:val="001"/>
              <w:wordWrap w:val="0"/>
              <w:spacing w:line="240" w:lineRule="atLeast"/>
              <w:jc w:val="both"/>
              <w:textAlignment w:val="center"/>
              <w:rPr>
                <w:b/>
                <w:bCs/>
              </w:rPr>
            </w:pPr>
            <w:r>
              <w:rPr>
                <w:b/>
                <w:bCs/>
              </w:rPr>
              <w:t xml:space="preserve">    </w:t>
            </w:r>
            <w:r>
              <w:rPr>
                <w:b/>
                <w:bCs/>
              </w:rPr>
              <w:tab/>
              <w:t>return 0;</w:t>
            </w:r>
          </w:p>
        </w:tc>
      </w:tr>
      <w:tr w:rsidR="001332B3" w14:paraId="3B704AE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9C3F7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03BA686" w14:textId="77777777" w:rsidR="001332B3" w:rsidRDefault="001332B3" w:rsidP="00A65771">
            <w:pPr>
              <w:pStyle w:val="001"/>
              <w:wordWrap w:val="0"/>
              <w:spacing w:line="240" w:lineRule="atLeast"/>
              <w:jc w:val="both"/>
              <w:textAlignment w:val="center"/>
              <w:rPr>
                <w:b/>
                <w:bCs/>
              </w:rPr>
            </w:pPr>
            <w:r>
              <w:rPr>
                <w:b/>
                <w:bCs/>
              </w:rPr>
              <w:tab/>
              <w:t>}</w:t>
            </w:r>
          </w:p>
        </w:tc>
      </w:tr>
      <w:tr w:rsidR="001332B3" w14:paraId="33C7E30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F6733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AF8D2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00461C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5D115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B6EAD8B" w14:textId="77777777" w:rsidR="001332B3" w:rsidRDefault="001332B3" w:rsidP="00A65771">
            <w:pPr>
              <w:pStyle w:val="001"/>
              <w:wordWrap w:val="0"/>
              <w:spacing w:line="240" w:lineRule="atLeast"/>
              <w:jc w:val="both"/>
              <w:textAlignment w:val="center"/>
              <w:rPr>
                <w:b/>
                <w:bCs/>
              </w:rPr>
            </w:pPr>
            <w:r>
              <w:rPr>
                <w:b/>
                <w:bCs/>
              </w:rPr>
              <w:t xml:space="preserve">    do</w:t>
            </w:r>
          </w:p>
        </w:tc>
      </w:tr>
      <w:tr w:rsidR="001332B3" w14:paraId="6F881AB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28A0B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8AA122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251D20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74EA0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74377A5" w14:textId="77777777" w:rsidR="001332B3" w:rsidRDefault="001332B3" w:rsidP="00A65771">
            <w:pPr>
              <w:pStyle w:val="001"/>
              <w:wordWrap w:val="0"/>
              <w:spacing w:line="240" w:lineRule="atLeast"/>
              <w:jc w:val="both"/>
              <w:textAlignment w:val="center"/>
              <w:rPr>
                <w:b/>
                <w:bCs/>
              </w:rPr>
            </w:pPr>
            <w:r>
              <w:rPr>
                <w:b/>
                <w:bCs/>
              </w:rPr>
              <w:t xml:space="preserve">        choice=0; </w:t>
            </w:r>
          </w:p>
        </w:tc>
      </w:tr>
      <w:tr w:rsidR="001332B3" w14:paraId="27FC153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F23AC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2C55935" w14:textId="77777777" w:rsidR="001332B3" w:rsidRDefault="001332B3" w:rsidP="00A65771">
            <w:pPr>
              <w:pStyle w:val="001"/>
              <w:wordWrap w:val="0"/>
              <w:spacing w:line="240" w:lineRule="atLeast"/>
              <w:jc w:val="both"/>
              <w:textAlignment w:val="center"/>
              <w:rPr>
                <w:b/>
                <w:bCs/>
              </w:rPr>
            </w:pPr>
            <w:r>
              <w:rPr>
                <w:b/>
                <w:bCs/>
              </w:rPr>
              <w:t xml:space="preserve">        c='N'; </w:t>
            </w:r>
          </w:p>
        </w:tc>
      </w:tr>
      <w:tr w:rsidR="001332B3" w14:paraId="4CBB2EA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C73D2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817D92" w14:textId="77777777" w:rsidR="001332B3" w:rsidRDefault="001332B3" w:rsidP="00A65771">
            <w:pPr>
              <w:pStyle w:val="001"/>
              <w:wordWrap w:val="0"/>
              <w:spacing w:line="240" w:lineRule="atLeast"/>
              <w:jc w:val="both"/>
              <w:textAlignment w:val="center"/>
              <w:rPr>
                <w:b/>
                <w:bCs/>
              </w:rPr>
            </w:pPr>
            <w:r>
              <w:rPr>
                <w:b/>
                <w:bCs/>
              </w:rPr>
              <w:t xml:space="preserve">        Menu();</w:t>
            </w:r>
          </w:p>
        </w:tc>
      </w:tr>
      <w:tr w:rsidR="001332B3" w14:paraId="033CD43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FA2DC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FBB65C9"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cin</w:t>
            </w:r>
            <w:proofErr w:type="spellEnd"/>
            <w:r>
              <w:rPr>
                <w:b/>
                <w:bCs/>
              </w:rPr>
              <w:t>&gt;&gt;c;</w:t>
            </w:r>
          </w:p>
        </w:tc>
      </w:tr>
      <w:tr w:rsidR="001332B3" w14:paraId="62D1867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A5458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2690AD7" w14:textId="77777777" w:rsidR="001332B3" w:rsidRDefault="001332B3" w:rsidP="00A65771">
            <w:pPr>
              <w:pStyle w:val="001"/>
              <w:wordWrap w:val="0"/>
              <w:spacing w:line="240" w:lineRule="atLeast"/>
              <w:jc w:val="both"/>
              <w:textAlignment w:val="center"/>
              <w:rPr>
                <w:b/>
                <w:bCs/>
              </w:rPr>
            </w:pPr>
            <w:r>
              <w:rPr>
                <w:b/>
                <w:bCs/>
              </w:rPr>
              <w:t xml:space="preserve">        choice=input(c);</w:t>
            </w:r>
          </w:p>
        </w:tc>
      </w:tr>
      <w:tr w:rsidR="001332B3" w14:paraId="6F5EA43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204B1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0ED6C40"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33089D2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CFEC4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FA89FD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AA3E13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809A1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CA40015" w14:textId="77777777" w:rsidR="001332B3" w:rsidRDefault="001332B3" w:rsidP="00A65771">
            <w:pPr>
              <w:pStyle w:val="001"/>
              <w:wordWrap w:val="0"/>
              <w:spacing w:line="240" w:lineRule="atLeast"/>
              <w:jc w:val="both"/>
              <w:textAlignment w:val="center"/>
              <w:rPr>
                <w:b/>
                <w:bCs/>
              </w:rPr>
            </w:pPr>
            <w:r>
              <w:rPr>
                <w:b/>
                <w:bCs/>
              </w:rPr>
              <w:t xml:space="preserve">        switch(choice)</w:t>
            </w:r>
          </w:p>
        </w:tc>
      </w:tr>
      <w:tr w:rsidR="001332B3" w14:paraId="3670670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03248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9C9E4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2013C9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2D469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0FA00E6" w14:textId="77777777" w:rsidR="001332B3" w:rsidRDefault="001332B3" w:rsidP="00A65771">
            <w:pPr>
              <w:pStyle w:val="001"/>
              <w:wordWrap w:val="0"/>
              <w:spacing w:line="240" w:lineRule="atLeast"/>
              <w:jc w:val="both"/>
              <w:textAlignment w:val="center"/>
              <w:rPr>
                <w:b/>
                <w:bCs/>
              </w:rPr>
            </w:pPr>
            <w:r>
              <w:rPr>
                <w:rFonts w:hint="eastAsia"/>
                <w:b/>
                <w:bCs/>
              </w:rPr>
              <w:t xml:space="preserve">            case 0: {       // ** </w:t>
            </w:r>
            <w:r>
              <w:rPr>
                <w:rFonts w:hint="eastAsia"/>
                <w:b/>
                <w:bCs/>
              </w:rPr>
              <w:t>退出系统</w:t>
            </w:r>
            <w:r>
              <w:rPr>
                <w:rFonts w:hint="eastAsia"/>
                <w:b/>
                <w:bCs/>
              </w:rPr>
              <w:t xml:space="preserve"> **</w:t>
            </w:r>
          </w:p>
        </w:tc>
      </w:tr>
      <w:tr w:rsidR="001332B3" w14:paraId="052AA23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47D455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4D90892"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确认退出系统吗？</w:t>
            </w:r>
            <w:r>
              <w:rPr>
                <w:rFonts w:hint="eastAsia"/>
                <w:b/>
                <w:bCs/>
              </w:rPr>
              <w:t>(Y/N): ";</w:t>
            </w:r>
          </w:p>
        </w:tc>
      </w:tr>
      <w:tr w:rsidR="001332B3" w14:paraId="6D06602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9D849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F3D384" w14:textId="77777777" w:rsidR="001332B3" w:rsidRDefault="001332B3" w:rsidP="00A65771">
            <w:pPr>
              <w:pStyle w:val="001"/>
              <w:wordWrap w:val="0"/>
              <w:spacing w:line="240" w:lineRule="atLeast"/>
              <w:jc w:val="both"/>
              <w:textAlignment w:val="center"/>
              <w:rPr>
                <w:b/>
                <w:bCs/>
              </w:rPr>
            </w:pPr>
            <w:r>
              <w:rPr>
                <w:b/>
                <w:bCs/>
              </w:rPr>
              <w:t xml:space="preserve">                c=</w:t>
            </w:r>
            <w:proofErr w:type="spellStart"/>
            <w:r>
              <w:rPr>
                <w:b/>
                <w:bCs/>
              </w:rPr>
              <w:t>getchar</w:t>
            </w:r>
            <w:proofErr w:type="spellEnd"/>
            <w:r>
              <w:rPr>
                <w:b/>
                <w:bCs/>
              </w:rPr>
              <w:t>();</w:t>
            </w:r>
          </w:p>
        </w:tc>
      </w:tr>
      <w:tr w:rsidR="001332B3" w14:paraId="6883BE9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A43D1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FC7A14C"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1097F30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32B85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D69828"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B61F5F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5210E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75E6553" w14:textId="77777777" w:rsidR="001332B3" w:rsidRDefault="001332B3" w:rsidP="00A65771">
            <w:pPr>
              <w:pStyle w:val="001"/>
              <w:wordWrap w:val="0"/>
              <w:spacing w:line="240" w:lineRule="atLeast"/>
              <w:jc w:val="both"/>
              <w:textAlignment w:val="center"/>
              <w:rPr>
                <w:b/>
                <w:bCs/>
              </w:rPr>
            </w:pPr>
            <w:r>
              <w:rPr>
                <w:b/>
                <w:bCs/>
              </w:rPr>
              <w:t xml:space="preserve">                if(c=='Y' || c=='y')</w:t>
            </w:r>
          </w:p>
        </w:tc>
      </w:tr>
      <w:tr w:rsidR="001332B3" w14:paraId="158E94F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261C9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246DA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BDAA0B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F60C5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F44576D"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SaveToFile</w:t>
            </w:r>
            <w:proofErr w:type="spellEnd"/>
            <w:r>
              <w:rPr>
                <w:b/>
                <w:bCs/>
              </w:rPr>
              <w:t>(L);</w:t>
            </w:r>
          </w:p>
        </w:tc>
      </w:tr>
      <w:tr w:rsidR="001332B3" w14:paraId="2CE02ED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53E46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66DC9B6" w14:textId="77777777" w:rsidR="001332B3" w:rsidRDefault="001332B3" w:rsidP="00A65771">
            <w:pPr>
              <w:pStyle w:val="001"/>
              <w:wordWrap w:val="0"/>
              <w:spacing w:line="240" w:lineRule="atLeast"/>
              <w:jc w:val="both"/>
              <w:textAlignment w:val="center"/>
              <w:rPr>
                <w:b/>
                <w:bCs/>
              </w:rPr>
            </w:pPr>
            <w:r>
              <w:rPr>
                <w:b/>
                <w:bCs/>
              </w:rPr>
              <w:t xml:space="preserve">                    DestroyList(L);</w:t>
            </w:r>
          </w:p>
        </w:tc>
      </w:tr>
      <w:tr w:rsidR="001332B3" w14:paraId="78B5B72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720B9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5340BCE"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数据已保存。</w:t>
            </w:r>
            <w:r>
              <w:rPr>
                <w:rFonts w:hint="eastAsia"/>
                <w:b/>
                <w:bCs/>
              </w:rPr>
              <w:t>\n";</w:t>
            </w:r>
          </w:p>
        </w:tc>
      </w:tr>
      <w:tr w:rsidR="001332B3" w14:paraId="11BCA88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401A6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C42978C"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系统已退出。</w:t>
            </w:r>
            <w:r>
              <w:rPr>
                <w:rFonts w:hint="eastAsia"/>
                <w:b/>
                <w:bCs/>
              </w:rPr>
              <w:t>\n";</w:t>
            </w:r>
          </w:p>
        </w:tc>
      </w:tr>
      <w:tr w:rsidR="001332B3" w14:paraId="100B6EA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99441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BD6F1EA"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A3891E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A0016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262FAB4"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1B16B97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41FB7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9591F68"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258732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D4E3A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F2ED2C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170419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46AA2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FFABEA3" w14:textId="77777777" w:rsidR="001332B3" w:rsidRDefault="001332B3" w:rsidP="00A65771">
            <w:pPr>
              <w:pStyle w:val="001"/>
              <w:wordWrap w:val="0"/>
              <w:spacing w:line="240" w:lineRule="atLeast"/>
              <w:jc w:val="both"/>
              <w:textAlignment w:val="center"/>
              <w:rPr>
                <w:b/>
                <w:bCs/>
              </w:rPr>
            </w:pPr>
            <w:r>
              <w:rPr>
                <w:rFonts w:hint="eastAsia"/>
                <w:b/>
                <w:bCs/>
              </w:rPr>
              <w:t xml:space="preserve">            case 1: {       // ** </w:t>
            </w:r>
            <w:r>
              <w:rPr>
                <w:rFonts w:hint="eastAsia"/>
                <w:b/>
                <w:bCs/>
              </w:rPr>
              <w:t>初始化输入记录</w:t>
            </w:r>
            <w:r>
              <w:rPr>
                <w:rFonts w:hint="eastAsia"/>
                <w:b/>
                <w:bCs/>
              </w:rPr>
              <w:t xml:space="preserve"> **</w:t>
            </w:r>
          </w:p>
        </w:tc>
      </w:tr>
      <w:tr w:rsidR="001332B3" w14:paraId="7B829DC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91178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B4119AC"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CreateList</w:t>
            </w:r>
            <w:proofErr w:type="spellEnd"/>
            <w:r>
              <w:rPr>
                <w:b/>
                <w:bCs/>
              </w:rPr>
              <w:t>(L);</w:t>
            </w:r>
          </w:p>
        </w:tc>
      </w:tr>
      <w:tr w:rsidR="001332B3" w14:paraId="29323E8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EC6B6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4E2505F"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2C2250A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9692C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68875F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19EDEB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7C30C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667A7D8"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4CE27B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D3C74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5901DA6" w14:textId="77777777" w:rsidR="001332B3" w:rsidRDefault="001332B3" w:rsidP="00A65771">
            <w:pPr>
              <w:pStyle w:val="001"/>
              <w:wordWrap w:val="0"/>
              <w:spacing w:line="240" w:lineRule="atLeast"/>
              <w:jc w:val="both"/>
              <w:textAlignment w:val="center"/>
              <w:rPr>
                <w:b/>
                <w:bCs/>
              </w:rPr>
            </w:pPr>
            <w:r>
              <w:rPr>
                <w:rFonts w:hint="eastAsia"/>
                <w:b/>
                <w:bCs/>
              </w:rPr>
              <w:t xml:space="preserve">            case 2: {       // ** </w:t>
            </w:r>
            <w:r>
              <w:rPr>
                <w:rFonts w:hint="eastAsia"/>
                <w:b/>
                <w:bCs/>
              </w:rPr>
              <w:t>插入通讯录记录</w:t>
            </w:r>
            <w:r>
              <w:rPr>
                <w:rFonts w:hint="eastAsia"/>
                <w:b/>
                <w:bCs/>
              </w:rPr>
              <w:t xml:space="preserve"> **</w:t>
            </w:r>
          </w:p>
        </w:tc>
      </w:tr>
      <w:tr w:rsidR="001332B3" w14:paraId="1F0DC91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D6A37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C4931F0"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ListInsert</w:t>
            </w:r>
            <w:proofErr w:type="spellEnd"/>
            <w:r>
              <w:rPr>
                <w:b/>
                <w:bCs/>
              </w:rPr>
              <w:t>(L);</w:t>
            </w:r>
          </w:p>
        </w:tc>
      </w:tr>
      <w:tr w:rsidR="001332B3" w14:paraId="6DA0C24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E91A0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97623D"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6B7A2FB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4940C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4480F2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CC3318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859CE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5E13BE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214730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4F0AF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E655FAE" w14:textId="77777777" w:rsidR="001332B3" w:rsidRDefault="001332B3" w:rsidP="00A65771">
            <w:pPr>
              <w:pStyle w:val="001"/>
              <w:wordWrap w:val="0"/>
              <w:spacing w:line="240" w:lineRule="atLeast"/>
              <w:jc w:val="both"/>
              <w:textAlignment w:val="center"/>
              <w:rPr>
                <w:b/>
                <w:bCs/>
              </w:rPr>
            </w:pPr>
            <w:r>
              <w:rPr>
                <w:rFonts w:hint="eastAsia"/>
                <w:b/>
                <w:bCs/>
              </w:rPr>
              <w:t xml:space="preserve">            case 3: {       // ** </w:t>
            </w:r>
            <w:r>
              <w:rPr>
                <w:rFonts w:hint="eastAsia"/>
                <w:b/>
                <w:bCs/>
              </w:rPr>
              <w:t>删除通讯录记录</w:t>
            </w:r>
            <w:r>
              <w:rPr>
                <w:rFonts w:hint="eastAsia"/>
                <w:b/>
                <w:bCs/>
              </w:rPr>
              <w:t xml:space="preserve"> **</w:t>
            </w:r>
          </w:p>
        </w:tc>
      </w:tr>
      <w:tr w:rsidR="001332B3" w14:paraId="52C132F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8E6F3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4DABB6"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ListDelete</w:t>
            </w:r>
            <w:proofErr w:type="spellEnd"/>
            <w:r>
              <w:rPr>
                <w:b/>
                <w:bCs/>
              </w:rPr>
              <w:t>(L);</w:t>
            </w:r>
          </w:p>
        </w:tc>
      </w:tr>
      <w:tr w:rsidR="001332B3" w14:paraId="3D5FBDF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CD235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0D2ADBB"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482A257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06ACA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1B58C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3C2BE3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EBDEC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ACF74DA"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0D13A2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090B5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304F900" w14:textId="77777777" w:rsidR="001332B3" w:rsidRDefault="001332B3" w:rsidP="00A65771">
            <w:pPr>
              <w:pStyle w:val="001"/>
              <w:wordWrap w:val="0"/>
              <w:spacing w:line="240" w:lineRule="atLeast"/>
              <w:jc w:val="both"/>
              <w:textAlignment w:val="center"/>
              <w:rPr>
                <w:b/>
                <w:bCs/>
              </w:rPr>
            </w:pPr>
            <w:r>
              <w:rPr>
                <w:rFonts w:hint="eastAsia"/>
                <w:b/>
                <w:bCs/>
              </w:rPr>
              <w:t xml:space="preserve">            case 4: {       // ** </w:t>
            </w:r>
            <w:r>
              <w:rPr>
                <w:rFonts w:hint="eastAsia"/>
                <w:b/>
                <w:bCs/>
              </w:rPr>
              <w:t>查询通讯录记录</w:t>
            </w:r>
            <w:r>
              <w:rPr>
                <w:rFonts w:hint="eastAsia"/>
                <w:b/>
                <w:bCs/>
              </w:rPr>
              <w:t xml:space="preserve"> **</w:t>
            </w:r>
          </w:p>
        </w:tc>
      </w:tr>
      <w:tr w:rsidR="001332B3" w14:paraId="20CA45D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B1037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DF04DC" w14:textId="77777777" w:rsidR="001332B3" w:rsidRDefault="001332B3" w:rsidP="00A65771">
            <w:pPr>
              <w:pStyle w:val="001"/>
              <w:wordWrap w:val="0"/>
              <w:spacing w:line="240" w:lineRule="atLeast"/>
              <w:jc w:val="both"/>
              <w:textAlignment w:val="center"/>
              <w:rPr>
                <w:b/>
                <w:bCs/>
              </w:rPr>
            </w:pPr>
            <w:r>
              <w:rPr>
                <w:b/>
                <w:bCs/>
              </w:rPr>
              <w:t xml:space="preserve">                Search(L);</w:t>
            </w:r>
          </w:p>
        </w:tc>
      </w:tr>
      <w:tr w:rsidR="001332B3" w14:paraId="27A6409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E5FB6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3E9B3DF"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55A6087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098F4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9CA016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757CD2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9EC07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E4AD19A"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53B84A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65FA3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93D7197" w14:textId="77777777" w:rsidR="001332B3" w:rsidRDefault="001332B3" w:rsidP="00A65771">
            <w:pPr>
              <w:pStyle w:val="001"/>
              <w:wordWrap w:val="0"/>
              <w:spacing w:line="240" w:lineRule="atLeast"/>
              <w:jc w:val="both"/>
              <w:textAlignment w:val="center"/>
              <w:rPr>
                <w:b/>
                <w:bCs/>
              </w:rPr>
            </w:pPr>
            <w:r>
              <w:rPr>
                <w:rFonts w:hint="eastAsia"/>
                <w:b/>
                <w:bCs/>
              </w:rPr>
              <w:t xml:space="preserve">            case 5: {       // ** </w:t>
            </w:r>
            <w:r>
              <w:rPr>
                <w:rFonts w:hint="eastAsia"/>
                <w:b/>
                <w:bCs/>
              </w:rPr>
              <w:t>修改通讯录记录</w:t>
            </w:r>
            <w:r>
              <w:rPr>
                <w:rFonts w:hint="eastAsia"/>
                <w:b/>
                <w:bCs/>
              </w:rPr>
              <w:t xml:space="preserve"> **</w:t>
            </w:r>
          </w:p>
        </w:tc>
      </w:tr>
      <w:tr w:rsidR="001332B3" w14:paraId="1AD719C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5BAEA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3478C1D" w14:textId="77777777" w:rsidR="001332B3" w:rsidRDefault="001332B3" w:rsidP="00A65771">
            <w:pPr>
              <w:pStyle w:val="001"/>
              <w:wordWrap w:val="0"/>
              <w:spacing w:line="240" w:lineRule="atLeast"/>
              <w:jc w:val="both"/>
              <w:textAlignment w:val="center"/>
              <w:rPr>
                <w:b/>
                <w:bCs/>
              </w:rPr>
            </w:pPr>
            <w:r>
              <w:rPr>
                <w:b/>
                <w:bCs/>
              </w:rPr>
              <w:t xml:space="preserve">                Modify(L);</w:t>
            </w:r>
          </w:p>
        </w:tc>
      </w:tr>
      <w:tr w:rsidR="001332B3" w14:paraId="1C518C3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0436F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1BD7580"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5B19CA1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7BDB5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9B550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5F3F7D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6A479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34A56E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02C266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76CCF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7A2EB5D" w14:textId="77777777" w:rsidR="001332B3" w:rsidRDefault="001332B3" w:rsidP="00A65771">
            <w:pPr>
              <w:pStyle w:val="001"/>
              <w:wordWrap w:val="0"/>
              <w:spacing w:line="240" w:lineRule="atLeast"/>
              <w:jc w:val="both"/>
              <w:textAlignment w:val="center"/>
              <w:rPr>
                <w:b/>
                <w:bCs/>
              </w:rPr>
            </w:pPr>
            <w:r>
              <w:rPr>
                <w:rFonts w:hint="eastAsia"/>
                <w:b/>
                <w:bCs/>
              </w:rPr>
              <w:t xml:space="preserve">            case 6: {       // ** </w:t>
            </w:r>
            <w:r>
              <w:rPr>
                <w:rFonts w:hint="eastAsia"/>
                <w:b/>
                <w:bCs/>
              </w:rPr>
              <w:t>显示通讯录记录</w:t>
            </w:r>
            <w:r>
              <w:rPr>
                <w:rFonts w:hint="eastAsia"/>
                <w:b/>
                <w:bCs/>
              </w:rPr>
              <w:t xml:space="preserve"> **</w:t>
            </w:r>
          </w:p>
        </w:tc>
      </w:tr>
      <w:tr w:rsidR="001332B3" w14:paraId="6FB5AF0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C917A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59E29C9"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DispList</w:t>
            </w:r>
            <w:proofErr w:type="spellEnd"/>
            <w:r>
              <w:rPr>
                <w:b/>
                <w:bCs/>
              </w:rPr>
              <w:t>(L);</w:t>
            </w:r>
          </w:p>
        </w:tc>
      </w:tr>
      <w:tr w:rsidR="001332B3" w14:paraId="3915820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08836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9A6A504"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751C298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2A8F9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0D2E15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E8BC0E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735A6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60A44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771EE0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73B70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C417D55" w14:textId="77777777" w:rsidR="001332B3" w:rsidRDefault="001332B3" w:rsidP="00A65771">
            <w:pPr>
              <w:pStyle w:val="001"/>
              <w:wordWrap w:val="0"/>
              <w:spacing w:line="240" w:lineRule="atLeast"/>
              <w:jc w:val="both"/>
              <w:textAlignment w:val="center"/>
              <w:rPr>
                <w:b/>
                <w:bCs/>
              </w:rPr>
            </w:pPr>
            <w:r>
              <w:rPr>
                <w:b/>
                <w:bCs/>
              </w:rPr>
              <w:t xml:space="preserve">            default: </w:t>
            </w:r>
          </w:p>
        </w:tc>
      </w:tr>
      <w:tr w:rsidR="001332B3" w14:paraId="357D0A5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C5A60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17F8E26"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 xml:space="preserve">&lt;&lt;"\n---- </w:t>
            </w:r>
            <w:r>
              <w:rPr>
                <w:rFonts w:hint="eastAsia"/>
                <w:b/>
                <w:bCs/>
              </w:rPr>
              <w:t>输入错误</w:t>
            </w:r>
            <w:r>
              <w:rPr>
                <w:rFonts w:hint="eastAsia"/>
                <w:b/>
                <w:bCs/>
              </w:rPr>
              <w:t xml:space="preserve">! </w:t>
            </w:r>
            <w:r>
              <w:rPr>
                <w:rFonts w:hint="eastAsia"/>
                <w:b/>
                <w:bCs/>
              </w:rPr>
              <w:t>请输入</w:t>
            </w:r>
            <w:r>
              <w:rPr>
                <w:rFonts w:hint="eastAsia"/>
                <w:b/>
                <w:bCs/>
              </w:rPr>
              <w:t>0~6</w:t>
            </w:r>
            <w:r>
              <w:rPr>
                <w:rFonts w:hint="eastAsia"/>
                <w:b/>
                <w:bCs/>
              </w:rPr>
              <w:t>之间的数字</w:t>
            </w:r>
            <w:r>
              <w:rPr>
                <w:rFonts w:hint="eastAsia"/>
                <w:b/>
                <w:bCs/>
              </w:rPr>
              <w:t xml:space="preserve"> ----\n";</w:t>
            </w:r>
          </w:p>
        </w:tc>
      </w:tr>
      <w:tr w:rsidR="001332B3" w14:paraId="19315CC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0290D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27B246E"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0E4F15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5C085A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5D3FED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3035DD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0AC7D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AA1FA12" w14:textId="77777777" w:rsidR="001332B3" w:rsidRDefault="001332B3" w:rsidP="00A65771">
            <w:pPr>
              <w:pStyle w:val="001"/>
              <w:wordWrap w:val="0"/>
              <w:spacing w:line="240" w:lineRule="atLeast"/>
              <w:jc w:val="both"/>
              <w:textAlignment w:val="center"/>
              <w:rPr>
                <w:b/>
                <w:bCs/>
              </w:rPr>
            </w:pPr>
            <w:r>
              <w:rPr>
                <w:b/>
                <w:bCs/>
              </w:rPr>
              <w:t xml:space="preserve">        if(choice!=0) {</w:t>
            </w:r>
          </w:p>
        </w:tc>
      </w:tr>
      <w:tr w:rsidR="001332B3" w14:paraId="75D989F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3461D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B995EDF"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&lt;&lt;"\n\n</w:t>
            </w:r>
            <w:r>
              <w:rPr>
                <w:rFonts w:hint="eastAsia"/>
                <w:b/>
                <w:bCs/>
              </w:rPr>
              <w:t>按任意键继续</w:t>
            </w:r>
            <w:r>
              <w:rPr>
                <w:rFonts w:hint="eastAsia"/>
                <w:b/>
                <w:bCs/>
              </w:rPr>
              <w:t>....";</w:t>
            </w:r>
          </w:p>
        </w:tc>
      </w:tr>
      <w:tr w:rsidR="001332B3" w14:paraId="7DDA59A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8DE95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03DCC7B"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getchar</w:t>
            </w:r>
            <w:proofErr w:type="spellEnd"/>
            <w:r>
              <w:rPr>
                <w:b/>
                <w:bCs/>
              </w:rPr>
              <w:t>();</w:t>
            </w:r>
          </w:p>
        </w:tc>
      </w:tr>
      <w:tr w:rsidR="001332B3" w14:paraId="2E3554B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CAE6D1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A9C6E04"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951BA4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FEB77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CD1D7D5" w14:textId="77777777" w:rsidR="001332B3" w:rsidRDefault="001332B3" w:rsidP="00A65771">
            <w:pPr>
              <w:pStyle w:val="001"/>
              <w:wordWrap w:val="0"/>
              <w:spacing w:line="240" w:lineRule="atLeast"/>
              <w:jc w:val="both"/>
              <w:textAlignment w:val="center"/>
              <w:rPr>
                <w:b/>
                <w:bCs/>
              </w:rPr>
            </w:pPr>
            <w:r>
              <w:rPr>
                <w:b/>
                <w:bCs/>
              </w:rPr>
              <w:t xml:space="preserve">    } while(choice!=0);</w:t>
            </w:r>
          </w:p>
        </w:tc>
      </w:tr>
      <w:tr w:rsidR="001332B3" w14:paraId="5543D61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65177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441A42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1139F9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7933B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2C16A31" w14:textId="77777777" w:rsidR="001332B3" w:rsidRDefault="001332B3" w:rsidP="00A65771">
            <w:pPr>
              <w:pStyle w:val="001"/>
              <w:wordWrap w:val="0"/>
              <w:spacing w:line="240" w:lineRule="atLeast"/>
              <w:jc w:val="both"/>
              <w:textAlignment w:val="center"/>
              <w:rPr>
                <w:b/>
                <w:bCs/>
              </w:rPr>
            </w:pPr>
            <w:r>
              <w:rPr>
                <w:b/>
                <w:bCs/>
              </w:rPr>
              <w:t xml:space="preserve">    return 0;</w:t>
            </w:r>
          </w:p>
        </w:tc>
      </w:tr>
      <w:tr w:rsidR="001332B3" w14:paraId="2C2FE77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DD0EE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91D1F2" w14:textId="77777777" w:rsidR="001332B3" w:rsidRDefault="001332B3" w:rsidP="00A65771">
            <w:pPr>
              <w:pStyle w:val="001"/>
              <w:wordWrap w:val="0"/>
              <w:spacing w:line="240" w:lineRule="atLeast"/>
              <w:jc w:val="both"/>
              <w:textAlignment w:val="center"/>
              <w:rPr>
                <w:b/>
                <w:bCs/>
              </w:rPr>
            </w:pPr>
            <w:r>
              <w:rPr>
                <w:b/>
                <w:bCs/>
              </w:rPr>
              <w:t>}</w:t>
            </w:r>
          </w:p>
        </w:tc>
      </w:tr>
      <w:tr w:rsidR="001332B3" w14:paraId="132FA9D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CF7CB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6EFA8E8" w14:textId="77777777" w:rsidR="001332B3" w:rsidRDefault="001332B3" w:rsidP="00A65771">
            <w:pPr>
              <w:pStyle w:val="001"/>
              <w:wordWrap w:val="0"/>
              <w:spacing w:line="240" w:lineRule="atLeast"/>
              <w:jc w:val="both"/>
              <w:textAlignment w:val="center"/>
              <w:rPr>
                <w:b/>
                <w:bCs/>
              </w:rPr>
            </w:pPr>
          </w:p>
        </w:tc>
      </w:tr>
      <w:tr w:rsidR="001332B3" w14:paraId="74585C5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947E7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9C48CC0" w14:textId="77777777" w:rsidR="001332B3" w:rsidRDefault="001332B3" w:rsidP="00A65771">
            <w:pPr>
              <w:pStyle w:val="001"/>
              <w:wordWrap w:val="0"/>
              <w:spacing w:line="240" w:lineRule="atLeast"/>
              <w:jc w:val="both"/>
              <w:textAlignment w:val="center"/>
              <w:rPr>
                <w:b/>
                <w:bCs/>
              </w:rPr>
            </w:pPr>
            <w:r>
              <w:rPr>
                <w:b/>
                <w:bCs/>
              </w:rPr>
              <w:t>////////////////////////////////////////////////////////////////////////////////////////////////////////////</w:t>
            </w:r>
          </w:p>
        </w:tc>
      </w:tr>
      <w:tr w:rsidR="001332B3" w14:paraId="4E9ED8F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DB777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A82951B"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控制面板</w:t>
            </w:r>
            <w:r>
              <w:rPr>
                <w:rFonts w:hint="eastAsia"/>
                <w:b/>
                <w:bCs/>
              </w:rPr>
              <w:t xml:space="preserve"> **</w:t>
            </w:r>
          </w:p>
        </w:tc>
      </w:tr>
      <w:tr w:rsidR="001332B3" w14:paraId="0374F12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F56ED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AB01E7" w14:textId="77777777" w:rsidR="001332B3" w:rsidRDefault="001332B3" w:rsidP="00A65771">
            <w:pPr>
              <w:pStyle w:val="001"/>
              <w:wordWrap w:val="0"/>
              <w:spacing w:line="240" w:lineRule="atLeast"/>
              <w:jc w:val="both"/>
              <w:textAlignment w:val="center"/>
              <w:rPr>
                <w:b/>
                <w:bCs/>
              </w:rPr>
            </w:pPr>
          </w:p>
        </w:tc>
      </w:tr>
      <w:tr w:rsidR="001332B3" w14:paraId="038DB03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54572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69F97C2" w14:textId="77777777" w:rsidR="001332B3" w:rsidRDefault="001332B3" w:rsidP="00A65771">
            <w:pPr>
              <w:pStyle w:val="001"/>
              <w:wordWrap w:val="0"/>
              <w:spacing w:line="240" w:lineRule="atLeast"/>
              <w:jc w:val="both"/>
              <w:textAlignment w:val="center"/>
              <w:rPr>
                <w:b/>
                <w:bCs/>
              </w:rPr>
            </w:pPr>
            <w:r>
              <w:rPr>
                <w:b/>
                <w:bCs/>
              </w:rPr>
              <w:t>void Menu()</w:t>
            </w:r>
          </w:p>
        </w:tc>
      </w:tr>
      <w:tr w:rsidR="001332B3" w14:paraId="479BE9C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AEE7E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A047225" w14:textId="77777777" w:rsidR="001332B3" w:rsidRDefault="001332B3" w:rsidP="00A65771">
            <w:pPr>
              <w:pStyle w:val="001"/>
              <w:wordWrap w:val="0"/>
              <w:spacing w:line="240" w:lineRule="atLeast"/>
              <w:jc w:val="both"/>
              <w:textAlignment w:val="center"/>
              <w:rPr>
                <w:b/>
                <w:bCs/>
              </w:rPr>
            </w:pPr>
            <w:r>
              <w:rPr>
                <w:b/>
                <w:bCs/>
              </w:rPr>
              <w:t>{</w:t>
            </w:r>
          </w:p>
        </w:tc>
      </w:tr>
      <w:tr w:rsidR="001332B3" w14:paraId="3E076FC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65610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48E1B4" w14:textId="77777777" w:rsidR="001332B3" w:rsidRDefault="001332B3" w:rsidP="00A65771">
            <w:pPr>
              <w:pStyle w:val="001"/>
              <w:wordWrap w:val="0"/>
              <w:spacing w:line="240" w:lineRule="atLeast"/>
              <w:jc w:val="both"/>
              <w:textAlignment w:val="center"/>
              <w:rPr>
                <w:b/>
                <w:bCs/>
              </w:rPr>
            </w:pPr>
            <w:r>
              <w:rPr>
                <w:b/>
                <w:bCs/>
              </w:rPr>
              <w:t xml:space="preserve">    system("</w:t>
            </w:r>
            <w:proofErr w:type="spellStart"/>
            <w:r>
              <w:rPr>
                <w:b/>
                <w:bCs/>
              </w:rPr>
              <w:t>cls</w:t>
            </w:r>
            <w:proofErr w:type="spellEnd"/>
            <w:r>
              <w:rPr>
                <w:b/>
                <w:bCs/>
              </w:rPr>
              <w:t>");</w:t>
            </w:r>
          </w:p>
        </w:tc>
      </w:tr>
      <w:tr w:rsidR="001332B3" w14:paraId="058E7CF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58511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D2C3F8A" w14:textId="77777777" w:rsidR="001332B3" w:rsidRDefault="001332B3" w:rsidP="00A65771">
            <w:pPr>
              <w:pStyle w:val="001"/>
              <w:wordWrap w:val="0"/>
              <w:spacing w:line="240" w:lineRule="atLeast"/>
              <w:jc w:val="both"/>
              <w:textAlignment w:val="center"/>
              <w:rPr>
                <w:b/>
                <w:bCs/>
              </w:rPr>
            </w:pPr>
            <w:r>
              <w:rPr>
                <w:b/>
                <w:bCs/>
              </w:rPr>
              <w:t xml:space="preserve">    cout&lt;&lt;"************************************************************\n";</w:t>
            </w:r>
          </w:p>
        </w:tc>
      </w:tr>
      <w:tr w:rsidR="001332B3" w14:paraId="244E0B2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5C851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66AA523"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 xml:space="preserve">&lt;&lt;"   * * * * * * * * * * </w:t>
            </w:r>
            <w:r>
              <w:rPr>
                <w:rFonts w:hint="eastAsia"/>
                <w:b/>
                <w:bCs/>
              </w:rPr>
              <w:t>通讯录管理系统</w:t>
            </w:r>
            <w:r>
              <w:rPr>
                <w:rFonts w:hint="eastAsia"/>
                <w:b/>
                <w:bCs/>
              </w:rPr>
              <w:t xml:space="preserve"> * * * * * * * * * *\n";</w:t>
            </w:r>
          </w:p>
        </w:tc>
      </w:tr>
      <w:tr w:rsidR="001332B3" w14:paraId="5076EFA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0DBB8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6E09311" w14:textId="77777777" w:rsidR="001332B3" w:rsidRDefault="001332B3" w:rsidP="00A65771">
            <w:pPr>
              <w:pStyle w:val="001"/>
              <w:wordWrap w:val="0"/>
              <w:spacing w:line="240" w:lineRule="atLeast"/>
              <w:jc w:val="both"/>
              <w:textAlignment w:val="center"/>
              <w:rPr>
                <w:b/>
                <w:bCs/>
              </w:rPr>
            </w:pPr>
            <w:r>
              <w:rPr>
                <w:b/>
                <w:bCs/>
              </w:rPr>
              <w:t xml:space="preserve">    cout&lt;&lt;"************************************************************\n";</w:t>
            </w:r>
          </w:p>
        </w:tc>
      </w:tr>
      <w:tr w:rsidR="001332B3" w14:paraId="56AF1A6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D3E85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5869280"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                    1</w:t>
            </w:r>
            <w:r>
              <w:rPr>
                <w:rFonts w:hint="eastAsia"/>
                <w:b/>
                <w:bCs/>
              </w:rPr>
              <w:t>、初始化输入记录</w:t>
            </w:r>
            <w:r>
              <w:rPr>
                <w:rFonts w:hint="eastAsia"/>
                <w:b/>
                <w:bCs/>
              </w:rPr>
              <w:t xml:space="preserve">                    \n";</w:t>
            </w:r>
          </w:p>
        </w:tc>
      </w:tr>
      <w:tr w:rsidR="001332B3" w14:paraId="63D3653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95D75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D71DA61"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                    2</w:t>
            </w:r>
            <w:r>
              <w:rPr>
                <w:rFonts w:hint="eastAsia"/>
                <w:b/>
                <w:bCs/>
              </w:rPr>
              <w:t>、插入通讯录记录</w:t>
            </w:r>
            <w:r>
              <w:rPr>
                <w:rFonts w:hint="eastAsia"/>
                <w:b/>
                <w:bCs/>
              </w:rPr>
              <w:t xml:space="preserve">                    \n";</w:t>
            </w:r>
          </w:p>
        </w:tc>
      </w:tr>
      <w:tr w:rsidR="001332B3" w14:paraId="29C6936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DE249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82E0D71"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                    3</w:t>
            </w:r>
            <w:r>
              <w:rPr>
                <w:rFonts w:hint="eastAsia"/>
                <w:b/>
                <w:bCs/>
              </w:rPr>
              <w:t>、删除通讯录记录</w:t>
            </w:r>
            <w:r>
              <w:rPr>
                <w:rFonts w:hint="eastAsia"/>
                <w:b/>
                <w:bCs/>
              </w:rPr>
              <w:t xml:space="preserve">                    \n";</w:t>
            </w:r>
          </w:p>
        </w:tc>
      </w:tr>
      <w:tr w:rsidR="001332B3" w14:paraId="7F35347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127B3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A0EA74E"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                    4</w:t>
            </w:r>
            <w:r>
              <w:rPr>
                <w:rFonts w:hint="eastAsia"/>
                <w:b/>
                <w:bCs/>
              </w:rPr>
              <w:t>、查询通讯录记录</w:t>
            </w:r>
            <w:r>
              <w:rPr>
                <w:rFonts w:hint="eastAsia"/>
                <w:b/>
                <w:bCs/>
              </w:rPr>
              <w:t xml:space="preserve">                    \n";</w:t>
            </w:r>
          </w:p>
        </w:tc>
      </w:tr>
      <w:tr w:rsidR="001332B3" w14:paraId="362D7B8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2BF22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BF6CD44"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                    5</w:t>
            </w:r>
            <w:r>
              <w:rPr>
                <w:rFonts w:hint="eastAsia"/>
                <w:b/>
                <w:bCs/>
              </w:rPr>
              <w:t>、修改通讯录记录</w:t>
            </w:r>
            <w:r>
              <w:rPr>
                <w:rFonts w:hint="eastAsia"/>
                <w:b/>
                <w:bCs/>
              </w:rPr>
              <w:t xml:space="preserve">                    \n";</w:t>
            </w:r>
          </w:p>
        </w:tc>
      </w:tr>
      <w:tr w:rsidR="001332B3" w14:paraId="0280DFA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E8AB0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DF531B6"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                    6</w:t>
            </w:r>
            <w:r>
              <w:rPr>
                <w:rFonts w:hint="eastAsia"/>
                <w:b/>
                <w:bCs/>
              </w:rPr>
              <w:t>、显示通讯录记录</w:t>
            </w:r>
            <w:r>
              <w:rPr>
                <w:rFonts w:hint="eastAsia"/>
                <w:b/>
                <w:bCs/>
              </w:rPr>
              <w:t xml:space="preserve">                    \n";</w:t>
            </w:r>
          </w:p>
        </w:tc>
      </w:tr>
      <w:tr w:rsidR="001332B3" w14:paraId="1AB0974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0F9BB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D4D9B3"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                    0</w:t>
            </w:r>
            <w:r>
              <w:rPr>
                <w:rFonts w:hint="eastAsia"/>
                <w:b/>
                <w:bCs/>
              </w:rPr>
              <w:t>、退出通讯录系统</w:t>
            </w:r>
            <w:r>
              <w:rPr>
                <w:rFonts w:hint="eastAsia"/>
                <w:b/>
                <w:bCs/>
              </w:rPr>
              <w:t xml:space="preserve">                    \n";</w:t>
            </w:r>
          </w:p>
        </w:tc>
      </w:tr>
      <w:tr w:rsidR="001332B3" w14:paraId="6250CEE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A90E5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797B6E9" w14:textId="77777777" w:rsidR="001332B3" w:rsidRDefault="001332B3" w:rsidP="00A65771">
            <w:pPr>
              <w:pStyle w:val="001"/>
              <w:wordWrap w:val="0"/>
              <w:spacing w:line="240" w:lineRule="atLeast"/>
              <w:jc w:val="both"/>
              <w:textAlignment w:val="center"/>
              <w:rPr>
                <w:b/>
                <w:bCs/>
              </w:rPr>
            </w:pPr>
            <w:r>
              <w:rPr>
                <w:b/>
                <w:bCs/>
              </w:rPr>
              <w:t xml:space="preserve">    cout&lt;&lt;"************************************************************\n";</w:t>
            </w:r>
          </w:p>
        </w:tc>
      </w:tr>
      <w:tr w:rsidR="001332B3" w14:paraId="1218C31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1F427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745F6C5"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请输入你的菜单选择编号（</w:t>
            </w:r>
            <w:r>
              <w:rPr>
                <w:rFonts w:hint="eastAsia"/>
                <w:b/>
                <w:bCs/>
              </w:rPr>
              <w:t>0~6</w:t>
            </w:r>
            <w:r>
              <w:rPr>
                <w:rFonts w:hint="eastAsia"/>
                <w:b/>
                <w:bCs/>
              </w:rPr>
              <w:t>）：</w:t>
            </w:r>
            <w:r>
              <w:rPr>
                <w:rFonts w:hint="eastAsia"/>
                <w:b/>
                <w:bCs/>
              </w:rPr>
              <w:t>";</w:t>
            </w:r>
          </w:p>
        </w:tc>
      </w:tr>
      <w:tr w:rsidR="001332B3" w14:paraId="7C01FE0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01869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4967B38" w14:textId="77777777" w:rsidR="001332B3" w:rsidRDefault="001332B3" w:rsidP="00A65771">
            <w:pPr>
              <w:pStyle w:val="001"/>
              <w:wordWrap w:val="0"/>
              <w:spacing w:line="240" w:lineRule="atLeast"/>
              <w:jc w:val="both"/>
              <w:textAlignment w:val="center"/>
              <w:rPr>
                <w:b/>
                <w:bCs/>
              </w:rPr>
            </w:pPr>
            <w:r>
              <w:rPr>
                <w:b/>
                <w:bCs/>
              </w:rPr>
              <w:t>}</w:t>
            </w:r>
          </w:p>
        </w:tc>
      </w:tr>
      <w:tr w:rsidR="001332B3" w14:paraId="5B55F31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7BB8A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C678B3F" w14:textId="77777777" w:rsidR="001332B3" w:rsidRDefault="001332B3" w:rsidP="00A65771">
            <w:pPr>
              <w:pStyle w:val="001"/>
              <w:wordWrap w:val="0"/>
              <w:spacing w:line="240" w:lineRule="atLeast"/>
              <w:jc w:val="both"/>
              <w:textAlignment w:val="center"/>
              <w:rPr>
                <w:b/>
                <w:bCs/>
              </w:rPr>
            </w:pPr>
          </w:p>
        </w:tc>
      </w:tr>
      <w:tr w:rsidR="001332B3" w14:paraId="2B94D60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5B6EE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BB756E" w14:textId="77777777" w:rsidR="001332B3" w:rsidRDefault="001332B3" w:rsidP="00A65771">
            <w:pPr>
              <w:pStyle w:val="001"/>
              <w:wordWrap w:val="0"/>
              <w:spacing w:line="240" w:lineRule="atLeast"/>
              <w:jc w:val="both"/>
              <w:textAlignment w:val="center"/>
              <w:rPr>
                <w:b/>
                <w:bCs/>
              </w:rPr>
            </w:pPr>
            <w:r>
              <w:rPr>
                <w:b/>
                <w:bCs/>
              </w:rPr>
              <w:t>////////////////////////////////////////////////////////////////////////////////////////////////////////////</w:t>
            </w:r>
          </w:p>
        </w:tc>
      </w:tr>
      <w:tr w:rsidR="001332B3" w14:paraId="7DE1739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E4897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57969EC"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显示表头</w:t>
            </w:r>
            <w:r>
              <w:rPr>
                <w:rFonts w:hint="eastAsia"/>
                <w:b/>
                <w:bCs/>
              </w:rPr>
              <w:t xml:space="preserve"> **</w:t>
            </w:r>
          </w:p>
        </w:tc>
      </w:tr>
      <w:tr w:rsidR="001332B3" w14:paraId="0196F09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1BBD5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C3CBFCD" w14:textId="77777777" w:rsidR="001332B3" w:rsidRDefault="001332B3" w:rsidP="00A65771">
            <w:pPr>
              <w:pStyle w:val="001"/>
              <w:wordWrap w:val="0"/>
              <w:spacing w:line="240" w:lineRule="atLeast"/>
              <w:jc w:val="both"/>
              <w:textAlignment w:val="center"/>
              <w:rPr>
                <w:b/>
                <w:bCs/>
              </w:rPr>
            </w:pPr>
          </w:p>
        </w:tc>
      </w:tr>
      <w:tr w:rsidR="001332B3" w14:paraId="6EEED4E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98B7E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BD32993" w14:textId="77777777" w:rsidR="001332B3" w:rsidRDefault="001332B3" w:rsidP="00A65771">
            <w:pPr>
              <w:pStyle w:val="001"/>
              <w:wordWrap w:val="0"/>
              <w:spacing w:line="240" w:lineRule="atLeast"/>
              <w:jc w:val="both"/>
              <w:textAlignment w:val="center"/>
              <w:rPr>
                <w:b/>
                <w:bCs/>
              </w:rPr>
            </w:pPr>
            <w:r>
              <w:rPr>
                <w:b/>
                <w:bCs/>
              </w:rPr>
              <w:t xml:space="preserve">void </w:t>
            </w:r>
            <w:proofErr w:type="spellStart"/>
            <w:r>
              <w:rPr>
                <w:b/>
                <w:bCs/>
              </w:rPr>
              <w:t>ShowTitle</w:t>
            </w:r>
            <w:proofErr w:type="spellEnd"/>
            <w:r>
              <w:rPr>
                <w:b/>
                <w:bCs/>
              </w:rPr>
              <w:t>()</w:t>
            </w:r>
          </w:p>
        </w:tc>
      </w:tr>
      <w:tr w:rsidR="001332B3" w14:paraId="4305492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6A010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CB62710" w14:textId="77777777" w:rsidR="001332B3" w:rsidRDefault="001332B3" w:rsidP="00A65771">
            <w:pPr>
              <w:pStyle w:val="001"/>
              <w:wordWrap w:val="0"/>
              <w:spacing w:line="240" w:lineRule="atLeast"/>
              <w:jc w:val="both"/>
              <w:textAlignment w:val="center"/>
              <w:rPr>
                <w:b/>
                <w:bCs/>
              </w:rPr>
            </w:pPr>
            <w:r>
              <w:rPr>
                <w:b/>
                <w:bCs/>
              </w:rPr>
              <w:t>{</w:t>
            </w:r>
          </w:p>
        </w:tc>
      </w:tr>
      <w:tr w:rsidR="001332B3" w14:paraId="59FFBE3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CD4742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D78AFDE" w14:textId="77777777" w:rsidR="001332B3" w:rsidRDefault="001332B3" w:rsidP="00A65771">
            <w:pPr>
              <w:pStyle w:val="001"/>
              <w:wordWrap w:val="0"/>
              <w:spacing w:line="240" w:lineRule="atLeast"/>
              <w:jc w:val="both"/>
              <w:textAlignment w:val="center"/>
              <w:rPr>
                <w:b/>
                <w:bCs/>
              </w:rPr>
            </w:pPr>
            <w:r>
              <w:rPr>
                <w:b/>
                <w:bCs/>
              </w:rPr>
              <w:t xml:space="preserve">    cout&lt;&lt;"\n====================================================================================================\n";</w:t>
            </w:r>
          </w:p>
        </w:tc>
      </w:tr>
      <w:tr w:rsidR="001332B3" w14:paraId="31899D8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31841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DA5826E"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学号</w:t>
            </w:r>
            <w:r>
              <w:rPr>
                <w:rFonts w:hint="eastAsia"/>
                <w:b/>
                <w:bCs/>
              </w:rPr>
              <w:t>\t\t</w:t>
            </w:r>
            <w:r>
              <w:rPr>
                <w:rFonts w:hint="eastAsia"/>
                <w:b/>
                <w:bCs/>
              </w:rPr>
              <w:t>姓名</w:t>
            </w:r>
            <w:r>
              <w:rPr>
                <w:rFonts w:hint="eastAsia"/>
                <w:b/>
                <w:bCs/>
              </w:rPr>
              <w:t>\t\t</w:t>
            </w:r>
            <w:r>
              <w:rPr>
                <w:rFonts w:hint="eastAsia"/>
                <w:b/>
                <w:bCs/>
              </w:rPr>
              <w:t>年龄</w:t>
            </w:r>
            <w:r>
              <w:rPr>
                <w:rFonts w:hint="eastAsia"/>
                <w:b/>
                <w:bCs/>
              </w:rPr>
              <w:t>\t</w:t>
            </w:r>
            <w:r>
              <w:rPr>
                <w:rFonts w:hint="eastAsia"/>
                <w:b/>
                <w:bCs/>
              </w:rPr>
              <w:t>籍贯</w:t>
            </w:r>
            <w:r>
              <w:rPr>
                <w:rFonts w:hint="eastAsia"/>
                <w:b/>
                <w:bCs/>
              </w:rPr>
              <w:t>\t\t</w:t>
            </w:r>
            <w:r>
              <w:rPr>
                <w:rFonts w:hint="eastAsia"/>
                <w:b/>
                <w:bCs/>
              </w:rPr>
              <w:t>身高</w:t>
            </w:r>
            <w:r>
              <w:rPr>
                <w:rFonts w:hint="eastAsia"/>
                <w:b/>
                <w:bCs/>
              </w:rPr>
              <w:t>\t</w:t>
            </w:r>
            <w:r>
              <w:rPr>
                <w:rFonts w:hint="eastAsia"/>
                <w:b/>
                <w:bCs/>
              </w:rPr>
              <w:t>固定电话</w:t>
            </w:r>
            <w:r>
              <w:rPr>
                <w:rFonts w:hint="eastAsia"/>
                <w:b/>
                <w:bCs/>
              </w:rPr>
              <w:t>\n";</w:t>
            </w:r>
          </w:p>
        </w:tc>
      </w:tr>
      <w:tr w:rsidR="001332B3" w14:paraId="43B987B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6C857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9497FD2" w14:textId="77777777" w:rsidR="001332B3" w:rsidRDefault="001332B3" w:rsidP="00A65771">
            <w:pPr>
              <w:pStyle w:val="001"/>
              <w:wordWrap w:val="0"/>
              <w:spacing w:line="240" w:lineRule="atLeast"/>
              <w:jc w:val="both"/>
              <w:textAlignment w:val="center"/>
              <w:rPr>
                <w:b/>
                <w:bCs/>
              </w:rPr>
            </w:pPr>
            <w:r>
              <w:rPr>
                <w:b/>
                <w:bCs/>
              </w:rPr>
              <w:t xml:space="preserve">    cout&lt;&lt;"====================================================================================================\n";</w:t>
            </w:r>
          </w:p>
        </w:tc>
      </w:tr>
      <w:tr w:rsidR="001332B3" w14:paraId="546EFF8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98249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AC075AB" w14:textId="77777777" w:rsidR="001332B3" w:rsidRDefault="001332B3" w:rsidP="00A65771">
            <w:pPr>
              <w:pStyle w:val="001"/>
              <w:wordWrap w:val="0"/>
              <w:spacing w:line="240" w:lineRule="atLeast"/>
              <w:jc w:val="both"/>
              <w:textAlignment w:val="center"/>
              <w:rPr>
                <w:b/>
                <w:bCs/>
              </w:rPr>
            </w:pPr>
            <w:r>
              <w:rPr>
                <w:b/>
                <w:bCs/>
              </w:rPr>
              <w:t>}</w:t>
            </w:r>
          </w:p>
        </w:tc>
      </w:tr>
      <w:tr w:rsidR="001332B3" w14:paraId="5A596EC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4DD92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90715A" w14:textId="77777777" w:rsidR="001332B3" w:rsidRDefault="001332B3" w:rsidP="00A65771">
            <w:pPr>
              <w:pStyle w:val="001"/>
              <w:wordWrap w:val="0"/>
              <w:spacing w:line="240" w:lineRule="atLeast"/>
              <w:jc w:val="both"/>
              <w:textAlignment w:val="center"/>
              <w:rPr>
                <w:b/>
                <w:bCs/>
              </w:rPr>
            </w:pPr>
          </w:p>
        </w:tc>
      </w:tr>
      <w:tr w:rsidR="001332B3" w14:paraId="545133B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FB7D0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F8E40A" w14:textId="77777777" w:rsidR="001332B3" w:rsidRDefault="001332B3" w:rsidP="00A65771">
            <w:pPr>
              <w:pStyle w:val="001"/>
              <w:wordWrap w:val="0"/>
              <w:spacing w:line="240" w:lineRule="atLeast"/>
              <w:jc w:val="both"/>
              <w:textAlignment w:val="center"/>
              <w:rPr>
                <w:b/>
                <w:bCs/>
              </w:rPr>
            </w:pPr>
            <w:r>
              <w:rPr>
                <w:b/>
                <w:bCs/>
              </w:rPr>
              <w:t>////////////////////////////////////////////////////////////////////////////////////////////////////////////</w:t>
            </w:r>
          </w:p>
        </w:tc>
      </w:tr>
      <w:tr w:rsidR="001332B3" w14:paraId="1FC2A7C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A38E1E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33EEACF"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显示一条记录</w:t>
            </w:r>
            <w:r>
              <w:rPr>
                <w:rFonts w:hint="eastAsia"/>
                <w:b/>
                <w:bCs/>
              </w:rPr>
              <w:t xml:space="preserve"> **</w:t>
            </w:r>
          </w:p>
        </w:tc>
      </w:tr>
      <w:tr w:rsidR="001332B3" w14:paraId="53BC8E2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ABF11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4DB244" w14:textId="77777777" w:rsidR="001332B3" w:rsidRDefault="001332B3" w:rsidP="00A65771">
            <w:pPr>
              <w:pStyle w:val="001"/>
              <w:wordWrap w:val="0"/>
              <w:spacing w:line="240" w:lineRule="atLeast"/>
              <w:jc w:val="both"/>
              <w:textAlignment w:val="center"/>
              <w:rPr>
                <w:b/>
                <w:bCs/>
              </w:rPr>
            </w:pPr>
          </w:p>
        </w:tc>
      </w:tr>
      <w:tr w:rsidR="001332B3" w14:paraId="1FD9F28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A74C6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42A24FE" w14:textId="77777777" w:rsidR="001332B3" w:rsidRDefault="001332B3" w:rsidP="00A65771">
            <w:pPr>
              <w:pStyle w:val="001"/>
              <w:wordWrap w:val="0"/>
              <w:spacing w:line="240" w:lineRule="atLeast"/>
              <w:jc w:val="both"/>
              <w:textAlignment w:val="center"/>
              <w:rPr>
                <w:b/>
                <w:bCs/>
              </w:rPr>
            </w:pPr>
            <w:r>
              <w:rPr>
                <w:b/>
                <w:bCs/>
              </w:rPr>
              <w:t xml:space="preserve">void </w:t>
            </w:r>
            <w:proofErr w:type="spellStart"/>
            <w:r>
              <w:rPr>
                <w:b/>
                <w:bCs/>
              </w:rPr>
              <w:t>ShowData</w:t>
            </w:r>
            <w:proofErr w:type="spellEnd"/>
            <w:r>
              <w:rPr>
                <w:b/>
                <w:bCs/>
              </w:rPr>
              <w:t>(Student stud)</w:t>
            </w:r>
          </w:p>
        </w:tc>
      </w:tr>
      <w:tr w:rsidR="001332B3" w14:paraId="12A84AB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38E44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C995D98" w14:textId="77777777" w:rsidR="001332B3" w:rsidRDefault="001332B3" w:rsidP="00A65771">
            <w:pPr>
              <w:pStyle w:val="001"/>
              <w:wordWrap w:val="0"/>
              <w:spacing w:line="240" w:lineRule="atLeast"/>
              <w:jc w:val="both"/>
              <w:textAlignment w:val="center"/>
              <w:rPr>
                <w:b/>
                <w:bCs/>
              </w:rPr>
            </w:pPr>
            <w:r>
              <w:rPr>
                <w:b/>
                <w:bCs/>
              </w:rPr>
              <w:t>{</w:t>
            </w:r>
          </w:p>
        </w:tc>
      </w:tr>
      <w:tr w:rsidR="001332B3" w14:paraId="0215112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48092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F94FF5B"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printf</w:t>
            </w:r>
            <w:proofErr w:type="spellEnd"/>
            <w:r>
              <w:rPr>
                <w:b/>
                <w:bCs/>
              </w:rPr>
              <w:t>("%</w:t>
            </w:r>
            <w:proofErr w:type="spellStart"/>
            <w:r>
              <w:rPr>
                <w:b/>
                <w:bCs/>
              </w:rPr>
              <w:t>ld</w:t>
            </w:r>
            <w:proofErr w:type="spellEnd"/>
            <w:r>
              <w:rPr>
                <w:b/>
                <w:bCs/>
              </w:rPr>
              <w:t>\t%-8s\</w:t>
            </w:r>
            <w:proofErr w:type="spellStart"/>
            <w:r>
              <w:rPr>
                <w:b/>
                <w:bCs/>
              </w:rPr>
              <w:t>t%d</w:t>
            </w:r>
            <w:proofErr w:type="spellEnd"/>
            <w:r>
              <w:rPr>
                <w:b/>
                <w:bCs/>
              </w:rPr>
              <w:t>\t%-12s\t%.1f\</w:t>
            </w:r>
            <w:proofErr w:type="spellStart"/>
            <w:r>
              <w:rPr>
                <w:b/>
                <w:bCs/>
              </w:rPr>
              <w:t>t%s</w:t>
            </w:r>
            <w:proofErr w:type="spellEnd"/>
            <w:r>
              <w:rPr>
                <w:b/>
                <w:bCs/>
              </w:rPr>
              <w:t xml:space="preserve">\n", </w:t>
            </w:r>
          </w:p>
        </w:tc>
      </w:tr>
      <w:tr w:rsidR="001332B3" w14:paraId="6A5AEA3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3F45B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61E9FF" w14:textId="77777777" w:rsidR="001332B3" w:rsidRDefault="001332B3" w:rsidP="00A65771">
            <w:pPr>
              <w:pStyle w:val="001"/>
              <w:wordWrap w:val="0"/>
              <w:spacing w:line="240" w:lineRule="atLeast"/>
              <w:jc w:val="both"/>
              <w:textAlignment w:val="center"/>
              <w:rPr>
                <w:b/>
                <w:bCs/>
              </w:rPr>
            </w:pPr>
            <w:r>
              <w:rPr>
                <w:b/>
                <w:bCs/>
              </w:rPr>
              <w:t xml:space="preserve">           stud.id, stud.name, </w:t>
            </w:r>
            <w:proofErr w:type="spellStart"/>
            <w:r>
              <w:rPr>
                <w:b/>
                <w:bCs/>
              </w:rPr>
              <w:t>stud.age</w:t>
            </w:r>
            <w:proofErr w:type="spellEnd"/>
            <w:r>
              <w:rPr>
                <w:b/>
                <w:bCs/>
              </w:rPr>
              <w:t xml:space="preserve">, </w:t>
            </w:r>
            <w:proofErr w:type="spellStart"/>
            <w:r>
              <w:rPr>
                <w:b/>
                <w:bCs/>
              </w:rPr>
              <w:t>stud.native_place</w:t>
            </w:r>
            <w:proofErr w:type="spellEnd"/>
            <w:r>
              <w:rPr>
                <w:b/>
                <w:bCs/>
              </w:rPr>
              <w:t xml:space="preserve">, </w:t>
            </w:r>
            <w:proofErr w:type="spellStart"/>
            <w:r>
              <w:rPr>
                <w:b/>
                <w:bCs/>
              </w:rPr>
              <w:t>stud.height</w:t>
            </w:r>
            <w:proofErr w:type="spellEnd"/>
            <w:r>
              <w:rPr>
                <w:b/>
                <w:bCs/>
              </w:rPr>
              <w:t xml:space="preserve">, </w:t>
            </w:r>
            <w:proofErr w:type="spellStart"/>
            <w:r>
              <w:rPr>
                <w:b/>
                <w:bCs/>
              </w:rPr>
              <w:t>stud.landline</w:t>
            </w:r>
            <w:proofErr w:type="spellEnd"/>
            <w:r>
              <w:rPr>
                <w:b/>
                <w:bCs/>
              </w:rPr>
              <w:t>);</w:t>
            </w:r>
          </w:p>
        </w:tc>
      </w:tr>
      <w:tr w:rsidR="001332B3" w14:paraId="136B0FA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CD8800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8B42E8F" w14:textId="77777777" w:rsidR="001332B3" w:rsidRDefault="001332B3" w:rsidP="00A65771">
            <w:pPr>
              <w:pStyle w:val="001"/>
              <w:wordWrap w:val="0"/>
              <w:spacing w:line="240" w:lineRule="atLeast"/>
              <w:jc w:val="both"/>
              <w:textAlignment w:val="center"/>
              <w:rPr>
                <w:b/>
                <w:bCs/>
              </w:rPr>
            </w:pPr>
            <w:r>
              <w:rPr>
                <w:b/>
                <w:bCs/>
              </w:rPr>
              <w:t>}</w:t>
            </w:r>
          </w:p>
        </w:tc>
      </w:tr>
      <w:tr w:rsidR="001332B3" w14:paraId="03FA90C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43214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3606474" w14:textId="77777777" w:rsidR="001332B3" w:rsidRDefault="001332B3" w:rsidP="00A65771">
            <w:pPr>
              <w:pStyle w:val="001"/>
              <w:wordWrap w:val="0"/>
              <w:spacing w:line="240" w:lineRule="atLeast"/>
              <w:jc w:val="both"/>
              <w:textAlignment w:val="center"/>
              <w:rPr>
                <w:b/>
                <w:bCs/>
              </w:rPr>
            </w:pPr>
          </w:p>
        </w:tc>
      </w:tr>
      <w:tr w:rsidR="001332B3" w14:paraId="3EB695B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92006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22774C0" w14:textId="77777777" w:rsidR="001332B3" w:rsidRDefault="001332B3" w:rsidP="00A65771">
            <w:pPr>
              <w:pStyle w:val="001"/>
              <w:wordWrap w:val="0"/>
              <w:spacing w:line="240" w:lineRule="atLeast"/>
              <w:jc w:val="both"/>
              <w:textAlignment w:val="center"/>
              <w:rPr>
                <w:b/>
                <w:bCs/>
              </w:rPr>
            </w:pPr>
            <w:r>
              <w:rPr>
                <w:b/>
                <w:bCs/>
              </w:rPr>
              <w:t>////////////////////////////////////////////////////////////////////////////////////////////////////////////</w:t>
            </w:r>
          </w:p>
        </w:tc>
      </w:tr>
      <w:tr w:rsidR="001332B3" w14:paraId="4304C1C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9B18A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20E8B5A"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显示全部记录</w:t>
            </w:r>
            <w:r>
              <w:rPr>
                <w:rFonts w:hint="eastAsia"/>
                <w:b/>
                <w:bCs/>
              </w:rPr>
              <w:t xml:space="preserve"> **</w:t>
            </w:r>
          </w:p>
        </w:tc>
      </w:tr>
      <w:tr w:rsidR="001332B3" w14:paraId="7150B9B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89DC9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BE0274E" w14:textId="77777777" w:rsidR="001332B3" w:rsidRDefault="001332B3" w:rsidP="00A65771">
            <w:pPr>
              <w:pStyle w:val="001"/>
              <w:wordWrap w:val="0"/>
              <w:spacing w:line="240" w:lineRule="atLeast"/>
              <w:jc w:val="both"/>
              <w:textAlignment w:val="center"/>
              <w:rPr>
                <w:b/>
                <w:bCs/>
              </w:rPr>
            </w:pPr>
          </w:p>
        </w:tc>
      </w:tr>
      <w:tr w:rsidR="001332B3" w14:paraId="5394E9B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F2A92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84F419D" w14:textId="77777777" w:rsidR="001332B3" w:rsidRDefault="001332B3" w:rsidP="00A65771">
            <w:pPr>
              <w:pStyle w:val="001"/>
              <w:wordWrap w:val="0"/>
              <w:spacing w:line="240" w:lineRule="atLeast"/>
              <w:jc w:val="both"/>
              <w:textAlignment w:val="center"/>
              <w:rPr>
                <w:b/>
                <w:bCs/>
              </w:rPr>
            </w:pPr>
            <w:r>
              <w:rPr>
                <w:b/>
                <w:bCs/>
              </w:rPr>
              <w:t xml:space="preserve">void </w:t>
            </w:r>
            <w:proofErr w:type="spellStart"/>
            <w:r>
              <w:rPr>
                <w:b/>
                <w:bCs/>
              </w:rPr>
              <w:t>DispList</w:t>
            </w:r>
            <w:proofErr w:type="spellEnd"/>
            <w:r>
              <w:rPr>
                <w:b/>
                <w:bCs/>
              </w:rPr>
              <w:t>(</w:t>
            </w:r>
            <w:proofErr w:type="spellStart"/>
            <w:r>
              <w:rPr>
                <w:b/>
                <w:bCs/>
              </w:rPr>
              <w:t>LinkNode</w:t>
            </w:r>
            <w:proofErr w:type="spellEnd"/>
            <w:r>
              <w:rPr>
                <w:b/>
                <w:bCs/>
              </w:rPr>
              <w:t xml:space="preserve"> *L)</w:t>
            </w:r>
          </w:p>
        </w:tc>
      </w:tr>
      <w:tr w:rsidR="001332B3" w14:paraId="26DCEA6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D70ED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F60FD29" w14:textId="77777777" w:rsidR="001332B3" w:rsidRDefault="001332B3" w:rsidP="00A65771">
            <w:pPr>
              <w:pStyle w:val="001"/>
              <w:wordWrap w:val="0"/>
              <w:spacing w:line="240" w:lineRule="atLeast"/>
              <w:jc w:val="both"/>
              <w:textAlignment w:val="center"/>
              <w:rPr>
                <w:b/>
                <w:bCs/>
              </w:rPr>
            </w:pPr>
            <w:r>
              <w:rPr>
                <w:b/>
                <w:bCs/>
              </w:rPr>
              <w:t>{</w:t>
            </w:r>
          </w:p>
        </w:tc>
      </w:tr>
      <w:tr w:rsidR="001332B3" w14:paraId="7437E99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1A645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3872F8D"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IsEmpty</w:t>
            </w:r>
            <w:proofErr w:type="spellEnd"/>
            <w:r>
              <w:rPr>
                <w:b/>
                <w:bCs/>
              </w:rPr>
              <w:t>(L))</w:t>
            </w:r>
          </w:p>
        </w:tc>
      </w:tr>
      <w:tr w:rsidR="001332B3" w14:paraId="77484F0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086C7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E35F6C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DC0679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0CEF1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73D8267"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通讯录为空，没有记录可显示。</w:t>
            </w:r>
            <w:r>
              <w:rPr>
                <w:rFonts w:hint="eastAsia"/>
                <w:b/>
                <w:bCs/>
              </w:rPr>
              <w:t>\n";</w:t>
            </w:r>
          </w:p>
        </w:tc>
      </w:tr>
      <w:tr w:rsidR="001332B3" w14:paraId="17E1C11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539C5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7A2B40A" w14:textId="77777777" w:rsidR="001332B3" w:rsidRDefault="001332B3" w:rsidP="00A65771">
            <w:pPr>
              <w:pStyle w:val="001"/>
              <w:wordWrap w:val="0"/>
              <w:spacing w:line="240" w:lineRule="atLeast"/>
              <w:jc w:val="both"/>
              <w:textAlignment w:val="center"/>
              <w:rPr>
                <w:b/>
                <w:bCs/>
              </w:rPr>
            </w:pPr>
            <w:r>
              <w:rPr>
                <w:b/>
                <w:bCs/>
              </w:rPr>
              <w:t xml:space="preserve">        return;</w:t>
            </w:r>
          </w:p>
        </w:tc>
      </w:tr>
      <w:tr w:rsidR="001332B3" w14:paraId="1EA680B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AB8966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66F80A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A91E0A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A40F3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4E7C588"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F99A7F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633B6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EE9EF99"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 xml:space="preserve">&lt;&lt;"\n===== </w:t>
            </w:r>
            <w:r>
              <w:rPr>
                <w:rFonts w:hint="eastAsia"/>
                <w:b/>
                <w:bCs/>
              </w:rPr>
              <w:t>通讯录所有记录</w:t>
            </w:r>
            <w:r>
              <w:rPr>
                <w:rFonts w:hint="eastAsia"/>
                <w:b/>
                <w:bCs/>
              </w:rPr>
              <w:t xml:space="preserve"> =====\n";</w:t>
            </w:r>
          </w:p>
        </w:tc>
      </w:tr>
      <w:tr w:rsidR="001332B3" w14:paraId="10CA546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CE3B7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6CD65E2"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共有</w:t>
            </w:r>
            <w:r>
              <w:rPr>
                <w:rFonts w:hint="eastAsia"/>
                <w:b/>
                <w:bCs/>
              </w:rPr>
              <w:t xml:space="preserve"> "&lt;&lt;</w:t>
            </w:r>
            <w:proofErr w:type="spellStart"/>
            <w:r>
              <w:rPr>
                <w:rFonts w:hint="eastAsia"/>
                <w:b/>
                <w:bCs/>
              </w:rPr>
              <w:t>ListLength</w:t>
            </w:r>
            <w:proofErr w:type="spellEnd"/>
            <w:r>
              <w:rPr>
                <w:rFonts w:hint="eastAsia"/>
                <w:b/>
                <w:bCs/>
              </w:rPr>
              <w:t xml:space="preserve">(L)&lt;&lt;" </w:t>
            </w:r>
            <w:r>
              <w:rPr>
                <w:rFonts w:hint="eastAsia"/>
                <w:b/>
                <w:bCs/>
              </w:rPr>
              <w:t>条记录</w:t>
            </w:r>
            <w:r>
              <w:rPr>
                <w:rFonts w:hint="eastAsia"/>
                <w:b/>
                <w:bCs/>
              </w:rPr>
              <w:t>\n";</w:t>
            </w:r>
          </w:p>
        </w:tc>
      </w:tr>
      <w:tr w:rsidR="001332B3" w14:paraId="0F12B8C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151AA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DAC890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667413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466F7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5303B7F"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ShowTitle</w:t>
            </w:r>
            <w:proofErr w:type="spellEnd"/>
            <w:r>
              <w:rPr>
                <w:b/>
                <w:bCs/>
              </w:rPr>
              <w:t>();</w:t>
            </w:r>
          </w:p>
        </w:tc>
      </w:tr>
      <w:tr w:rsidR="001332B3" w14:paraId="1EE955F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3EB3A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A7ED61F"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*p=L-&gt;next;</w:t>
            </w:r>
          </w:p>
        </w:tc>
      </w:tr>
      <w:tr w:rsidR="001332B3" w14:paraId="03DDC08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94352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C90BFC" w14:textId="77777777" w:rsidR="001332B3" w:rsidRDefault="001332B3" w:rsidP="00A65771">
            <w:pPr>
              <w:pStyle w:val="001"/>
              <w:wordWrap w:val="0"/>
              <w:spacing w:line="240" w:lineRule="atLeast"/>
              <w:jc w:val="both"/>
              <w:textAlignment w:val="center"/>
              <w:rPr>
                <w:b/>
                <w:bCs/>
              </w:rPr>
            </w:pPr>
            <w:r>
              <w:rPr>
                <w:b/>
                <w:bCs/>
              </w:rPr>
              <w:t xml:space="preserve">    int count=1;</w:t>
            </w:r>
          </w:p>
        </w:tc>
      </w:tr>
      <w:tr w:rsidR="001332B3" w14:paraId="4AF6A35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2ED54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8B9CCE8"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F54D8A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E5303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D78D373" w14:textId="77777777" w:rsidR="001332B3" w:rsidRDefault="001332B3" w:rsidP="00A65771">
            <w:pPr>
              <w:pStyle w:val="001"/>
              <w:wordWrap w:val="0"/>
              <w:spacing w:line="240" w:lineRule="atLeast"/>
              <w:jc w:val="both"/>
              <w:textAlignment w:val="center"/>
              <w:rPr>
                <w:b/>
                <w:bCs/>
              </w:rPr>
            </w:pPr>
            <w:r>
              <w:rPr>
                <w:b/>
                <w:bCs/>
              </w:rPr>
              <w:t xml:space="preserve">    while(p!=NULL)</w:t>
            </w:r>
          </w:p>
        </w:tc>
      </w:tr>
      <w:tr w:rsidR="001332B3" w14:paraId="35E7869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07DAB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5DFE0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E0CDDA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23619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E62C42D"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ShowData</w:t>
            </w:r>
            <w:proofErr w:type="spellEnd"/>
            <w:r>
              <w:rPr>
                <w:b/>
                <w:bCs/>
              </w:rPr>
              <w:t>(p-&gt;data);</w:t>
            </w:r>
          </w:p>
        </w:tc>
      </w:tr>
      <w:tr w:rsidR="001332B3" w14:paraId="47F7B7C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9FE0F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686AF17" w14:textId="77777777" w:rsidR="001332B3" w:rsidRDefault="001332B3" w:rsidP="00A65771">
            <w:pPr>
              <w:pStyle w:val="001"/>
              <w:wordWrap w:val="0"/>
              <w:spacing w:line="240" w:lineRule="atLeast"/>
              <w:jc w:val="both"/>
              <w:textAlignment w:val="center"/>
              <w:rPr>
                <w:b/>
                <w:bCs/>
              </w:rPr>
            </w:pPr>
            <w:r>
              <w:rPr>
                <w:b/>
                <w:bCs/>
              </w:rPr>
              <w:t xml:space="preserve">        p=p-&gt;next;</w:t>
            </w:r>
          </w:p>
        </w:tc>
      </w:tr>
      <w:tr w:rsidR="001332B3" w14:paraId="6BCCDCE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5256D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2DB22A5" w14:textId="77777777" w:rsidR="001332B3" w:rsidRDefault="001332B3" w:rsidP="00A65771">
            <w:pPr>
              <w:pStyle w:val="001"/>
              <w:wordWrap w:val="0"/>
              <w:spacing w:line="240" w:lineRule="atLeast"/>
              <w:jc w:val="both"/>
              <w:textAlignment w:val="center"/>
              <w:rPr>
                <w:b/>
                <w:bCs/>
              </w:rPr>
            </w:pPr>
            <w:r>
              <w:rPr>
                <w:b/>
                <w:bCs/>
              </w:rPr>
              <w:t xml:space="preserve">        count++;</w:t>
            </w:r>
          </w:p>
        </w:tc>
      </w:tr>
      <w:tr w:rsidR="001332B3" w14:paraId="00BA82C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44206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99CD59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654C0E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3706D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00E796A" w14:textId="77777777" w:rsidR="001332B3" w:rsidRDefault="001332B3" w:rsidP="00A65771">
            <w:pPr>
              <w:pStyle w:val="001"/>
              <w:wordWrap w:val="0"/>
              <w:spacing w:line="240" w:lineRule="atLeast"/>
              <w:jc w:val="both"/>
              <w:textAlignment w:val="center"/>
              <w:rPr>
                <w:b/>
                <w:bCs/>
              </w:rPr>
            </w:pPr>
            <w:r>
              <w:rPr>
                <w:b/>
                <w:bCs/>
              </w:rPr>
              <w:t xml:space="preserve">    cout&lt;&lt;"\n====================================================================================================\n";</w:t>
            </w:r>
          </w:p>
        </w:tc>
      </w:tr>
      <w:tr w:rsidR="001332B3" w14:paraId="3A84BB1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78EA4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5C0A4F2" w14:textId="77777777" w:rsidR="001332B3" w:rsidRDefault="001332B3" w:rsidP="00A65771">
            <w:pPr>
              <w:pStyle w:val="001"/>
              <w:wordWrap w:val="0"/>
              <w:spacing w:line="240" w:lineRule="atLeast"/>
              <w:jc w:val="both"/>
              <w:textAlignment w:val="center"/>
              <w:rPr>
                <w:b/>
                <w:bCs/>
              </w:rPr>
            </w:pPr>
            <w:r>
              <w:rPr>
                <w:b/>
                <w:bCs/>
              </w:rPr>
              <w:t>}</w:t>
            </w:r>
          </w:p>
        </w:tc>
      </w:tr>
      <w:tr w:rsidR="001332B3" w14:paraId="4FF9A5B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0B5A9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BA04EBD" w14:textId="77777777" w:rsidR="001332B3" w:rsidRDefault="001332B3" w:rsidP="00A65771">
            <w:pPr>
              <w:pStyle w:val="001"/>
              <w:wordWrap w:val="0"/>
              <w:spacing w:line="240" w:lineRule="atLeast"/>
              <w:jc w:val="both"/>
              <w:textAlignment w:val="center"/>
              <w:rPr>
                <w:b/>
                <w:bCs/>
              </w:rPr>
            </w:pPr>
          </w:p>
        </w:tc>
      </w:tr>
      <w:tr w:rsidR="001332B3" w14:paraId="5FE2714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573D7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8DDCBDC" w14:textId="77777777" w:rsidR="001332B3" w:rsidRDefault="001332B3" w:rsidP="00A65771">
            <w:pPr>
              <w:pStyle w:val="001"/>
              <w:wordWrap w:val="0"/>
              <w:spacing w:line="240" w:lineRule="atLeast"/>
              <w:jc w:val="both"/>
              <w:textAlignment w:val="center"/>
              <w:rPr>
                <w:b/>
                <w:bCs/>
              </w:rPr>
            </w:pPr>
            <w:r>
              <w:rPr>
                <w:b/>
                <w:bCs/>
              </w:rPr>
              <w:t>////////////////////////////////////////////////////////////////////////////////////////////////////////////</w:t>
            </w:r>
          </w:p>
        </w:tc>
      </w:tr>
      <w:tr w:rsidR="001332B3" w14:paraId="4237D23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2110D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88F72E7"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创建空表</w:t>
            </w:r>
            <w:r>
              <w:rPr>
                <w:rFonts w:hint="eastAsia"/>
                <w:b/>
                <w:bCs/>
              </w:rPr>
              <w:t xml:space="preserve"> **</w:t>
            </w:r>
          </w:p>
        </w:tc>
      </w:tr>
      <w:tr w:rsidR="001332B3" w14:paraId="49D55A9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899BE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2F68D4" w14:textId="77777777" w:rsidR="001332B3" w:rsidRDefault="001332B3" w:rsidP="00A65771">
            <w:pPr>
              <w:pStyle w:val="001"/>
              <w:wordWrap w:val="0"/>
              <w:spacing w:line="240" w:lineRule="atLeast"/>
              <w:jc w:val="both"/>
              <w:textAlignment w:val="center"/>
              <w:rPr>
                <w:b/>
                <w:bCs/>
              </w:rPr>
            </w:pPr>
          </w:p>
        </w:tc>
      </w:tr>
      <w:tr w:rsidR="001332B3" w14:paraId="6D50F49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00467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A9B27C1" w14:textId="77777777" w:rsidR="001332B3" w:rsidRDefault="001332B3" w:rsidP="00A65771">
            <w:pPr>
              <w:pStyle w:val="001"/>
              <w:wordWrap w:val="0"/>
              <w:spacing w:line="240" w:lineRule="atLeast"/>
              <w:jc w:val="both"/>
              <w:textAlignment w:val="center"/>
              <w:rPr>
                <w:b/>
                <w:bCs/>
              </w:rPr>
            </w:pPr>
            <w:r>
              <w:rPr>
                <w:b/>
                <w:bCs/>
              </w:rPr>
              <w:t xml:space="preserve">void </w:t>
            </w:r>
            <w:proofErr w:type="spellStart"/>
            <w:r>
              <w:rPr>
                <w:b/>
                <w:bCs/>
              </w:rPr>
              <w:t>InitList</w:t>
            </w:r>
            <w:proofErr w:type="spellEnd"/>
            <w:r>
              <w:rPr>
                <w:b/>
                <w:bCs/>
              </w:rPr>
              <w:t>(</w:t>
            </w:r>
            <w:proofErr w:type="spellStart"/>
            <w:r>
              <w:rPr>
                <w:b/>
                <w:bCs/>
              </w:rPr>
              <w:t>LinkNode</w:t>
            </w:r>
            <w:proofErr w:type="spellEnd"/>
            <w:r>
              <w:rPr>
                <w:b/>
                <w:bCs/>
              </w:rPr>
              <w:t xml:space="preserve"> *&amp;L)</w:t>
            </w:r>
          </w:p>
        </w:tc>
      </w:tr>
      <w:tr w:rsidR="001332B3" w14:paraId="5FBACA2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C56BF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1CC252C" w14:textId="77777777" w:rsidR="001332B3" w:rsidRDefault="001332B3" w:rsidP="00A65771">
            <w:pPr>
              <w:pStyle w:val="001"/>
              <w:wordWrap w:val="0"/>
              <w:spacing w:line="240" w:lineRule="atLeast"/>
              <w:jc w:val="both"/>
              <w:textAlignment w:val="center"/>
              <w:rPr>
                <w:b/>
                <w:bCs/>
              </w:rPr>
            </w:pPr>
            <w:r>
              <w:rPr>
                <w:b/>
                <w:bCs/>
              </w:rPr>
              <w:t>{</w:t>
            </w:r>
          </w:p>
        </w:tc>
      </w:tr>
      <w:tr w:rsidR="001332B3" w14:paraId="50DE6F0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EAD4E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AF55584" w14:textId="77777777" w:rsidR="001332B3" w:rsidRDefault="001332B3" w:rsidP="00A65771">
            <w:pPr>
              <w:pStyle w:val="001"/>
              <w:wordWrap w:val="0"/>
              <w:spacing w:line="240" w:lineRule="atLeast"/>
              <w:jc w:val="both"/>
              <w:textAlignment w:val="center"/>
              <w:rPr>
                <w:b/>
                <w:bCs/>
              </w:rPr>
            </w:pPr>
            <w:r>
              <w:rPr>
                <w:b/>
                <w:bCs/>
              </w:rPr>
              <w:t xml:space="preserve">    L = (</w:t>
            </w:r>
            <w:proofErr w:type="spellStart"/>
            <w:r>
              <w:rPr>
                <w:b/>
                <w:bCs/>
              </w:rPr>
              <w:t>LinkNode</w:t>
            </w:r>
            <w:proofErr w:type="spellEnd"/>
            <w:r>
              <w:rPr>
                <w:b/>
                <w:bCs/>
              </w:rPr>
              <w:t xml:space="preserve"> *)malloc(</w:t>
            </w:r>
            <w:proofErr w:type="spellStart"/>
            <w:r>
              <w:rPr>
                <w:b/>
                <w:bCs/>
              </w:rPr>
              <w:t>sizeof</w:t>
            </w:r>
            <w:proofErr w:type="spellEnd"/>
            <w:r>
              <w:rPr>
                <w:b/>
                <w:bCs/>
              </w:rPr>
              <w:t>(</w:t>
            </w:r>
            <w:proofErr w:type="spellStart"/>
            <w:r>
              <w:rPr>
                <w:b/>
                <w:bCs/>
              </w:rPr>
              <w:t>LinkNode</w:t>
            </w:r>
            <w:proofErr w:type="spellEnd"/>
            <w:r>
              <w:rPr>
                <w:b/>
                <w:bCs/>
              </w:rPr>
              <w:t>));</w:t>
            </w:r>
          </w:p>
        </w:tc>
      </w:tr>
      <w:tr w:rsidR="001332B3" w14:paraId="2B52AC0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55999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EF0EA1F" w14:textId="77777777" w:rsidR="001332B3" w:rsidRDefault="001332B3" w:rsidP="00A65771">
            <w:pPr>
              <w:pStyle w:val="001"/>
              <w:wordWrap w:val="0"/>
              <w:spacing w:line="240" w:lineRule="atLeast"/>
              <w:jc w:val="both"/>
              <w:textAlignment w:val="center"/>
              <w:rPr>
                <w:b/>
                <w:bCs/>
              </w:rPr>
            </w:pPr>
            <w:r>
              <w:rPr>
                <w:b/>
                <w:bCs/>
              </w:rPr>
              <w:t xml:space="preserve">    if (L==NULL) {</w:t>
            </w:r>
          </w:p>
        </w:tc>
      </w:tr>
      <w:tr w:rsidR="001332B3" w14:paraId="5AB3004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9EB86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D1506CE"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内存分配失败！系统无法启动。</w:t>
            </w:r>
            <w:r>
              <w:rPr>
                <w:rFonts w:hint="eastAsia"/>
                <w:b/>
                <w:bCs/>
              </w:rPr>
              <w:t>\n";</w:t>
            </w:r>
          </w:p>
        </w:tc>
      </w:tr>
      <w:tr w:rsidR="001332B3" w14:paraId="72B3743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1F605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EC0BA2E"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B0160A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7E456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C39A87C" w14:textId="77777777" w:rsidR="001332B3" w:rsidRDefault="001332B3" w:rsidP="00A65771">
            <w:pPr>
              <w:pStyle w:val="001"/>
              <w:wordWrap w:val="0"/>
              <w:spacing w:line="240" w:lineRule="atLeast"/>
              <w:jc w:val="both"/>
              <w:textAlignment w:val="center"/>
              <w:rPr>
                <w:b/>
                <w:bCs/>
              </w:rPr>
            </w:pPr>
            <w:r>
              <w:rPr>
                <w:b/>
                <w:bCs/>
              </w:rPr>
              <w:t xml:space="preserve">    L-&gt;next=NULL;</w:t>
            </w:r>
          </w:p>
        </w:tc>
      </w:tr>
      <w:tr w:rsidR="001332B3" w14:paraId="6FA5D9C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E4FA8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16CA293" w14:textId="77777777" w:rsidR="001332B3" w:rsidRDefault="001332B3" w:rsidP="00A65771">
            <w:pPr>
              <w:pStyle w:val="001"/>
              <w:wordWrap w:val="0"/>
              <w:spacing w:line="240" w:lineRule="atLeast"/>
              <w:jc w:val="both"/>
              <w:textAlignment w:val="center"/>
              <w:rPr>
                <w:b/>
                <w:bCs/>
              </w:rPr>
            </w:pPr>
            <w:r>
              <w:rPr>
                <w:b/>
                <w:bCs/>
              </w:rPr>
              <w:t>}</w:t>
            </w:r>
          </w:p>
        </w:tc>
      </w:tr>
      <w:tr w:rsidR="001332B3" w14:paraId="6AB5704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A1D68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3AEF9E5" w14:textId="77777777" w:rsidR="001332B3" w:rsidRDefault="001332B3" w:rsidP="00A65771">
            <w:pPr>
              <w:pStyle w:val="001"/>
              <w:wordWrap w:val="0"/>
              <w:spacing w:line="240" w:lineRule="atLeast"/>
              <w:jc w:val="both"/>
              <w:textAlignment w:val="center"/>
              <w:rPr>
                <w:b/>
                <w:bCs/>
              </w:rPr>
            </w:pPr>
          </w:p>
        </w:tc>
      </w:tr>
      <w:tr w:rsidR="001332B3" w14:paraId="62740A9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A216F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E579ECD" w14:textId="77777777" w:rsidR="001332B3" w:rsidRDefault="001332B3" w:rsidP="00A65771">
            <w:pPr>
              <w:pStyle w:val="001"/>
              <w:wordWrap w:val="0"/>
              <w:spacing w:line="240" w:lineRule="atLeast"/>
              <w:jc w:val="both"/>
              <w:textAlignment w:val="center"/>
              <w:rPr>
                <w:b/>
                <w:bCs/>
              </w:rPr>
            </w:pPr>
            <w:r>
              <w:rPr>
                <w:b/>
                <w:bCs/>
              </w:rPr>
              <w:t>////////////////////////////////////////////////////////////////////////////////////////////////////////////</w:t>
            </w:r>
          </w:p>
        </w:tc>
      </w:tr>
      <w:tr w:rsidR="001332B3" w14:paraId="6B1C06A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C7472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0028102"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销毁表</w:t>
            </w:r>
            <w:r>
              <w:rPr>
                <w:rFonts w:hint="eastAsia"/>
                <w:b/>
                <w:bCs/>
              </w:rPr>
              <w:t xml:space="preserve"> **</w:t>
            </w:r>
          </w:p>
        </w:tc>
      </w:tr>
      <w:tr w:rsidR="001332B3" w14:paraId="14414D9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377E0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4EB5C50" w14:textId="77777777" w:rsidR="001332B3" w:rsidRDefault="001332B3" w:rsidP="00A65771">
            <w:pPr>
              <w:pStyle w:val="001"/>
              <w:wordWrap w:val="0"/>
              <w:spacing w:line="240" w:lineRule="atLeast"/>
              <w:jc w:val="both"/>
              <w:textAlignment w:val="center"/>
              <w:rPr>
                <w:b/>
                <w:bCs/>
              </w:rPr>
            </w:pPr>
          </w:p>
        </w:tc>
      </w:tr>
      <w:tr w:rsidR="001332B3" w14:paraId="07BDCF1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4B771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224C59B" w14:textId="77777777" w:rsidR="001332B3" w:rsidRDefault="001332B3" w:rsidP="00A65771">
            <w:pPr>
              <w:pStyle w:val="001"/>
              <w:wordWrap w:val="0"/>
              <w:spacing w:line="240" w:lineRule="atLeast"/>
              <w:jc w:val="both"/>
              <w:textAlignment w:val="center"/>
              <w:rPr>
                <w:b/>
                <w:bCs/>
              </w:rPr>
            </w:pPr>
            <w:r>
              <w:rPr>
                <w:b/>
                <w:bCs/>
              </w:rPr>
              <w:t>void DestroyList(</w:t>
            </w:r>
            <w:proofErr w:type="spellStart"/>
            <w:r>
              <w:rPr>
                <w:b/>
                <w:bCs/>
              </w:rPr>
              <w:t>LinkNode</w:t>
            </w:r>
            <w:proofErr w:type="spellEnd"/>
            <w:r>
              <w:rPr>
                <w:b/>
                <w:bCs/>
              </w:rPr>
              <w:t xml:space="preserve"> *&amp;L)</w:t>
            </w:r>
          </w:p>
        </w:tc>
      </w:tr>
      <w:tr w:rsidR="001332B3" w14:paraId="316F00C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BF2C2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C0CC85B" w14:textId="77777777" w:rsidR="001332B3" w:rsidRDefault="001332B3" w:rsidP="00A65771">
            <w:pPr>
              <w:pStyle w:val="001"/>
              <w:wordWrap w:val="0"/>
              <w:spacing w:line="240" w:lineRule="atLeast"/>
              <w:jc w:val="both"/>
              <w:textAlignment w:val="center"/>
              <w:rPr>
                <w:b/>
                <w:bCs/>
              </w:rPr>
            </w:pPr>
            <w:r>
              <w:rPr>
                <w:b/>
                <w:bCs/>
              </w:rPr>
              <w:t>{</w:t>
            </w:r>
          </w:p>
        </w:tc>
      </w:tr>
      <w:tr w:rsidR="001332B3" w14:paraId="1E0FA25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7DDB9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95CF42A" w14:textId="77777777" w:rsidR="001332B3" w:rsidRDefault="001332B3" w:rsidP="00A65771">
            <w:pPr>
              <w:pStyle w:val="001"/>
              <w:wordWrap w:val="0"/>
              <w:spacing w:line="240" w:lineRule="atLeast"/>
              <w:jc w:val="both"/>
              <w:textAlignment w:val="center"/>
              <w:rPr>
                <w:b/>
                <w:bCs/>
              </w:rPr>
            </w:pPr>
            <w:r>
              <w:rPr>
                <w:b/>
                <w:bCs/>
              </w:rPr>
              <w:t xml:space="preserve">    if(L==NULL) return;</w:t>
            </w:r>
          </w:p>
        </w:tc>
      </w:tr>
      <w:tr w:rsidR="001332B3" w14:paraId="0414B84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D4789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A240D0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3D6EBD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ED995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B205E86"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*p=L;</w:t>
            </w:r>
          </w:p>
        </w:tc>
      </w:tr>
      <w:tr w:rsidR="001332B3" w14:paraId="58296C1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222A3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4BA3FAB"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*q;</w:t>
            </w:r>
          </w:p>
        </w:tc>
      </w:tr>
      <w:tr w:rsidR="001332B3" w14:paraId="2095855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24C0E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509B5F0"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5929B7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2A1E1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1D077DA" w14:textId="77777777" w:rsidR="001332B3" w:rsidRDefault="001332B3" w:rsidP="00A65771">
            <w:pPr>
              <w:pStyle w:val="001"/>
              <w:wordWrap w:val="0"/>
              <w:spacing w:line="240" w:lineRule="atLeast"/>
              <w:jc w:val="both"/>
              <w:textAlignment w:val="center"/>
              <w:rPr>
                <w:b/>
                <w:bCs/>
              </w:rPr>
            </w:pPr>
            <w:r>
              <w:rPr>
                <w:b/>
                <w:bCs/>
              </w:rPr>
              <w:t xml:space="preserve">    while(p!=NULL)</w:t>
            </w:r>
          </w:p>
        </w:tc>
      </w:tr>
      <w:tr w:rsidR="001332B3" w14:paraId="120420E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632A0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B511E4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79A1DF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6F08D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5B338E3" w14:textId="77777777" w:rsidR="001332B3" w:rsidRDefault="001332B3" w:rsidP="00A65771">
            <w:pPr>
              <w:pStyle w:val="001"/>
              <w:wordWrap w:val="0"/>
              <w:spacing w:line="240" w:lineRule="atLeast"/>
              <w:jc w:val="both"/>
              <w:textAlignment w:val="center"/>
              <w:rPr>
                <w:b/>
                <w:bCs/>
              </w:rPr>
            </w:pPr>
            <w:r>
              <w:rPr>
                <w:b/>
                <w:bCs/>
              </w:rPr>
              <w:t xml:space="preserve">        q=p-&gt;next;</w:t>
            </w:r>
          </w:p>
        </w:tc>
      </w:tr>
      <w:tr w:rsidR="001332B3" w14:paraId="0105693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7BEA0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2CE57A7" w14:textId="77777777" w:rsidR="001332B3" w:rsidRDefault="001332B3" w:rsidP="00A65771">
            <w:pPr>
              <w:pStyle w:val="001"/>
              <w:wordWrap w:val="0"/>
              <w:spacing w:line="240" w:lineRule="atLeast"/>
              <w:jc w:val="both"/>
              <w:textAlignment w:val="center"/>
              <w:rPr>
                <w:b/>
                <w:bCs/>
              </w:rPr>
            </w:pPr>
            <w:r>
              <w:rPr>
                <w:b/>
                <w:bCs/>
              </w:rPr>
              <w:t xml:space="preserve">        free(p);</w:t>
            </w:r>
          </w:p>
        </w:tc>
      </w:tr>
      <w:tr w:rsidR="001332B3" w14:paraId="632FCF2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A29B7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43292A0" w14:textId="77777777" w:rsidR="001332B3" w:rsidRDefault="001332B3" w:rsidP="00A65771">
            <w:pPr>
              <w:pStyle w:val="001"/>
              <w:wordWrap w:val="0"/>
              <w:spacing w:line="240" w:lineRule="atLeast"/>
              <w:jc w:val="both"/>
              <w:textAlignment w:val="center"/>
              <w:rPr>
                <w:b/>
                <w:bCs/>
              </w:rPr>
            </w:pPr>
            <w:r>
              <w:rPr>
                <w:b/>
                <w:bCs/>
              </w:rPr>
              <w:t xml:space="preserve">        p=q;</w:t>
            </w:r>
          </w:p>
        </w:tc>
      </w:tr>
      <w:tr w:rsidR="001332B3" w14:paraId="2514814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C29F80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1C487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31EC6C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B0534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D781732" w14:textId="77777777" w:rsidR="001332B3" w:rsidRDefault="001332B3" w:rsidP="00A65771">
            <w:pPr>
              <w:pStyle w:val="001"/>
              <w:wordWrap w:val="0"/>
              <w:spacing w:line="240" w:lineRule="atLeast"/>
              <w:jc w:val="both"/>
              <w:textAlignment w:val="center"/>
              <w:rPr>
                <w:b/>
                <w:bCs/>
              </w:rPr>
            </w:pPr>
            <w:r>
              <w:rPr>
                <w:b/>
                <w:bCs/>
              </w:rPr>
              <w:t xml:space="preserve">    L=NULL;</w:t>
            </w:r>
          </w:p>
        </w:tc>
      </w:tr>
      <w:tr w:rsidR="001332B3" w14:paraId="3C6BA20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BCDCF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E75E8AA" w14:textId="77777777" w:rsidR="001332B3" w:rsidRDefault="001332B3" w:rsidP="00A65771">
            <w:pPr>
              <w:pStyle w:val="001"/>
              <w:wordWrap w:val="0"/>
              <w:spacing w:line="240" w:lineRule="atLeast"/>
              <w:jc w:val="both"/>
              <w:textAlignment w:val="center"/>
              <w:rPr>
                <w:b/>
                <w:bCs/>
              </w:rPr>
            </w:pPr>
            <w:r>
              <w:rPr>
                <w:b/>
                <w:bCs/>
              </w:rPr>
              <w:t>}</w:t>
            </w:r>
          </w:p>
        </w:tc>
      </w:tr>
      <w:tr w:rsidR="001332B3" w14:paraId="0ADB28E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34433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8031F78" w14:textId="77777777" w:rsidR="001332B3" w:rsidRDefault="001332B3" w:rsidP="00A65771">
            <w:pPr>
              <w:pStyle w:val="001"/>
              <w:wordWrap w:val="0"/>
              <w:spacing w:line="240" w:lineRule="atLeast"/>
              <w:jc w:val="both"/>
              <w:textAlignment w:val="center"/>
              <w:rPr>
                <w:b/>
                <w:bCs/>
              </w:rPr>
            </w:pPr>
          </w:p>
        </w:tc>
      </w:tr>
      <w:tr w:rsidR="001332B3" w14:paraId="649D5A6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BD8F8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738AEF9" w14:textId="77777777" w:rsidR="001332B3" w:rsidRDefault="001332B3" w:rsidP="00A65771">
            <w:pPr>
              <w:pStyle w:val="001"/>
              <w:wordWrap w:val="0"/>
              <w:spacing w:line="240" w:lineRule="atLeast"/>
              <w:jc w:val="both"/>
              <w:textAlignment w:val="center"/>
              <w:rPr>
                <w:b/>
                <w:bCs/>
              </w:rPr>
            </w:pPr>
            <w:r>
              <w:rPr>
                <w:b/>
                <w:bCs/>
              </w:rPr>
              <w:t>////////////////////////////////////////////////////////////////////////////////////////////////////////////</w:t>
            </w:r>
          </w:p>
        </w:tc>
      </w:tr>
      <w:tr w:rsidR="001332B3" w14:paraId="2A92BD1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A0FF8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76972F"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判断是否为空</w:t>
            </w:r>
            <w:r>
              <w:rPr>
                <w:rFonts w:hint="eastAsia"/>
                <w:b/>
                <w:bCs/>
              </w:rPr>
              <w:t xml:space="preserve"> **</w:t>
            </w:r>
          </w:p>
        </w:tc>
      </w:tr>
      <w:tr w:rsidR="001332B3" w14:paraId="7983E37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6C0A9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DDF45C0" w14:textId="77777777" w:rsidR="001332B3" w:rsidRDefault="001332B3" w:rsidP="00A65771">
            <w:pPr>
              <w:pStyle w:val="001"/>
              <w:wordWrap w:val="0"/>
              <w:spacing w:line="240" w:lineRule="atLeast"/>
              <w:jc w:val="both"/>
              <w:textAlignment w:val="center"/>
              <w:rPr>
                <w:b/>
                <w:bCs/>
              </w:rPr>
            </w:pPr>
          </w:p>
        </w:tc>
      </w:tr>
      <w:tr w:rsidR="001332B3" w14:paraId="542313E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BA2AD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80B4A03" w14:textId="77777777" w:rsidR="001332B3" w:rsidRDefault="001332B3" w:rsidP="00A65771">
            <w:pPr>
              <w:pStyle w:val="001"/>
              <w:wordWrap w:val="0"/>
              <w:spacing w:line="240" w:lineRule="atLeast"/>
              <w:jc w:val="both"/>
              <w:textAlignment w:val="center"/>
              <w:rPr>
                <w:b/>
                <w:bCs/>
              </w:rPr>
            </w:pPr>
            <w:r>
              <w:rPr>
                <w:b/>
                <w:bCs/>
              </w:rPr>
              <w:t xml:space="preserve">bool </w:t>
            </w:r>
            <w:proofErr w:type="spellStart"/>
            <w:r>
              <w:rPr>
                <w:b/>
                <w:bCs/>
              </w:rPr>
              <w:t>IsEmpty</w:t>
            </w:r>
            <w:proofErr w:type="spellEnd"/>
            <w:r>
              <w:rPr>
                <w:b/>
                <w:bCs/>
              </w:rPr>
              <w:t>(</w:t>
            </w:r>
            <w:proofErr w:type="spellStart"/>
            <w:r>
              <w:rPr>
                <w:b/>
                <w:bCs/>
              </w:rPr>
              <w:t>LinkNode</w:t>
            </w:r>
            <w:proofErr w:type="spellEnd"/>
            <w:r>
              <w:rPr>
                <w:b/>
                <w:bCs/>
              </w:rPr>
              <w:t xml:space="preserve"> *&amp;L)</w:t>
            </w:r>
          </w:p>
        </w:tc>
      </w:tr>
      <w:tr w:rsidR="001332B3" w14:paraId="2713FD0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0BE80D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760C937" w14:textId="77777777" w:rsidR="001332B3" w:rsidRDefault="001332B3" w:rsidP="00A65771">
            <w:pPr>
              <w:pStyle w:val="001"/>
              <w:wordWrap w:val="0"/>
              <w:spacing w:line="240" w:lineRule="atLeast"/>
              <w:jc w:val="both"/>
              <w:textAlignment w:val="center"/>
              <w:rPr>
                <w:b/>
                <w:bCs/>
              </w:rPr>
            </w:pPr>
            <w:r>
              <w:rPr>
                <w:b/>
                <w:bCs/>
              </w:rPr>
              <w:t>{</w:t>
            </w:r>
          </w:p>
        </w:tc>
      </w:tr>
      <w:tr w:rsidR="001332B3" w14:paraId="72C705B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DFACC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3F4D61D" w14:textId="77777777" w:rsidR="001332B3" w:rsidRDefault="001332B3" w:rsidP="00A65771">
            <w:pPr>
              <w:pStyle w:val="001"/>
              <w:wordWrap w:val="0"/>
              <w:spacing w:line="240" w:lineRule="atLeast"/>
              <w:jc w:val="both"/>
              <w:textAlignment w:val="center"/>
              <w:rPr>
                <w:b/>
                <w:bCs/>
              </w:rPr>
            </w:pPr>
            <w:r>
              <w:rPr>
                <w:b/>
                <w:bCs/>
              </w:rPr>
              <w:t xml:space="preserve">    if (L==NULL) return true;</w:t>
            </w:r>
          </w:p>
        </w:tc>
      </w:tr>
      <w:tr w:rsidR="001332B3" w14:paraId="4AF3172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339FB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F820B2A" w14:textId="77777777" w:rsidR="001332B3" w:rsidRDefault="001332B3" w:rsidP="00A65771">
            <w:pPr>
              <w:pStyle w:val="001"/>
              <w:wordWrap w:val="0"/>
              <w:spacing w:line="240" w:lineRule="atLeast"/>
              <w:jc w:val="both"/>
              <w:textAlignment w:val="center"/>
              <w:rPr>
                <w:b/>
                <w:bCs/>
              </w:rPr>
            </w:pPr>
            <w:r>
              <w:rPr>
                <w:b/>
                <w:bCs/>
              </w:rPr>
              <w:t xml:space="preserve">    return(L-&gt;next==NULL);</w:t>
            </w:r>
          </w:p>
        </w:tc>
      </w:tr>
      <w:tr w:rsidR="001332B3" w14:paraId="7329450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CB5B2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673CA6C" w14:textId="77777777" w:rsidR="001332B3" w:rsidRDefault="001332B3" w:rsidP="00A65771">
            <w:pPr>
              <w:pStyle w:val="001"/>
              <w:wordWrap w:val="0"/>
              <w:spacing w:line="240" w:lineRule="atLeast"/>
              <w:jc w:val="both"/>
              <w:textAlignment w:val="center"/>
              <w:rPr>
                <w:b/>
                <w:bCs/>
              </w:rPr>
            </w:pPr>
            <w:r>
              <w:rPr>
                <w:b/>
                <w:bCs/>
              </w:rPr>
              <w:t>}</w:t>
            </w:r>
          </w:p>
        </w:tc>
      </w:tr>
      <w:tr w:rsidR="001332B3" w14:paraId="0AE2C3B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494B4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3D9857C" w14:textId="77777777" w:rsidR="001332B3" w:rsidRDefault="001332B3" w:rsidP="00A65771">
            <w:pPr>
              <w:pStyle w:val="001"/>
              <w:wordWrap w:val="0"/>
              <w:spacing w:line="240" w:lineRule="atLeast"/>
              <w:jc w:val="both"/>
              <w:textAlignment w:val="center"/>
              <w:rPr>
                <w:b/>
                <w:bCs/>
              </w:rPr>
            </w:pPr>
          </w:p>
        </w:tc>
      </w:tr>
      <w:tr w:rsidR="001332B3" w14:paraId="26D14D6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7AD28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AEBE587" w14:textId="77777777" w:rsidR="001332B3" w:rsidRDefault="001332B3" w:rsidP="00A65771">
            <w:pPr>
              <w:pStyle w:val="001"/>
              <w:wordWrap w:val="0"/>
              <w:spacing w:line="240" w:lineRule="atLeast"/>
              <w:jc w:val="both"/>
              <w:textAlignment w:val="center"/>
              <w:rPr>
                <w:b/>
                <w:bCs/>
              </w:rPr>
            </w:pPr>
            <w:r>
              <w:rPr>
                <w:b/>
                <w:bCs/>
              </w:rPr>
              <w:t>////////////////////////////////////////////////////////////////////////////////////////////////////////////</w:t>
            </w:r>
          </w:p>
        </w:tc>
      </w:tr>
      <w:tr w:rsidR="001332B3" w14:paraId="11F17D4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9233D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1DBA262"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返回表长度</w:t>
            </w:r>
            <w:r>
              <w:rPr>
                <w:rFonts w:hint="eastAsia"/>
                <w:b/>
                <w:bCs/>
              </w:rPr>
              <w:t xml:space="preserve"> **</w:t>
            </w:r>
          </w:p>
        </w:tc>
      </w:tr>
      <w:tr w:rsidR="001332B3" w14:paraId="798F8AE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606B1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5F9C1E1" w14:textId="77777777" w:rsidR="001332B3" w:rsidRDefault="001332B3" w:rsidP="00A65771">
            <w:pPr>
              <w:pStyle w:val="001"/>
              <w:wordWrap w:val="0"/>
              <w:spacing w:line="240" w:lineRule="atLeast"/>
              <w:jc w:val="both"/>
              <w:textAlignment w:val="center"/>
              <w:rPr>
                <w:b/>
                <w:bCs/>
              </w:rPr>
            </w:pPr>
          </w:p>
        </w:tc>
      </w:tr>
      <w:tr w:rsidR="001332B3" w14:paraId="287BE3B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D0F30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506FF45" w14:textId="77777777" w:rsidR="001332B3" w:rsidRDefault="001332B3" w:rsidP="00A65771">
            <w:pPr>
              <w:pStyle w:val="001"/>
              <w:wordWrap w:val="0"/>
              <w:spacing w:line="240" w:lineRule="atLeast"/>
              <w:jc w:val="both"/>
              <w:textAlignment w:val="center"/>
              <w:rPr>
                <w:b/>
                <w:bCs/>
              </w:rPr>
            </w:pPr>
            <w:r>
              <w:rPr>
                <w:b/>
                <w:bCs/>
              </w:rPr>
              <w:t xml:space="preserve">int </w:t>
            </w:r>
            <w:proofErr w:type="spellStart"/>
            <w:r>
              <w:rPr>
                <w:b/>
                <w:bCs/>
              </w:rPr>
              <w:t>ListLength</w:t>
            </w:r>
            <w:proofErr w:type="spellEnd"/>
            <w:r>
              <w:rPr>
                <w:b/>
                <w:bCs/>
              </w:rPr>
              <w:t>(</w:t>
            </w:r>
            <w:proofErr w:type="spellStart"/>
            <w:r>
              <w:rPr>
                <w:b/>
                <w:bCs/>
              </w:rPr>
              <w:t>LinkNode</w:t>
            </w:r>
            <w:proofErr w:type="spellEnd"/>
            <w:r>
              <w:rPr>
                <w:b/>
                <w:bCs/>
              </w:rPr>
              <w:t xml:space="preserve"> *L)</w:t>
            </w:r>
          </w:p>
        </w:tc>
      </w:tr>
      <w:tr w:rsidR="001332B3" w14:paraId="7AD08DB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DBC1D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0A73CB4" w14:textId="77777777" w:rsidR="001332B3" w:rsidRDefault="001332B3" w:rsidP="00A65771">
            <w:pPr>
              <w:pStyle w:val="001"/>
              <w:wordWrap w:val="0"/>
              <w:spacing w:line="240" w:lineRule="atLeast"/>
              <w:jc w:val="both"/>
              <w:textAlignment w:val="center"/>
              <w:rPr>
                <w:b/>
                <w:bCs/>
              </w:rPr>
            </w:pPr>
            <w:r>
              <w:rPr>
                <w:b/>
                <w:bCs/>
              </w:rPr>
              <w:t>{</w:t>
            </w:r>
          </w:p>
        </w:tc>
      </w:tr>
      <w:tr w:rsidR="001332B3" w14:paraId="3686204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D8CA5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0D856C8" w14:textId="77777777" w:rsidR="001332B3" w:rsidRDefault="001332B3" w:rsidP="00A65771">
            <w:pPr>
              <w:pStyle w:val="001"/>
              <w:wordWrap w:val="0"/>
              <w:spacing w:line="240" w:lineRule="atLeast"/>
              <w:jc w:val="both"/>
              <w:textAlignment w:val="center"/>
              <w:rPr>
                <w:b/>
                <w:bCs/>
              </w:rPr>
            </w:pPr>
            <w:r>
              <w:rPr>
                <w:b/>
                <w:bCs/>
              </w:rPr>
              <w:t xml:space="preserve">    if (L==NULL) return 0;</w:t>
            </w:r>
          </w:p>
        </w:tc>
      </w:tr>
      <w:tr w:rsidR="001332B3" w14:paraId="44CEB4A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922EA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154A4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533BB0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F502A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A735293" w14:textId="77777777" w:rsidR="001332B3" w:rsidRDefault="001332B3" w:rsidP="00A65771">
            <w:pPr>
              <w:pStyle w:val="001"/>
              <w:wordWrap w:val="0"/>
              <w:spacing w:line="240" w:lineRule="atLeast"/>
              <w:jc w:val="both"/>
              <w:textAlignment w:val="center"/>
              <w:rPr>
                <w:b/>
                <w:bCs/>
              </w:rPr>
            </w:pPr>
            <w:r>
              <w:rPr>
                <w:b/>
                <w:bCs/>
              </w:rPr>
              <w:t xml:space="preserve">    int n=0;</w:t>
            </w:r>
          </w:p>
        </w:tc>
      </w:tr>
      <w:tr w:rsidR="001332B3" w14:paraId="5E84F26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9BC00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E23CD3A"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*p=L-&gt;next;</w:t>
            </w:r>
          </w:p>
        </w:tc>
      </w:tr>
      <w:tr w:rsidR="001332B3" w14:paraId="3B1E07B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53319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BA1D96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99FE9A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1A62B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4A4759" w14:textId="77777777" w:rsidR="001332B3" w:rsidRDefault="001332B3" w:rsidP="00A65771">
            <w:pPr>
              <w:pStyle w:val="001"/>
              <w:wordWrap w:val="0"/>
              <w:spacing w:line="240" w:lineRule="atLeast"/>
              <w:jc w:val="both"/>
              <w:textAlignment w:val="center"/>
              <w:rPr>
                <w:b/>
                <w:bCs/>
              </w:rPr>
            </w:pPr>
            <w:r>
              <w:rPr>
                <w:b/>
                <w:bCs/>
              </w:rPr>
              <w:t xml:space="preserve">    while(p!=NULL)</w:t>
            </w:r>
          </w:p>
        </w:tc>
      </w:tr>
      <w:tr w:rsidR="001332B3" w14:paraId="140A340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D2F6E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657740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1F77F2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7A356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960645F" w14:textId="77777777" w:rsidR="001332B3" w:rsidRDefault="001332B3" w:rsidP="00A65771">
            <w:pPr>
              <w:pStyle w:val="001"/>
              <w:wordWrap w:val="0"/>
              <w:spacing w:line="240" w:lineRule="atLeast"/>
              <w:jc w:val="both"/>
              <w:textAlignment w:val="center"/>
              <w:rPr>
                <w:b/>
                <w:bCs/>
              </w:rPr>
            </w:pPr>
            <w:r>
              <w:rPr>
                <w:b/>
                <w:bCs/>
              </w:rPr>
              <w:t xml:space="preserve">        n++;</w:t>
            </w:r>
          </w:p>
        </w:tc>
      </w:tr>
      <w:tr w:rsidR="001332B3" w14:paraId="0E6C38A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D6EC7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63B5D03" w14:textId="77777777" w:rsidR="001332B3" w:rsidRDefault="001332B3" w:rsidP="00A65771">
            <w:pPr>
              <w:pStyle w:val="001"/>
              <w:wordWrap w:val="0"/>
              <w:spacing w:line="240" w:lineRule="atLeast"/>
              <w:jc w:val="both"/>
              <w:textAlignment w:val="center"/>
              <w:rPr>
                <w:b/>
                <w:bCs/>
              </w:rPr>
            </w:pPr>
            <w:r>
              <w:rPr>
                <w:b/>
                <w:bCs/>
              </w:rPr>
              <w:t xml:space="preserve">        p=p-&gt;next;</w:t>
            </w:r>
          </w:p>
        </w:tc>
      </w:tr>
      <w:tr w:rsidR="001332B3" w14:paraId="419AA72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C5014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CDFE1E"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D60140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0A7BD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E3E0C0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22B2A0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EC2B5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446FB80" w14:textId="77777777" w:rsidR="001332B3" w:rsidRDefault="001332B3" w:rsidP="00A65771">
            <w:pPr>
              <w:pStyle w:val="001"/>
              <w:wordWrap w:val="0"/>
              <w:spacing w:line="240" w:lineRule="atLeast"/>
              <w:jc w:val="both"/>
              <w:textAlignment w:val="center"/>
              <w:rPr>
                <w:b/>
                <w:bCs/>
              </w:rPr>
            </w:pPr>
            <w:r>
              <w:rPr>
                <w:b/>
                <w:bCs/>
              </w:rPr>
              <w:t xml:space="preserve">    return n;</w:t>
            </w:r>
          </w:p>
        </w:tc>
      </w:tr>
      <w:tr w:rsidR="001332B3" w14:paraId="29E6844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F72D4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1919AA5" w14:textId="77777777" w:rsidR="001332B3" w:rsidRDefault="001332B3" w:rsidP="00A65771">
            <w:pPr>
              <w:pStyle w:val="001"/>
              <w:wordWrap w:val="0"/>
              <w:spacing w:line="240" w:lineRule="atLeast"/>
              <w:jc w:val="both"/>
              <w:textAlignment w:val="center"/>
              <w:rPr>
                <w:b/>
                <w:bCs/>
              </w:rPr>
            </w:pPr>
            <w:r>
              <w:rPr>
                <w:b/>
                <w:bCs/>
              </w:rPr>
              <w:t>}</w:t>
            </w:r>
          </w:p>
        </w:tc>
      </w:tr>
      <w:tr w:rsidR="001332B3" w14:paraId="2213D474"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6D9DE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74FF918" w14:textId="77777777" w:rsidR="001332B3" w:rsidRDefault="001332B3" w:rsidP="00A65771">
            <w:pPr>
              <w:pStyle w:val="001"/>
              <w:wordWrap w:val="0"/>
              <w:spacing w:line="240" w:lineRule="atLeast"/>
              <w:jc w:val="both"/>
              <w:textAlignment w:val="center"/>
              <w:rPr>
                <w:b/>
                <w:bCs/>
              </w:rPr>
            </w:pPr>
          </w:p>
        </w:tc>
      </w:tr>
      <w:tr w:rsidR="001332B3" w14:paraId="535195D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CA2B9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F77507" w14:textId="77777777" w:rsidR="001332B3" w:rsidRDefault="001332B3" w:rsidP="00A65771">
            <w:pPr>
              <w:pStyle w:val="001"/>
              <w:wordWrap w:val="0"/>
              <w:spacing w:line="240" w:lineRule="atLeast"/>
              <w:jc w:val="both"/>
              <w:textAlignment w:val="center"/>
              <w:rPr>
                <w:b/>
                <w:bCs/>
              </w:rPr>
            </w:pPr>
            <w:r>
              <w:rPr>
                <w:b/>
                <w:bCs/>
              </w:rPr>
              <w:t>////////////////////////////////////////////////////////////////////////////////////////////////////////////</w:t>
            </w:r>
          </w:p>
        </w:tc>
      </w:tr>
      <w:tr w:rsidR="001332B3" w14:paraId="4867784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EE1C2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8BB66E6"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初始化输入记录（批量增加）</w:t>
            </w:r>
            <w:r>
              <w:rPr>
                <w:rFonts w:hint="eastAsia"/>
                <w:b/>
                <w:bCs/>
              </w:rPr>
              <w:t xml:space="preserve"> **</w:t>
            </w:r>
          </w:p>
        </w:tc>
      </w:tr>
      <w:tr w:rsidR="001332B3" w14:paraId="14366DC9"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7DCC8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91B37BF" w14:textId="77777777" w:rsidR="001332B3" w:rsidRDefault="001332B3" w:rsidP="00A65771">
            <w:pPr>
              <w:pStyle w:val="001"/>
              <w:wordWrap w:val="0"/>
              <w:spacing w:line="240" w:lineRule="atLeast"/>
              <w:jc w:val="both"/>
              <w:textAlignment w:val="center"/>
              <w:rPr>
                <w:b/>
                <w:bCs/>
              </w:rPr>
            </w:pPr>
          </w:p>
        </w:tc>
      </w:tr>
      <w:tr w:rsidR="001332B3" w14:paraId="2E35DF4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1E71D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6030DD1" w14:textId="77777777" w:rsidR="001332B3" w:rsidRDefault="001332B3" w:rsidP="00A65771">
            <w:pPr>
              <w:pStyle w:val="001"/>
              <w:wordWrap w:val="0"/>
              <w:spacing w:line="240" w:lineRule="atLeast"/>
              <w:jc w:val="both"/>
              <w:textAlignment w:val="center"/>
              <w:rPr>
                <w:b/>
                <w:bCs/>
              </w:rPr>
            </w:pPr>
            <w:proofErr w:type="gramStart"/>
            <w:r>
              <w:rPr>
                <w:b/>
                <w:bCs/>
              </w:rPr>
              <w:t>void</w:t>
            </w:r>
            <w:proofErr w:type="gramEnd"/>
            <w:r>
              <w:rPr>
                <w:b/>
                <w:bCs/>
              </w:rPr>
              <w:t xml:space="preserve"> </w:t>
            </w:r>
            <w:proofErr w:type="spellStart"/>
            <w:r>
              <w:rPr>
                <w:b/>
                <w:bCs/>
              </w:rPr>
              <w:t>CreateList</w:t>
            </w:r>
            <w:proofErr w:type="spellEnd"/>
            <w:r>
              <w:rPr>
                <w:b/>
                <w:bCs/>
              </w:rPr>
              <w:t>(</w:t>
            </w:r>
            <w:proofErr w:type="spellStart"/>
            <w:r>
              <w:rPr>
                <w:b/>
                <w:bCs/>
              </w:rPr>
              <w:t>LinkNode</w:t>
            </w:r>
            <w:proofErr w:type="spellEnd"/>
            <w:r>
              <w:rPr>
                <w:b/>
                <w:bCs/>
              </w:rPr>
              <w:t xml:space="preserve"> *&amp;L)</w:t>
            </w:r>
          </w:p>
        </w:tc>
      </w:tr>
      <w:tr w:rsidR="001332B3" w14:paraId="24BCF4A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C42E5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831ACBE" w14:textId="77777777" w:rsidR="001332B3" w:rsidRDefault="001332B3" w:rsidP="00A65771">
            <w:pPr>
              <w:pStyle w:val="001"/>
              <w:wordWrap w:val="0"/>
              <w:spacing w:line="240" w:lineRule="atLeast"/>
              <w:jc w:val="both"/>
              <w:textAlignment w:val="center"/>
              <w:rPr>
                <w:b/>
                <w:bCs/>
              </w:rPr>
            </w:pPr>
            <w:r>
              <w:rPr>
                <w:b/>
                <w:bCs/>
              </w:rPr>
              <w:t>{</w:t>
            </w:r>
          </w:p>
        </w:tc>
      </w:tr>
      <w:tr w:rsidR="001332B3" w14:paraId="58253E0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0184D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5527A28" w14:textId="77777777" w:rsidR="001332B3" w:rsidRDefault="001332B3" w:rsidP="00A65771">
            <w:pPr>
              <w:pStyle w:val="001"/>
              <w:wordWrap w:val="0"/>
              <w:spacing w:line="240" w:lineRule="atLeast"/>
              <w:jc w:val="both"/>
              <w:textAlignment w:val="center"/>
              <w:rPr>
                <w:b/>
                <w:bCs/>
              </w:rPr>
            </w:pPr>
            <w:r>
              <w:rPr>
                <w:b/>
                <w:bCs/>
              </w:rPr>
              <w:t xml:space="preserve">    int n;</w:t>
            </w:r>
          </w:p>
        </w:tc>
      </w:tr>
      <w:tr w:rsidR="001332B3" w14:paraId="094AE25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C87C2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501BE4" w14:textId="77777777" w:rsidR="001332B3" w:rsidRDefault="001332B3" w:rsidP="00A65771">
            <w:pPr>
              <w:pStyle w:val="001"/>
              <w:wordWrap w:val="0"/>
              <w:spacing w:line="240" w:lineRule="atLeast"/>
              <w:jc w:val="both"/>
              <w:textAlignment w:val="center"/>
              <w:rPr>
                <w:b/>
                <w:bCs/>
              </w:rPr>
            </w:pPr>
            <w:r>
              <w:rPr>
                <w:b/>
                <w:bCs/>
              </w:rPr>
              <w:t xml:space="preserve">    char c;</w:t>
            </w:r>
          </w:p>
        </w:tc>
      </w:tr>
      <w:tr w:rsidR="001332B3" w14:paraId="7A5F5DA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DA7F7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1580FB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7D9A21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99CEA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298B80D"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 xml:space="preserve">&lt;&lt;"\n===== </w:t>
            </w:r>
            <w:r>
              <w:rPr>
                <w:rFonts w:hint="eastAsia"/>
                <w:b/>
                <w:bCs/>
              </w:rPr>
              <w:t>初始化输入记录</w:t>
            </w:r>
            <w:r>
              <w:rPr>
                <w:rFonts w:hint="eastAsia"/>
                <w:b/>
                <w:bCs/>
              </w:rPr>
              <w:t xml:space="preserve"> =====\n";</w:t>
            </w:r>
          </w:p>
        </w:tc>
      </w:tr>
      <w:tr w:rsidR="001332B3" w14:paraId="0BD79BB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2C1E4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E916B8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6EC5535"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7DD51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B646E68"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检查是否已有记录</w:t>
            </w:r>
          </w:p>
        </w:tc>
      </w:tr>
      <w:tr w:rsidR="001332B3" w14:paraId="3BF6B32C"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8DD2C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DB23BC" w14:textId="77777777" w:rsidR="001332B3" w:rsidRDefault="001332B3" w:rsidP="00A65771">
            <w:pPr>
              <w:pStyle w:val="001"/>
              <w:wordWrap w:val="0"/>
              <w:spacing w:line="240" w:lineRule="atLeast"/>
              <w:jc w:val="both"/>
              <w:textAlignment w:val="center"/>
              <w:rPr>
                <w:b/>
                <w:bCs/>
              </w:rPr>
            </w:pPr>
            <w:r>
              <w:rPr>
                <w:b/>
                <w:bCs/>
              </w:rPr>
              <w:t xml:space="preserve">    if (!</w:t>
            </w:r>
            <w:proofErr w:type="spellStart"/>
            <w:r>
              <w:rPr>
                <w:b/>
                <w:bCs/>
              </w:rPr>
              <w:t>IsEmpty</w:t>
            </w:r>
            <w:proofErr w:type="spellEnd"/>
            <w:r>
              <w:rPr>
                <w:b/>
                <w:bCs/>
              </w:rPr>
              <w:t>(L)) {</w:t>
            </w:r>
          </w:p>
        </w:tc>
      </w:tr>
      <w:tr w:rsidR="001332B3" w14:paraId="16F59A5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446A9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5B9E0E6"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通讯录中已有记录，是否清空后重新输入？</w:t>
            </w:r>
            <w:r>
              <w:rPr>
                <w:rFonts w:hint="eastAsia"/>
                <w:b/>
                <w:bCs/>
              </w:rPr>
              <w:t>(Y/N): ";</w:t>
            </w:r>
          </w:p>
        </w:tc>
      </w:tr>
      <w:tr w:rsidR="001332B3" w14:paraId="7470188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2E003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ACA7825" w14:textId="77777777" w:rsidR="001332B3" w:rsidRDefault="001332B3" w:rsidP="00A65771">
            <w:pPr>
              <w:pStyle w:val="001"/>
              <w:wordWrap w:val="0"/>
              <w:spacing w:line="240" w:lineRule="atLeast"/>
              <w:jc w:val="both"/>
              <w:textAlignment w:val="center"/>
              <w:rPr>
                <w:b/>
                <w:bCs/>
              </w:rPr>
            </w:pPr>
            <w:r>
              <w:rPr>
                <w:b/>
                <w:bCs/>
              </w:rPr>
              <w:t xml:space="preserve">        c=</w:t>
            </w:r>
            <w:proofErr w:type="spellStart"/>
            <w:r>
              <w:rPr>
                <w:b/>
                <w:bCs/>
              </w:rPr>
              <w:t>getchar</w:t>
            </w:r>
            <w:proofErr w:type="spellEnd"/>
            <w:r>
              <w:rPr>
                <w:b/>
                <w:bCs/>
              </w:rPr>
              <w:t>();</w:t>
            </w:r>
          </w:p>
        </w:tc>
      </w:tr>
      <w:tr w:rsidR="001332B3" w14:paraId="5B60C193"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6AD5D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C9A028E"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4F7D96C6"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EF02E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4E9A2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73B109A"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0E0F6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670FA31" w14:textId="77777777" w:rsidR="001332B3" w:rsidRDefault="001332B3" w:rsidP="00A65771">
            <w:pPr>
              <w:pStyle w:val="001"/>
              <w:wordWrap w:val="0"/>
              <w:spacing w:line="240" w:lineRule="atLeast"/>
              <w:jc w:val="both"/>
              <w:textAlignment w:val="center"/>
              <w:rPr>
                <w:b/>
                <w:bCs/>
              </w:rPr>
            </w:pPr>
            <w:r>
              <w:rPr>
                <w:b/>
                <w:bCs/>
              </w:rPr>
              <w:t xml:space="preserve">        if (c!='Y' &amp;&amp; c!='y') {</w:t>
            </w:r>
          </w:p>
        </w:tc>
      </w:tr>
      <w:tr w:rsidR="001332B3" w14:paraId="3FEAA0E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F8C5E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5CC0BB9"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操作已取消。</w:t>
            </w:r>
            <w:r>
              <w:rPr>
                <w:rFonts w:hint="eastAsia"/>
                <w:b/>
                <w:bCs/>
              </w:rPr>
              <w:t>\n";</w:t>
            </w:r>
          </w:p>
        </w:tc>
      </w:tr>
      <w:tr w:rsidR="001332B3" w14:paraId="54C57DFB"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2ACE6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03DFAA6" w14:textId="77777777" w:rsidR="001332B3" w:rsidRDefault="001332B3" w:rsidP="00A65771">
            <w:pPr>
              <w:pStyle w:val="001"/>
              <w:wordWrap w:val="0"/>
              <w:spacing w:line="240" w:lineRule="atLeast"/>
              <w:jc w:val="both"/>
              <w:textAlignment w:val="center"/>
              <w:rPr>
                <w:b/>
                <w:bCs/>
              </w:rPr>
            </w:pPr>
            <w:r>
              <w:rPr>
                <w:b/>
                <w:bCs/>
              </w:rPr>
              <w:t xml:space="preserve">            return;</w:t>
            </w:r>
          </w:p>
        </w:tc>
      </w:tr>
      <w:tr w:rsidR="001332B3" w14:paraId="22ADAA01"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7EF18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C05B99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1E2EABD"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5F9B2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DD079F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627151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544CD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214E1CC"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清空现有记录</w:t>
            </w:r>
          </w:p>
        </w:tc>
      </w:tr>
      <w:tr w:rsidR="001332B3" w14:paraId="0738DA9E"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461063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9387DA3" w14:textId="77777777" w:rsidR="001332B3" w:rsidRDefault="001332B3" w:rsidP="00A65771">
            <w:pPr>
              <w:pStyle w:val="001"/>
              <w:wordWrap w:val="0"/>
              <w:spacing w:line="240" w:lineRule="atLeast"/>
              <w:jc w:val="both"/>
              <w:textAlignment w:val="center"/>
              <w:rPr>
                <w:b/>
                <w:bCs/>
              </w:rPr>
            </w:pPr>
            <w:r>
              <w:rPr>
                <w:b/>
                <w:bCs/>
              </w:rPr>
              <w:t xml:space="preserve">        DestroyList(L);</w:t>
            </w:r>
          </w:p>
        </w:tc>
      </w:tr>
      <w:tr w:rsidR="001332B3" w14:paraId="46F5F8EF"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27916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800EFA3"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InitList</w:t>
            </w:r>
            <w:proofErr w:type="spellEnd"/>
            <w:r>
              <w:rPr>
                <w:b/>
                <w:bCs/>
              </w:rPr>
              <w:t>(L);</w:t>
            </w:r>
          </w:p>
        </w:tc>
      </w:tr>
      <w:tr w:rsidR="001332B3" w14:paraId="6D1E344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5BD5E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F2A843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E7C0F37"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C75D0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D48D76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7FD2AC0"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607C6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9284CA"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输入要创建的学生数量</w:t>
            </w:r>
          </w:p>
        </w:tc>
      </w:tr>
      <w:tr w:rsidR="001332B3" w14:paraId="54B88362"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5DDAC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99E9B4B" w14:textId="77777777" w:rsidR="001332B3" w:rsidRDefault="001332B3" w:rsidP="00A65771">
            <w:pPr>
              <w:pStyle w:val="001"/>
              <w:wordWrap w:val="0"/>
              <w:spacing w:line="240" w:lineRule="atLeast"/>
              <w:jc w:val="both"/>
              <w:textAlignment w:val="center"/>
              <w:rPr>
                <w:b/>
                <w:bCs/>
              </w:rPr>
            </w:pPr>
            <w:r>
              <w:rPr>
                <w:b/>
                <w:bCs/>
              </w:rPr>
              <w:t xml:space="preserve">    while (1) {</w:t>
            </w:r>
          </w:p>
        </w:tc>
      </w:tr>
      <w:tr w:rsidR="001332B3" w14:paraId="1FC5BD18" w14:textId="77777777" w:rsidTr="00967127">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95193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3F66D24" w14:textId="77777777" w:rsidR="001332B3" w:rsidRDefault="001332B3" w:rsidP="00A65771">
            <w:pPr>
              <w:pStyle w:val="001"/>
              <w:wordWrap w:val="0"/>
              <w:spacing w:line="240" w:lineRule="atLeast"/>
              <w:jc w:val="both"/>
              <w:textAlignment w:val="center"/>
              <w:rPr>
                <w:b/>
                <w:bCs/>
              </w:rPr>
            </w:pPr>
            <w:r>
              <w:rPr>
                <w:rFonts w:hint="eastAsia"/>
                <w:b/>
                <w:bCs/>
              </w:rPr>
              <w:t xml:space="preserve">        if (!Input("</w:t>
            </w:r>
            <w:r>
              <w:rPr>
                <w:rFonts w:hint="eastAsia"/>
                <w:b/>
                <w:bCs/>
              </w:rPr>
              <w:t>请输入要创建的学生数量</w:t>
            </w:r>
            <w:r>
              <w:rPr>
                <w:rFonts w:hint="eastAsia"/>
                <w:b/>
                <w:bCs/>
              </w:rPr>
              <w:t>(1-100): ", &amp;n)) {</w:t>
            </w:r>
          </w:p>
        </w:tc>
      </w:tr>
      <w:tr w:rsidR="001332B3" w14:paraId="63B2E2A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F4125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707E87" w14:textId="77777777" w:rsidR="001332B3" w:rsidRDefault="001332B3" w:rsidP="00A65771">
            <w:pPr>
              <w:pStyle w:val="001"/>
              <w:wordWrap w:val="0"/>
              <w:spacing w:line="240" w:lineRule="atLeast"/>
              <w:jc w:val="both"/>
              <w:textAlignment w:val="center"/>
              <w:rPr>
                <w:b/>
                <w:bCs/>
              </w:rPr>
            </w:pPr>
            <w:r>
              <w:rPr>
                <w:b/>
                <w:bCs/>
              </w:rPr>
              <w:t xml:space="preserve">            return;</w:t>
            </w:r>
          </w:p>
        </w:tc>
      </w:tr>
      <w:tr w:rsidR="001332B3" w14:paraId="5AF2A71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0AED45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E1446F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9FA186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016D9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3D5BE8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2EA767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861FF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6847787" w14:textId="77777777" w:rsidR="001332B3" w:rsidRDefault="001332B3" w:rsidP="00A65771">
            <w:pPr>
              <w:pStyle w:val="001"/>
              <w:wordWrap w:val="0"/>
              <w:spacing w:line="240" w:lineRule="atLeast"/>
              <w:jc w:val="both"/>
              <w:textAlignment w:val="center"/>
              <w:rPr>
                <w:b/>
                <w:bCs/>
              </w:rPr>
            </w:pPr>
            <w:r>
              <w:rPr>
                <w:b/>
                <w:bCs/>
              </w:rPr>
              <w:t xml:space="preserve">        if (n&lt;1 || n&gt;MAX_STUDENTS) {</w:t>
            </w:r>
          </w:p>
        </w:tc>
      </w:tr>
      <w:tr w:rsidR="001332B3" w14:paraId="04F4CA8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CFC02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80C2503"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数量必须在</w:t>
            </w:r>
            <w:r>
              <w:rPr>
                <w:rFonts w:hint="eastAsia"/>
                <w:b/>
                <w:bCs/>
              </w:rPr>
              <w:t>1</w:t>
            </w:r>
            <w:r>
              <w:rPr>
                <w:rFonts w:hint="eastAsia"/>
                <w:b/>
                <w:bCs/>
              </w:rPr>
              <w:t>到</w:t>
            </w:r>
            <w:r>
              <w:rPr>
                <w:rFonts w:hint="eastAsia"/>
                <w:b/>
                <w:bCs/>
              </w:rPr>
              <w:t>"&lt;&lt;MAX_STUDENTS&lt;&lt;"</w:t>
            </w:r>
            <w:r>
              <w:rPr>
                <w:rFonts w:hint="eastAsia"/>
                <w:b/>
                <w:bCs/>
              </w:rPr>
              <w:t>之间！</w:t>
            </w:r>
            <w:r>
              <w:rPr>
                <w:rFonts w:hint="eastAsia"/>
                <w:b/>
                <w:bCs/>
              </w:rPr>
              <w:t>\n";</w:t>
            </w:r>
          </w:p>
        </w:tc>
      </w:tr>
      <w:tr w:rsidR="001332B3" w14:paraId="6EDBED3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0A0F7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00C03F"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64B5515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27C63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EEB51FE"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4B9778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FE6F2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DFB8210"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31234E4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2C50F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12AC70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991E56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7E229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C01511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261460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1B9EA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7A14F05"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批量输入学生信息</w:t>
            </w:r>
          </w:p>
        </w:tc>
      </w:tr>
      <w:tr w:rsidR="001332B3" w14:paraId="023928C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C9A61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AF55E8E" w14:textId="77777777" w:rsidR="001332B3" w:rsidRDefault="001332B3" w:rsidP="00A65771">
            <w:pPr>
              <w:pStyle w:val="001"/>
              <w:wordWrap w:val="0"/>
              <w:spacing w:line="240" w:lineRule="atLeast"/>
              <w:jc w:val="both"/>
              <w:textAlignment w:val="center"/>
              <w:rPr>
                <w:b/>
                <w:bCs/>
              </w:rPr>
            </w:pPr>
            <w:r>
              <w:rPr>
                <w:b/>
                <w:bCs/>
              </w:rPr>
              <w:t xml:space="preserve">    for (int </w:t>
            </w:r>
            <w:proofErr w:type="spellStart"/>
            <w:r>
              <w:rPr>
                <w:b/>
                <w:bCs/>
              </w:rPr>
              <w:t>i</w:t>
            </w:r>
            <w:proofErr w:type="spellEnd"/>
            <w:r>
              <w:rPr>
                <w:b/>
                <w:bCs/>
              </w:rPr>
              <w:t xml:space="preserve">=0; i&lt;n; </w:t>
            </w:r>
            <w:proofErr w:type="spellStart"/>
            <w:r>
              <w:rPr>
                <w:b/>
                <w:bCs/>
              </w:rPr>
              <w:t>i</w:t>
            </w:r>
            <w:proofErr w:type="spellEnd"/>
            <w:r>
              <w:rPr>
                <w:b/>
                <w:bCs/>
              </w:rPr>
              <w:t>++) {</w:t>
            </w:r>
          </w:p>
        </w:tc>
      </w:tr>
      <w:tr w:rsidR="001332B3" w14:paraId="5703BCC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DE472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B5CED2E"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 xml:space="preserve">&lt;&lt;"\n--- </w:t>
            </w:r>
            <w:r>
              <w:rPr>
                <w:rFonts w:hint="eastAsia"/>
                <w:b/>
                <w:bCs/>
              </w:rPr>
              <w:t>输入第</w:t>
            </w:r>
            <w:r>
              <w:rPr>
                <w:rFonts w:hint="eastAsia"/>
                <w:b/>
                <w:bCs/>
              </w:rPr>
              <w:t xml:space="preserve"> "&lt;&lt;i+1&lt;&lt;" </w:t>
            </w:r>
            <w:proofErr w:type="gramStart"/>
            <w:r>
              <w:rPr>
                <w:rFonts w:hint="eastAsia"/>
                <w:b/>
                <w:bCs/>
              </w:rPr>
              <w:t>个</w:t>
            </w:r>
            <w:proofErr w:type="gramEnd"/>
            <w:r>
              <w:rPr>
                <w:rFonts w:hint="eastAsia"/>
                <w:b/>
                <w:bCs/>
              </w:rPr>
              <w:t>学生信息</w:t>
            </w:r>
            <w:r>
              <w:rPr>
                <w:rFonts w:hint="eastAsia"/>
                <w:b/>
                <w:bCs/>
              </w:rPr>
              <w:t xml:space="preserve"> ---\n";</w:t>
            </w:r>
          </w:p>
        </w:tc>
      </w:tr>
      <w:tr w:rsidR="001332B3" w14:paraId="3571C0F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6EDC1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8FD389D"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*newNode, *p;</w:t>
            </w:r>
          </w:p>
        </w:tc>
      </w:tr>
      <w:tr w:rsidR="001332B3" w14:paraId="7EA6ADD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04AD1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670C0F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34806A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69396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ECCD659"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newNode</w:t>
            </w:r>
            <w:proofErr w:type="spellEnd"/>
            <w:r>
              <w:rPr>
                <w:b/>
                <w:bCs/>
              </w:rPr>
              <w:t>=(</w:t>
            </w:r>
            <w:proofErr w:type="spellStart"/>
            <w:r>
              <w:rPr>
                <w:b/>
                <w:bCs/>
              </w:rPr>
              <w:t>LinkNode</w:t>
            </w:r>
            <w:proofErr w:type="spellEnd"/>
            <w:r>
              <w:rPr>
                <w:b/>
                <w:bCs/>
              </w:rPr>
              <w:t xml:space="preserve"> *)malloc(</w:t>
            </w:r>
            <w:proofErr w:type="spellStart"/>
            <w:r>
              <w:rPr>
                <w:b/>
                <w:bCs/>
              </w:rPr>
              <w:t>sizeof</w:t>
            </w:r>
            <w:proofErr w:type="spellEnd"/>
            <w:r>
              <w:rPr>
                <w:b/>
                <w:bCs/>
              </w:rPr>
              <w:t>(</w:t>
            </w:r>
            <w:proofErr w:type="spellStart"/>
            <w:r>
              <w:rPr>
                <w:b/>
                <w:bCs/>
              </w:rPr>
              <w:t>LinkNode</w:t>
            </w:r>
            <w:proofErr w:type="spellEnd"/>
            <w:r>
              <w:rPr>
                <w:b/>
                <w:bCs/>
              </w:rPr>
              <w:t>));</w:t>
            </w:r>
          </w:p>
        </w:tc>
      </w:tr>
      <w:tr w:rsidR="001332B3" w14:paraId="49F2888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34D58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EF00B69"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newNode</w:t>
            </w:r>
            <w:proofErr w:type="spellEnd"/>
            <w:r>
              <w:rPr>
                <w:b/>
                <w:bCs/>
              </w:rPr>
              <w:t>==NULL) {</w:t>
            </w:r>
          </w:p>
        </w:tc>
      </w:tr>
      <w:tr w:rsidR="001332B3" w14:paraId="448702F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6D2EA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FA4E8E3"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内存分配失败！</w:t>
            </w:r>
            <w:r>
              <w:rPr>
                <w:rFonts w:hint="eastAsia"/>
                <w:b/>
                <w:bCs/>
              </w:rPr>
              <w:t>\n";</w:t>
            </w:r>
          </w:p>
        </w:tc>
      </w:tr>
      <w:tr w:rsidR="001332B3" w14:paraId="68540B6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888D0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397F9B9" w14:textId="77777777" w:rsidR="001332B3" w:rsidRDefault="001332B3" w:rsidP="00A65771">
            <w:pPr>
              <w:pStyle w:val="001"/>
              <w:wordWrap w:val="0"/>
              <w:spacing w:line="240" w:lineRule="atLeast"/>
              <w:jc w:val="both"/>
              <w:textAlignment w:val="center"/>
              <w:rPr>
                <w:b/>
                <w:bCs/>
              </w:rPr>
            </w:pPr>
            <w:r>
              <w:rPr>
                <w:b/>
                <w:bCs/>
              </w:rPr>
              <w:t xml:space="preserve">            return;</w:t>
            </w:r>
          </w:p>
        </w:tc>
      </w:tr>
      <w:tr w:rsidR="001332B3" w14:paraId="4C68DD1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46E03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9145760"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A0BF8D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F74FD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3BECEA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88A247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567E8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9414893"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InRecordData</w:t>
            </w:r>
            <w:proofErr w:type="spellEnd"/>
            <w:r>
              <w:rPr>
                <w:b/>
                <w:bCs/>
              </w:rPr>
              <w:t>(</w:t>
            </w:r>
            <w:proofErr w:type="spellStart"/>
            <w:r>
              <w:rPr>
                <w:b/>
                <w:bCs/>
              </w:rPr>
              <w:t>newNode</w:t>
            </w:r>
            <w:proofErr w:type="spellEnd"/>
            <w:r>
              <w:rPr>
                <w:b/>
                <w:bCs/>
              </w:rPr>
              <w:t>-&gt;data);</w:t>
            </w:r>
          </w:p>
        </w:tc>
      </w:tr>
      <w:tr w:rsidR="001332B3" w14:paraId="77F4673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A4D26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C287A9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53F4D4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27CFA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056992D"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验证学号唯一性</w:t>
            </w:r>
          </w:p>
        </w:tc>
      </w:tr>
      <w:tr w:rsidR="001332B3" w14:paraId="7C231E3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83A4D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D5760A2" w14:textId="77777777" w:rsidR="001332B3" w:rsidRDefault="001332B3" w:rsidP="00A65771">
            <w:pPr>
              <w:pStyle w:val="001"/>
              <w:wordWrap w:val="0"/>
              <w:spacing w:line="240" w:lineRule="atLeast"/>
              <w:jc w:val="both"/>
              <w:textAlignment w:val="center"/>
              <w:rPr>
                <w:b/>
                <w:bCs/>
              </w:rPr>
            </w:pPr>
            <w:r>
              <w:rPr>
                <w:b/>
                <w:bCs/>
              </w:rPr>
              <w:t xml:space="preserve">        if (!</w:t>
            </w:r>
            <w:proofErr w:type="spellStart"/>
            <w:r>
              <w:rPr>
                <w:b/>
                <w:bCs/>
              </w:rPr>
              <w:t>ValidateID</w:t>
            </w:r>
            <w:proofErr w:type="spellEnd"/>
            <w:r>
              <w:rPr>
                <w:b/>
                <w:bCs/>
              </w:rPr>
              <w:t>(</w:t>
            </w:r>
            <w:proofErr w:type="spellStart"/>
            <w:r>
              <w:rPr>
                <w:b/>
                <w:bCs/>
              </w:rPr>
              <w:t>newNode</w:t>
            </w:r>
            <w:proofErr w:type="spellEnd"/>
            <w:r>
              <w:rPr>
                <w:b/>
                <w:bCs/>
              </w:rPr>
              <w:t>-&gt;data.id, L, NULL)) {</w:t>
            </w:r>
          </w:p>
        </w:tc>
      </w:tr>
      <w:tr w:rsidR="001332B3" w14:paraId="0CBCF6F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4AE50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640BDC4"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错误：学号</w:t>
            </w:r>
            <w:r>
              <w:rPr>
                <w:rFonts w:hint="eastAsia"/>
                <w:b/>
                <w:bCs/>
              </w:rPr>
              <w:t xml:space="preserve"> "&lt;&lt;</w:t>
            </w:r>
            <w:proofErr w:type="spellStart"/>
            <w:r>
              <w:rPr>
                <w:rFonts w:hint="eastAsia"/>
                <w:b/>
                <w:bCs/>
              </w:rPr>
              <w:t>newNode</w:t>
            </w:r>
            <w:proofErr w:type="spellEnd"/>
            <w:r>
              <w:rPr>
                <w:rFonts w:hint="eastAsia"/>
                <w:b/>
                <w:bCs/>
              </w:rPr>
              <w:t xml:space="preserve">-&gt;data.id&lt;&lt;" </w:t>
            </w:r>
            <w:r>
              <w:rPr>
                <w:rFonts w:hint="eastAsia"/>
                <w:b/>
                <w:bCs/>
              </w:rPr>
              <w:t>已存在！请重新输入。</w:t>
            </w:r>
            <w:r>
              <w:rPr>
                <w:rFonts w:hint="eastAsia"/>
                <w:b/>
                <w:bCs/>
              </w:rPr>
              <w:t>\n";</w:t>
            </w:r>
          </w:p>
        </w:tc>
      </w:tr>
      <w:tr w:rsidR="001332B3" w14:paraId="11B2A66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5A8D9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4F68E01" w14:textId="77777777" w:rsidR="001332B3" w:rsidRDefault="001332B3" w:rsidP="00A65771">
            <w:pPr>
              <w:pStyle w:val="001"/>
              <w:wordWrap w:val="0"/>
              <w:spacing w:line="240" w:lineRule="atLeast"/>
              <w:jc w:val="both"/>
              <w:textAlignment w:val="center"/>
              <w:rPr>
                <w:b/>
                <w:bCs/>
              </w:rPr>
            </w:pPr>
            <w:r>
              <w:rPr>
                <w:b/>
                <w:bCs/>
              </w:rPr>
              <w:t xml:space="preserve">            free(</w:t>
            </w:r>
            <w:proofErr w:type="spellStart"/>
            <w:r>
              <w:rPr>
                <w:b/>
                <w:bCs/>
              </w:rPr>
              <w:t>newNode</w:t>
            </w:r>
            <w:proofErr w:type="spellEnd"/>
            <w:r>
              <w:rPr>
                <w:b/>
                <w:bCs/>
              </w:rPr>
              <w:t>);</w:t>
            </w:r>
          </w:p>
        </w:tc>
      </w:tr>
      <w:tr w:rsidR="001332B3" w14:paraId="3942766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A5FEA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4263816"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i</w:t>
            </w:r>
            <w:proofErr w:type="spellEnd"/>
            <w:r>
              <w:rPr>
                <w:rFonts w:hint="eastAsia"/>
                <w:b/>
                <w:bCs/>
              </w:rPr>
              <w:t xml:space="preserve">--; // </w:t>
            </w:r>
            <w:r>
              <w:rPr>
                <w:rFonts w:hint="eastAsia"/>
                <w:b/>
                <w:bCs/>
              </w:rPr>
              <w:t>重新输入</w:t>
            </w:r>
          </w:p>
        </w:tc>
      </w:tr>
      <w:tr w:rsidR="001332B3" w14:paraId="52D414B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C592D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79FA6F0"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4C3112C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2A731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08CFF7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5332A9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A95B7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927C16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734293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F6AA9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FB4FDF"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找到链表末尾</w:t>
            </w:r>
          </w:p>
        </w:tc>
      </w:tr>
      <w:tr w:rsidR="001332B3" w14:paraId="4E80AC4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1E82C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88C6EBA" w14:textId="77777777" w:rsidR="001332B3" w:rsidRDefault="001332B3" w:rsidP="00A65771">
            <w:pPr>
              <w:pStyle w:val="001"/>
              <w:wordWrap w:val="0"/>
              <w:spacing w:line="240" w:lineRule="atLeast"/>
              <w:jc w:val="both"/>
              <w:textAlignment w:val="center"/>
              <w:rPr>
                <w:b/>
                <w:bCs/>
              </w:rPr>
            </w:pPr>
            <w:r>
              <w:rPr>
                <w:b/>
                <w:bCs/>
              </w:rPr>
              <w:t xml:space="preserve">        p=L;</w:t>
            </w:r>
          </w:p>
        </w:tc>
      </w:tr>
      <w:tr w:rsidR="001332B3" w14:paraId="5CC0882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5D664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F286BE8" w14:textId="77777777" w:rsidR="001332B3" w:rsidRDefault="001332B3" w:rsidP="00A65771">
            <w:pPr>
              <w:pStyle w:val="001"/>
              <w:wordWrap w:val="0"/>
              <w:spacing w:line="240" w:lineRule="atLeast"/>
              <w:jc w:val="both"/>
              <w:textAlignment w:val="center"/>
              <w:rPr>
                <w:b/>
                <w:bCs/>
              </w:rPr>
            </w:pPr>
            <w:r>
              <w:rPr>
                <w:b/>
                <w:bCs/>
              </w:rPr>
              <w:t xml:space="preserve">        while(p-&gt;next!=NULL) {</w:t>
            </w:r>
          </w:p>
        </w:tc>
      </w:tr>
      <w:tr w:rsidR="001332B3" w14:paraId="010EF30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336CE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CE67B25" w14:textId="77777777" w:rsidR="001332B3" w:rsidRDefault="001332B3" w:rsidP="00A65771">
            <w:pPr>
              <w:pStyle w:val="001"/>
              <w:wordWrap w:val="0"/>
              <w:spacing w:line="240" w:lineRule="atLeast"/>
              <w:jc w:val="both"/>
              <w:textAlignment w:val="center"/>
              <w:rPr>
                <w:b/>
                <w:bCs/>
              </w:rPr>
            </w:pPr>
            <w:r>
              <w:rPr>
                <w:b/>
                <w:bCs/>
              </w:rPr>
              <w:t xml:space="preserve">            p=p-&gt;next;</w:t>
            </w:r>
          </w:p>
        </w:tc>
      </w:tr>
      <w:tr w:rsidR="001332B3" w14:paraId="024DD27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8D994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43CF9F4"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0CD44B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8F19D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DFDA7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6525EA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D2553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91BB096"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插入到末尾</w:t>
            </w:r>
          </w:p>
        </w:tc>
      </w:tr>
      <w:tr w:rsidR="001332B3" w14:paraId="5EDBF06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05352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FD5243B" w14:textId="77777777" w:rsidR="001332B3" w:rsidRDefault="001332B3" w:rsidP="00A65771">
            <w:pPr>
              <w:pStyle w:val="001"/>
              <w:wordWrap w:val="0"/>
              <w:spacing w:line="240" w:lineRule="atLeast"/>
              <w:jc w:val="both"/>
              <w:textAlignment w:val="center"/>
              <w:rPr>
                <w:b/>
                <w:bCs/>
              </w:rPr>
            </w:pPr>
            <w:r>
              <w:rPr>
                <w:b/>
                <w:bCs/>
              </w:rPr>
              <w:t xml:space="preserve">        p-&gt;next=</w:t>
            </w:r>
            <w:proofErr w:type="spellStart"/>
            <w:r>
              <w:rPr>
                <w:b/>
                <w:bCs/>
              </w:rPr>
              <w:t>newNode</w:t>
            </w:r>
            <w:proofErr w:type="spellEnd"/>
            <w:r>
              <w:rPr>
                <w:b/>
                <w:bCs/>
              </w:rPr>
              <w:t>;</w:t>
            </w:r>
          </w:p>
        </w:tc>
      </w:tr>
      <w:tr w:rsidR="001332B3" w14:paraId="1D43A4A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A395B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CB23FBA"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newNode</w:t>
            </w:r>
            <w:proofErr w:type="spellEnd"/>
            <w:r>
              <w:rPr>
                <w:b/>
                <w:bCs/>
              </w:rPr>
              <w:t>-&gt;next=NULL;</w:t>
            </w:r>
          </w:p>
        </w:tc>
      </w:tr>
      <w:tr w:rsidR="001332B3" w14:paraId="7C06C7F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106B9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FC604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7FD0F5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31CA0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01F9DF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455BF9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43207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440C86C"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成功创建</w:t>
            </w:r>
            <w:r>
              <w:rPr>
                <w:rFonts w:hint="eastAsia"/>
                <w:b/>
                <w:bCs/>
              </w:rPr>
              <w:t xml:space="preserve"> "&lt;&lt;n&lt;&lt;" </w:t>
            </w:r>
            <w:r>
              <w:rPr>
                <w:rFonts w:hint="eastAsia"/>
                <w:b/>
                <w:bCs/>
              </w:rPr>
              <w:t>条记录！</w:t>
            </w:r>
            <w:r>
              <w:rPr>
                <w:rFonts w:hint="eastAsia"/>
                <w:b/>
                <w:bCs/>
              </w:rPr>
              <w:t>\n";</w:t>
            </w:r>
          </w:p>
        </w:tc>
      </w:tr>
      <w:tr w:rsidR="001332B3" w14:paraId="52F79A1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A49E9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E63BA8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FB07B7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DE73E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410B305"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显示所有记录</w:t>
            </w:r>
          </w:p>
        </w:tc>
      </w:tr>
      <w:tr w:rsidR="001332B3" w14:paraId="18C03A5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7E5ED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098F03"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创建后的通讯录记录：</w:t>
            </w:r>
            <w:r>
              <w:rPr>
                <w:rFonts w:hint="eastAsia"/>
                <w:b/>
                <w:bCs/>
              </w:rPr>
              <w:t>\n";</w:t>
            </w:r>
          </w:p>
        </w:tc>
      </w:tr>
      <w:tr w:rsidR="001332B3" w14:paraId="65AEEC0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89C8D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DEA6EF1"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DispList</w:t>
            </w:r>
            <w:proofErr w:type="spellEnd"/>
            <w:r>
              <w:rPr>
                <w:b/>
                <w:bCs/>
              </w:rPr>
              <w:t>(L);</w:t>
            </w:r>
          </w:p>
        </w:tc>
      </w:tr>
      <w:tr w:rsidR="001332B3" w14:paraId="1A1C5AE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A2295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218525C" w14:textId="77777777" w:rsidR="001332B3" w:rsidRDefault="001332B3" w:rsidP="00A65771">
            <w:pPr>
              <w:pStyle w:val="001"/>
              <w:wordWrap w:val="0"/>
              <w:spacing w:line="240" w:lineRule="atLeast"/>
              <w:jc w:val="both"/>
              <w:textAlignment w:val="center"/>
              <w:rPr>
                <w:b/>
                <w:bCs/>
              </w:rPr>
            </w:pPr>
            <w:r>
              <w:rPr>
                <w:b/>
                <w:bCs/>
              </w:rPr>
              <w:t>}</w:t>
            </w:r>
          </w:p>
        </w:tc>
      </w:tr>
      <w:tr w:rsidR="001332B3" w14:paraId="56B8F0A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D84BB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0DCEE91" w14:textId="77777777" w:rsidR="001332B3" w:rsidRDefault="001332B3" w:rsidP="00A65771">
            <w:pPr>
              <w:pStyle w:val="001"/>
              <w:wordWrap w:val="0"/>
              <w:spacing w:line="240" w:lineRule="atLeast"/>
              <w:jc w:val="both"/>
              <w:textAlignment w:val="center"/>
              <w:rPr>
                <w:b/>
                <w:bCs/>
              </w:rPr>
            </w:pPr>
          </w:p>
        </w:tc>
      </w:tr>
      <w:tr w:rsidR="001332B3" w14:paraId="00F57A3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F5883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9788E3C" w14:textId="77777777" w:rsidR="001332B3" w:rsidRDefault="001332B3" w:rsidP="00A65771">
            <w:pPr>
              <w:pStyle w:val="001"/>
              <w:wordWrap w:val="0"/>
              <w:spacing w:line="240" w:lineRule="atLeast"/>
              <w:jc w:val="both"/>
              <w:textAlignment w:val="center"/>
              <w:rPr>
                <w:b/>
                <w:bCs/>
              </w:rPr>
            </w:pPr>
            <w:r>
              <w:rPr>
                <w:b/>
                <w:bCs/>
              </w:rPr>
              <w:t>////////////////////////////////////////////////////////////////////////////////////////////////////////////</w:t>
            </w:r>
          </w:p>
        </w:tc>
      </w:tr>
      <w:tr w:rsidR="001332B3" w14:paraId="440D655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45EC22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24B767D"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输入一条记录数据</w:t>
            </w:r>
            <w:r>
              <w:rPr>
                <w:rFonts w:hint="eastAsia"/>
                <w:b/>
                <w:bCs/>
              </w:rPr>
              <w:t xml:space="preserve"> **</w:t>
            </w:r>
          </w:p>
        </w:tc>
      </w:tr>
      <w:tr w:rsidR="001332B3" w14:paraId="44C8362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F487F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0115A76" w14:textId="77777777" w:rsidR="001332B3" w:rsidRDefault="001332B3" w:rsidP="00A65771">
            <w:pPr>
              <w:pStyle w:val="001"/>
              <w:wordWrap w:val="0"/>
              <w:spacing w:line="240" w:lineRule="atLeast"/>
              <w:jc w:val="both"/>
              <w:textAlignment w:val="center"/>
              <w:rPr>
                <w:b/>
                <w:bCs/>
              </w:rPr>
            </w:pPr>
          </w:p>
        </w:tc>
      </w:tr>
      <w:tr w:rsidR="001332B3" w14:paraId="31F3ACC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D1AB5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9A60AA8" w14:textId="77777777" w:rsidR="001332B3" w:rsidRDefault="001332B3" w:rsidP="00A65771">
            <w:pPr>
              <w:pStyle w:val="001"/>
              <w:wordWrap w:val="0"/>
              <w:spacing w:line="240" w:lineRule="atLeast"/>
              <w:jc w:val="both"/>
              <w:textAlignment w:val="center"/>
              <w:rPr>
                <w:b/>
                <w:bCs/>
              </w:rPr>
            </w:pPr>
            <w:r>
              <w:rPr>
                <w:b/>
                <w:bCs/>
              </w:rPr>
              <w:t xml:space="preserve">void </w:t>
            </w:r>
            <w:proofErr w:type="spellStart"/>
            <w:r>
              <w:rPr>
                <w:b/>
                <w:bCs/>
              </w:rPr>
              <w:t>InRecordData</w:t>
            </w:r>
            <w:proofErr w:type="spellEnd"/>
            <w:r>
              <w:rPr>
                <w:b/>
                <w:bCs/>
              </w:rPr>
              <w:t>(Student &amp;e)</w:t>
            </w:r>
          </w:p>
        </w:tc>
      </w:tr>
      <w:tr w:rsidR="001332B3" w14:paraId="7B2B0A9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37BDF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7F4948" w14:textId="77777777" w:rsidR="001332B3" w:rsidRDefault="001332B3" w:rsidP="00A65771">
            <w:pPr>
              <w:pStyle w:val="001"/>
              <w:wordWrap w:val="0"/>
              <w:spacing w:line="240" w:lineRule="atLeast"/>
              <w:jc w:val="both"/>
              <w:textAlignment w:val="center"/>
              <w:rPr>
                <w:b/>
                <w:bCs/>
              </w:rPr>
            </w:pPr>
            <w:r>
              <w:rPr>
                <w:b/>
                <w:bCs/>
              </w:rPr>
              <w:t>{</w:t>
            </w:r>
          </w:p>
        </w:tc>
      </w:tr>
      <w:tr w:rsidR="001332B3" w14:paraId="79320E4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4184D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591107B"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学号</w:t>
            </w:r>
          </w:p>
        </w:tc>
      </w:tr>
      <w:tr w:rsidR="001332B3" w14:paraId="11EE5A5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59D01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0901123" w14:textId="77777777" w:rsidR="001332B3" w:rsidRDefault="001332B3" w:rsidP="00A65771">
            <w:pPr>
              <w:pStyle w:val="001"/>
              <w:wordWrap w:val="0"/>
              <w:spacing w:line="240" w:lineRule="atLeast"/>
              <w:jc w:val="both"/>
              <w:textAlignment w:val="center"/>
              <w:rPr>
                <w:b/>
                <w:bCs/>
              </w:rPr>
            </w:pPr>
            <w:r>
              <w:rPr>
                <w:b/>
                <w:bCs/>
              </w:rPr>
              <w:t xml:space="preserve">    while(1) {</w:t>
            </w:r>
          </w:p>
        </w:tc>
      </w:tr>
      <w:tr w:rsidR="001332B3" w14:paraId="63C84F8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0B667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0659314" w14:textId="77777777" w:rsidR="001332B3" w:rsidRDefault="001332B3" w:rsidP="00A65771">
            <w:pPr>
              <w:pStyle w:val="001"/>
              <w:wordWrap w:val="0"/>
              <w:spacing w:line="240" w:lineRule="atLeast"/>
              <w:jc w:val="both"/>
              <w:textAlignment w:val="center"/>
              <w:rPr>
                <w:b/>
                <w:bCs/>
              </w:rPr>
            </w:pPr>
            <w:r>
              <w:rPr>
                <w:rFonts w:hint="eastAsia"/>
                <w:b/>
                <w:bCs/>
              </w:rPr>
              <w:t xml:space="preserve">        if(!</w:t>
            </w:r>
            <w:proofErr w:type="spellStart"/>
            <w:r>
              <w:rPr>
                <w:rFonts w:hint="eastAsia"/>
                <w:b/>
                <w:bCs/>
              </w:rPr>
              <w:t>InputLong</w:t>
            </w:r>
            <w:proofErr w:type="spellEnd"/>
            <w:r>
              <w:rPr>
                <w:rFonts w:hint="eastAsia"/>
                <w:b/>
                <w:bCs/>
              </w:rPr>
              <w:t>("</w:t>
            </w:r>
            <w:r>
              <w:rPr>
                <w:rFonts w:hint="eastAsia"/>
                <w:b/>
                <w:bCs/>
              </w:rPr>
              <w:t>学号</w:t>
            </w:r>
            <w:r>
              <w:rPr>
                <w:rFonts w:hint="eastAsia"/>
                <w:b/>
                <w:bCs/>
              </w:rPr>
              <w:t>(</w:t>
            </w:r>
            <w:r>
              <w:rPr>
                <w:rFonts w:hint="eastAsia"/>
                <w:b/>
                <w:bCs/>
              </w:rPr>
              <w:t>正整数</w:t>
            </w:r>
            <w:r>
              <w:rPr>
                <w:rFonts w:hint="eastAsia"/>
                <w:b/>
                <w:bCs/>
              </w:rPr>
              <w:t>): ", &amp;e.id))</w:t>
            </w:r>
          </w:p>
        </w:tc>
      </w:tr>
      <w:tr w:rsidR="001332B3" w14:paraId="62E465F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A0507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F3C2F04"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73E46BD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29D4A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2D015E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8E6F32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0946A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7E78BB2" w14:textId="77777777" w:rsidR="001332B3" w:rsidRDefault="001332B3" w:rsidP="00A65771">
            <w:pPr>
              <w:pStyle w:val="001"/>
              <w:wordWrap w:val="0"/>
              <w:spacing w:line="240" w:lineRule="atLeast"/>
              <w:jc w:val="both"/>
              <w:textAlignment w:val="center"/>
              <w:rPr>
                <w:b/>
                <w:bCs/>
              </w:rPr>
            </w:pPr>
            <w:r>
              <w:rPr>
                <w:b/>
                <w:bCs/>
              </w:rPr>
              <w:t xml:space="preserve">        if(e.id &lt;= 0) {</w:t>
            </w:r>
          </w:p>
        </w:tc>
      </w:tr>
      <w:tr w:rsidR="001332B3" w14:paraId="7C475D7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0AB73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23C4F2"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学号必须为正整数！</w:t>
            </w:r>
            <w:r>
              <w:rPr>
                <w:rFonts w:hint="eastAsia"/>
                <w:b/>
                <w:bCs/>
              </w:rPr>
              <w:t>\n";</w:t>
            </w:r>
          </w:p>
        </w:tc>
      </w:tr>
      <w:tr w:rsidR="001332B3" w14:paraId="6C0A3BB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D8969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816C182"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14657AC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A2C59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283C69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CAA1B9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24C0F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10AF6C7"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0FE7DD6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F14DE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845FC2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8D760E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24B15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3B383E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C3C3EF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AE263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8FBBADC"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姓名</w:t>
            </w:r>
          </w:p>
        </w:tc>
      </w:tr>
      <w:tr w:rsidR="001332B3" w14:paraId="4BA6B30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48A10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355BFAA" w14:textId="77777777" w:rsidR="001332B3" w:rsidRDefault="001332B3" w:rsidP="00A65771">
            <w:pPr>
              <w:pStyle w:val="001"/>
              <w:wordWrap w:val="0"/>
              <w:spacing w:line="240" w:lineRule="atLeast"/>
              <w:jc w:val="both"/>
              <w:textAlignment w:val="center"/>
              <w:rPr>
                <w:b/>
                <w:bCs/>
              </w:rPr>
            </w:pPr>
            <w:r>
              <w:rPr>
                <w:b/>
                <w:bCs/>
              </w:rPr>
              <w:t xml:space="preserve">    while(1) {</w:t>
            </w:r>
          </w:p>
        </w:tc>
      </w:tr>
      <w:tr w:rsidR="001332B3" w14:paraId="1CE24AD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2DE37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C7C0540"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姓名</w:t>
            </w:r>
            <w:r>
              <w:rPr>
                <w:rFonts w:hint="eastAsia"/>
                <w:b/>
                <w:bCs/>
              </w:rPr>
              <w:t>: ";</w:t>
            </w:r>
          </w:p>
        </w:tc>
      </w:tr>
      <w:tr w:rsidR="001332B3" w14:paraId="391025C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5E8EE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69CD124"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fgets</w:t>
            </w:r>
            <w:proofErr w:type="spellEnd"/>
            <w:r>
              <w:rPr>
                <w:b/>
                <w:bCs/>
              </w:rPr>
              <w:t>(e.name, NAME_LEN, stdin);</w:t>
            </w:r>
          </w:p>
        </w:tc>
      </w:tr>
      <w:tr w:rsidR="001332B3" w14:paraId="3E0CFE9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85F2A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CBA9C5B" w14:textId="77777777" w:rsidR="001332B3" w:rsidRDefault="001332B3" w:rsidP="00A65771">
            <w:pPr>
              <w:pStyle w:val="001"/>
              <w:wordWrap w:val="0"/>
              <w:spacing w:line="240" w:lineRule="atLeast"/>
              <w:jc w:val="both"/>
              <w:textAlignment w:val="center"/>
              <w:rPr>
                <w:b/>
                <w:bCs/>
              </w:rPr>
            </w:pPr>
            <w:r>
              <w:rPr>
                <w:b/>
                <w:bCs/>
              </w:rPr>
              <w:t xml:space="preserve">        e.name[</w:t>
            </w:r>
            <w:proofErr w:type="spellStart"/>
            <w:r>
              <w:rPr>
                <w:b/>
                <w:bCs/>
              </w:rPr>
              <w:t>strcspn</w:t>
            </w:r>
            <w:proofErr w:type="spellEnd"/>
            <w:r>
              <w:rPr>
                <w:b/>
                <w:bCs/>
              </w:rPr>
              <w:t>(e.name, "\n")]='\0';</w:t>
            </w:r>
          </w:p>
        </w:tc>
      </w:tr>
      <w:tr w:rsidR="001332B3" w14:paraId="0A87B58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8EBA4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58DC33C"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trimString</w:t>
            </w:r>
            <w:proofErr w:type="spellEnd"/>
            <w:r>
              <w:rPr>
                <w:b/>
                <w:bCs/>
              </w:rPr>
              <w:t>(e.name);</w:t>
            </w:r>
          </w:p>
        </w:tc>
      </w:tr>
      <w:tr w:rsidR="001332B3" w14:paraId="4F08CF7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4BE8F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360FC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B1B946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0ADCB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C2614C" w14:textId="77777777" w:rsidR="001332B3" w:rsidRDefault="001332B3" w:rsidP="00A65771">
            <w:pPr>
              <w:pStyle w:val="001"/>
              <w:wordWrap w:val="0"/>
              <w:spacing w:line="240" w:lineRule="atLeast"/>
              <w:jc w:val="both"/>
              <w:textAlignment w:val="center"/>
              <w:rPr>
                <w:b/>
                <w:bCs/>
              </w:rPr>
            </w:pPr>
            <w:r>
              <w:rPr>
                <w:b/>
                <w:bCs/>
              </w:rPr>
              <w:t xml:space="preserve">        if (</w:t>
            </w:r>
            <w:proofErr w:type="spellStart"/>
            <w:r>
              <w:rPr>
                <w:b/>
                <w:bCs/>
              </w:rPr>
              <w:t>strlen</w:t>
            </w:r>
            <w:proofErr w:type="spellEnd"/>
            <w:r>
              <w:rPr>
                <w:b/>
                <w:bCs/>
              </w:rPr>
              <w:t>(e.name) == 0) {</w:t>
            </w:r>
          </w:p>
        </w:tc>
      </w:tr>
      <w:tr w:rsidR="001332B3" w14:paraId="0B4DDE1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17F2B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DC6B656"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姓名不能为空！</w:t>
            </w:r>
            <w:r>
              <w:rPr>
                <w:rFonts w:hint="eastAsia"/>
                <w:b/>
                <w:bCs/>
              </w:rPr>
              <w:t>\n";</w:t>
            </w:r>
          </w:p>
        </w:tc>
      </w:tr>
      <w:tr w:rsidR="001332B3" w14:paraId="7416731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4D812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5F9CFD"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5198635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4B449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E93A7C8"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4D6905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280FF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1F87CBF"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2565437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6B409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B9A316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567F08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DABF7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AEF324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A27624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827F9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C65D84A"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年龄</w:t>
            </w:r>
          </w:p>
        </w:tc>
      </w:tr>
      <w:tr w:rsidR="001332B3" w14:paraId="639ADDC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F21E0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A75C889" w14:textId="77777777" w:rsidR="001332B3" w:rsidRDefault="001332B3" w:rsidP="00A65771">
            <w:pPr>
              <w:pStyle w:val="001"/>
              <w:wordWrap w:val="0"/>
              <w:spacing w:line="240" w:lineRule="atLeast"/>
              <w:jc w:val="both"/>
              <w:textAlignment w:val="center"/>
              <w:rPr>
                <w:b/>
                <w:bCs/>
              </w:rPr>
            </w:pPr>
            <w:r>
              <w:rPr>
                <w:b/>
                <w:bCs/>
              </w:rPr>
              <w:t xml:space="preserve">    while(1) {</w:t>
            </w:r>
          </w:p>
        </w:tc>
      </w:tr>
      <w:tr w:rsidR="001332B3" w14:paraId="19E7050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3AE30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9234A52" w14:textId="77777777" w:rsidR="001332B3" w:rsidRDefault="001332B3" w:rsidP="00A65771">
            <w:pPr>
              <w:pStyle w:val="001"/>
              <w:wordWrap w:val="0"/>
              <w:spacing w:line="240" w:lineRule="atLeast"/>
              <w:jc w:val="both"/>
              <w:textAlignment w:val="center"/>
              <w:rPr>
                <w:b/>
                <w:bCs/>
              </w:rPr>
            </w:pPr>
            <w:r>
              <w:rPr>
                <w:rFonts w:hint="eastAsia"/>
                <w:b/>
                <w:bCs/>
              </w:rPr>
              <w:t xml:space="preserve">        if(!Input("</w:t>
            </w:r>
            <w:r>
              <w:rPr>
                <w:rFonts w:hint="eastAsia"/>
                <w:b/>
                <w:bCs/>
              </w:rPr>
              <w:t>年龄</w:t>
            </w:r>
            <w:r>
              <w:rPr>
                <w:rFonts w:hint="eastAsia"/>
                <w:b/>
                <w:bCs/>
              </w:rPr>
              <w:t>: ", &amp;</w:t>
            </w:r>
            <w:proofErr w:type="spellStart"/>
            <w:r>
              <w:rPr>
                <w:rFonts w:hint="eastAsia"/>
                <w:b/>
                <w:bCs/>
              </w:rPr>
              <w:t>e.age</w:t>
            </w:r>
            <w:proofErr w:type="spellEnd"/>
            <w:r>
              <w:rPr>
                <w:rFonts w:hint="eastAsia"/>
                <w:b/>
                <w:bCs/>
              </w:rPr>
              <w:t>))</w:t>
            </w:r>
          </w:p>
        </w:tc>
      </w:tr>
      <w:tr w:rsidR="001332B3" w14:paraId="69669E1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B8C43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14B8629"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47F463B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CCF33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19A4FC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E56B26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A2EB4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629D82A"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e.age</w:t>
            </w:r>
            <w:proofErr w:type="spellEnd"/>
            <w:r>
              <w:rPr>
                <w:b/>
                <w:bCs/>
              </w:rPr>
              <w:t xml:space="preserve">&lt;MIN_AGE || </w:t>
            </w:r>
            <w:proofErr w:type="spellStart"/>
            <w:r>
              <w:rPr>
                <w:b/>
                <w:bCs/>
              </w:rPr>
              <w:t>e.age</w:t>
            </w:r>
            <w:proofErr w:type="spellEnd"/>
            <w:r>
              <w:rPr>
                <w:b/>
                <w:bCs/>
              </w:rPr>
              <w:t>&gt;MAX_AGE) {</w:t>
            </w:r>
          </w:p>
        </w:tc>
      </w:tr>
      <w:tr w:rsidR="001332B3" w14:paraId="68DDCEB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05F50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295D374"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年龄必须在</w:t>
            </w:r>
            <w:r>
              <w:rPr>
                <w:rFonts w:hint="eastAsia"/>
                <w:b/>
                <w:bCs/>
              </w:rPr>
              <w:t>"&lt;&lt;MIN_AGE&lt;&lt;"</w:t>
            </w:r>
            <w:r>
              <w:rPr>
                <w:rFonts w:hint="eastAsia"/>
                <w:b/>
                <w:bCs/>
              </w:rPr>
              <w:t>到</w:t>
            </w:r>
            <w:r>
              <w:rPr>
                <w:rFonts w:hint="eastAsia"/>
                <w:b/>
                <w:bCs/>
              </w:rPr>
              <w:t>"&lt;&lt;MAX_AGE&lt;&lt;"</w:t>
            </w:r>
            <w:r>
              <w:rPr>
                <w:rFonts w:hint="eastAsia"/>
                <w:b/>
                <w:bCs/>
              </w:rPr>
              <w:t>岁之间！</w:t>
            </w:r>
            <w:r>
              <w:rPr>
                <w:rFonts w:hint="eastAsia"/>
                <w:b/>
                <w:bCs/>
              </w:rPr>
              <w:t>\n";</w:t>
            </w:r>
          </w:p>
        </w:tc>
      </w:tr>
      <w:tr w:rsidR="001332B3" w14:paraId="1A3B2BC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516BC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EA06477"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2EFB4CF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0A752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B3C9A6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6D7AF2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C53FE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F317163"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316DD6B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67D40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93E9884"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E913C4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D337B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B0D76B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4A676B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C14C4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698F2C6"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籍贯</w:t>
            </w:r>
          </w:p>
        </w:tc>
      </w:tr>
      <w:tr w:rsidR="001332B3" w14:paraId="32DA552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25FE3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9963775"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籍贯</w:t>
            </w:r>
            <w:r>
              <w:rPr>
                <w:rFonts w:hint="eastAsia"/>
                <w:b/>
                <w:bCs/>
              </w:rPr>
              <w:t>: ";</w:t>
            </w:r>
          </w:p>
        </w:tc>
      </w:tr>
      <w:tr w:rsidR="001332B3" w14:paraId="1567A83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0278B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DEB8E2"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fgets</w:t>
            </w:r>
            <w:proofErr w:type="spellEnd"/>
            <w:r>
              <w:rPr>
                <w:b/>
                <w:bCs/>
              </w:rPr>
              <w:t>(</w:t>
            </w:r>
            <w:proofErr w:type="spellStart"/>
            <w:r>
              <w:rPr>
                <w:b/>
                <w:bCs/>
              </w:rPr>
              <w:t>e.native_place</w:t>
            </w:r>
            <w:proofErr w:type="spellEnd"/>
            <w:r>
              <w:rPr>
                <w:b/>
                <w:bCs/>
              </w:rPr>
              <w:t>, PLACE_LEN, stdin);</w:t>
            </w:r>
          </w:p>
        </w:tc>
      </w:tr>
      <w:tr w:rsidR="001332B3" w14:paraId="45DFD50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AD385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45682AC"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e.native_place</w:t>
            </w:r>
            <w:proofErr w:type="spellEnd"/>
            <w:r>
              <w:rPr>
                <w:b/>
                <w:bCs/>
              </w:rPr>
              <w:t>[</w:t>
            </w:r>
            <w:proofErr w:type="spellStart"/>
            <w:r>
              <w:rPr>
                <w:b/>
                <w:bCs/>
              </w:rPr>
              <w:t>strcspn</w:t>
            </w:r>
            <w:proofErr w:type="spellEnd"/>
            <w:r>
              <w:rPr>
                <w:b/>
                <w:bCs/>
              </w:rPr>
              <w:t>(</w:t>
            </w:r>
            <w:proofErr w:type="spellStart"/>
            <w:r>
              <w:rPr>
                <w:b/>
                <w:bCs/>
              </w:rPr>
              <w:t>e.native_place</w:t>
            </w:r>
            <w:proofErr w:type="spellEnd"/>
            <w:r>
              <w:rPr>
                <w:b/>
                <w:bCs/>
              </w:rPr>
              <w:t>, "\n")]='\0';</w:t>
            </w:r>
          </w:p>
        </w:tc>
      </w:tr>
      <w:tr w:rsidR="001332B3" w14:paraId="025C18D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FB5D0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42BE0CE"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trimString</w:t>
            </w:r>
            <w:proofErr w:type="spellEnd"/>
            <w:r>
              <w:rPr>
                <w:b/>
                <w:bCs/>
              </w:rPr>
              <w:t>(</w:t>
            </w:r>
            <w:proofErr w:type="spellStart"/>
            <w:r>
              <w:rPr>
                <w:b/>
                <w:bCs/>
              </w:rPr>
              <w:t>e.native_place</w:t>
            </w:r>
            <w:proofErr w:type="spellEnd"/>
            <w:r>
              <w:rPr>
                <w:b/>
                <w:bCs/>
              </w:rPr>
              <w:t>);</w:t>
            </w:r>
          </w:p>
        </w:tc>
      </w:tr>
      <w:tr w:rsidR="001332B3" w14:paraId="4E70966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31364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4FB797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36CAFB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4635F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0915B6A"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身高</w:t>
            </w:r>
          </w:p>
        </w:tc>
      </w:tr>
      <w:tr w:rsidR="001332B3" w14:paraId="7B86218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9D36B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949491A" w14:textId="77777777" w:rsidR="001332B3" w:rsidRDefault="001332B3" w:rsidP="00A65771">
            <w:pPr>
              <w:pStyle w:val="001"/>
              <w:wordWrap w:val="0"/>
              <w:spacing w:line="240" w:lineRule="atLeast"/>
              <w:jc w:val="both"/>
              <w:textAlignment w:val="center"/>
              <w:rPr>
                <w:b/>
                <w:bCs/>
              </w:rPr>
            </w:pPr>
            <w:r>
              <w:rPr>
                <w:b/>
                <w:bCs/>
              </w:rPr>
              <w:t xml:space="preserve">    while(1) {</w:t>
            </w:r>
          </w:p>
        </w:tc>
      </w:tr>
      <w:tr w:rsidR="001332B3" w14:paraId="5F04FAA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C0B23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2812212" w14:textId="77777777" w:rsidR="001332B3" w:rsidRDefault="001332B3" w:rsidP="00A65771">
            <w:pPr>
              <w:pStyle w:val="001"/>
              <w:wordWrap w:val="0"/>
              <w:spacing w:line="240" w:lineRule="atLeast"/>
              <w:jc w:val="both"/>
              <w:textAlignment w:val="center"/>
              <w:rPr>
                <w:b/>
                <w:bCs/>
              </w:rPr>
            </w:pPr>
            <w:r>
              <w:rPr>
                <w:rFonts w:hint="eastAsia"/>
                <w:b/>
                <w:bCs/>
              </w:rPr>
              <w:t xml:space="preserve">        if(!</w:t>
            </w:r>
            <w:proofErr w:type="spellStart"/>
            <w:r>
              <w:rPr>
                <w:rFonts w:hint="eastAsia"/>
                <w:b/>
                <w:bCs/>
              </w:rPr>
              <w:t>InputFloat</w:t>
            </w:r>
            <w:proofErr w:type="spellEnd"/>
            <w:r>
              <w:rPr>
                <w:rFonts w:hint="eastAsia"/>
                <w:b/>
                <w:bCs/>
              </w:rPr>
              <w:t>("</w:t>
            </w:r>
            <w:r>
              <w:rPr>
                <w:rFonts w:hint="eastAsia"/>
                <w:b/>
                <w:bCs/>
              </w:rPr>
              <w:t>身高</w:t>
            </w:r>
            <w:r>
              <w:rPr>
                <w:rFonts w:hint="eastAsia"/>
                <w:b/>
                <w:bCs/>
              </w:rPr>
              <w:t>(cm): ", &amp;</w:t>
            </w:r>
            <w:proofErr w:type="spellStart"/>
            <w:r>
              <w:rPr>
                <w:rFonts w:hint="eastAsia"/>
                <w:b/>
                <w:bCs/>
              </w:rPr>
              <w:t>e.height</w:t>
            </w:r>
            <w:proofErr w:type="spellEnd"/>
            <w:r>
              <w:rPr>
                <w:rFonts w:hint="eastAsia"/>
                <w:b/>
                <w:bCs/>
              </w:rPr>
              <w:t>))</w:t>
            </w:r>
          </w:p>
        </w:tc>
      </w:tr>
      <w:tr w:rsidR="001332B3" w14:paraId="4D8A3E3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11E60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2B1E426"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46A5476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82084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684FB30"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A9EAA7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B090D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9B11C7D"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e.height</w:t>
            </w:r>
            <w:proofErr w:type="spellEnd"/>
            <w:r>
              <w:rPr>
                <w:b/>
                <w:bCs/>
              </w:rPr>
              <w:t xml:space="preserve">&lt;MIN_HEIGHT || </w:t>
            </w:r>
            <w:proofErr w:type="spellStart"/>
            <w:r>
              <w:rPr>
                <w:b/>
                <w:bCs/>
              </w:rPr>
              <w:t>e.height</w:t>
            </w:r>
            <w:proofErr w:type="spellEnd"/>
            <w:r>
              <w:rPr>
                <w:b/>
                <w:bCs/>
              </w:rPr>
              <w:t>&gt;MAX_HEIGHT) {</w:t>
            </w:r>
          </w:p>
        </w:tc>
      </w:tr>
      <w:tr w:rsidR="001332B3" w14:paraId="4F61C43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FEAD3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C48C95D"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身高必须在</w:t>
            </w:r>
            <w:r>
              <w:rPr>
                <w:rFonts w:hint="eastAsia"/>
                <w:b/>
                <w:bCs/>
              </w:rPr>
              <w:t>"&lt;&lt;MIN_HEIGHT&lt;&lt;"</w:t>
            </w:r>
            <w:r>
              <w:rPr>
                <w:rFonts w:hint="eastAsia"/>
                <w:b/>
                <w:bCs/>
              </w:rPr>
              <w:t>到</w:t>
            </w:r>
            <w:r>
              <w:rPr>
                <w:rFonts w:hint="eastAsia"/>
                <w:b/>
                <w:bCs/>
              </w:rPr>
              <w:t>"&lt;&lt;MAX_HEIGHT&lt;&lt;"</w:t>
            </w:r>
            <w:r>
              <w:rPr>
                <w:rFonts w:hint="eastAsia"/>
                <w:b/>
                <w:bCs/>
              </w:rPr>
              <w:t>厘米之间！</w:t>
            </w:r>
            <w:r>
              <w:rPr>
                <w:rFonts w:hint="eastAsia"/>
                <w:b/>
                <w:bCs/>
              </w:rPr>
              <w:t>\n";</w:t>
            </w:r>
          </w:p>
        </w:tc>
      </w:tr>
      <w:tr w:rsidR="001332B3" w14:paraId="4FF3B8B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B113C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85069B2"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6FB680C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012EC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C6C3EEA"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A4392E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784AF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CE07709"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2885C95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675A7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0784F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2A5720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8A940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25DC6E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740C85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13463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E7A5CA4"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固定电话</w:t>
            </w:r>
          </w:p>
        </w:tc>
      </w:tr>
      <w:tr w:rsidR="001332B3" w14:paraId="0B86A48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524D0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F61F1D1" w14:textId="77777777" w:rsidR="001332B3" w:rsidRDefault="001332B3" w:rsidP="00A65771">
            <w:pPr>
              <w:pStyle w:val="001"/>
              <w:wordWrap w:val="0"/>
              <w:spacing w:line="240" w:lineRule="atLeast"/>
              <w:jc w:val="both"/>
              <w:textAlignment w:val="center"/>
              <w:rPr>
                <w:b/>
                <w:bCs/>
              </w:rPr>
            </w:pPr>
            <w:r>
              <w:rPr>
                <w:b/>
                <w:bCs/>
              </w:rPr>
              <w:t xml:space="preserve">    while(1) {</w:t>
            </w:r>
          </w:p>
        </w:tc>
      </w:tr>
      <w:tr w:rsidR="001332B3" w14:paraId="4F3760A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62EBC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8FCA449"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固定电话</w:t>
            </w:r>
            <w:r>
              <w:rPr>
                <w:rFonts w:hint="eastAsia"/>
                <w:b/>
                <w:bCs/>
              </w:rPr>
              <w:t>: ";</w:t>
            </w:r>
          </w:p>
        </w:tc>
      </w:tr>
      <w:tr w:rsidR="001332B3" w14:paraId="200BA9A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84DD1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62261B7"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fgets</w:t>
            </w:r>
            <w:proofErr w:type="spellEnd"/>
            <w:r>
              <w:rPr>
                <w:b/>
                <w:bCs/>
              </w:rPr>
              <w:t>(</w:t>
            </w:r>
            <w:proofErr w:type="spellStart"/>
            <w:r>
              <w:rPr>
                <w:b/>
                <w:bCs/>
              </w:rPr>
              <w:t>e.landline</w:t>
            </w:r>
            <w:proofErr w:type="spellEnd"/>
            <w:r>
              <w:rPr>
                <w:b/>
                <w:bCs/>
              </w:rPr>
              <w:t>, PHONE_LEN, stdin);</w:t>
            </w:r>
          </w:p>
        </w:tc>
      </w:tr>
      <w:tr w:rsidR="001332B3" w14:paraId="107BAE1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79705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FD6DA26"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e.landline</w:t>
            </w:r>
            <w:proofErr w:type="spellEnd"/>
            <w:r>
              <w:rPr>
                <w:b/>
                <w:bCs/>
              </w:rPr>
              <w:t>[</w:t>
            </w:r>
            <w:proofErr w:type="spellStart"/>
            <w:r>
              <w:rPr>
                <w:b/>
                <w:bCs/>
              </w:rPr>
              <w:t>strcspn</w:t>
            </w:r>
            <w:proofErr w:type="spellEnd"/>
            <w:r>
              <w:rPr>
                <w:b/>
                <w:bCs/>
              </w:rPr>
              <w:t>(</w:t>
            </w:r>
            <w:proofErr w:type="spellStart"/>
            <w:r>
              <w:rPr>
                <w:b/>
                <w:bCs/>
              </w:rPr>
              <w:t>e.landline</w:t>
            </w:r>
            <w:proofErr w:type="spellEnd"/>
            <w:r>
              <w:rPr>
                <w:b/>
                <w:bCs/>
              </w:rPr>
              <w:t>, "\n")]='\0';</w:t>
            </w:r>
          </w:p>
        </w:tc>
      </w:tr>
      <w:tr w:rsidR="001332B3" w14:paraId="31BEADB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D14F8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FE43B2B"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trimString</w:t>
            </w:r>
            <w:proofErr w:type="spellEnd"/>
            <w:r>
              <w:rPr>
                <w:b/>
                <w:bCs/>
              </w:rPr>
              <w:t>(</w:t>
            </w:r>
            <w:proofErr w:type="spellStart"/>
            <w:r>
              <w:rPr>
                <w:b/>
                <w:bCs/>
              </w:rPr>
              <w:t>e.landline</w:t>
            </w:r>
            <w:proofErr w:type="spellEnd"/>
            <w:r>
              <w:rPr>
                <w:b/>
                <w:bCs/>
              </w:rPr>
              <w:t>);</w:t>
            </w:r>
          </w:p>
        </w:tc>
      </w:tr>
      <w:tr w:rsidR="001332B3" w14:paraId="5727CD8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1B688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585C01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DC5D3B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03DE2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86F380C" w14:textId="77777777" w:rsidR="001332B3" w:rsidRDefault="001332B3" w:rsidP="00A65771">
            <w:pPr>
              <w:pStyle w:val="001"/>
              <w:wordWrap w:val="0"/>
              <w:spacing w:line="240" w:lineRule="atLeast"/>
              <w:jc w:val="both"/>
              <w:textAlignment w:val="center"/>
              <w:rPr>
                <w:b/>
                <w:bCs/>
              </w:rPr>
            </w:pPr>
            <w:r>
              <w:rPr>
                <w:b/>
                <w:bCs/>
              </w:rPr>
              <w:t xml:space="preserve">        int </w:t>
            </w:r>
            <w:proofErr w:type="spellStart"/>
            <w:r>
              <w:rPr>
                <w:b/>
                <w:bCs/>
              </w:rPr>
              <w:t>len</w:t>
            </w:r>
            <w:proofErr w:type="spellEnd"/>
            <w:r>
              <w:rPr>
                <w:b/>
                <w:bCs/>
              </w:rPr>
              <w:t>=</w:t>
            </w:r>
            <w:proofErr w:type="spellStart"/>
            <w:r>
              <w:rPr>
                <w:b/>
                <w:bCs/>
              </w:rPr>
              <w:t>strlen</w:t>
            </w:r>
            <w:proofErr w:type="spellEnd"/>
            <w:r>
              <w:rPr>
                <w:b/>
                <w:bCs/>
              </w:rPr>
              <w:t>(</w:t>
            </w:r>
            <w:proofErr w:type="spellStart"/>
            <w:r>
              <w:rPr>
                <w:b/>
                <w:bCs/>
              </w:rPr>
              <w:t>e.landline</w:t>
            </w:r>
            <w:proofErr w:type="spellEnd"/>
            <w:r>
              <w:rPr>
                <w:b/>
                <w:bCs/>
              </w:rPr>
              <w:t>);</w:t>
            </w:r>
          </w:p>
        </w:tc>
      </w:tr>
      <w:tr w:rsidR="001332B3" w14:paraId="03A667A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57E58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C0D41E9" w14:textId="77777777" w:rsidR="001332B3" w:rsidRDefault="001332B3" w:rsidP="00A65771">
            <w:pPr>
              <w:pStyle w:val="001"/>
              <w:wordWrap w:val="0"/>
              <w:spacing w:line="240" w:lineRule="atLeast"/>
              <w:jc w:val="both"/>
              <w:textAlignment w:val="center"/>
              <w:rPr>
                <w:b/>
                <w:bCs/>
              </w:rPr>
            </w:pPr>
            <w:r>
              <w:rPr>
                <w:b/>
                <w:bCs/>
              </w:rPr>
              <w:t xml:space="preserve">        int </w:t>
            </w:r>
            <w:proofErr w:type="spellStart"/>
            <w:r>
              <w:rPr>
                <w:b/>
                <w:bCs/>
              </w:rPr>
              <w:t>digitCount</w:t>
            </w:r>
            <w:proofErr w:type="spellEnd"/>
            <w:r>
              <w:rPr>
                <w:b/>
                <w:bCs/>
              </w:rPr>
              <w:t>=0;</w:t>
            </w:r>
          </w:p>
        </w:tc>
      </w:tr>
      <w:tr w:rsidR="001332B3" w14:paraId="1C3BB3A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E2591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3818E46" w14:textId="77777777" w:rsidR="001332B3" w:rsidRDefault="001332B3" w:rsidP="00A65771">
            <w:pPr>
              <w:pStyle w:val="001"/>
              <w:wordWrap w:val="0"/>
              <w:spacing w:line="240" w:lineRule="atLeast"/>
              <w:jc w:val="both"/>
              <w:textAlignment w:val="center"/>
              <w:rPr>
                <w:b/>
                <w:bCs/>
              </w:rPr>
            </w:pPr>
            <w:r>
              <w:rPr>
                <w:b/>
                <w:bCs/>
              </w:rPr>
              <w:t xml:space="preserve">        bool valid=true;</w:t>
            </w:r>
          </w:p>
        </w:tc>
      </w:tr>
      <w:tr w:rsidR="001332B3" w14:paraId="1858DA0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67C53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D04B32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5F90D3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B0D44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CC4ED4" w14:textId="77777777" w:rsidR="001332B3" w:rsidRDefault="001332B3" w:rsidP="00A65771">
            <w:pPr>
              <w:pStyle w:val="001"/>
              <w:wordWrap w:val="0"/>
              <w:spacing w:line="240" w:lineRule="atLeast"/>
              <w:jc w:val="both"/>
              <w:textAlignment w:val="center"/>
              <w:rPr>
                <w:b/>
                <w:bCs/>
              </w:rPr>
            </w:pPr>
            <w:r>
              <w:rPr>
                <w:b/>
                <w:bCs/>
              </w:rPr>
              <w:t xml:space="preserve">        for (int </w:t>
            </w:r>
            <w:proofErr w:type="spellStart"/>
            <w:r>
              <w:rPr>
                <w:b/>
                <w:bCs/>
              </w:rPr>
              <w:t>i</w:t>
            </w:r>
            <w:proofErr w:type="spellEnd"/>
            <w:r>
              <w:rPr>
                <w:b/>
                <w:bCs/>
              </w:rPr>
              <w:t xml:space="preserve">=0; i&lt;len; </w:t>
            </w:r>
            <w:proofErr w:type="spellStart"/>
            <w:r>
              <w:rPr>
                <w:b/>
                <w:bCs/>
              </w:rPr>
              <w:t>i</w:t>
            </w:r>
            <w:proofErr w:type="spellEnd"/>
            <w:r>
              <w:rPr>
                <w:b/>
                <w:bCs/>
              </w:rPr>
              <w:t>++) {</w:t>
            </w:r>
          </w:p>
        </w:tc>
      </w:tr>
      <w:tr w:rsidR="001332B3" w14:paraId="57B7EDC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7C7D3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DBEA49" w14:textId="77777777" w:rsidR="001332B3" w:rsidRDefault="001332B3" w:rsidP="00A65771">
            <w:pPr>
              <w:pStyle w:val="001"/>
              <w:wordWrap w:val="0"/>
              <w:spacing w:line="240" w:lineRule="atLeast"/>
              <w:jc w:val="both"/>
              <w:textAlignment w:val="center"/>
              <w:rPr>
                <w:b/>
                <w:bCs/>
              </w:rPr>
            </w:pPr>
            <w:r>
              <w:rPr>
                <w:b/>
                <w:bCs/>
              </w:rPr>
              <w:t xml:space="preserve">            if (</w:t>
            </w:r>
            <w:proofErr w:type="spellStart"/>
            <w:r>
              <w:rPr>
                <w:b/>
                <w:bCs/>
              </w:rPr>
              <w:t>isdigit</w:t>
            </w:r>
            <w:proofErr w:type="spellEnd"/>
            <w:r>
              <w:rPr>
                <w:b/>
                <w:bCs/>
              </w:rPr>
              <w:t>(</w:t>
            </w:r>
            <w:proofErr w:type="spellStart"/>
            <w:r>
              <w:rPr>
                <w:b/>
                <w:bCs/>
              </w:rPr>
              <w:t>e.landline</w:t>
            </w:r>
            <w:proofErr w:type="spellEnd"/>
            <w:r>
              <w:rPr>
                <w:b/>
                <w:bCs/>
              </w:rPr>
              <w:t>[</w:t>
            </w:r>
            <w:proofErr w:type="spellStart"/>
            <w:r>
              <w:rPr>
                <w:b/>
                <w:bCs/>
              </w:rPr>
              <w:t>i</w:t>
            </w:r>
            <w:proofErr w:type="spellEnd"/>
            <w:r>
              <w:rPr>
                <w:b/>
                <w:bCs/>
              </w:rPr>
              <w:t>])) {</w:t>
            </w:r>
          </w:p>
        </w:tc>
      </w:tr>
      <w:tr w:rsidR="001332B3" w14:paraId="2333D3D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29BD6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A546858"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digitCount</w:t>
            </w:r>
            <w:proofErr w:type="spellEnd"/>
            <w:r>
              <w:rPr>
                <w:b/>
                <w:bCs/>
              </w:rPr>
              <w:t>++;</w:t>
            </w:r>
          </w:p>
        </w:tc>
      </w:tr>
      <w:tr w:rsidR="001332B3" w14:paraId="7CC3821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52606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1484672" w14:textId="77777777" w:rsidR="001332B3" w:rsidRDefault="001332B3" w:rsidP="00A65771">
            <w:pPr>
              <w:pStyle w:val="001"/>
              <w:wordWrap w:val="0"/>
              <w:spacing w:line="240" w:lineRule="atLeast"/>
              <w:jc w:val="both"/>
              <w:textAlignment w:val="center"/>
              <w:rPr>
                <w:b/>
                <w:bCs/>
              </w:rPr>
            </w:pPr>
            <w:r>
              <w:rPr>
                <w:b/>
                <w:bCs/>
              </w:rPr>
              <w:t xml:space="preserve">            } else if (</w:t>
            </w:r>
            <w:proofErr w:type="spellStart"/>
            <w:r>
              <w:rPr>
                <w:b/>
                <w:bCs/>
              </w:rPr>
              <w:t>e.landline</w:t>
            </w:r>
            <w:proofErr w:type="spellEnd"/>
            <w:r>
              <w:rPr>
                <w:b/>
                <w:bCs/>
              </w:rPr>
              <w:t>[</w:t>
            </w:r>
            <w:proofErr w:type="spellStart"/>
            <w:r>
              <w:rPr>
                <w:b/>
                <w:bCs/>
              </w:rPr>
              <w:t>i</w:t>
            </w:r>
            <w:proofErr w:type="spellEnd"/>
            <w:r>
              <w:rPr>
                <w:b/>
                <w:bCs/>
              </w:rPr>
              <w:t xml:space="preserve">]!='-' &amp;&amp; </w:t>
            </w:r>
            <w:proofErr w:type="spellStart"/>
            <w:r>
              <w:rPr>
                <w:b/>
                <w:bCs/>
              </w:rPr>
              <w:t>e.landline</w:t>
            </w:r>
            <w:proofErr w:type="spellEnd"/>
            <w:r>
              <w:rPr>
                <w:b/>
                <w:bCs/>
              </w:rPr>
              <w:t>[</w:t>
            </w:r>
            <w:proofErr w:type="spellStart"/>
            <w:r>
              <w:rPr>
                <w:b/>
                <w:bCs/>
              </w:rPr>
              <w:t>i</w:t>
            </w:r>
            <w:proofErr w:type="spellEnd"/>
            <w:r>
              <w:rPr>
                <w:b/>
                <w:bCs/>
              </w:rPr>
              <w:t xml:space="preserve">]!=' ' &amp;&amp; </w:t>
            </w:r>
          </w:p>
        </w:tc>
      </w:tr>
      <w:tr w:rsidR="001332B3" w14:paraId="145F437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6398B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EE7240F"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e.landline</w:t>
            </w:r>
            <w:proofErr w:type="spellEnd"/>
            <w:r>
              <w:rPr>
                <w:b/>
                <w:bCs/>
              </w:rPr>
              <w:t>[</w:t>
            </w:r>
            <w:proofErr w:type="spellStart"/>
            <w:r>
              <w:rPr>
                <w:b/>
                <w:bCs/>
              </w:rPr>
              <w:t>i</w:t>
            </w:r>
            <w:proofErr w:type="spellEnd"/>
            <w:r>
              <w:rPr>
                <w:b/>
                <w:bCs/>
              </w:rPr>
              <w:t xml:space="preserve">]!='(' &amp;&amp; </w:t>
            </w:r>
            <w:proofErr w:type="spellStart"/>
            <w:r>
              <w:rPr>
                <w:b/>
                <w:bCs/>
              </w:rPr>
              <w:t>e.landline</w:t>
            </w:r>
            <w:proofErr w:type="spellEnd"/>
            <w:r>
              <w:rPr>
                <w:b/>
                <w:bCs/>
              </w:rPr>
              <w:t>[</w:t>
            </w:r>
            <w:proofErr w:type="spellStart"/>
            <w:r>
              <w:rPr>
                <w:b/>
                <w:bCs/>
              </w:rPr>
              <w:t>i</w:t>
            </w:r>
            <w:proofErr w:type="spellEnd"/>
            <w:r>
              <w:rPr>
                <w:b/>
                <w:bCs/>
              </w:rPr>
              <w:t>]!=')') {</w:t>
            </w:r>
          </w:p>
        </w:tc>
      </w:tr>
      <w:tr w:rsidR="001332B3" w14:paraId="33A5AA1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AC1B4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69F2D9C" w14:textId="77777777" w:rsidR="001332B3" w:rsidRDefault="001332B3" w:rsidP="00A65771">
            <w:pPr>
              <w:pStyle w:val="001"/>
              <w:wordWrap w:val="0"/>
              <w:spacing w:line="240" w:lineRule="atLeast"/>
              <w:jc w:val="both"/>
              <w:textAlignment w:val="center"/>
              <w:rPr>
                <w:b/>
                <w:bCs/>
              </w:rPr>
            </w:pPr>
            <w:r>
              <w:rPr>
                <w:b/>
                <w:bCs/>
              </w:rPr>
              <w:t xml:space="preserve">                valid=false;</w:t>
            </w:r>
          </w:p>
        </w:tc>
      </w:tr>
      <w:tr w:rsidR="001332B3" w14:paraId="4D5AC25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7A135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74496D1"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03E66EF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DE6B7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8CD37E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9070F0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3AB4B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934C8C4"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A82DF1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D9255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B7A3654"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5DAEB6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B4BC5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5AA0050" w14:textId="77777777" w:rsidR="001332B3" w:rsidRDefault="001332B3" w:rsidP="00A65771">
            <w:pPr>
              <w:pStyle w:val="001"/>
              <w:wordWrap w:val="0"/>
              <w:spacing w:line="240" w:lineRule="atLeast"/>
              <w:jc w:val="both"/>
              <w:textAlignment w:val="center"/>
              <w:rPr>
                <w:b/>
                <w:bCs/>
              </w:rPr>
            </w:pPr>
            <w:r>
              <w:rPr>
                <w:b/>
                <w:bCs/>
              </w:rPr>
              <w:t xml:space="preserve">        if (!valid) {</w:t>
            </w:r>
          </w:p>
        </w:tc>
      </w:tr>
      <w:tr w:rsidR="001332B3" w14:paraId="276ABDB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86CA2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006294A"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电话号码只能包含数字、空格、括号和横线！</w:t>
            </w:r>
            <w:r>
              <w:rPr>
                <w:rFonts w:hint="eastAsia"/>
                <w:b/>
                <w:bCs/>
              </w:rPr>
              <w:t>\n";</w:t>
            </w:r>
          </w:p>
        </w:tc>
      </w:tr>
      <w:tr w:rsidR="001332B3" w14:paraId="4652AF5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FE154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82931D"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6E15060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1D03A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D220B3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AC0500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9564E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94DDA6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92D42D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CACF6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5842286" w14:textId="77777777" w:rsidR="001332B3" w:rsidRDefault="001332B3" w:rsidP="00A65771">
            <w:pPr>
              <w:pStyle w:val="001"/>
              <w:wordWrap w:val="0"/>
              <w:spacing w:line="240" w:lineRule="atLeast"/>
              <w:jc w:val="both"/>
              <w:textAlignment w:val="center"/>
              <w:rPr>
                <w:b/>
                <w:bCs/>
              </w:rPr>
            </w:pPr>
            <w:r>
              <w:rPr>
                <w:b/>
                <w:bCs/>
              </w:rPr>
              <w:t xml:space="preserve">        if (</w:t>
            </w:r>
            <w:proofErr w:type="spellStart"/>
            <w:r>
              <w:rPr>
                <w:b/>
                <w:bCs/>
              </w:rPr>
              <w:t>digitCount</w:t>
            </w:r>
            <w:proofErr w:type="spellEnd"/>
            <w:r>
              <w:rPr>
                <w:b/>
                <w:bCs/>
              </w:rPr>
              <w:t>&lt;7) {</w:t>
            </w:r>
          </w:p>
        </w:tc>
      </w:tr>
      <w:tr w:rsidR="001332B3" w14:paraId="1BB47E8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6971D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0403EC2"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电话号码至少需要</w:t>
            </w:r>
            <w:r>
              <w:rPr>
                <w:rFonts w:hint="eastAsia"/>
                <w:b/>
                <w:bCs/>
              </w:rPr>
              <w:t>7</w:t>
            </w:r>
            <w:r>
              <w:rPr>
                <w:rFonts w:hint="eastAsia"/>
                <w:b/>
                <w:bCs/>
              </w:rPr>
              <w:t>位数字！</w:t>
            </w:r>
            <w:r>
              <w:rPr>
                <w:rFonts w:hint="eastAsia"/>
                <w:b/>
                <w:bCs/>
              </w:rPr>
              <w:t>\n";</w:t>
            </w:r>
          </w:p>
        </w:tc>
      </w:tr>
      <w:tr w:rsidR="001332B3" w14:paraId="785CD03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66EA0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52C87A6"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4BA51B1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AD5AF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487DFE4"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A8A1E7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0C7B4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E2F2D2"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6B011FF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BF42D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7755314"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93C5A2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33868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4BC5CAE" w14:textId="77777777" w:rsidR="001332B3" w:rsidRDefault="001332B3" w:rsidP="00A65771">
            <w:pPr>
              <w:pStyle w:val="001"/>
              <w:wordWrap w:val="0"/>
              <w:spacing w:line="240" w:lineRule="atLeast"/>
              <w:jc w:val="both"/>
              <w:textAlignment w:val="center"/>
              <w:rPr>
                <w:b/>
                <w:bCs/>
              </w:rPr>
            </w:pPr>
            <w:r>
              <w:rPr>
                <w:b/>
                <w:bCs/>
              </w:rPr>
              <w:t>}</w:t>
            </w:r>
          </w:p>
        </w:tc>
      </w:tr>
      <w:tr w:rsidR="001332B3" w14:paraId="5D1CD3E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5C377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BC84571" w14:textId="77777777" w:rsidR="001332B3" w:rsidRDefault="001332B3" w:rsidP="00A65771">
            <w:pPr>
              <w:pStyle w:val="001"/>
              <w:wordWrap w:val="0"/>
              <w:spacing w:line="240" w:lineRule="atLeast"/>
              <w:jc w:val="both"/>
              <w:textAlignment w:val="center"/>
              <w:rPr>
                <w:b/>
                <w:bCs/>
              </w:rPr>
            </w:pPr>
          </w:p>
        </w:tc>
      </w:tr>
      <w:tr w:rsidR="001332B3" w14:paraId="710A8CD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F9DBD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73DDA3" w14:textId="77777777" w:rsidR="001332B3" w:rsidRDefault="001332B3" w:rsidP="00A65771">
            <w:pPr>
              <w:pStyle w:val="001"/>
              <w:wordWrap w:val="0"/>
              <w:spacing w:line="240" w:lineRule="atLeast"/>
              <w:jc w:val="both"/>
              <w:textAlignment w:val="center"/>
              <w:rPr>
                <w:b/>
                <w:bCs/>
              </w:rPr>
            </w:pPr>
            <w:r>
              <w:rPr>
                <w:b/>
                <w:bCs/>
              </w:rPr>
              <w:t>////////////////////////////////////////////////////////////////////////////////////////////////////////////</w:t>
            </w:r>
          </w:p>
        </w:tc>
      </w:tr>
      <w:tr w:rsidR="001332B3" w14:paraId="21A8630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CC9A05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E1834A5"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插入通讯录记录</w:t>
            </w:r>
            <w:r>
              <w:rPr>
                <w:rFonts w:hint="eastAsia"/>
                <w:b/>
                <w:bCs/>
              </w:rPr>
              <w:t xml:space="preserve"> **</w:t>
            </w:r>
          </w:p>
        </w:tc>
      </w:tr>
      <w:tr w:rsidR="001332B3" w14:paraId="24510A5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EBC92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790AD32" w14:textId="77777777" w:rsidR="001332B3" w:rsidRDefault="001332B3" w:rsidP="00A65771">
            <w:pPr>
              <w:pStyle w:val="001"/>
              <w:wordWrap w:val="0"/>
              <w:spacing w:line="240" w:lineRule="atLeast"/>
              <w:jc w:val="both"/>
              <w:textAlignment w:val="center"/>
              <w:rPr>
                <w:b/>
                <w:bCs/>
              </w:rPr>
            </w:pPr>
          </w:p>
        </w:tc>
      </w:tr>
      <w:tr w:rsidR="001332B3" w14:paraId="440D4FF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0687C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9935414" w14:textId="77777777" w:rsidR="001332B3" w:rsidRDefault="001332B3" w:rsidP="00A65771">
            <w:pPr>
              <w:pStyle w:val="001"/>
              <w:wordWrap w:val="0"/>
              <w:spacing w:line="240" w:lineRule="atLeast"/>
              <w:jc w:val="both"/>
              <w:textAlignment w:val="center"/>
              <w:rPr>
                <w:b/>
                <w:bCs/>
              </w:rPr>
            </w:pPr>
            <w:proofErr w:type="gramStart"/>
            <w:r>
              <w:rPr>
                <w:b/>
                <w:bCs/>
              </w:rPr>
              <w:t>bool</w:t>
            </w:r>
            <w:proofErr w:type="gramEnd"/>
            <w:r>
              <w:rPr>
                <w:b/>
                <w:bCs/>
              </w:rPr>
              <w:t xml:space="preserve"> </w:t>
            </w:r>
            <w:proofErr w:type="spellStart"/>
            <w:r>
              <w:rPr>
                <w:b/>
                <w:bCs/>
              </w:rPr>
              <w:t>ListInsert</w:t>
            </w:r>
            <w:proofErr w:type="spellEnd"/>
            <w:r>
              <w:rPr>
                <w:b/>
                <w:bCs/>
              </w:rPr>
              <w:t>(</w:t>
            </w:r>
            <w:proofErr w:type="spellStart"/>
            <w:r>
              <w:rPr>
                <w:b/>
                <w:bCs/>
              </w:rPr>
              <w:t>LinkNode</w:t>
            </w:r>
            <w:proofErr w:type="spellEnd"/>
            <w:r>
              <w:rPr>
                <w:b/>
                <w:bCs/>
              </w:rPr>
              <w:t xml:space="preserve"> *&amp;L)</w:t>
            </w:r>
          </w:p>
        </w:tc>
      </w:tr>
      <w:tr w:rsidR="001332B3" w14:paraId="5B4351A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C29D1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E123335" w14:textId="77777777" w:rsidR="001332B3" w:rsidRDefault="001332B3" w:rsidP="00A65771">
            <w:pPr>
              <w:pStyle w:val="001"/>
              <w:wordWrap w:val="0"/>
              <w:spacing w:line="240" w:lineRule="atLeast"/>
              <w:jc w:val="both"/>
              <w:textAlignment w:val="center"/>
              <w:rPr>
                <w:b/>
                <w:bCs/>
              </w:rPr>
            </w:pPr>
            <w:r>
              <w:rPr>
                <w:b/>
                <w:bCs/>
              </w:rPr>
              <w:t>{</w:t>
            </w:r>
          </w:p>
        </w:tc>
      </w:tr>
      <w:tr w:rsidR="001332B3" w14:paraId="6C9EB4D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9FF52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38D3E5F" w14:textId="77777777" w:rsidR="001332B3" w:rsidRDefault="001332B3" w:rsidP="00A65771">
            <w:pPr>
              <w:pStyle w:val="001"/>
              <w:wordWrap w:val="0"/>
              <w:spacing w:line="240" w:lineRule="atLeast"/>
              <w:jc w:val="both"/>
              <w:textAlignment w:val="center"/>
              <w:rPr>
                <w:b/>
                <w:bCs/>
              </w:rPr>
            </w:pPr>
            <w:r>
              <w:rPr>
                <w:b/>
                <w:bCs/>
              </w:rPr>
              <w:t xml:space="preserve">    int pos;</w:t>
            </w:r>
          </w:p>
        </w:tc>
      </w:tr>
      <w:tr w:rsidR="001332B3" w14:paraId="2C17EB8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F8CF01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CE303DB" w14:textId="77777777" w:rsidR="001332B3" w:rsidRDefault="001332B3" w:rsidP="00A65771">
            <w:pPr>
              <w:pStyle w:val="001"/>
              <w:wordWrap w:val="0"/>
              <w:spacing w:line="240" w:lineRule="atLeast"/>
              <w:jc w:val="both"/>
              <w:textAlignment w:val="center"/>
              <w:rPr>
                <w:b/>
                <w:bCs/>
              </w:rPr>
            </w:pPr>
            <w:r>
              <w:rPr>
                <w:b/>
                <w:bCs/>
              </w:rPr>
              <w:t xml:space="preserve">    char prompt[100];</w:t>
            </w:r>
          </w:p>
        </w:tc>
      </w:tr>
      <w:tr w:rsidR="001332B3" w14:paraId="573DB6E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B3ADB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41C92F0"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295F91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9EEB8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CBF5111" w14:textId="77777777" w:rsidR="001332B3" w:rsidRDefault="001332B3" w:rsidP="00A65771">
            <w:pPr>
              <w:pStyle w:val="001"/>
              <w:wordWrap w:val="0"/>
              <w:spacing w:line="240" w:lineRule="atLeast"/>
              <w:jc w:val="both"/>
              <w:textAlignment w:val="center"/>
              <w:rPr>
                <w:b/>
                <w:bCs/>
              </w:rPr>
            </w:pPr>
            <w:r>
              <w:rPr>
                <w:b/>
                <w:bCs/>
              </w:rPr>
              <w:t xml:space="preserve">    int </w:t>
            </w:r>
            <w:proofErr w:type="spellStart"/>
            <w:r>
              <w:rPr>
                <w:b/>
                <w:bCs/>
              </w:rPr>
              <w:t>listLen</w:t>
            </w:r>
            <w:proofErr w:type="spellEnd"/>
            <w:r>
              <w:rPr>
                <w:b/>
                <w:bCs/>
              </w:rPr>
              <w:t>=</w:t>
            </w:r>
            <w:proofErr w:type="spellStart"/>
            <w:r>
              <w:rPr>
                <w:b/>
                <w:bCs/>
              </w:rPr>
              <w:t>ListLength</w:t>
            </w:r>
            <w:proofErr w:type="spellEnd"/>
            <w:r>
              <w:rPr>
                <w:b/>
                <w:bCs/>
              </w:rPr>
              <w:t>(L);</w:t>
            </w:r>
          </w:p>
        </w:tc>
      </w:tr>
      <w:tr w:rsidR="001332B3" w14:paraId="05F7229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81508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FA2F58"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313A36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F658E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9BDD7FC" w14:textId="77777777" w:rsidR="001332B3" w:rsidRDefault="001332B3" w:rsidP="00A65771">
            <w:pPr>
              <w:pStyle w:val="001"/>
              <w:wordWrap w:val="0"/>
              <w:spacing w:line="240" w:lineRule="atLeast"/>
              <w:jc w:val="both"/>
              <w:textAlignment w:val="center"/>
              <w:rPr>
                <w:b/>
                <w:bCs/>
              </w:rPr>
            </w:pPr>
            <w:r>
              <w:rPr>
                <w:b/>
                <w:bCs/>
              </w:rPr>
              <w:t xml:space="preserve">    if (</w:t>
            </w:r>
            <w:proofErr w:type="spellStart"/>
            <w:r>
              <w:rPr>
                <w:b/>
                <w:bCs/>
              </w:rPr>
              <w:t>listLen</w:t>
            </w:r>
            <w:proofErr w:type="spellEnd"/>
            <w:r>
              <w:rPr>
                <w:b/>
                <w:bCs/>
              </w:rPr>
              <w:t>==0) {</w:t>
            </w:r>
          </w:p>
        </w:tc>
      </w:tr>
      <w:tr w:rsidR="001332B3" w14:paraId="7FC4347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70A3D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4A985F"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当前通讯录为空，将插入为第一条记录。</w:t>
            </w:r>
            <w:r>
              <w:rPr>
                <w:rFonts w:hint="eastAsia"/>
                <w:b/>
                <w:bCs/>
              </w:rPr>
              <w:t>\n";</w:t>
            </w:r>
          </w:p>
        </w:tc>
      </w:tr>
      <w:tr w:rsidR="001332B3" w14:paraId="0C91DD4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1EF0F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F0FCF56" w14:textId="77777777" w:rsidR="001332B3" w:rsidRDefault="001332B3" w:rsidP="00A65771">
            <w:pPr>
              <w:pStyle w:val="001"/>
              <w:wordWrap w:val="0"/>
              <w:spacing w:line="240" w:lineRule="atLeast"/>
              <w:jc w:val="both"/>
              <w:textAlignment w:val="center"/>
              <w:rPr>
                <w:b/>
                <w:bCs/>
              </w:rPr>
            </w:pPr>
            <w:r>
              <w:rPr>
                <w:b/>
                <w:bCs/>
              </w:rPr>
              <w:t xml:space="preserve">        pos=1;</w:t>
            </w:r>
          </w:p>
        </w:tc>
      </w:tr>
      <w:tr w:rsidR="001332B3" w14:paraId="3A13B11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E2A7C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C4ABBCE" w14:textId="77777777" w:rsidR="001332B3" w:rsidRDefault="001332B3" w:rsidP="00A65771">
            <w:pPr>
              <w:pStyle w:val="001"/>
              <w:wordWrap w:val="0"/>
              <w:spacing w:line="240" w:lineRule="atLeast"/>
              <w:jc w:val="both"/>
              <w:textAlignment w:val="center"/>
              <w:rPr>
                <w:b/>
                <w:bCs/>
              </w:rPr>
            </w:pPr>
            <w:r>
              <w:rPr>
                <w:b/>
                <w:bCs/>
              </w:rPr>
              <w:t xml:space="preserve">    } else {</w:t>
            </w:r>
          </w:p>
        </w:tc>
      </w:tr>
      <w:tr w:rsidR="001332B3" w14:paraId="42B5238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7E993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3C90AEE"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sprintf</w:t>
            </w:r>
            <w:proofErr w:type="spellEnd"/>
            <w:r>
              <w:rPr>
                <w:rFonts w:hint="eastAsia"/>
                <w:b/>
                <w:bCs/>
              </w:rPr>
              <w:t>(prompt, "\n</w:t>
            </w:r>
            <w:r>
              <w:rPr>
                <w:rFonts w:hint="eastAsia"/>
                <w:b/>
                <w:bCs/>
              </w:rPr>
              <w:t>请输入插入位置</w:t>
            </w:r>
            <w:r>
              <w:rPr>
                <w:rFonts w:hint="eastAsia"/>
                <w:b/>
                <w:bCs/>
              </w:rPr>
              <w:t>(1-%d): ", listLen+1);</w:t>
            </w:r>
          </w:p>
        </w:tc>
      </w:tr>
      <w:tr w:rsidR="001332B3" w14:paraId="5D128B9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20CE6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79C2A61" w14:textId="77777777" w:rsidR="001332B3" w:rsidRDefault="001332B3" w:rsidP="00A65771">
            <w:pPr>
              <w:pStyle w:val="001"/>
              <w:wordWrap w:val="0"/>
              <w:spacing w:line="240" w:lineRule="atLeast"/>
              <w:jc w:val="both"/>
              <w:textAlignment w:val="center"/>
              <w:rPr>
                <w:b/>
                <w:bCs/>
              </w:rPr>
            </w:pPr>
            <w:r>
              <w:rPr>
                <w:b/>
                <w:bCs/>
              </w:rPr>
              <w:t xml:space="preserve">        if(!Input(prompt, &amp;pos))</w:t>
            </w:r>
          </w:p>
        </w:tc>
      </w:tr>
      <w:tr w:rsidR="001332B3" w14:paraId="56A3900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826DE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5BF4AC0"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249A32A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DA169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8A09C54"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D2D3DC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A973A3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6A042BE" w14:textId="77777777" w:rsidR="001332B3" w:rsidRDefault="001332B3" w:rsidP="00A65771">
            <w:pPr>
              <w:pStyle w:val="001"/>
              <w:wordWrap w:val="0"/>
              <w:spacing w:line="240" w:lineRule="atLeast"/>
              <w:jc w:val="both"/>
              <w:textAlignment w:val="center"/>
              <w:rPr>
                <w:b/>
                <w:bCs/>
              </w:rPr>
            </w:pPr>
            <w:r>
              <w:rPr>
                <w:b/>
                <w:bCs/>
              </w:rPr>
              <w:t xml:space="preserve">        if(pos&lt;1 || pos&gt;listLen+1) {</w:t>
            </w:r>
          </w:p>
        </w:tc>
      </w:tr>
      <w:tr w:rsidR="001332B3" w14:paraId="7B5B4B1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A8C5F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4BEEB73"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插入位置无效！</w:t>
            </w:r>
            <w:r>
              <w:rPr>
                <w:rFonts w:hint="eastAsia"/>
                <w:b/>
                <w:bCs/>
              </w:rPr>
              <w:t>\n";</w:t>
            </w:r>
          </w:p>
        </w:tc>
      </w:tr>
      <w:tr w:rsidR="001332B3" w14:paraId="1526626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5D2AB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93C9B81"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2CFC466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9AE32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D089300"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306A6C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25003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785CC9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CD698A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3A008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933371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2CFC0E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ABD45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DFE60AE"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w:t>
            </w:r>
            <w:proofErr w:type="spellStart"/>
            <w:r>
              <w:rPr>
                <w:b/>
                <w:bCs/>
              </w:rPr>
              <w:t>newNode</w:t>
            </w:r>
            <w:proofErr w:type="spellEnd"/>
            <w:r>
              <w:rPr>
                <w:b/>
                <w:bCs/>
              </w:rPr>
              <w:t>, *p=L;</w:t>
            </w:r>
          </w:p>
        </w:tc>
      </w:tr>
      <w:tr w:rsidR="001332B3" w14:paraId="13DAA40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28925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A8322CA"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5E4D94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D2A7A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D77BEF0"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newNode</w:t>
            </w:r>
            <w:proofErr w:type="spellEnd"/>
            <w:r>
              <w:rPr>
                <w:b/>
                <w:bCs/>
              </w:rPr>
              <w:t>=(</w:t>
            </w:r>
            <w:proofErr w:type="spellStart"/>
            <w:r>
              <w:rPr>
                <w:b/>
                <w:bCs/>
              </w:rPr>
              <w:t>LinkNode</w:t>
            </w:r>
            <w:proofErr w:type="spellEnd"/>
            <w:r>
              <w:rPr>
                <w:b/>
                <w:bCs/>
              </w:rPr>
              <w:t xml:space="preserve"> *)malloc(</w:t>
            </w:r>
            <w:proofErr w:type="spellStart"/>
            <w:r>
              <w:rPr>
                <w:b/>
                <w:bCs/>
              </w:rPr>
              <w:t>sizeof</w:t>
            </w:r>
            <w:proofErr w:type="spellEnd"/>
            <w:r>
              <w:rPr>
                <w:b/>
                <w:bCs/>
              </w:rPr>
              <w:t>(</w:t>
            </w:r>
            <w:proofErr w:type="spellStart"/>
            <w:r>
              <w:rPr>
                <w:b/>
                <w:bCs/>
              </w:rPr>
              <w:t>LinkNode</w:t>
            </w:r>
            <w:proofErr w:type="spellEnd"/>
            <w:r>
              <w:rPr>
                <w:b/>
                <w:bCs/>
              </w:rPr>
              <w:t>));</w:t>
            </w:r>
          </w:p>
        </w:tc>
      </w:tr>
      <w:tr w:rsidR="001332B3" w14:paraId="1D594CD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70355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6BAF518"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newNode</w:t>
            </w:r>
            <w:proofErr w:type="spellEnd"/>
            <w:r>
              <w:rPr>
                <w:b/>
                <w:bCs/>
              </w:rPr>
              <w:t>==NULL) {</w:t>
            </w:r>
          </w:p>
        </w:tc>
      </w:tr>
      <w:tr w:rsidR="001332B3" w14:paraId="14F33C9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E4E97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9DE01AE"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内存分配失败！</w:t>
            </w:r>
            <w:r>
              <w:rPr>
                <w:rFonts w:hint="eastAsia"/>
                <w:b/>
                <w:bCs/>
              </w:rPr>
              <w:t>\n";</w:t>
            </w:r>
          </w:p>
        </w:tc>
      </w:tr>
      <w:tr w:rsidR="001332B3" w14:paraId="23D6715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673DA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DB5D5C3"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2DE9B7D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C78FE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6E803E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A3D0FE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3F6D0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E478EC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B9C984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98FAC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ED850B2"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请输入要插入的学生信息：</w:t>
            </w:r>
            <w:r>
              <w:rPr>
                <w:rFonts w:hint="eastAsia"/>
                <w:b/>
                <w:bCs/>
              </w:rPr>
              <w:t>\n";</w:t>
            </w:r>
          </w:p>
        </w:tc>
      </w:tr>
      <w:tr w:rsidR="001332B3" w14:paraId="4D4B78F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8BA16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4BCE289"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InRecordData</w:t>
            </w:r>
            <w:proofErr w:type="spellEnd"/>
            <w:r>
              <w:rPr>
                <w:b/>
                <w:bCs/>
              </w:rPr>
              <w:t>(</w:t>
            </w:r>
            <w:proofErr w:type="spellStart"/>
            <w:r>
              <w:rPr>
                <w:b/>
                <w:bCs/>
              </w:rPr>
              <w:t>newNode</w:t>
            </w:r>
            <w:proofErr w:type="spellEnd"/>
            <w:r>
              <w:rPr>
                <w:b/>
                <w:bCs/>
              </w:rPr>
              <w:t>-&gt;data);</w:t>
            </w:r>
          </w:p>
        </w:tc>
      </w:tr>
      <w:tr w:rsidR="001332B3" w14:paraId="0F5D8E8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6D45D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21E4C2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F1CFEF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328B3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513AE93"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验证学号唯一性</w:t>
            </w:r>
          </w:p>
        </w:tc>
      </w:tr>
      <w:tr w:rsidR="001332B3" w14:paraId="5F6B9E1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6E211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F88DFA" w14:textId="77777777" w:rsidR="001332B3" w:rsidRDefault="001332B3" w:rsidP="00A65771">
            <w:pPr>
              <w:pStyle w:val="001"/>
              <w:wordWrap w:val="0"/>
              <w:spacing w:line="240" w:lineRule="atLeast"/>
              <w:jc w:val="both"/>
              <w:textAlignment w:val="center"/>
              <w:rPr>
                <w:b/>
                <w:bCs/>
              </w:rPr>
            </w:pPr>
            <w:r>
              <w:rPr>
                <w:b/>
                <w:bCs/>
              </w:rPr>
              <w:t xml:space="preserve">    if (!</w:t>
            </w:r>
            <w:proofErr w:type="spellStart"/>
            <w:r>
              <w:rPr>
                <w:b/>
                <w:bCs/>
              </w:rPr>
              <w:t>ValidateID</w:t>
            </w:r>
            <w:proofErr w:type="spellEnd"/>
            <w:r>
              <w:rPr>
                <w:b/>
                <w:bCs/>
              </w:rPr>
              <w:t>(</w:t>
            </w:r>
            <w:proofErr w:type="spellStart"/>
            <w:r>
              <w:rPr>
                <w:b/>
                <w:bCs/>
              </w:rPr>
              <w:t>newNode</w:t>
            </w:r>
            <w:proofErr w:type="spellEnd"/>
            <w:r>
              <w:rPr>
                <w:b/>
                <w:bCs/>
              </w:rPr>
              <w:t>-&gt;data.id, L, NULL)) {</w:t>
            </w:r>
          </w:p>
        </w:tc>
      </w:tr>
      <w:tr w:rsidR="001332B3" w14:paraId="1D7F7B4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9DA6C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11353B7"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错误：学号</w:t>
            </w:r>
            <w:r>
              <w:rPr>
                <w:rFonts w:hint="eastAsia"/>
                <w:b/>
                <w:bCs/>
              </w:rPr>
              <w:t xml:space="preserve"> "&lt;&lt;</w:t>
            </w:r>
            <w:proofErr w:type="spellStart"/>
            <w:r>
              <w:rPr>
                <w:rFonts w:hint="eastAsia"/>
                <w:b/>
                <w:bCs/>
              </w:rPr>
              <w:t>newNode</w:t>
            </w:r>
            <w:proofErr w:type="spellEnd"/>
            <w:r>
              <w:rPr>
                <w:rFonts w:hint="eastAsia"/>
                <w:b/>
                <w:bCs/>
              </w:rPr>
              <w:t xml:space="preserve">-&gt;data.id&lt;&lt;" </w:t>
            </w:r>
            <w:r>
              <w:rPr>
                <w:rFonts w:hint="eastAsia"/>
                <w:b/>
                <w:bCs/>
              </w:rPr>
              <w:t>已存在！</w:t>
            </w:r>
            <w:r>
              <w:rPr>
                <w:rFonts w:hint="eastAsia"/>
                <w:b/>
                <w:bCs/>
              </w:rPr>
              <w:t>\n";</w:t>
            </w:r>
          </w:p>
        </w:tc>
      </w:tr>
      <w:tr w:rsidR="001332B3" w14:paraId="4F1AB3E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A85C6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EDDBEB" w14:textId="77777777" w:rsidR="001332B3" w:rsidRDefault="001332B3" w:rsidP="00A65771">
            <w:pPr>
              <w:pStyle w:val="001"/>
              <w:wordWrap w:val="0"/>
              <w:spacing w:line="240" w:lineRule="atLeast"/>
              <w:jc w:val="both"/>
              <w:textAlignment w:val="center"/>
              <w:rPr>
                <w:b/>
                <w:bCs/>
              </w:rPr>
            </w:pPr>
            <w:r>
              <w:rPr>
                <w:b/>
                <w:bCs/>
              </w:rPr>
              <w:t xml:space="preserve">        free(</w:t>
            </w:r>
            <w:proofErr w:type="spellStart"/>
            <w:r>
              <w:rPr>
                <w:b/>
                <w:bCs/>
              </w:rPr>
              <w:t>newNode</w:t>
            </w:r>
            <w:proofErr w:type="spellEnd"/>
            <w:r>
              <w:rPr>
                <w:b/>
                <w:bCs/>
              </w:rPr>
              <w:t>);</w:t>
            </w:r>
          </w:p>
        </w:tc>
      </w:tr>
      <w:tr w:rsidR="001332B3" w14:paraId="26C4F1F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75074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AA4FE83"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2C3E602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8416E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26F8B4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3DE937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FCB28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C5AD65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57461C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CC025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9838439"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找到插入位置的前一个节点</w:t>
            </w:r>
          </w:p>
        </w:tc>
      </w:tr>
      <w:tr w:rsidR="001332B3" w14:paraId="17AEDF4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D7549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BD64F58" w14:textId="77777777" w:rsidR="001332B3" w:rsidRDefault="001332B3" w:rsidP="00A65771">
            <w:pPr>
              <w:pStyle w:val="001"/>
              <w:wordWrap w:val="0"/>
              <w:spacing w:line="240" w:lineRule="atLeast"/>
              <w:jc w:val="both"/>
              <w:textAlignment w:val="center"/>
              <w:rPr>
                <w:b/>
                <w:bCs/>
              </w:rPr>
            </w:pPr>
            <w:r>
              <w:rPr>
                <w:b/>
                <w:bCs/>
              </w:rPr>
              <w:t xml:space="preserve">    for(int </w:t>
            </w:r>
            <w:proofErr w:type="spellStart"/>
            <w:r>
              <w:rPr>
                <w:b/>
                <w:bCs/>
              </w:rPr>
              <w:t>i</w:t>
            </w:r>
            <w:proofErr w:type="spellEnd"/>
            <w:r>
              <w:rPr>
                <w:b/>
                <w:bCs/>
              </w:rPr>
              <w:t xml:space="preserve">=0; </w:t>
            </w:r>
            <w:proofErr w:type="spellStart"/>
            <w:r>
              <w:rPr>
                <w:b/>
                <w:bCs/>
              </w:rPr>
              <w:t>i</w:t>
            </w:r>
            <w:proofErr w:type="spellEnd"/>
            <w:r>
              <w:rPr>
                <w:b/>
                <w:bCs/>
              </w:rPr>
              <w:t xml:space="preserve">&lt;pos-1; </w:t>
            </w:r>
            <w:proofErr w:type="spellStart"/>
            <w:r>
              <w:rPr>
                <w:b/>
                <w:bCs/>
              </w:rPr>
              <w:t>i</w:t>
            </w:r>
            <w:proofErr w:type="spellEnd"/>
            <w:r>
              <w:rPr>
                <w:b/>
                <w:bCs/>
              </w:rPr>
              <w:t>++) {</w:t>
            </w:r>
          </w:p>
        </w:tc>
      </w:tr>
      <w:tr w:rsidR="001332B3" w14:paraId="7E1C2AC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B8677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65C3F9" w14:textId="77777777" w:rsidR="001332B3" w:rsidRDefault="001332B3" w:rsidP="00A65771">
            <w:pPr>
              <w:pStyle w:val="001"/>
              <w:wordWrap w:val="0"/>
              <w:spacing w:line="240" w:lineRule="atLeast"/>
              <w:jc w:val="both"/>
              <w:textAlignment w:val="center"/>
              <w:rPr>
                <w:b/>
                <w:bCs/>
              </w:rPr>
            </w:pPr>
            <w:r>
              <w:rPr>
                <w:b/>
                <w:bCs/>
              </w:rPr>
              <w:t xml:space="preserve">        p=p-&gt;next;</w:t>
            </w:r>
          </w:p>
        </w:tc>
      </w:tr>
      <w:tr w:rsidR="001332B3" w14:paraId="60CF7C2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A30AB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EDEB4E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407D88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DBBE4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31EEA1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2E928E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09F71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5596E4D"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插入节点</w:t>
            </w:r>
          </w:p>
        </w:tc>
      </w:tr>
      <w:tr w:rsidR="001332B3" w14:paraId="1FADE84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D246A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EEE8694"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newNode</w:t>
            </w:r>
            <w:proofErr w:type="spellEnd"/>
            <w:r>
              <w:rPr>
                <w:b/>
                <w:bCs/>
              </w:rPr>
              <w:t>-&gt;next=p-&gt;next;</w:t>
            </w:r>
          </w:p>
        </w:tc>
      </w:tr>
      <w:tr w:rsidR="001332B3" w14:paraId="40FE12B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B3F5A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BE31089" w14:textId="77777777" w:rsidR="001332B3" w:rsidRDefault="001332B3" w:rsidP="00A65771">
            <w:pPr>
              <w:pStyle w:val="001"/>
              <w:wordWrap w:val="0"/>
              <w:spacing w:line="240" w:lineRule="atLeast"/>
              <w:jc w:val="both"/>
              <w:textAlignment w:val="center"/>
              <w:rPr>
                <w:b/>
                <w:bCs/>
              </w:rPr>
            </w:pPr>
            <w:r>
              <w:rPr>
                <w:b/>
                <w:bCs/>
              </w:rPr>
              <w:t xml:space="preserve">    p-&gt;next=</w:t>
            </w:r>
            <w:proofErr w:type="spellStart"/>
            <w:r>
              <w:rPr>
                <w:b/>
                <w:bCs/>
              </w:rPr>
              <w:t>newNode</w:t>
            </w:r>
            <w:proofErr w:type="spellEnd"/>
            <w:r>
              <w:rPr>
                <w:b/>
                <w:bCs/>
              </w:rPr>
              <w:t>;</w:t>
            </w:r>
          </w:p>
        </w:tc>
      </w:tr>
      <w:tr w:rsidR="001332B3" w14:paraId="16A9002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21B4A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E1B4168"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0E7B12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78D6E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2D92EDC"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记录插入成功！</w:t>
            </w:r>
            <w:r>
              <w:rPr>
                <w:rFonts w:hint="eastAsia"/>
                <w:b/>
                <w:bCs/>
              </w:rPr>
              <w:t>\n";</w:t>
            </w:r>
          </w:p>
        </w:tc>
      </w:tr>
      <w:tr w:rsidR="001332B3" w14:paraId="214F943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82CE3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C2D4F7E"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877BC5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F64DD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815D420"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显示插入后的所有记录</w:t>
            </w:r>
          </w:p>
        </w:tc>
      </w:tr>
      <w:tr w:rsidR="001332B3" w14:paraId="1B65BFC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816B6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40192B4"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插入后的通讯录记录：</w:t>
            </w:r>
            <w:r>
              <w:rPr>
                <w:rFonts w:hint="eastAsia"/>
                <w:b/>
                <w:bCs/>
              </w:rPr>
              <w:t>\n";</w:t>
            </w:r>
          </w:p>
        </w:tc>
      </w:tr>
      <w:tr w:rsidR="001332B3" w14:paraId="7F7A861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7B44E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910402A"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DispList</w:t>
            </w:r>
            <w:proofErr w:type="spellEnd"/>
            <w:r>
              <w:rPr>
                <w:b/>
                <w:bCs/>
              </w:rPr>
              <w:t>(L);</w:t>
            </w:r>
          </w:p>
        </w:tc>
      </w:tr>
      <w:tr w:rsidR="001332B3" w14:paraId="0B9AE01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7608E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D41425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D9995E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92CB8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980F8E" w14:textId="77777777" w:rsidR="001332B3" w:rsidRDefault="001332B3" w:rsidP="00A65771">
            <w:pPr>
              <w:pStyle w:val="001"/>
              <w:wordWrap w:val="0"/>
              <w:spacing w:line="240" w:lineRule="atLeast"/>
              <w:jc w:val="both"/>
              <w:textAlignment w:val="center"/>
              <w:rPr>
                <w:b/>
                <w:bCs/>
              </w:rPr>
            </w:pPr>
            <w:r>
              <w:rPr>
                <w:b/>
                <w:bCs/>
              </w:rPr>
              <w:t xml:space="preserve">    return true;</w:t>
            </w:r>
          </w:p>
        </w:tc>
      </w:tr>
      <w:tr w:rsidR="001332B3" w14:paraId="59EF8DC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1968A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D1D545" w14:textId="77777777" w:rsidR="001332B3" w:rsidRDefault="001332B3" w:rsidP="00A65771">
            <w:pPr>
              <w:pStyle w:val="001"/>
              <w:wordWrap w:val="0"/>
              <w:spacing w:line="240" w:lineRule="atLeast"/>
              <w:jc w:val="both"/>
              <w:textAlignment w:val="center"/>
              <w:rPr>
                <w:b/>
                <w:bCs/>
              </w:rPr>
            </w:pPr>
            <w:r>
              <w:rPr>
                <w:b/>
                <w:bCs/>
              </w:rPr>
              <w:t>}</w:t>
            </w:r>
          </w:p>
        </w:tc>
      </w:tr>
      <w:tr w:rsidR="001332B3" w14:paraId="2EAB19F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1F2A1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49DA40C" w14:textId="77777777" w:rsidR="001332B3" w:rsidRDefault="001332B3" w:rsidP="00A65771">
            <w:pPr>
              <w:pStyle w:val="001"/>
              <w:wordWrap w:val="0"/>
              <w:spacing w:line="240" w:lineRule="atLeast"/>
              <w:jc w:val="both"/>
              <w:textAlignment w:val="center"/>
              <w:rPr>
                <w:b/>
                <w:bCs/>
              </w:rPr>
            </w:pPr>
          </w:p>
        </w:tc>
      </w:tr>
      <w:tr w:rsidR="001332B3" w14:paraId="56D77F7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107FC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50408EF" w14:textId="77777777" w:rsidR="001332B3" w:rsidRDefault="001332B3" w:rsidP="00A65771">
            <w:pPr>
              <w:pStyle w:val="001"/>
              <w:wordWrap w:val="0"/>
              <w:spacing w:line="240" w:lineRule="atLeast"/>
              <w:jc w:val="both"/>
              <w:textAlignment w:val="center"/>
              <w:rPr>
                <w:b/>
                <w:bCs/>
              </w:rPr>
            </w:pPr>
            <w:r>
              <w:rPr>
                <w:b/>
                <w:bCs/>
              </w:rPr>
              <w:t>////////////////////////////////////////////////////////////////////////////////////////////////////////////</w:t>
            </w:r>
          </w:p>
        </w:tc>
      </w:tr>
      <w:tr w:rsidR="001332B3" w14:paraId="00C5B50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42768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CA5258"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删除通讯录记录</w:t>
            </w:r>
            <w:r>
              <w:rPr>
                <w:rFonts w:hint="eastAsia"/>
                <w:b/>
                <w:bCs/>
              </w:rPr>
              <w:t xml:space="preserve"> **</w:t>
            </w:r>
          </w:p>
        </w:tc>
      </w:tr>
      <w:tr w:rsidR="001332B3" w14:paraId="639C5EC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BE130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5ECAC58" w14:textId="77777777" w:rsidR="001332B3" w:rsidRDefault="001332B3" w:rsidP="00A65771">
            <w:pPr>
              <w:pStyle w:val="001"/>
              <w:wordWrap w:val="0"/>
              <w:spacing w:line="240" w:lineRule="atLeast"/>
              <w:jc w:val="both"/>
              <w:textAlignment w:val="center"/>
              <w:rPr>
                <w:b/>
                <w:bCs/>
              </w:rPr>
            </w:pPr>
          </w:p>
        </w:tc>
      </w:tr>
      <w:tr w:rsidR="001332B3" w14:paraId="5813570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EC8B4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DA6EE5E" w14:textId="77777777" w:rsidR="001332B3" w:rsidRDefault="001332B3" w:rsidP="00A65771">
            <w:pPr>
              <w:pStyle w:val="001"/>
              <w:wordWrap w:val="0"/>
              <w:spacing w:line="240" w:lineRule="atLeast"/>
              <w:jc w:val="both"/>
              <w:textAlignment w:val="center"/>
              <w:rPr>
                <w:b/>
                <w:bCs/>
              </w:rPr>
            </w:pPr>
            <w:r>
              <w:rPr>
                <w:b/>
                <w:bCs/>
              </w:rPr>
              <w:t xml:space="preserve">bool </w:t>
            </w:r>
            <w:proofErr w:type="spellStart"/>
            <w:r>
              <w:rPr>
                <w:b/>
                <w:bCs/>
              </w:rPr>
              <w:t>ListDelete</w:t>
            </w:r>
            <w:proofErr w:type="spellEnd"/>
            <w:r>
              <w:rPr>
                <w:b/>
                <w:bCs/>
              </w:rPr>
              <w:t>(</w:t>
            </w:r>
            <w:proofErr w:type="spellStart"/>
            <w:r>
              <w:rPr>
                <w:b/>
                <w:bCs/>
              </w:rPr>
              <w:t>LinkNode</w:t>
            </w:r>
            <w:proofErr w:type="spellEnd"/>
            <w:r>
              <w:rPr>
                <w:b/>
                <w:bCs/>
              </w:rPr>
              <w:t xml:space="preserve"> *&amp;L)</w:t>
            </w:r>
          </w:p>
        </w:tc>
      </w:tr>
      <w:tr w:rsidR="001332B3" w14:paraId="2D5B474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FD91F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2D4EB7F" w14:textId="77777777" w:rsidR="001332B3" w:rsidRDefault="001332B3" w:rsidP="00A65771">
            <w:pPr>
              <w:pStyle w:val="001"/>
              <w:wordWrap w:val="0"/>
              <w:spacing w:line="240" w:lineRule="atLeast"/>
              <w:jc w:val="both"/>
              <w:textAlignment w:val="center"/>
              <w:rPr>
                <w:b/>
                <w:bCs/>
              </w:rPr>
            </w:pPr>
            <w:r>
              <w:rPr>
                <w:b/>
                <w:bCs/>
              </w:rPr>
              <w:t>{</w:t>
            </w:r>
          </w:p>
        </w:tc>
      </w:tr>
      <w:tr w:rsidR="001332B3" w14:paraId="5ED1218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C9FDA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D13E1FA" w14:textId="77777777" w:rsidR="001332B3" w:rsidRDefault="001332B3" w:rsidP="00A65771">
            <w:pPr>
              <w:pStyle w:val="001"/>
              <w:wordWrap w:val="0"/>
              <w:spacing w:line="240" w:lineRule="atLeast"/>
              <w:jc w:val="both"/>
              <w:textAlignment w:val="center"/>
              <w:rPr>
                <w:b/>
                <w:bCs/>
              </w:rPr>
            </w:pPr>
            <w:r>
              <w:rPr>
                <w:b/>
                <w:bCs/>
              </w:rPr>
              <w:t xml:space="preserve">    long </w:t>
            </w:r>
            <w:proofErr w:type="spellStart"/>
            <w:r>
              <w:rPr>
                <w:b/>
                <w:bCs/>
              </w:rPr>
              <w:t>long</w:t>
            </w:r>
            <w:proofErr w:type="spellEnd"/>
            <w:r>
              <w:rPr>
                <w:b/>
                <w:bCs/>
              </w:rPr>
              <w:t xml:space="preserve"> id;</w:t>
            </w:r>
          </w:p>
        </w:tc>
      </w:tr>
      <w:tr w:rsidR="001332B3" w14:paraId="1B388DA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FF9BC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408A897" w14:textId="77777777" w:rsidR="001332B3" w:rsidRDefault="001332B3" w:rsidP="00A65771">
            <w:pPr>
              <w:pStyle w:val="001"/>
              <w:wordWrap w:val="0"/>
              <w:spacing w:line="240" w:lineRule="atLeast"/>
              <w:jc w:val="both"/>
              <w:textAlignment w:val="center"/>
              <w:rPr>
                <w:b/>
                <w:bCs/>
              </w:rPr>
            </w:pPr>
            <w:r>
              <w:rPr>
                <w:b/>
                <w:bCs/>
              </w:rPr>
              <w:t xml:space="preserve">    char c;</w:t>
            </w:r>
          </w:p>
        </w:tc>
      </w:tr>
      <w:tr w:rsidR="001332B3" w14:paraId="769E96A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9E657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EA6F8A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EDAE20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0773E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1F5D435"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IsEmpty</w:t>
            </w:r>
            <w:proofErr w:type="spellEnd"/>
            <w:r>
              <w:rPr>
                <w:b/>
                <w:bCs/>
              </w:rPr>
              <w:t>(L)) {</w:t>
            </w:r>
          </w:p>
        </w:tc>
      </w:tr>
      <w:tr w:rsidR="001332B3" w14:paraId="45714A5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1EDCA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104850F"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通讯录为空，没有记录可删除。</w:t>
            </w:r>
            <w:r>
              <w:rPr>
                <w:rFonts w:hint="eastAsia"/>
                <w:b/>
                <w:bCs/>
              </w:rPr>
              <w:t>\n";</w:t>
            </w:r>
          </w:p>
        </w:tc>
      </w:tr>
      <w:tr w:rsidR="001332B3" w14:paraId="626EA8A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3EE1A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5636D8D"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7A2CC7A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A4977E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8A5D5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2D0320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F4FA5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B33870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2DCC16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1CBEA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1CB6489" w14:textId="77777777" w:rsidR="001332B3" w:rsidRDefault="001332B3" w:rsidP="00A65771">
            <w:pPr>
              <w:pStyle w:val="001"/>
              <w:wordWrap w:val="0"/>
              <w:spacing w:line="240" w:lineRule="atLeast"/>
              <w:jc w:val="both"/>
              <w:textAlignment w:val="center"/>
              <w:rPr>
                <w:b/>
                <w:bCs/>
              </w:rPr>
            </w:pPr>
            <w:r>
              <w:rPr>
                <w:rFonts w:hint="eastAsia"/>
                <w:b/>
                <w:bCs/>
              </w:rPr>
              <w:t xml:space="preserve">    if(!</w:t>
            </w:r>
            <w:proofErr w:type="spellStart"/>
            <w:r>
              <w:rPr>
                <w:rFonts w:hint="eastAsia"/>
                <w:b/>
                <w:bCs/>
              </w:rPr>
              <w:t>InputLong</w:t>
            </w:r>
            <w:proofErr w:type="spellEnd"/>
            <w:r>
              <w:rPr>
                <w:rFonts w:hint="eastAsia"/>
                <w:b/>
                <w:bCs/>
              </w:rPr>
              <w:t>("\n</w:t>
            </w:r>
            <w:r>
              <w:rPr>
                <w:rFonts w:hint="eastAsia"/>
                <w:b/>
                <w:bCs/>
              </w:rPr>
              <w:t>请输入要删除的学生学号</w:t>
            </w:r>
            <w:r>
              <w:rPr>
                <w:rFonts w:hint="eastAsia"/>
                <w:b/>
                <w:bCs/>
              </w:rPr>
              <w:t>: ", &amp;id))</w:t>
            </w:r>
          </w:p>
        </w:tc>
      </w:tr>
      <w:tr w:rsidR="001332B3" w14:paraId="47BFD77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F33F0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3C64131"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1CB55CB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BA6BF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BCDAEB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8C4DC6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B3444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C4F4989"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*p=L, *q;</w:t>
            </w:r>
          </w:p>
        </w:tc>
      </w:tr>
      <w:tr w:rsidR="001332B3" w14:paraId="1839011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48D1E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BAA883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E72387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EAEDD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8B47827"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查找要删除的节点</w:t>
            </w:r>
          </w:p>
        </w:tc>
      </w:tr>
      <w:tr w:rsidR="001332B3" w14:paraId="0C1EEE3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ED5EA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3555807" w14:textId="77777777" w:rsidR="001332B3" w:rsidRDefault="001332B3" w:rsidP="00A65771">
            <w:pPr>
              <w:pStyle w:val="001"/>
              <w:wordWrap w:val="0"/>
              <w:spacing w:line="240" w:lineRule="atLeast"/>
              <w:jc w:val="both"/>
              <w:textAlignment w:val="center"/>
              <w:rPr>
                <w:b/>
                <w:bCs/>
              </w:rPr>
            </w:pPr>
            <w:r>
              <w:rPr>
                <w:b/>
                <w:bCs/>
              </w:rPr>
              <w:t xml:space="preserve">    while(p-&gt;next!=NULL &amp;&amp; p-&gt;next-&gt;data.id!=id) {</w:t>
            </w:r>
          </w:p>
        </w:tc>
      </w:tr>
      <w:tr w:rsidR="001332B3" w14:paraId="4B303E4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A4ABF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D66C8BF" w14:textId="77777777" w:rsidR="001332B3" w:rsidRDefault="001332B3" w:rsidP="00A65771">
            <w:pPr>
              <w:pStyle w:val="001"/>
              <w:wordWrap w:val="0"/>
              <w:spacing w:line="240" w:lineRule="atLeast"/>
              <w:jc w:val="both"/>
              <w:textAlignment w:val="center"/>
              <w:rPr>
                <w:b/>
                <w:bCs/>
              </w:rPr>
            </w:pPr>
            <w:r>
              <w:rPr>
                <w:b/>
                <w:bCs/>
              </w:rPr>
              <w:t xml:space="preserve">        p=p-&gt;next;</w:t>
            </w:r>
          </w:p>
        </w:tc>
      </w:tr>
      <w:tr w:rsidR="001332B3" w14:paraId="028AC06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D2CD9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624F2F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51AB9D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04303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BAB76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8FD14B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585BA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1BFDFE5" w14:textId="77777777" w:rsidR="001332B3" w:rsidRDefault="001332B3" w:rsidP="00A65771">
            <w:pPr>
              <w:pStyle w:val="001"/>
              <w:wordWrap w:val="0"/>
              <w:spacing w:line="240" w:lineRule="atLeast"/>
              <w:jc w:val="both"/>
              <w:textAlignment w:val="center"/>
              <w:rPr>
                <w:b/>
                <w:bCs/>
              </w:rPr>
            </w:pPr>
            <w:r>
              <w:rPr>
                <w:b/>
                <w:bCs/>
              </w:rPr>
              <w:t xml:space="preserve">    if(p-&gt;next==NULL) {</w:t>
            </w:r>
          </w:p>
        </w:tc>
      </w:tr>
      <w:tr w:rsidR="001332B3" w14:paraId="44EB7D4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10264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699CA1D"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未找到学号为</w:t>
            </w:r>
            <w:r>
              <w:rPr>
                <w:rFonts w:hint="eastAsia"/>
                <w:b/>
                <w:bCs/>
              </w:rPr>
              <w:t xml:space="preserve"> "&lt;&lt;id&lt;&lt;" </w:t>
            </w:r>
            <w:r>
              <w:rPr>
                <w:rFonts w:hint="eastAsia"/>
                <w:b/>
                <w:bCs/>
              </w:rPr>
              <w:t>的学生。</w:t>
            </w:r>
            <w:r>
              <w:rPr>
                <w:rFonts w:hint="eastAsia"/>
                <w:b/>
                <w:bCs/>
              </w:rPr>
              <w:t>\n";</w:t>
            </w:r>
          </w:p>
        </w:tc>
      </w:tr>
      <w:tr w:rsidR="001332B3" w14:paraId="0E01A30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32A06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63F85ED"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504B563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D7F36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AA252B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F85659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36ACB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8C6ED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11110C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97BEE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7847F35"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显示要删除的记录</w:t>
            </w:r>
          </w:p>
        </w:tc>
      </w:tr>
      <w:tr w:rsidR="001332B3" w14:paraId="4A51AFF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BDC48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928B919"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找到以下记录：</w:t>
            </w:r>
            <w:r>
              <w:rPr>
                <w:rFonts w:hint="eastAsia"/>
                <w:b/>
                <w:bCs/>
              </w:rPr>
              <w:t>\n";</w:t>
            </w:r>
          </w:p>
        </w:tc>
      </w:tr>
      <w:tr w:rsidR="001332B3" w14:paraId="54ED501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D7DC2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62502E9"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ShowTitle</w:t>
            </w:r>
            <w:proofErr w:type="spellEnd"/>
            <w:r>
              <w:rPr>
                <w:b/>
                <w:bCs/>
              </w:rPr>
              <w:t>();</w:t>
            </w:r>
          </w:p>
        </w:tc>
      </w:tr>
      <w:tr w:rsidR="001332B3" w14:paraId="204FA68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26DCC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0F05DEB"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ShowData</w:t>
            </w:r>
            <w:proofErr w:type="spellEnd"/>
            <w:r>
              <w:rPr>
                <w:b/>
                <w:bCs/>
              </w:rPr>
              <w:t>(p-&gt;next-&gt;data);</w:t>
            </w:r>
          </w:p>
        </w:tc>
      </w:tr>
      <w:tr w:rsidR="001332B3" w14:paraId="5AC1BEE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B3B48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B216237" w14:textId="77777777" w:rsidR="001332B3" w:rsidRDefault="001332B3" w:rsidP="00A65771">
            <w:pPr>
              <w:pStyle w:val="001"/>
              <w:wordWrap w:val="0"/>
              <w:spacing w:line="240" w:lineRule="atLeast"/>
              <w:jc w:val="both"/>
              <w:textAlignment w:val="center"/>
              <w:rPr>
                <w:b/>
                <w:bCs/>
              </w:rPr>
            </w:pPr>
            <w:r>
              <w:rPr>
                <w:b/>
                <w:bCs/>
              </w:rPr>
              <w:t xml:space="preserve">    cout&lt;&lt;"\n====================================================================================================\n";</w:t>
            </w:r>
          </w:p>
        </w:tc>
      </w:tr>
      <w:tr w:rsidR="001332B3" w14:paraId="1F593B2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C5305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8DCF2B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4C3DF4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3E9EE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663FBE9"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确认删除该记录？</w:t>
            </w:r>
            <w:r>
              <w:rPr>
                <w:rFonts w:hint="eastAsia"/>
                <w:b/>
                <w:bCs/>
              </w:rPr>
              <w:t>(Y/N): ";</w:t>
            </w:r>
          </w:p>
        </w:tc>
      </w:tr>
      <w:tr w:rsidR="001332B3" w14:paraId="68F1464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5890A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5B196C1" w14:textId="77777777" w:rsidR="001332B3" w:rsidRDefault="001332B3" w:rsidP="00A65771">
            <w:pPr>
              <w:pStyle w:val="001"/>
              <w:wordWrap w:val="0"/>
              <w:spacing w:line="240" w:lineRule="atLeast"/>
              <w:jc w:val="both"/>
              <w:textAlignment w:val="center"/>
              <w:rPr>
                <w:b/>
                <w:bCs/>
              </w:rPr>
            </w:pPr>
            <w:r>
              <w:rPr>
                <w:b/>
                <w:bCs/>
              </w:rPr>
              <w:t xml:space="preserve">    c=</w:t>
            </w:r>
            <w:proofErr w:type="spellStart"/>
            <w:r>
              <w:rPr>
                <w:b/>
                <w:bCs/>
              </w:rPr>
              <w:t>getchar</w:t>
            </w:r>
            <w:proofErr w:type="spellEnd"/>
            <w:r>
              <w:rPr>
                <w:b/>
                <w:bCs/>
              </w:rPr>
              <w:t>();</w:t>
            </w:r>
          </w:p>
        </w:tc>
      </w:tr>
      <w:tr w:rsidR="001332B3" w14:paraId="3853E5A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21D54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C00DE10"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17E02FD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9E095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AD927F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A5F258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98FD0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E30349D" w14:textId="77777777" w:rsidR="001332B3" w:rsidRDefault="001332B3" w:rsidP="00A65771">
            <w:pPr>
              <w:pStyle w:val="001"/>
              <w:wordWrap w:val="0"/>
              <w:spacing w:line="240" w:lineRule="atLeast"/>
              <w:jc w:val="both"/>
              <w:textAlignment w:val="center"/>
              <w:rPr>
                <w:b/>
                <w:bCs/>
              </w:rPr>
            </w:pPr>
            <w:r>
              <w:rPr>
                <w:b/>
                <w:bCs/>
              </w:rPr>
              <w:t xml:space="preserve">    if(c=='Y' || c=='y') {</w:t>
            </w:r>
          </w:p>
        </w:tc>
      </w:tr>
      <w:tr w:rsidR="001332B3" w14:paraId="49DD9F4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308D1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4A21A74" w14:textId="77777777" w:rsidR="001332B3" w:rsidRDefault="001332B3" w:rsidP="00A65771">
            <w:pPr>
              <w:pStyle w:val="001"/>
              <w:wordWrap w:val="0"/>
              <w:spacing w:line="240" w:lineRule="atLeast"/>
              <w:jc w:val="both"/>
              <w:textAlignment w:val="center"/>
              <w:rPr>
                <w:b/>
                <w:bCs/>
              </w:rPr>
            </w:pPr>
            <w:r>
              <w:rPr>
                <w:b/>
                <w:bCs/>
              </w:rPr>
              <w:t xml:space="preserve">        q=p-&gt;next;</w:t>
            </w:r>
          </w:p>
        </w:tc>
      </w:tr>
      <w:tr w:rsidR="001332B3" w14:paraId="1AE151C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34E13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5B06361" w14:textId="77777777" w:rsidR="001332B3" w:rsidRDefault="001332B3" w:rsidP="00A65771">
            <w:pPr>
              <w:pStyle w:val="001"/>
              <w:wordWrap w:val="0"/>
              <w:spacing w:line="240" w:lineRule="atLeast"/>
              <w:jc w:val="both"/>
              <w:textAlignment w:val="center"/>
              <w:rPr>
                <w:b/>
                <w:bCs/>
              </w:rPr>
            </w:pPr>
            <w:r>
              <w:rPr>
                <w:b/>
                <w:bCs/>
              </w:rPr>
              <w:t xml:space="preserve">        p-&gt;next=q-&gt;next;</w:t>
            </w:r>
          </w:p>
        </w:tc>
      </w:tr>
      <w:tr w:rsidR="001332B3" w14:paraId="2B58D77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0A714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8A920B7" w14:textId="77777777" w:rsidR="001332B3" w:rsidRDefault="001332B3" w:rsidP="00A65771">
            <w:pPr>
              <w:pStyle w:val="001"/>
              <w:wordWrap w:val="0"/>
              <w:spacing w:line="240" w:lineRule="atLeast"/>
              <w:jc w:val="both"/>
              <w:textAlignment w:val="center"/>
              <w:rPr>
                <w:b/>
                <w:bCs/>
              </w:rPr>
            </w:pPr>
            <w:r>
              <w:rPr>
                <w:b/>
                <w:bCs/>
              </w:rPr>
              <w:t xml:space="preserve">        free(q);</w:t>
            </w:r>
          </w:p>
        </w:tc>
      </w:tr>
      <w:tr w:rsidR="001332B3" w14:paraId="4369C30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4F831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76406E8"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记录删除成功！</w:t>
            </w:r>
            <w:r>
              <w:rPr>
                <w:rFonts w:hint="eastAsia"/>
                <w:b/>
                <w:bCs/>
              </w:rPr>
              <w:t>\n";</w:t>
            </w:r>
          </w:p>
        </w:tc>
      </w:tr>
      <w:tr w:rsidR="001332B3" w14:paraId="713187A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6CC29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671A77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A53145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2EA15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F1122C"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显示删除后的所有记录</w:t>
            </w:r>
          </w:p>
        </w:tc>
      </w:tr>
      <w:tr w:rsidR="001332B3" w14:paraId="47EC710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3F950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454ECA"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删除后的通讯录记录：</w:t>
            </w:r>
            <w:r>
              <w:rPr>
                <w:rFonts w:hint="eastAsia"/>
                <w:b/>
                <w:bCs/>
              </w:rPr>
              <w:t>\n";</w:t>
            </w:r>
          </w:p>
        </w:tc>
      </w:tr>
      <w:tr w:rsidR="001332B3" w14:paraId="0AA9825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B8E49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42781C0"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DispList</w:t>
            </w:r>
            <w:proofErr w:type="spellEnd"/>
            <w:r>
              <w:rPr>
                <w:b/>
                <w:bCs/>
              </w:rPr>
              <w:t>(L);</w:t>
            </w:r>
          </w:p>
        </w:tc>
      </w:tr>
      <w:tr w:rsidR="001332B3" w14:paraId="373BC22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FAD49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B9B403" w14:textId="77777777" w:rsidR="001332B3" w:rsidRDefault="001332B3" w:rsidP="00A65771">
            <w:pPr>
              <w:pStyle w:val="001"/>
              <w:wordWrap w:val="0"/>
              <w:spacing w:line="240" w:lineRule="atLeast"/>
              <w:jc w:val="both"/>
              <w:textAlignment w:val="center"/>
              <w:rPr>
                <w:b/>
                <w:bCs/>
              </w:rPr>
            </w:pPr>
            <w:r>
              <w:rPr>
                <w:b/>
                <w:bCs/>
              </w:rPr>
              <w:t xml:space="preserve">        return true;</w:t>
            </w:r>
          </w:p>
        </w:tc>
      </w:tr>
      <w:tr w:rsidR="001332B3" w14:paraId="7F4BAEE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948E6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0275099" w14:textId="77777777" w:rsidR="001332B3" w:rsidRDefault="001332B3" w:rsidP="00A65771">
            <w:pPr>
              <w:pStyle w:val="001"/>
              <w:wordWrap w:val="0"/>
              <w:spacing w:line="240" w:lineRule="atLeast"/>
              <w:jc w:val="both"/>
              <w:textAlignment w:val="center"/>
              <w:rPr>
                <w:b/>
                <w:bCs/>
              </w:rPr>
            </w:pPr>
            <w:r>
              <w:rPr>
                <w:b/>
                <w:bCs/>
              </w:rPr>
              <w:t xml:space="preserve">    } else {</w:t>
            </w:r>
          </w:p>
        </w:tc>
      </w:tr>
      <w:tr w:rsidR="001332B3" w14:paraId="3ADE1A0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58101E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131B449"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删除操作已取消。</w:t>
            </w:r>
            <w:r>
              <w:rPr>
                <w:rFonts w:hint="eastAsia"/>
                <w:b/>
                <w:bCs/>
              </w:rPr>
              <w:t>\n";</w:t>
            </w:r>
          </w:p>
        </w:tc>
      </w:tr>
      <w:tr w:rsidR="001332B3" w14:paraId="18C71C9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9A542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C9AC6BD"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129D85C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A0EE8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DEC705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791A31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21FF8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354CEE2" w14:textId="77777777" w:rsidR="001332B3" w:rsidRDefault="001332B3" w:rsidP="00A65771">
            <w:pPr>
              <w:pStyle w:val="001"/>
              <w:wordWrap w:val="0"/>
              <w:spacing w:line="240" w:lineRule="atLeast"/>
              <w:jc w:val="both"/>
              <w:textAlignment w:val="center"/>
              <w:rPr>
                <w:b/>
                <w:bCs/>
              </w:rPr>
            </w:pPr>
            <w:r>
              <w:rPr>
                <w:b/>
                <w:bCs/>
              </w:rPr>
              <w:t>}</w:t>
            </w:r>
          </w:p>
        </w:tc>
      </w:tr>
      <w:tr w:rsidR="001332B3" w14:paraId="5CE30C6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29C3D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4A7122" w14:textId="77777777" w:rsidR="001332B3" w:rsidRDefault="001332B3" w:rsidP="00A65771">
            <w:pPr>
              <w:pStyle w:val="001"/>
              <w:wordWrap w:val="0"/>
              <w:spacing w:line="240" w:lineRule="atLeast"/>
              <w:jc w:val="both"/>
              <w:textAlignment w:val="center"/>
              <w:rPr>
                <w:b/>
                <w:bCs/>
              </w:rPr>
            </w:pPr>
          </w:p>
        </w:tc>
      </w:tr>
      <w:tr w:rsidR="001332B3" w14:paraId="63D4A33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5EB5B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56DE41B" w14:textId="77777777" w:rsidR="001332B3" w:rsidRDefault="001332B3" w:rsidP="00A65771">
            <w:pPr>
              <w:pStyle w:val="001"/>
              <w:wordWrap w:val="0"/>
              <w:spacing w:line="240" w:lineRule="atLeast"/>
              <w:jc w:val="both"/>
              <w:textAlignment w:val="center"/>
              <w:rPr>
                <w:b/>
                <w:bCs/>
              </w:rPr>
            </w:pPr>
            <w:r>
              <w:rPr>
                <w:b/>
                <w:bCs/>
              </w:rPr>
              <w:t>////////////////////////////////////////////////////////////////////////////////////////////////////////////</w:t>
            </w:r>
          </w:p>
        </w:tc>
      </w:tr>
      <w:tr w:rsidR="001332B3" w14:paraId="6C0EDF5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876DA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98630E7"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查询通讯录记录</w:t>
            </w:r>
            <w:r>
              <w:rPr>
                <w:rFonts w:hint="eastAsia"/>
                <w:b/>
                <w:bCs/>
              </w:rPr>
              <w:t xml:space="preserve"> **</w:t>
            </w:r>
          </w:p>
        </w:tc>
      </w:tr>
      <w:tr w:rsidR="001332B3" w14:paraId="430FFB6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9BDDA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926A97" w14:textId="77777777" w:rsidR="001332B3" w:rsidRDefault="001332B3" w:rsidP="00A65771">
            <w:pPr>
              <w:pStyle w:val="001"/>
              <w:wordWrap w:val="0"/>
              <w:spacing w:line="240" w:lineRule="atLeast"/>
              <w:jc w:val="both"/>
              <w:textAlignment w:val="center"/>
              <w:rPr>
                <w:b/>
                <w:bCs/>
              </w:rPr>
            </w:pPr>
          </w:p>
        </w:tc>
      </w:tr>
      <w:tr w:rsidR="001332B3" w14:paraId="098CE7A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2D2C8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B12567D" w14:textId="77777777" w:rsidR="001332B3" w:rsidRDefault="001332B3" w:rsidP="00A65771">
            <w:pPr>
              <w:pStyle w:val="001"/>
              <w:wordWrap w:val="0"/>
              <w:spacing w:line="240" w:lineRule="atLeast"/>
              <w:jc w:val="both"/>
              <w:textAlignment w:val="center"/>
              <w:rPr>
                <w:b/>
                <w:bCs/>
              </w:rPr>
            </w:pPr>
            <w:r>
              <w:rPr>
                <w:b/>
                <w:bCs/>
              </w:rPr>
              <w:t>bool Search(</w:t>
            </w:r>
            <w:proofErr w:type="spellStart"/>
            <w:r>
              <w:rPr>
                <w:b/>
                <w:bCs/>
              </w:rPr>
              <w:t>LinkNode</w:t>
            </w:r>
            <w:proofErr w:type="spellEnd"/>
            <w:r>
              <w:rPr>
                <w:b/>
                <w:bCs/>
              </w:rPr>
              <w:t xml:space="preserve"> *L)</w:t>
            </w:r>
          </w:p>
        </w:tc>
      </w:tr>
      <w:tr w:rsidR="001332B3" w14:paraId="1812FD0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9EECD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4F00C41" w14:textId="77777777" w:rsidR="001332B3" w:rsidRDefault="001332B3" w:rsidP="00A65771">
            <w:pPr>
              <w:pStyle w:val="001"/>
              <w:wordWrap w:val="0"/>
              <w:spacing w:line="240" w:lineRule="atLeast"/>
              <w:jc w:val="both"/>
              <w:textAlignment w:val="center"/>
              <w:rPr>
                <w:b/>
                <w:bCs/>
              </w:rPr>
            </w:pPr>
            <w:r>
              <w:rPr>
                <w:b/>
                <w:bCs/>
              </w:rPr>
              <w:t>{</w:t>
            </w:r>
          </w:p>
        </w:tc>
      </w:tr>
      <w:tr w:rsidR="001332B3" w14:paraId="5B82B6D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826A4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53348F5" w14:textId="77777777" w:rsidR="001332B3" w:rsidRDefault="001332B3" w:rsidP="00A65771">
            <w:pPr>
              <w:pStyle w:val="001"/>
              <w:wordWrap w:val="0"/>
              <w:spacing w:line="240" w:lineRule="atLeast"/>
              <w:jc w:val="both"/>
              <w:textAlignment w:val="center"/>
              <w:rPr>
                <w:b/>
                <w:bCs/>
              </w:rPr>
            </w:pPr>
            <w:r>
              <w:rPr>
                <w:b/>
                <w:bCs/>
              </w:rPr>
              <w:t xml:space="preserve">    long </w:t>
            </w:r>
            <w:proofErr w:type="spellStart"/>
            <w:r>
              <w:rPr>
                <w:b/>
                <w:bCs/>
              </w:rPr>
              <w:t>long</w:t>
            </w:r>
            <w:proofErr w:type="spellEnd"/>
            <w:r>
              <w:rPr>
                <w:b/>
                <w:bCs/>
              </w:rPr>
              <w:t xml:space="preserve"> id;</w:t>
            </w:r>
          </w:p>
        </w:tc>
      </w:tr>
      <w:tr w:rsidR="001332B3" w14:paraId="611F225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AC6BA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A9FB6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ECE512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75681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D26A67F"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IsEmpty</w:t>
            </w:r>
            <w:proofErr w:type="spellEnd"/>
            <w:r>
              <w:rPr>
                <w:b/>
                <w:bCs/>
              </w:rPr>
              <w:t>(L)) {</w:t>
            </w:r>
          </w:p>
        </w:tc>
      </w:tr>
      <w:tr w:rsidR="001332B3" w14:paraId="0A868B8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0CD94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F85FF9"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通讯录为空，没有记录可查询。</w:t>
            </w:r>
            <w:r>
              <w:rPr>
                <w:rFonts w:hint="eastAsia"/>
                <w:b/>
                <w:bCs/>
              </w:rPr>
              <w:t>\n";</w:t>
            </w:r>
          </w:p>
        </w:tc>
      </w:tr>
      <w:tr w:rsidR="001332B3" w14:paraId="5864B2A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A2A89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92B2CDC"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62B52F0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25F25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CCE5590"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3D0D85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D9345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6B90A6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15A308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09B53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57AC166" w14:textId="77777777" w:rsidR="001332B3" w:rsidRDefault="001332B3" w:rsidP="00A65771">
            <w:pPr>
              <w:pStyle w:val="001"/>
              <w:wordWrap w:val="0"/>
              <w:spacing w:line="240" w:lineRule="atLeast"/>
              <w:jc w:val="both"/>
              <w:textAlignment w:val="center"/>
              <w:rPr>
                <w:b/>
                <w:bCs/>
              </w:rPr>
            </w:pPr>
            <w:r>
              <w:rPr>
                <w:rFonts w:hint="eastAsia"/>
                <w:b/>
                <w:bCs/>
              </w:rPr>
              <w:t xml:space="preserve">    if(!</w:t>
            </w:r>
            <w:proofErr w:type="spellStart"/>
            <w:r>
              <w:rPr>
                <w:rFonts w:hint="eastAsia"/>
                <w:b/>
                <w:bCs/>
              </w:rPr>
              <w:t>InputLong</w:t>
            </w:r>
            <w:proofErr w:type="spellEnd"/>
            <w:r>
              <w:rPr>
                <w:rFonts w:hint="eastAsia"/>
                <w:b/>
                <w:bCs/>
              </w:rPr>
              <w:t>("\n</w:t>
            </w:r>
            <w:r>
              <w:rPr>
                <w:rFonts w:hint="eastAsia"/>
                <w:b/>
                <w:bCs/>
              </w:rPr>
              <w:t>请输入要查询的学生学号</w:t>
            </w:r>
            <w:r>
              <w:rPr>
                <w:rFonts w:hint="eastAsia"/>
                <w:b/>
                <w:bCs/>
              </w:rPr>
              <w:t>: ", &amp;id))</w:t>
            </w:r>
          </w:p>
        </w:tc>
      </w:tr>
      <w:tr w:rsidR="001332B3" w14:paraId="707E298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04C06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D54FD16"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3E31BFB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0B251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9A942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CBADC4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594570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6DC4E75"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*p=L-&gt;next;</w:t>
            </w:r>
          </w:p>
        </w:tc>
      </w:tr>
      <w:tr w:rsidR="001332B3" w14:paraId="53BF406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A29BA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39AD6F" w14:textId="77777777" w:rsidR="001332B3" w:rsidRDefault="001332B3" w:rsidP="00A65771">
            <w:pPr>
              <w:pStyle w:val="001"/>
              <w:wordWrap w:val="0"/>
              <w:spacing w:line="240" w:lineRule="atLeast"/>
              <w:jc w:val="both"/>
              <w:textAlignment w:val="center"/>
              <w:rPr>
                <w:b/>
                <w:bCs/>
              </w:rPr>
            </w:pPr>
            <w:r>
              <w:rPr>
                <w:b/>
                <w:bCs/>
              </w:rPr>
              <w:t xml:space="preserve">    bool found=false;</w:t>
            </w:r>
          </w:p>
        </w:tc>
      </w:tr>
      <w:tr w:rsidR="001332B3" w14:paraId="0B7DED4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16C1C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313D92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8128EA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03B2C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DEE3FCE" w14:textId="77777777" w:rsidR="001332B3" w:rsidRDefault="001332B3" w:rsidP="00A65771">
            <w:pPr>
              <w:pStyle w:val="001"/>
              <w:wordWrap w:val="0"/>
              <w:spacing w:line="240" w:lineRule="atLeast"/>
              <w:jc w:val="both"/>
              <w:textAlignment w:val="center"/>
              <w:rPr>
                <w:b/>
                <w:bCs/>
              </w:rPr>
            </w:pPr>
            <w:r>
              <w:rPr>
                <w:b/>
                <w:bCs/>
              </w:rPr>
              <w:t xml:space="preserve">    while(p!=NULL) {</w:t>
            </w:r>
          </w:p>
        </w:tc>
      </w:tr>
      <w:tr w:rsidR="001332B3" w14:paraId="45E1EAB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F6E40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C9687BB" w14:textId="77777777" w:rsidR="001332B3" w:rsidRDefault="001332B3" w:rsidP="00A65771">
            <w:pPr>
              <w:pStyle w:val="001"/>
              <w:wordWrap w:val="0"/>
              <w:spacing w:line="240" w:lineRule="atLeast"/>
              <w:jc w:val="both"/>
              <w:textAlignment w:val="center"/>
              <w:rPr>
                <w:b/>
                <w:bCs/>
              </w:rPr>
            </w:pPr>
            <w:r>
              <w:rPr>
                <w:b/>
                <w:bCs/>
              </w:rPr>
              <w:t xml:space="preserve">        if(p-&gt;data.id==id) {</w:t>
            </w:r>
          </w:p>
        </w:tc>
      </w:tr>
      <w:tr w:rsidR="001332B3" w14:paraId="78E7314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F59FB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7FDA672"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查询结果：</w:t>
            </w:r>
            <w:r>
              <w:rPr>
                <w:rFonts w:hint="eastAsia"/>
                <w:b/>
                <w:bCs/>
              </w:rPr>
              <w:t>\n";</w:t>
            </w:r>
          </w:p>
        </w:tc>
      </w:tr>
      <w:tr w:rsidR="001332B3" w14:paraId="5372D52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59CCF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819738E"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ShowTitle</w:t>
            </w:r>
            <w:proofErr w:type="spellEnd"/>
            <w:r>
              <w:rPr>
                <w:b/>
                <w:bCs/>
              </w:rPr>
              <w:t>();</w:t>
            </w:r>
          </w:p>
        </w:tc>
      </w:tr>
      <w:tr w:rsidR="001332B3" w14:paraId="1B3B699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68B08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648358F"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ShowData</w:t>
            </w:r>
            <w:proofErr w:type="spellEnd"/>
            <w:r>
              <w:rPr>
                <w:b/>
                <w:bCs/>
              </w:rPr>
              <w:t>(p-&gt;data);</w:t>
            </w:r>
          </w:p>
        </w:tc>
      </w:tr>
      <w:tr w:rsidR="001332B3" w14:paraId="3BB0633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4FB4D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9DA02F5" w14:textId="77777777" w:rsidR="001332B3" w:rsidRDefault="001332B3" w:rsidP="00A65771">
            <w:pPr>
              <w:pStyle w:val="001"/>
              <w:wordWrap w:val="0"/>
              <w:spacing w:line="240" w:lineRule="atLeast"/>
              <w:jc w:val="both"/>
              <w:textAlignment w:val="center"/>
              <w:rPr>
                <w:b/>
                <w:bCs/>
              </w:rPr>
            </w:pPr>
            <w:r>
              <w:rPr>
                <w:b/>
                <w:bCs/>
              </w:rPr>
              <w:t xml:space="preserve">    cout&lt;&lt;"\n====================================================================================================\n";</w:t>
            </w:r>
          </w:p>
        </w:tc>
      </w:tr>
      <w:tr w:rsidR="001332B3" w14:paraId="3B0143D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DA481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90D36EE" w14:textId="77777777" w:rsidR="001332B3" w:rsidRDefault="001332B3" w:rsidP="00A65771">
            <w:pPr>
              <w:pStyle w:val="001"/>
              <w:wordWrap w:val="0"/>
              <w:spacing w:line="240" w:lineRule="atLeast"/>
              <w:jc w:val="both"/>
              <w:textAlignment w:val="center"/>
              <w:rPr>
                <w:b/>
                <w:bCs/>
              </w:rPr>
            </w:pPr>
            <w:r>
              <w:rPr>
                <w:b/>
                <w:bCs/>
              </w:rPr>
              <w:t xml:space="preserve">            found=true;</w:t>
            </w:r>
          </w:p>
        </w:tc>
      </w:tr>
      <w:tr w:rsidR="001332B3" w14:paraId="070269F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957BB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3B7A35A"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6D1F36F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A72FE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E45860"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1327D9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8C754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47BECA6" w14:textId="77777777" w:rsidR="001332B3" w:rsidRDefault="001332B3" w:rsidP="00A65771">
            <w:pPr>
              <w:pStyle w:val="001"/>
              <w:wordWrap w:val="0"/>
              <w:spacing w:line="240" w:lineRule="atLeast"/>
              <w:jc w:val="both"/>
              <w:textAlignment w:val="center"/>
              <w:rPr>
                <w:b/>
                <w:bCs/>
              </w:rPr>
            </w:pPr>
            <w:r>
              <w:rPr>
                <w:b/>
                <w:bCs/>
              </w:rPr>
              <w:t xml:space="preserve">        p = p-&gt;next;</w:t>
            </w:r>
          </w:p>
        </w:tc>
      </w:tr>
      <w:tr w:rsidR="001332B3" w14:paraId="2B7881E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07CE5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B82941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A40084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1C2B9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8C0DF3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2D94F7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8BBBE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CB47AD6" w14:textId="77777777" w:rsidR="001332B3" w:rsidRDefault="001332B3" w:rsidP="00A65771">
            <w:pPr>
              <w:pStyle w:val="001"/>
              <w:wordWrap w:val="0"/>
              <w:spacing w:line="240" w:lineRule="atLeast"/>
              <w:jc w:val="both"/>
              <w:textAlignment w:val="center"/>
              <w:rPr>
                <w:b/>
                <w:bCs/>
              </w:rPr>
            </w:pPr>
            <w:r>
              <w:rPr>
                <w:b/>
                <w:bCs/>
              </w:rPr>
              <w:t xml:space="preserve">    if(!found) {</w:t>
            </w:r>
          </w:p>
        </w:tc>
      </w:tr>
      <w:tr w:rsidR="001332B3" w14:paraId="3E95B7F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CB4FE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3C4C3BB"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没有查找到学号为</w:t>
            </w:r>
            <w:r>
              <w:rPr>
                <w:rFonts w:hint="eastAsia"/>
                <w:b/>
                <w:bCs/>
              </w:rPr>
              <w:t xml:space="preserve"> "&lt;&lt;id&lt;&lt;" </w:t>
            </w:r>
            <w:r>
              <w:rPr>
                <w:rFonts w:hint="eastAsia"/>
                <w:b/>
                <w:bCs/>
              </w:rPr>
              <w:t>的记录！</w:t>
            </w:r>
            <w:r>
              <w:rPr>
                <w:rFonts w:hint="eastAsia"/>
                <w:b/>
                <w:bCs/>
              </w:rPr>
              <w:t>\n";</w:t>
            </w:r>
          </w:p>
        </w:tc>
      </w:tr>
      <w:tr w:rsidR="001332B3" w14:paraId="27DB80B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BF998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171DA96"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5B1CC40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E5A64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727C0D0"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47CEB0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9A146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70E23B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05FCCB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51A40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20E0EF0" w14:textId="77777777" w:rsidR="001332B3" w:rsidRDefault="001332B3" w:rsidP="00A65771">
            <w:pPr>
              <w:pStyle w:val="001"/>
              <w:wordWrap w:val="0"/>
              <w:spacing w:line="240" w:lineRule="atLeast"/>
              <w:jc w:val="both"/>
              <w:textAlignment w:val="center"/>
              <w:rPr>
                <w:b/>
                <w:bCs/>
              </w:rPr>
            </w:pPr>
            <w:r>
              <w:rPr>
                <w:b/>
                <w:bCs/>
              </w:rPr>
              <w:t xml:space="preserve">    return true;</w:t>
            </w:r>
          </w:p>
        </w:tc>
      </w:tr>
      <w:tr w:rsidR="001332B3" w14:paraId="311FB7D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3DD69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D5F03C0" w14:textId="77777777" w:rsidR="001332B3" w:rsidRDefault="001332B3" w:rsidP="00A65771">
            <w:pPr>
              <w:pStyle w:val="001"/>
              <w:wordWrap w:val="0"/>
              <w:spacing w:line="240" w:lineRule="atLeast"/>
              <w:jc w:val="both"/>
              <w:textAlignment w:val="center"/>
              <w:rPr>
                <w:b/>
                <w:bCs/>
              </w:rPr>
            </w:pPr>
            <w:r>
              <w:rPr>
                <w:b/>
                <w:bCs/>
              </w:rPr>
              <w:t>}</w:t>
            </w:r>
          </w:p>
        </w:tc>
      </w:tr>
      <w:tr w:rsidR="001332B3" w14:paraId="5CF817F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DD6E5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DE6C93" w14:textId="77777777" w:rsidR="001332B3" w:rsidRDefault="001332B3" w:rsidP="00A65771">
            <w:pPr>
              <w:pStyle w:val="001"/>
              <w:wordWrap w:val="0"/>
              <w:spacing w:line="240" w:lineRule="atLeast"/>
              <w:jc w:val="both"/>
              <w:textAlignment w:val="center"/>
              <w:rPr>
                <w:b/>
                <w:bCs/>
              </w:rPr>
            </w:pPr>
          </w:p>
        </w:tc>
      </w:tr>
      <w:tr w:rsidR="001332B3" w14:paraId="191A4F9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4BD6E4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3B5435" w14:textId="77777777" w:rsidR="001332B3" w:rsidRDefault="001332B3" w:rsidP="00A65771">
            <w:pPr>
              <w:pStyle w:val="001"/>
              <w:wordWrap w:val="0"/>
              <w:spacing w:line="240" w:lineRule="atLeast"/>
              <w:jc w:val="both"/>
              <w:textAlignment w:val="center"/>
              <w:rPr>
                <w:b/>
                <w:bCs/>
              </w:rPr>
            </w:pPr>
            <w:r>
              <w:rPr>
                <w:b/>
                <w:bCs/>
              </w:rPr>
              <w:t>////////////////////////////////////////////////////////////////////////////////////////////////////////////</w:t>
            </w:r>
          </w:p>
        </w:tc>
      </w:tr>
      <w:tr w:rsidR="001332B3" w14:paraId="4959B87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6D3C7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6B643F3"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修改通讯录记录</w:t>
            </w:r>
            <w:r>
              <w:rPr>
                <w:rFonts w:hint="eastAsia"/>
                <w:b/>
                <w:bCs/>
              </w:rPr>
              <w:t xml:space="preserve"> **</w:t>
            </w:r>
          </w:p>
        </w:tc>
      </w:tr>
      <w:tr w:rsidR="001332B3" w14:paraId="02F7EC9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076CF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1EB8270" w14:textId="77777777" w:rsidR="001332B3" w:rsidRDefault="001332B3" w:rsidP="00A65771">
            <w:pPr>
              <w:pStyle w:val="001"/>
              <w:wordWrap w:val="0"/>
              <w:spacing w:line="240" w:lineRule="atLeast"/>
              <w:jc w:val="both"/>
              <w:textAlignment w:val="center"/>
              <w:rPr>
                <w:b/>
                <w:bCs/>
              </w:rPr>
            </w:pPr>
          </w:p>
        </w:tc>
      </w:tr>
      <w:tr w:rsidR="001332B3" w14:paraId="625E24A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3B1D0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2D5E27A" w14:textId="77777777" w:rsidR="001332B3" w:rsidRDefault="001332B3" w:rsidP="00A65771">
            <w:pPr>
              <w:pStyle w:val="001"/>
              <w:wordWrap w:val="0"/>
              <w:spacing w:line="240" w:lineRule="atLeast"/>
              <w:jc w:val="both"/>
              <w:textAlignment w:val="center"/>
              <w:rPr>
                <w:b/>
                <w:bCs/>
              </w:rPr>
            </w:pPr>
            <w:r>
              <w:rPr>
                <w:b/>
                <w:bCs/>
              </w:rPr>
              <w:t>bool Modify(</w:t>
            </w:r>
            <w:proofErr w:type="spellStart"/>
            <w:r>
              <w:rPr>
                <w:b/>
                <w:bCs/>
              </w:rPr>
              <w:t>LinkNode</w:t>
            </w:r>
            <w:proofErr w:type="spellEnd"/>
            <w:r>
              <w:rPr>
                <w:b/>
                <w:bCs/>
              </w:rPr>
              <w:t xml:space="preserve"> *&amp;L)</w:t>
            </w:r>
          </w:p>
        </w:tc>
      </w:tr>
      <w:tr w:rsidR="001332B3" w14:paraId="5AA7890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B02B2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1754367" w14:textId="77777777" w:rsidR="001332B3" w:rsidRDefault="001332B3" w:rsidP="00A65771">
            <w:pPr>
              <w:pStyle w:val="001"/>
              <w:wordWrap w:val="0"/>
              <w:spacing w:line="240" w:lineRule="atLeast"/>
              <w:jc w:val="both"/>
              <w:textAlignment w:val="center"/>
              <w:rPr>
                <w:b/>
                <w:bCs/>
              </w:rPr>
            </w:pPr>
            <w:r>
              <w:rPr>
                <w:b/>
                <w:bCs/>
              </w:rPr>
              <w:t>{</w:t>
            </w:r>
          </w:p>
        </w:tc>
      </w:tr>
      <w:tr w:rsidR="001332B3" w14:paraId="40A3CE0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40BDB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6BBE097" w14:textId="77777777" w:rsidR="001332B3" w:rsidRDefault="001332B3" w:rsidP="00A65771">
            <w:pPr>
              <w:pStyle w:val="001"/>
              <w:wordWrap w:val="0"/>
              <w:spacing w:line="240" w:lineRule="atLeast"/>
              <w:jc w:val="both"/>
              <w:textAlignment w:val="center"/>
              <w:rPr>
                <w:b/>
                <w:bCs/>
              </w:rPr>
            </w:pPr>
            <w:r>
              <w:rPr>
                <w:b/>
                <w:bCs/>
              </w:rPr>
              <w:t xml:space="preserve">    long </w:t>
            </w:r>
            <w:proofErr w:type="spellStart"/>
            <w:r>
              <w:rPr>
                <w:b/>
                <w:bCs/>
              </w:rPr>
              <w:t>long</w:t>
            </w:r>
            <w:proofErr w:type="spellEnd"/>
            <w:r>
              <w:rPr>
                <w:b/>
                <w:bCs/>
              </w:rPr>
              <w:t xml:space="preserve"> id;</w:t>
            </w:r>
          </w:p>
        </w:tc>
      </w:tr>
      <w:tr w:rsidR="001332B3" w14:paraId="07909ED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23E63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742C51C" w14:textId="77777777" w:rsidR="001332B3" w:rsidRDefault="001332B3" w:rsidP="00A65771">
            <w:pPr>
              <w:pStyle w:val="001"/>
              <w:wordWrap w:val="0"/>
              <w:spacing w:line="240" w:lineRule="atLeast"/>
              <w:jc w:val="both"/>
              <w:textAlignment w:val="center"/>
              <w:rPr>
                <w:b/>
                <w:bCs/>
              </w:rPr>
            </w:pPr>
            <w:r>
              <w:rPr>
                <w:b/>
                <w:bCs/>
              </w:rPr>
              <w:t xml:space="preserve">    char c;</w:t>
            </w:r>
          </w:p>
        </w:tc>
      </w:tr>
      <w:tr w:rsidR="001332B3" w14:paraId="534B298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294AA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521F89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905D13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84E40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62BCA89"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IsEmpty</w:t>
            </w:r>
            <w:proofErr w:type="spellEnd"/>
            <w:r>
              <w:rPr>
                <w:b/>
                <w:bCs/>
              </w:rPr>
              <w:t>(L)) {</w:t>
            </w:r>
          </w:p>
        </w:tc>
      </w:tr>
      <w:tr w:rsidR="001332B3" w14:paraId="45F0F28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F3931C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0389675"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通讯录为空，没有记录可修改。</w:t>
            </w:r>
            <w:r>
              <w:rPr>
                <w:rFonts w:hint="eastAsia"/>
                <w:b/>
                <w:bCs/>
              </w:rPr>
              <w:t>\n";</w:t>
            </w:r>
          </w:p>
        </w:tc>
      </w:tr>
      <w:tr w:rsidR="001332B3" w14:paraId="69AB525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95E25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C19ED24"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49D75C4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83ED9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C3F777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56152F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FB411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2FE0060"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AE06F6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B8C3B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83A2D16" w14:textId="77777777" w:rsidR="001332B3" w:rsidRDefault="001332B3" w:rsidP="00A65771">
            <w:pPr>
              <w:pStyle w:val="001"/>
              <w:wordWrap w:val="0"/>
              <w:spacing w:line="240" w:lineRule="atLeast"/>
              <w:jc w:val="both"/>
              <w:textAlignment w:val="center"/>
              <w:rPr>
                <w:b/>
                <w:bCs/>
              </w:rPr>
            </w:pPr>
            <w:r>
              <w:rPr>
                <w:rFonts w:hint="eastAsia"/>
                <w:b/>
                <w:bCs/>
              </w:rPr>
              <w:t xml:space="preserve">    if(!</w:t>
            </w:r>
            <w:proofErr w:type="spellStart"/>
            <w:r>
              <w:rPr>
                <w:rFonts w:hint="eastAsia"/>
                <w:b/>
                <w:bCs/>
              </w:rPr>
              <w:t>InputLong</w:t>
            </w:r>
            <w:proofErr w:type="spellEnd"/>
            <w:r>
              <w:rPr>
                <w:rFonts w:hint="eastAsia"/>
                <w:b/>
                <w:bCs/>
              </w:rPr>
              <w:t>("\n</w:t>
            </w:r>
            <w:r>
              <w:rPr>
                <w:rFonts w:hint="eastAsia"/>
                <w:b/>
                <w:bCs/>
              </w:rPr>
              <w:t>请输入要修改的学生学号</w:t>
            </w:r>
            <w:r>
              <w:rPr>
                <w:rFonts w:hint="eastAsia"/>
                <w:b/>
                <w:bCs/>
              </w:rPr>
              <w:t>: ", &amp;id))</w:t>
            </w:r>
          </w:p>
        </w:tc>
      </w:tr>
      <w:tr w:rsidR="001332B3" w14:paraId="6DCC941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1E5DB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AFD2DA3"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5C14EB2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591F7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185F8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6699FA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8ED4D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7893957"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查找要修改的节点</w:t>
            </w:r>
          </w:p>
        </w:tc>
      </w:tr>
      <w:tr w:rsidR="001332B3" w14:paraId="7FEA595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1E12A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5BF1DE3"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*p=L-&gt;next;</w:t>
            </w:r>
          </w:p>
        </w:tc>
      </w:tr>
      <w:tr w:rsidR="001332B3" w14:paraId="5E4DEA6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73451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2D4F74" w14:textId="77777777" w:rsidR="001332B3" w:rsidRDefault="001332B3" w:rsidP="00A65771">
            <w:pPr>
              <w:pStyle w:val="001"/>
              <w:wordWrap w:val="0"/>
              <w:spacing w:line="240" w:lineRule="atLeast"/>
              <w:jc w:val="both"/>
              <w:textAlignment w:val="center"/>
              <w:rPr>
                <w:b/>
                <w:bCs/>
              </w:rPr>
            </w:pPr>
            <w:r>
              <w:rPr>
                <w:b/>
                <w:bCs/>
              </w:rPr>
              <w:t xml:space="preserve">    while(p!=NULL &amp;&amp; p-&gt;data.id!=id) {</w:t>
            </w:r>
          </w:p>
        </w:tc>
      </w:tr>
      <w:tr w:rsidR="001332B3" w14:paraId="0418E22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268CB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7F2439E" w14:textId="77777777" w:rsidR="001332B3" w:rsidRDefault="001332B3" w:rsidP="00A65771">
            <w:pPr>
              <w:pStyle w:val="001"/>
              <w:wordWrap w:val="0"/>
              <w:spacing w:line="240" w:lineRule="atLeast"/>
              <w:jc w:val="both"/>
              <w:textAlignment w:val="center"/>
              <w:rPr>
                <w:b/>
                <w:bCs/>
              </w:rPr>
            </w:pPr>
            <w:r>
              <w:rPr>
                <w:b/>
                <w:bCs/>
              </w:rPr>
              <w:t xml:space="preserve">        p=p-&gt;next;</w:t>
            </w:r>
          </w:p>
        </w:tc>
      </w:tr>
      <w:tr w:rsidR="001332B3" w14:paraId="0C10855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A8151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03E961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8BA546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D808A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AD2169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0D439A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441B2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2D2820E" w14:textId="77777777" w:rsidR="001332B3" w:rsidRDefault="001332B3" w:rsidP="00A65771">
            <w:pPr>
              <w:pStyle w:val="001"/>
              <w:wordWrap w:val="0"/>
              <w:spacing w:line="240" w:lineRule="atLeast"/>
              <w:jc w:val="both"/>
              <w:textAlignment w:val="center"/>
              <w:rPr>
                <w:b/>
                <w:bCs/>
              </w:rPr>
            </w:pPr>
            <w:r>
              <w:rPr>
                <w:b/>
                <w:bCs/>
              </w:rPr>
              <w:t xml:space="preserve">    if(p==NULL) {</w:t>
            </w:r>
          </w:p>
        </w:tc>
      </w:tr>
      <w:tr w:rsidR="001332B3" w14:paraId="2FB5F09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B4FBD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22EFD3E"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没有查找到学号为</w:t>
            </w:r>
            <w:r>
              <w:rPr>
                <w:rFonts w:hint="eastAsia"/>
                <w:b/>
                <w:bCs/>
              </w:rPr>
              <w:t xml:space="preserve"> "&lt;&lt;id&lt;&lt;" </w:t>
            </w:r>
            <w:r>
              <w:rPr>
                <w:rFonts w:hint="eastAsia"/>
                <w:b/>
                <w:bCs/>
              </w:rPr>
              <w:t>的记录！</w:t>
            </w:r>
            <w:r>
              <w:rPr>
                <w:rFonts w:hint="eastAsia"/>
                <w:b/>
                <w:bCs/>
              </w:rPr>
              <w:t>\n";</w:t>
            </w:r>
          </w:p>
        </w:tc>
      </w:tr>
      <w:tr w:rsidR="001332B3" w14:paraId="6C5AD8A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DBAC1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366DDE2"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30F2FB4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3574C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1CEADE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45F6CF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9F4DC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E789E5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9AD3AF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E3EEC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4C718E"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显示原记录</w:t>
            </w:r>
          </w:p>
        </w:tc>
      </w:tr>
      <w:tr w:rsidR="001332B3" w14:paraId="79739D9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BAE7A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E568D33"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原记录信息：</w:t>
            </w:r>
            <w:r>
              <w:rPr>
                <w:rFonts w:hint="eastAsia"/>
                <w:b/>
                <w:bCs/>
              </w:rPr>
              <w:t>\n";</w:t>
            </w:r>
          </w:p>
        </w:tc>
      </w:tr>
      <w:tr w:rsidR="001332B3" w14:paraId="38A53A6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718F4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693A171"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ShowTitle</w:t>
            </w:r>
            <w:proofErr w:type="spellEnd"/>
            <w:r>
              <w:rPr>
                <w:b/>
                <w:bCs/>
              </w:rPr>
              <w:t>();</w:t>
            </w:r>
          </w:p>
        </w:tc>
      </w:tr>
      <w:tr w:rsidR="001332B3" w14:paraId="6251CA0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BF414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538779F"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ShowData</w:t>
            </w:r>
            <w:proofErr w:type="spellEnd"/>
            <w:r>
              <w:rPr>
                <w:b/>
                <w:bCs/>
              </w:rPr>
              <w:t>(p-&gt;data);</w:t>
            </w:r>
          </w:p>
        </w:tc>
      </w:tr>
      <w:tr w:rsidR="001332B3" w14:paraId="6CCD43F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C0626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8B1C66" w14:textId="77777777" w:rsidR="001332B3" w:rsidRDefault="001332B3" w:rsidP="00A65771">
            <w:pPr>
              <w:pStyle w:val="001"/>
              <w:wordWrap w:val="0"/>
              <w:spacing w:line="240" w:lineRule="atLeast"/>
              <w:jc w:val="both"/>
              <w:textAlignment w:val="center"/>
              <w:rPr>
                <w:b/>
                <w:bCs/>
              </w:rPr>
            </w:pPr>
            <w:r>
              <w:rPr>
                <w:b/>
                <w:bCs/>
              </w:rPr>
              <w:t xml:space="preserve">    cout&lt;&lt;"\n====================================================================================================\n";</w:t>
            </w:r>
          </w:p>
        </w:tc>
      </w:tr>
      <w:tr w:rsidR="001332B3" w14:paraId="3D0BF07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B4CBB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7F92BA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31D360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1506C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7B202AB"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请输入新的信息：</w:t>
            </w:r>
            <w:r>
              <w:rPr>
                <w:rFonts w:hint="eastAsia"/>
                <w:b/>
                <w:bCs/>
              </w:rPr>
              <w:t>\n";</w:t>
            </w:r>
          </w:p>
        </w:tc>
      </w:tr>
      <w:tr w:rsidR="001332B3" w14:paraId="4E72352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AFB26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95C8BF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4444FC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6E22B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2377305"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动态分配缓冲区存储新输入的数据</w:t>
            </w:r>
          </w:p>
        </w:tc>
      </w:tr>
      <w:tr w:rsidR="001332B3" w14:paraId="4B6BE14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B61BC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4556762" w14:textId="77777777" w:rsidR="001332B3" w:rsidRDefault="001332B3" w:rsidP="00A65771">
            <w:pPr>
              <w:pStyle w:val="001"/>
              <w:wordWrap w:val="0"/>
              <w:spacing w:line="240" w:lineRule="atLeast"/>
              <w:jc w:val="both"/>
              <w:textAlignment w:val="center"/>
              <w:rPr>
                <w:b/>
                <w:bCs/>
              </w:rPr>
            </w:pPr>
            <w:r>
              <w:rPr>
                <w:b/>
                <w:bCs/>
              </w:rPr>
              <w:t xml:space="preserve">    Student *temp=(Student *)malloc(</w:t>
            </w:r>
            <w:proofErr w:type="spellStart"/>
            <w:r>
              <w:rPr>
                <w:b/>
                <w:bCs/>
              </w:rPr>
              <w:t>sizeof</w:t>
            </w:r>
            <w:proofErr w:type="spellEnd"/>
            <w:r>
              <w:rPr>
                <w:b/>
                <w:bCs/>
              </w:rPr>
              <w:t>(Student));</w:t>
            </w:r>
          </w:p>
        </w:tc>
      </w:tr>
      <w:tr w:rsidR="001332B3" w14:paraId="1F1415E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AD85D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FF40297" w14:textId="77777777" w:rsidR="001332B3" w:rsidRDefault="001332B3" w:rsidP="00A65771">
            <w:pPr>
              <w:pStyle w:val="001"/>
              <w:wordWrap w:val="0"/>
              <w:spacing w:line="240" w:lineRule="atLeast"/>
              <w:jc w:val="both"/>
              <w:textAlignment w:val="center"/>
              <w:rPr>
                <w:b/>
                <w:bCs/>
              </w:rPr>
            </w:pPr>
            <w:r>
              <w:rPr>
                <w:b/>
                <w:bCs/>
              </w:rPr>
              <w:t xml:space="preserve">    if (temp==NULL) {</w:t>
            </w:r>
          </w:p>
        </w:tc>
      </w:tr>
      <w:tr w:rsidR="001332B3" w14:paraId="35EE8FB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098F77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75B5591"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内存分配失败！</w:t>
            </w:r>
            <w:r>
              <w:rPr>
                <w:rFonts w:hint="eastAsia"/>
                <w:b/>
                <w:bCs/>
              </w:rPr>
              <w:t>\n";</w:t>
            </w:r>
          </w:p>
        </w:tc>
      </w:tr>
      <w:tr w:rsidR="001332B3" w14:paraId="3DC64E2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0D2D5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0920B3F"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338A783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B0CE9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8F3297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381A48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231F85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21039AE"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7DCE48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917A2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070879"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保存原学号</w:t>
            </w:r>
          </w:p>
        </w:tc>
      </w:tr>
      <w:tr w:rsidR="001332B3" w14:paraId="7194309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38997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66526F5" w14:textId="77777777" w:rsidR="001332B3" w:rsidRDefault="001332B3" w:rsidP="00A65771">
            <w:pPr>
              <w:pStyle w:val="001"/>
              <w:wordWrap w:val="0"/>
              <w:spacing w:line="240" w:lineRule="atLeast"/>
              <w:jc w:val="both"/>
              <w:textAlignment w:val="center"/>
              <w:rPr>
                <w:b/>
                <w:bCs/>
              </w:rPr>
            </w:pPr>
            <w:r>
              <w:rPr>
                <w:b/>
                <w:bCs/>
              </w:rPr>
              <w:t xml:space="preserve">    long </w:t>
            </w:r>
            <w:proofErr w:type="spellStart"/>
            <w:r>
              <w:rPr>
                <w:b/>
                <w:bCs/>
              </w:rPr>
              <w:t>long</w:t>
            </w:r>
            <w:proofErr w:type="spellEnd"/>
            <w:r>
              <w:rPr>
                <w:b/>
                <w:bCs/>
              </w:rPr>
              <w:t xml:space="preserve"> </w:t>
            </w:r>
            <w:proofErr w:type="spellStart"/>
            <w:r>
              <w:rPr>
                <w:b/>
                <w:bCs/>
              </w:rPr>
              <w:t>old_id</w:t>
            </w:r>
            <w:proofErr w:type="spellEnd"/>
            <w:r>
              <w:rPr>
                <w:b/>
                <w:bCs/>
              </w:rPr>
              <w:t>=p-&gt;data.id;</w:t>
            </w:r>
          </w:p>
        </w:tc>
      </w:tr>
      <w:tr w:rsidR="001332B3" w14:paraId="5149689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19C5E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0CB460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835836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3DFC4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0371E7"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输入新信息到缓冲区</w:t>
            </w:r>
          </w:p>
        </w:tc>
      </w:tr>
      <w:tr w:rsidR="001332B3" w14:paraId="6778BFB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FF1A7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0A79129" w14:textId="77777777" w:rsidR="001332B3" w:rsidRDefault="001332B3" w:rsidP="00A65771">
            <w:pPr>
              <w:pStyle w:val="001"/>
              <w:wordWrap w:val="0"/>
              <w:spacing w:line="240" w:lineRule="atLeast"/>
              <w:jc w:val="both"/>
              <w:textAlignment w:val="center"/>
              <w:rPr>
                <w:b/>
                <w:bCs/>
              </w:rPr>
            </w:pPr>
            <w:r>
              <w:rPr>
                <w:b/>
                <w:bCs/>
              </w:rPr>
              <w:t xml:space="preserve">    while(1) {</w:t>
            </w:r>
          </w:p>
        </w:tc>
      </w:tr>
      <w:tr w:rsidR="001332B3" w14:paraId="4ACBF03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609A9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B176007"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学号</w:t>
            </w:r>
          </w:p>
        </w:tc>
      </w:tr>
      <w:tr w:rsidR="001332B3" w14:paraId="3887E68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CA673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BE558AE" w14:textId="77777777" w:rsidR="001332B3" w:rsidRDefault="001332B3" w:rsidP="00A65771">
            <w:pPr>
              <w:pStyle w:val="001"/>
              <w:wordWrap w:val="0"/>
              <w:spacing w:line="240" w:lineRule="atLeast"/>
              <w:jc w:val="both"/>
              <w:textAlignment w:val="center"/>
              <w:rPr>
                <w:b/>
                <w:bCs/>
              </w:rPr>
            </w:pPr>
            <w:r>
              <w:rPr>
                <w:rFonts w:hint="eastAsia"/>
                <w:b/>
                <w:bCs/>
              </w:rPr>
              <w:t xml:space="preserve">        if(!</w:t>
            </w:r>
            <w:proofErr w:type="spellStart"/>
            <w:r>
              <w:rPr>
                <w:rFonts w:hint="eastAsia"/>
                <w:b/>
                <w:bCs/>
              </w:rPr>
              <w:t>InputLong</w:t>
            </w:r>
            <w:proofErr w:type="spellEnd"/>
            <w:r>
              <w:rPr>
                <w:rFonts w:hint="eastAsia"/>
                <w:b/>
                <w:bCs/>
              </w:rPr>
              <w:t>("</w:t>
            </w:r>
            <w:r>
              <w:rPr>
                <w:rFonts w:hint="eastAsia"/>
                <w:b/>
                <w:bCs/>
              </w:rPr>
              <w:t>学号</w:t>
            </w:r>
            <w:r>
              <w:rPr>
                <w:rFonts w:hint="eastAsia"/>
                <w:b/>
                <w:bCs/>
              </w:rPr>
              <w:t>(</w:t>
            </w:r>
            <w:r>
              <w:rPr>
                <w:rFonts w:hint="eastAsia"/>
                <w:b/>
                <w:bCs/>
              </w:rPr>
              <w:t>正整数</w:t>
            </w:r>
            <w:r>
              <w:rPr>
                <w:rFonts w:hint="eastAsia"/>
                <w:b/>
                <w:bCs/>
              </w:rPr>
              <w:t>): ", &amp;temp-&gt;id)) {</w:t>
            </w:r>
          </w:p>
        </w:tc>
      </w:tr>
      <w:tr w:rsidR="001332B3" w14:paraId="437420E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A472C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FD542E5" w14:textId="77777777" w:rsidR="001332B3" w:rsidRDefault="001332B3" w:rsidP="00A65771">
            <w:pPr>
              <w:pStyle w:val="001"/>
              <w:wordWrap w:val="0"/>
              <w:spacing w:line="240" w:lineRule="atLeast"/>
              <w:jc w:val="both"/>
              <w:textAlignment w:val="center"/>
              <w:rPr>
                <w:b/>
                <w:bCs/>
              </w:rPr>
            </w:pPr>
            <w:r>
              <w:rPr>
                <w:b/>
                <w:bCs/>
              </w:rPr>
              <w:t xml:space="preserve">            free(temp);</w:t>
            </w:r>
          </w:p>
        </w:tc>
      </w:tr>
      <w:tr w:rsidR="001332B3" w14:paraId="1492F99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1F5CB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33C82C"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4BF3DD8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7E7CE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08BBD8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4F03B7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86884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5276F9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9AD2E2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24F3D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7ABECEE" w14:textId="77777777" w:rsidR="001332B3" w:rsidRDefault="001332B3" w:rsidP="00A65771">
            <w:pPr>
              <w:pStyle w:val="001"/>
              <w:wordWrap w:val="0"/>
              <w:spacing w:line="240" w:lineRule="atLeast"/>
              <w:jc w:val="both"/>
              <w:textAlignment w:val="center"/>
              <w:rPr>
                <w:b/>
                <w:bCs/>
              </w:rPr>
            </w:pPr>
            <w:r>
              <w:rPr>
                <w:b/>
                <w:bCs/>
              </w:rPr>
              <w:t xml:space="preserve">        if(temp-&gt;id&lt;=0) {</w:t>
            </w:r>
          </w:p>
        </w:tc>
      </w:tr>
      <w:tr w:rsidR="001332B3" w14:paraId="4E1ED40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D0FAF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337C8CA"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学号必须为正整数！</w:t>
            </w:r>
            <w:r>
              <w:rPr>
                <w:rFonts w:hint="eastAsia"/>
                <w:b/>
                <w:bCs/>
              </w:rPr>
              <w:t>\n";</w:t>
            </w:r>
          </w:p>
        </w:tc>
      </w:tr>
      <w:tr w:rsidR="001332B3" w14:paraId="7C603A6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B9314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EA3C8EE"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7231E6F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ACBF5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834F1EE"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5B8977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7671B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DF5472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D2DC2F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985FE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A4751D"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如果学号被修改，验证</w:t>
            </w:r>
            <w:proofErr w:type="gramStart"/>
            <w:r>
              <w:rPr>
                <w:rFonts w:hint="eastAsia"/>
                <w:b/>
                <w:bCs/>
              </w:rPr>
              <w:t>新学号</w:t>
            </w:r>
            <w:proofErr w:type="gramEnd"/>
            <w:r>
              <w:rPr>
                <w:rFonts w:hint="eastAsia"/>
                <w:b/>
                <w:bCs/>
              </w:rPr>
              <w:t>的唯一性（排除当前节点）</w:t>
            </w:r>
          </w:p>
        </w:tc>
      </w:tr>
      <w:tr w:rsidR="001332B3" w14:paraId="7255E6A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9D20A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9FA4C81" w14:textId="77777777" w:rsidR="001332B3" w:rsidRDefault="001332B3" w:rsidP="00A65771">
            <w:pPr>
              <w:pStyle w:val="001"/>
              <w:wordWrap w:val="0"/>
              <w:spacing w:line="240" w:lineRule="atLeast"/>
              <w:jc w:val="both"/>
              <w:textAlignment w:val="center"/>
              <w:rPr>
                <w:b/>
                <w:bCs/>
              </w:rPr>
            </w:pPr>
            <w:r>
              <w:rPr>
                <w:b/>
                <w:bCs/>
              </w:rPr>
              <w:t xml:space="preserve">        if (temp-&gt;id!=</w:t>
            </w:r>
            <w:proofErr w:type="spellStart"/>
            <w:r>
              <w:rPr>
                <w:b/>
                <w:bCs/>
              </w:rPr>
              <w:t>old_id</w:t>
            </w:r>
            <w:proofErr w:type="spellEnd"/>
            <w:r>
              <w:rPr>
                <w:b/>
                <w:bCs/>
              </w:rPr>
              <w:t xml:space="preserve"> &amp;&amp; !</w:t>
            </w:r>
            <w:proofErr w:type="spellStart"/>
            <w:r>
              <w:rPr>
                <w:b/>
                <w:bCs/>
              </w:rPr>
              <w:t>ValidateID</w:t>
            </w:r>
            <w:proofErr w:type="spellEnd"/>
            <w:r>
              <w:rPr>
                <w:b/>
                <w:bCs/>
              </w:rPr>
              <w:t>(temp-&gt;id, L, p)) {</w:t>
            </w:r>
          </w:p>
        </w:tc>
      </w:tr>
      <w:tr w:rsidR="001332B3" w14:paraId="68C68C9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47E5CD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EBBE17E"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错误：学号</w:t>
            </w:r>
            <w:r>
              <w:rPr>
                <w:rFonts w:hint="eastAsia"/>
                <w:b/>
                <w:bCs/>
              </w:rPr>
              <w:t xml:space="preserve"> "&lt;&lt;temp-&gt;id&lt;&lt;" </w:t>
            </w:r>
            <w:r>
              <w:rPr>
                <w:rFonts w:hint="eastAsia"/>
                <w:b/>
                <w:bCs/>
              </w:rPr>
              <w:t>已存在！</w:t>
            </w:r>
            <w:r>
              <w:rPr>
                <w:rFonts w:hint="eastAsia"/>
                <w:b/>
                <w:bCs/>
              </w:rPr>
              <w:t>\n";</w:t>
            </w:r>
          </w:p>
        </w:tc>
      </w:tr>
      <w:tr w:rsidR="001332B3" w14:paraId="2646E4C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0D6E2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24899F4"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4D69C8D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C4916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80AB25E"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E61B46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49DFC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19C32F"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28F362F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535E9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A617C8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3CFC2D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289DB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D370BE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130E68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7318A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E85E1B5"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姓名</w:t>
            </w:r>
          </w:p>
        </w:tc>
      </w:tr>
      <w:tr w:rsidR="001332B3" w14:paraId="6721582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09643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F55BC31" w14:textId="77777777" w:rsidR="001332B3" w:rsidRDefault="001332B3" w:rsidP="00A65771">
            <w:pPr>
              <w:pStyle w:val="001"/>
              <w:wordWrap w:val="0"/>
              <w:spacing w:line="240" w:lineRule="atLeast"/>
              <w:jc w:val="both"/>
              <w:textAlignment w:val="center"/>
              <w:rPr>
                <w:b/>
                <w:bCs/>
              </w:rPr>
            </w:pPr>
            <w:r>
              <w:rPr>
                <w:b/>
                <w:bCs/>
              </w:rPr>
              <w:t xml:space="preserve">    while(1) {</w:t>
            </w:r>
          </w:p>
        </w:tc>
      </w:tr>
      <w:tr w:rsidR="001332B3" w14:paraId="511C2A6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408EE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8B77550"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 xml:space="preserve"> &lt;&lt; "</w:t>
            </w:r>
            <w:r>
              <w:rPr>
                <w:rFonts w:hint="eastAsia"/>
                <w:b/>
                <w:bCs/>
              </w:rPr>
              <w:t>姓名</w:t>
            </w:r>
            <w:r>
              <w:rPr>
                <w:rFonts w:hint="eastAsia"/>
                <w:b/>
                <w:bCs/>
              </w:rPr>
              <w:t>: ";</w:t>
            </w:r>
          </w:p>
        </w:tc>
      </w:tr>
      <w:tr w:rsidR="001332B3" w14:paraId="05DA400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94391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15F089E"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fgets</w:t>
            </w:r>
            <w:proofErr w:type="spellEnd"/>
            <w:r>
              <w:rPr>
                <w:b/>
                <w:bCs/>
              </w:rPr>
              <w:t>(temp-&gt;name, NAME_LEN, stdin);</w:t>
            </w:r>
          </w:p>
        </w:tc>
      </w:tr>
      <w:tr w:rsidR="001332B3" w14:paraId="07D2B00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D75A4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0B055A8" w14:textId="77777777" w:rsidR="001332B3" w:rsidRDefault="001332B3" w:rsidP="00A65771">
            <w:pPr>
              <w:pStyle w:val="001"/>
              <w:wordWrap w:val="0"/>
              <w:spacing w:line="240" w:lineRule="atLeast"/>
              <w:jc w:val="both"/>
              <w:textAlignment w:val="center"/>
              <w:rPr>
                <w:b/>
                <w:bCs/>
              </w:rPr>
            </w:pPr>
            <w:r>
              <w:rPr>
                <w:b/>
                <w:bCs/>
              </w:rPr>
              <w:t xml:space="preserve">        temp-&gt;name[</w:t>
            </w:r>
            <w:proofErr w:type="spellStart"/>
            <w:r>
              <w:rPr>
                <w:b/>
                <w:bCs/>
              </w:rPr>
              <w:t>strcspn</w:t>
            </w:r>
            <w:proofErr w:type="spellEnd"/>
            <w:r>
              <w:rPr>
                <w:b/>
                <w:bCs/>
              </w:rPr>
              <w:t>(temp-&gt;name, "\n")]='\0';</w:t>
            </w:r>
          </w:p>
        </w:tc>
      </w:tr>
      <w:tr w:rsidR="001332B3" w14:paraId="3BE2D00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B8A80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F1320EC"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trimString</w:t>
            </w:r>
            <w:proofErr w:type="spellEnd"/>
            <w:r>
              <w:rPr>
                <w:b/>
                <w:bCs/>
              </w:rPr>
              <w:t>(temp-&gt;name);</w:t>
            </w:r>
          </w:p>
        </w:tc>
      </w:tr>
      <w:tr w:rsidR="001332B3" w14:paraId="7F13A4F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52A12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7FC8F5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85675B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AD7A7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D3F16B2" w14:textId="77777777" w:rsidR="001332B3" w:rsidRDefault="001332B3" w:rsidP="00A65771">
            <w:pPr>
              <w:pStyle w:val="001"/>
              <w:wordWrap w:val="0"/>
              <w:spacing w:line="240" w:lineRule="atLeast"/>
              <w:jc w:val="both"/>
              <w:textAlignment w:val="center"/>
              <w:rPr>
                <w:b/>
                <w:bCs/>
              </w:rPr>
            </w:pPr>
            <w:r>
              <w:rPr>
                <w:b/>
                <w:bCs/>
              </w:rPr>
              <w:t xml:space="preserve">        if (</w:t>
            </w:r>
            <w:proofErr w:type="spellStart"/>
            <w:r>
              <w:rPr>
                <w:b/>
                <w:bCs/>
              </w:rPr>
              <w:t>strlen</w:t>
            </w:r>
            <w:proofErr w:type="spellEnd"/>
            <w:r>
              <w:rPr>
                <w:b/>
                <w:bCs/>
              </w:rPr>
              <w:t>(temp-&gt;name)==0) {</w:t>
            </w:r>
          </w:p>
        </w:tc>
      </w:tr>
      <w:tr w:rsidR="001332B3" w14:paraId="2FFBE22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EFD40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6A556B3"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姓名不能为空！</w:t>
            </w:r>
            <w:r>
              <w:rPr>
                <w:rFonts w:hint="eastAsia"/>
                <w:b/>
                <w:bCs/>
              </w:rPr>
              <w:t>\n";</w:t>
            </w:r>
          </w:p>
        </w:tc>
      </w:tr>
      <w:tr w:rsidR="001332B3" w14:paraId="13FBEA7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20A75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8BFDFDD"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357C963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5FA90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AE3854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3A6BFD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9B700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126AC23"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361D715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1B529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63BFB1E"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971DDA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91B60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AFFFBF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2F36B8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519FA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66745F3"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年龄</w:t>
            </w:r>
          </w:p>
        </w:tc>
      </w:tr>
      <w:tr w:rsidR="001332B3" w14:paraId="2E186CD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70B94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2811BE9" w14:textId="77777777" w:rsidR="001332B3" w:rsidRDefault="001332B3" w:rsidP="00A65771">
            <w:pPr>
              <w:pStyle w:val="001"/>
              <w:wordWrap w:val="0"/>
              <w:spacing w:line="240" w:lineRule="atLeast"/>
              <w:jc w:val="both"/>
              <w:textAlignment w:val="center"/>
              <w:rPr>
                <w:b/>
                <w:bCs/>
              </w:rPr>
            </w:pPr>
            <w:r>
              <w:rPr>
                <w:b/>
                <w:bCs/>
              </w:rPr>
              <w:t xml:space="preserve">    while(1) {</w:t>
            </w:r>
          </w:p>
        </w:tc>
      </w:tr>
      <w:tr w:rsidR="001332B3" w14:paraId="2CB5CCB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13907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998CA7" w14:textId="77777777" w:rsidR="001332B3" w:rsidRDefault="001332B3" w:rsidP="00A65771">
            <w:pPr>
              <w:pStyle w:val="001"/>
              <w:wordWrap w:val="0"/>
              <w:spacing w:line="240" w:lineRule="atLeast"/>
              <w:jc w:val="both"/>
              <w:textAlignment w:val="center"/>
              <w:rPr>
                <w:b/>
                <w:bCs/>
              </w:rPr>
            </w:pPr>
            <w:r>
              <w:rPr>
                <w:rFonts w:hint="eastAsia"/>
                <w:b/>
                <w:bCs/>
              </w:rPr>
              <w:t xml:space="preserve">        if(!Input("</w:t>
            </w:r>
            <w:r>
              <w:rPr>
                <w:rFonts w:hint="eastAsia"/>
                <w:b/>
                <w:bCs/>
              </w:rPr>
              <w:t>年龄</w:t>
            </w:r>
            <w:r>
              <w:rPr>
                <w:rFonts w:hint="eastAsia"/>
                <w:b/>
                <w:bCs/>
              </w:rPr>
              <w:t>: ", &amp;temp-&gt;age)) {</w:t>
            </w:r>
          </w:p>
        </w:tc>
      </w:tr>
      <w:tr w:rsidR="001332B3" w14:paraId="708925E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7A7CF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718E154" w14:textId="77777777" w:rsidR="001332B3" w:rsidRDefault="001332B3" w:rsidP="00A65771">
            <w:pPr>
              <w:pStyle w:val="001"/>
              <w:wordWrap w:val="0"/>
              <w:spacing w:line="240" w:lineRule="atLeast"/>
              <w:jc w:val="both"/>
              <w:textAlignment w:val="center"/>
              <w:rPr>
                <w:b/>
                <w:bCs/>
              </w:rPr>
            </w:pPr>
            <w:r>
              <w:rPr>
                <w:b/>
                <w:bCs/>
              </w:rPr>
              <w:t xml:space="preserve">            free(temp);</w:t>
            </w:r>
          </w:p>
        </w:tc>
      </w:tr>
      <w:tr w:rsidR="001332B3" w14:paraId="13CB122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813A8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0AF6538"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7C80C22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85138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C49F67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2AB020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A4BE8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52E777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8E5537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78A30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013F687" w14:textId="77777777" w:rsidR="001332B3" w:rsidRDefault="001332B3" w:rsidP="00A65771">
            <w:pPr>
              <w:pStyle w:val="001"/>
              <w:wordWrap w:val="0"/>
              <w:spacing w:line="240" w:lineRule="atLeast"/>
              <w:jc w:val="both"/>
              <w:textAlignment w:val="center"/>
              <w:rPr>
                <w:b/>
                <w:bCs/>
              </w:rPr>
            </w:pPr>
            <w:r>
              <w:rPr>
                <w:b/>
                <w:bCs/>
              </w:rPr>
              <w:t xml:space="preserve">        if(temp-&gt;age&lt;MIN_AGE || temp-&gt;age&gt;MAX_AGE) {</w:t>
            </w:r>
          </w:p>
        </w:tc>
      </w:tr>
      <w:tr w:rsidR="001332B3" w14:paraId="78D3A57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C0AFF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B2B57C9"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年龄必须在</w:t>
            </w:r>
            <w:r>
              <w:rPr>
                <w:rFonts w:hint="eastAsia"/>
                <w:b/>
                <w:bCs/>
              </w:rPr>
              <w:t>"&lt;&lt;MIN_AGE&lt;&lt;"</w:t>
            </w:r>
            <w:r>
              <w:rPr>
                <w:rFonts w:hint="eastAsia"/>
                <w:b/>
                <w:bCs/>
              </w:rPr>
              <w:t>到</w:t>
            </w:r>
            <w:r>
              <w:rPr>
                <w:rFonts w:hint="eastAsia"/>
                <w:b/>
                <w:bCs/>
              </w:rPr>
              <w:t>"&lt;&lt;MAX_AGE&lt;&lt;"</w:t>
            </w:r>
            <w:r>
              <w:rPr>
                <w:rFonts w:hint="eastAsia"/>
                <w:b/>
                <w:bCs/>
              </w:rPr>
              <w:t>岁之间！</w:t>
            </w:r>
            <w:r>
              <w:rPr>
                <w:rFonts w:hint="eastAsia"/>
                <w:b/>
                <w:bCs/>
              </w:rPr>
              <w:t>\n";</w:t>
            </w:r>
          </w:p>
        </w:tc>
      </w:tr>
      <w:tr w:rsidR="001332B3" w14:paraId="0FC4523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7FB25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FEA04BB"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1564FA3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92475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BC6D1A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D80BD3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DFB2A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9D64E24"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4E19494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E8477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00A819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213564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1D0C1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465023A"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3974B3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E2525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77CA373"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籍贯</w:t>
            </w:r>
          </w:p>
        </w:tc>
      </w:tr>
      <w:tr w:rsidR="001332B3" w14:paraId="1B9016B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2C7D8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D87F14"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 xml:space="preserve"> &lt;&lt; "</w:t>
            </w:r>
            <w:r>
              <w:rPr>
                <w:rFonts w:hint="eastAsia"/>
                <w:b/>
                <w:bCs/>
              </w:rPr>
              <w:t>籍贯</w:t>
            </w:r>
            <w:r>
              <w:rPr>
                <w:rFonts w:hint="eastAsia"/>
                <w:b/>
                <w:bCs/>
              </w:rPr>
              <w:t>: ";</w:t>
            </w:r>
          </w:p>
        </w:tc>
      </w:tr>
      <w:tr w:rsidR="001332B3" w14:paraId="7E06781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C3DB9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CB4442"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fgets</w:t>
            </w:r>
            <w:proofErr w:type="spellEnd"/>
            <w:r>
              <w:rPr>
                <w:b/>
                <w:bCs/>
              </w:rPr>
              <w:t>(temp-&gt;</w:t>
            </w:r>
            <w:proofErr w:type="spellStart"/>
            <w:r>
              <w:rPr>
                <w:b/>
                <w:bCs/>
              </w:rPr>
              <w:t>native_place</w:t>
            </w:r>
            <w:proofErr w:type="spellEnd"/>
            <w:r>
              <w:rPr>
                <w:b/>
                <w:bCs/>
              </w:rPr>
              <w:t>, PLACE_LEN, stdin);</w:t>
            </w:r>
          </w:p>
        </w:tc>
      </w:tr>
      <w:tr w:rsidR="001332B3" w14:paraId="43F9EA0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3ABCB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D676E29" w14:textId="77777777" w:rsidR="001332B3" w:rsidRDefault="001332B3" w:rsidP="00A65771">
            <w:pPr>
              <w:pStyle w:val="001"/>
              <w:wordWrap w:val="0"/>
              <w:spacing w:line="240" w:lineRule="atLeast"/>
              <w:jc w:val="both"/>
              <w:textAlignment w:val="center"/>
              <w:rPr>
                <w:b/>
                <w:bCs/>
              </w:rPr>
            </w:pPr>
            <w:r>
              <w:rPr>
                <w:b/>
                <w:bCs/>
              </w:rPr>
              <w:t xml:space="preserve">    temp-&gt;</w:t>
            </w:r>
            <w:proofErr w:type="spellStart"/>
            <w:r>
              <w:rPr>
                <w:b/>
                <w:bCs/>
              </w:rPr>
              <w:t>native_place</w:t>
            </w:r>
            <w:proofErr w:type="spellEnd"/>
            <w:r>
              <w:rPr>
                <w:b/>
                <w:bCs/>
              </w:rPr>
              <w:t>[</w:t>
            </w:r>
            <w:proofErr w:type="spellStart"/>
            <w:r>
              <w:rPr>
                <w:b/>
                <w:bCs/>
              </w:rPr>
              <w:t>strcspn</w:t>
            </w:r>
            <w:proofErr w:type="spellEnd"/>
            <w:r>
              <w:rPr>
                <w:b/>
                <w:bCs/>
              </w:rPr>
              <w:t>(temp-&gt;</w:t>
            </w:r>
            <w:proofErr w:type="spellStart"/>
            <w:r>
              <w:rPr>
                <w:b/>
                <w:bCs/>
              </w:rPr>
              <w:t>native_place</w:t>
            </w:r>
            <w:proofErr w:type="spellEnd"/>
            <w:r>
              <w:rPr>
                <w:b/>
                <w:bCs/>
              </w:rPr>
              <w:t>, "\n")] = '\0';</w:t>
            </w:r>
          </w:p>
        </w:tc>
      </w:tr>
      <w:tr w:rsidR="001332B3" w14:paraId="2095164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93947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9B35A1E"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trimString</w:t>
            </w:r>
            <w:proofErr w:type="spellEnd"/>
            <w:r>
              <w:rPr>
                <w:b/>
                <w:bCs/>
              </w:rPr>
              <w:t>(temp-&gt;</w:t>
            </w:r>
            <w:proofErr w:type="spellStart"/>
            <w:r>
              <w:rPr>
                <w:b/>
                <w:bCs/>
              </w:rPr>
              <w:t>native_place</w:t>
            </w:r>
            <w:proofErr w:type="spellEnd"/>
            <w:r>
              <w:rPr>
                <w:b/>
                <w:bCs/>
              </w:rPr>
              <w:t>);</w:t>
            </w:r>
          </w:p>
        </w:tc>
      </w:tr>
      <w:tr w:rsidR="001332B3" w14:paraId="1B29588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84726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E26376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A54104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35ACF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39B14F"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身高</w:t>
            </w:r>
          </w:p>
        </w:tc>
      </w:tr>
      <w:tr w:rsidR="001332B3" w14:paraId="512951F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01087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0AEE8E5" w14:textId="77777777" w:rsidR="001332B3" w:rsidRDefault="001332B3" w:rsidP="00A65771">
            <w:pPr>
              <w:pStyle w:val="001"/>
              <w:wordWrap w:val="0"/>
              <w:spacing w:line="240" w:lineRule="atLeast"/>
              <w:jc w:val="both"/>
              <w:textAlignment w:val="center"/>
              <w:rPr>
                <w:b/>
                <w:bCs/>
              </w:rPr>
            </w:pPr>
            <w:r>
              <w:rPr>
                <w:b/>
                <w:bCs/>
              </w:rPr>
              <w:t xml:space="preserve">    while(1) {</w:t>
            </w:r>
          </w:p>
        </w:tc>
      </w:tr>
      <w:tr w:rsidR="001332B3" w14:paraId="50B45D8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3B249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CF867D7" w14:textId="77777777" w:rsidR="001332B3" w:rsidRDefault="001332B3" w:rsidP="00A65771">
            <w:pPr>
              <w:pStyle w:val="001"/>
              <w:wordWrap w:val="0"/>
              <w:spacing w:line="240" w:lineRule="atLeast"/>
              <w:jc w:val="both"/>
              <w:textAlignment w:val="center"/>
              <w:rPr>
                <w:b/>
                <w:bCs/>
              </w:rPr>
            </w:pPr>
            <w:r>
              <w:rPr>
                <w:rFonts w:hint="eastAsia"/>
                <w:b/>
                <w:bCs/>
              </w:rPr>
              <w:t xml:space="preserve">        if(!</w:t>
            </w:r>
            <w:proofErr w:type="spellStart"/>
            <w:r>
              <w:rPr>
                <w:rFonts w:hint="eastAsia"/>
                <w:b/>
                <w:bCs/>
              </w:rPr>
              <w:t>InputFloat</w:t>
            </w:r>
            <w:proofErr w:type="spellEnd"/>
            <w:r>
              <w:rPr>
                <w:rFonts w:hint="eastAsia"/>
                <w:b/>
                <w:bCs/>
              </w:rPr>
              <w:t>("</w:t>
            </w:r>
            <w:r>
              <w:rPr>
                <w:rFonts w:hint="eastAsia"/>
                <w:b/>
                <w:bCs/>
              </w:rPr>
              <w:t>身高</w:t>
            </w:r>
            <w:r>
              <w:rPr>
                <w:rFonts w:hint="eastAsia"/>
                <w:b/>
                <w:bCs/>
              </w:rPr>
              <w:t>(cm): ", &amp;temp-&gt;height)) {</w:t>
            </w:r>
          </w:p>
        </w:tc>
      </w:tr>
      <w:tr w:rsidR="001332B3" w14:paraId="58DF775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75B7C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91800B1" w14:textId="77777777" w:rsidR="001332B3" w:rsidRDefault="001332B3" w:rsidP="00A65771">
            <w:pPr>
              <w:pStyle w:val="001"/>
              <w:wordWrap w:val="0"/>
              <w:spacing w:line="240" w:lineRule="atLeast"/>
              <w:jc w:val="both"/>
              <w:textAlignment w:val="center"/>
              <w:rPr>
                <w:b/>
                <w:bCs/>
              </w:rPr>
            </w:pPr>
            <w:r>
              <w:rPr>
                <w:b/>
                <w:bCs/>
              </w:rPr>
              <w:t xml:space="preserve">            free(temp);</w:t>
            </w:r>
          </w:p>
        </w:tc>
      </w:tr>
      <w:tr w:rsidR="001332B3" w14:paraId="01BB5B2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F32EA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51D73E"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6222466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A514A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7152B1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C8803F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F44F3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8FAA60"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F871B5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0CBB1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87299E8" w14:textId="77777777" w:rsidR="001332B3" w:rsidRDefault="001332B3" w:rsidP="00A65771">
            <w:pPr>
              <w:pStyle w:val="001"/>
              <w:wordWrap w:val="0"/>
              <w:spacing w:line="240" w:lineRule="atLeast"/>
              <w:jc w:val="both"/>
              <w:textAlignment w:val="center"/>
              <w:rPr>
                <w:b/>
                <w:bCs/>
              </w:rPr>
            </w:pPr>
            <w:r>
              <w:rPr>
                <w:b/>
                <w:bCs/>
              </w:rPr>
              <w:t xml:space="preserve">        if(temp-&gt;height&lt;MIN_HEIGHT || temp-&gt;height&gt;MAX_HEIGHT) {</w:t>
            </w:r>
          </w:p>
        </w:tc>
      </w:tr>
      <w:tr w:rsidR="001332B3" w14:paraId="14CF22E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31C6E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9A973E0"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身高必须在</w:t>
            </w:r>
            <w:r>
              <w:rPr>
                <w:rFonts w:hint="eastAsia"/>
                <w:b/>
                <w:bCs/>
              </w:rPr>
              <w:t>"&lt;&lt;MIN_HEIGHT&lt;&lt;"</w:t>
            </w:r>
            <w:r>
              <w:rPr>
                <w:rFonts w:hint="eastAsia"/>
                <w:b/>
                <w:bCs/>
              </w:rPr>
              <w:t>到</w:t>
            </w:r>
            <w:r>
              <w:rPr>
                <w:rFonts w:hint="eastAsia"/>
                <w:b/>
                <w:bCs/>
              </w:rPr>
              <w:t>"&lt;&lt;MAX_HEIGHT&lt;&lt;"</w:t>
            </w:r>
            <w:r>
              <w:rPr>
                <w:rFonts w:hint="eastAsia"/>
                <w:b/>
                <w:bCs/>
              </w:rPr>
              <w:t>厘米之间！</w:t>
            </w:r>
            <w:r>
              <w:rPr>
                <w:rFonts w:hint="eastAsia"/>
                <w:b/>
                <w:bCs/>
              </w:rPr>
              <w:t>\n";</w:t>
            </w:r>
          </w:p>
        </w:tc>
      </w:tr>
      <w:tr w:rsidR="001332B3" w14:paraId="73F9454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7BD40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E82335D"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62E85FF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CE4CF5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0F2851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13167E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B6E28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E1BF277"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0A03C3F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6C6E0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DC6ADB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F3735A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80A25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AE0700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642CA9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4132C5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E985D5E"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固定电话</w:t>
            </w:r>
          </w:p>
        </w:tc>
      </w:tr>
      <w:tr w:rsidR="001332B3" w14:paraId="4195203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63153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330C8D3" w14:textId="77777777" w:rsidR="001332B3" w:rsidRDefault="001332B3" w:rsidP="00A65771">
            <w:pPr>
              <w:pStyle w:val="001"/>
              <w:wordWrap w:val="0"/>
              <w:spacing w:line="240" w:lineRule="atLeast"/>
              <w:jc w:val="both"/>
              <w:textAlignment w:val="center"/>
              <w:rPr>
                <w:b/>
                <w:bCs/>
              </w:rPr>
            </w:pPr>
            <w:r>
              <w:rPr>
                <w:b/>
                <w:bCs/>
              </w:rPr>
              <w:t xml:space="preserve">    while(1) {</w:t>
            </w:r>
          </w:p>
        </w:tc>
      </w:tr>
      <w:tr w:rsidR="001332B3" w14:paraId="42220D4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00D3F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7D06E3D"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 xml:space="preserve"> &lt;&lt; "</w:t>
            </w:r>
            <w:r>
              <w:rPr>
                <w:rFonts w:hint="eastAsia"/>
                <w:b/>
                <w:bCs/>
              </w:rPr>
              <w:t>固定电话</w:t>
            </w:r>
            <w:r>
              <w:rPr>
                <w:rFonts w:hint="eastAsia"/>
                <w:b/>
                <w:bCs/>
              </w:rPr>
              <w:t>: ";</w:t>
            </w:r>
          </w:p>
        </w:tc>
      </w:tr>
      <w:tr w:rsidR="001332B3" w14:paraId="1AEC93E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632A1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A528608"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fgets</w:t>
            </w:r>
            <w:proofErr w:type="spellEnd"/>
            <w:r>
              <w:rPr>
                <w:b/>
                <w:bCs/>
              </w:rPr>
              <w:t>(temp-&gt;landline, PHONE_LEN, stdin);</w:t>
            </w:r>
          </w:p>
        </w:tc>
      </w:tr>
      <w:tr w:rsidR="001332B3" w14:paraId="01B4D04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F4060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C98EC7A" w14:textId="77777777" w:rsidR="001332B3" w:rsidRDefault="001332B3" w:rsidP="00A65771">
            <w:pPr>
              <w:pStyle w:val="001"/>
              <w:wordWrap w:val="0"/>
              <w:spacing w:line="240" w:lineRule="atLeast"/>
              <w:jc w:val="both"/>
              <w:textAlignment w:val="center"/>
              <w:rPr>
                <w:b/>
                <w:bCs/>
              </w:rPr>
            </w:pPr>
            <w:r>
              <w:rPr>
                <w:b/>
                <w:bCs/>
              </w:rPr>
              <w:t xml:space="preserve">        temp-&gt;landline[</w:t>
            </w:r>
            <w:proofErr w:type="spellStart"/>
            <w:r>
              <w:rPr>
                <w:b/>
                <w:bCs/>
              </w:rPr>
              <w:t>strcspn</w:t>
            </w:r>
            <w:proofErr w:type="spellEnd"/>
            <w:r>
              <w:rPr>
                <w:b/>
                <w:bCs/>
              </w:rPr>
              <w:t>(temp-&gt;landline, "\n")]='\0';</w:t>
            </w:r>
          </w:p>
        </w:tc>
      </w:tr>
      <w:tr w:rsidR="001332B3" w14:paraId="71233A1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A7DFF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348F672"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trimString</w:t>
            </w:r>
            <w:proofErr w:type="spellEnd"/>
            <w:r>
              <w:rPr>
                <w:b/>
                <w:bCs/>
              </w:rPr>
              <w:t>(temp-&gt;landline);</w:t>
            </w:r>
          </w:p>
        </w:tc>
      </w:tr>
      <w:tr w:rsidR="001332B3" w14:paraId="4E25C9F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79195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3CD82F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BD72F6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C113B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C1D51C7" w14:textId="77777777" w:rsidR="001332B3" w:rsidRDefault="001332B3" w:rsidP="00A65771">
            <w:pPr>
              <w:pStyle w:val="001"/>
              <w:wordWrap w:val="0"/>
              <w:spacing w:line="240" w:lineRule="atLeast"/>
              <w:jc w:val="both"/>
              <w:textAlignment w:val="center"/>
              <w:rPr>
                <w:b/>
                <w:bCs/>
              </w:rPr>
            </w:pPr>
            <w:r>
              <w:rPr>
                <w:b/>
                <w:bCs/>
              </w:rPr>
              <w:t xml:space="preserve">        int </w:t>
            </w:r>
            <w:proofErr w:type="spellStart"/>
            <w:r>
              <w:rPr>
                <w:b/>
                <w:bCs/>
              </w:rPr>
              <w:t>len</w:t>
            </w:r>
            <w:proofErr w:type="spellEnd"/>
            <w:r>
              <w:rPr>
                <w:b/>
                <w:bCs/>
              </w:rPr>
              <w:t>=</w:t>
            </w:r>
            <w:proofErr w:type="spellStart"/>
            <w:r>
              <w:rPr>
                <w:b/>
                <w:bCs/>
              </w:rPr>
              <w:t>strlen</w:t>
            </w:r>
            <w:proofErr w:type="spellEnd"/>
            <w:r>
              <w:rPr>
                <w:b/>
                <w:bCs/>
              </w:rPr>
              <w:t>(temp-&gt;landline);</w:t>
            </w:r>
          </w:p>
        </w:tc>
      </w:tr>
      <w:tr w:rsidR="001332B3" w14:paraId="3F92557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41B89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543C19" w14:textId="77777777" w:rsidR="001332B3" w:rsidRDefault="001332B3" w:rsidP="00A65771">
            <w:pPr>
              <w:pStyle w:val="001"/>
              <w:wordWrap w:val="0"/>
              <w:spacing w:line="240" w:lineRule="atLeast"/>
              <w:jc w:val="both"/>
              <w:textAlignment w:val="center"/>
              <w:rPr>
                <w:b/>
                <w:bCs/>
              </w:rPr>
            </w:pPr>
            <w:r>
              <w:rPr>
                <w:b/>
                <w:bCs/>
              </w:rPr>
              <w:t xml:space="preserve">        int </w:t>
            </w:r>
            <w:proofErr w:type="spellStart"/>
            <w:r>
              <w:rPr>
                <w:b/>
                <w:bCs/>
              </w:rPr>
              <w:t>digitCount</w:t>
            </w:r>
            <w:proofErr w:type="spellEnd"/>
            <w:r>
              <w:rPr>
                <w:b/>
                <w:bCs/>
              </w:rPr>
              <w:t>=0;</w:t>
            </w:r>
          </w:p>
        </w:tc>
      </w:tr>
      <w:tr w:rsidR="001332B3" w14:paraId="09FD0A8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E65E0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B2D0B1" w14:textId="77777777" w:rsidR="001332B3" w:rsidRDefault="001332B3" w:rsidP="00A65771">
            <w:pPr>
              <w:pStyle w:val="001"/>
              <w:wordWrap w:val="0"/>
              <w:spacing w:line="240" w:lineRule="atLeast"/>
              <w:jc w:val="both"/>
              <w:textAlignment w:val="center"/>
              <w:rPr>
                <w:b/>
                <w:bCs/>
              </w:rPr>
            </w:pPr>
            <w:r>
              <w:rPr>
                <w:b/>
                <w:bCs/>
              </w:rPr>
              <w:t xml:space="preserve">        bool valid=true;</w:t>
            </w:r>
          </w:p>
        </w:tc>
      </w:tr>
      <w:tr w:rsidR="001332B3" w14:paraId="389ABD9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89394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A68268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046350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674A2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C958CC5" w14:textId="77777777" w:rsidR="001332B3" w:rsidRDefault="001332B3" w:rsidP="00A65771">
            <w:pPr>
              <w:pStyle w:val="001"/>
              <w:wordWrap w:val="0"/>
              <w:spacing w:line="240" w:lineRule="atLeast"/>
              <w:jc w:val="both"/>
              <w:textAlignment w:val="center"/>
              <w:rPr>
                <w:b/>
                <w:bCs/>
              </w:rPr>
            </w:pPr>
            <w:r>
              <w:rPr>
                <w:b/>
                <w:bCs/>
              </w:rPr>
              <w:t xml:space="preserve">        for (int </w:t>
            </w:r>
            <w:proofErr w:type="spellStart"/>
            <w:r>
              <w:rPr>
                <w:b/>
                <w:bCs/>
              </w:rPr>
              <w:t>i</w:t>
            </w:r>
            <w:proofErr w:type="spellEnd"/>
            <w:r>
              <w:rPr>
                <w:b/>
                <w:bCs/>
              </w:rPr>
              <w:t xml:space="preserve">=0; i&lt;len; </w:t>
            </w:r>
            <w:proofErr w:type="spellStart"/>
            <w:r>
              <w:rPr>
                <w:b/>
                <w:bCs/>
              </w:rPr>
              <w:t>i</w:t>
            </w:r>
            <w:proofErr w:type="spellEnd"/>
            <w:r>
              <w:rPr>
                <w:b/>
                <w:bCs/>
              </w:rPr>
              <w:t>++) {</w:t>
            </w:r>
          </w:p>
        </w:tc>
      </w:tr>
      <w:tr w:rsidR="001332B3" w14:paraId="1457036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6D817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40BD0D3" w14:textId="77777777" w:rsidR="001332B3" w:rsidRDefault="001332B3" w:rsidP="00A65771">
            <w:pPr>
              <w:pStyle w:val="001"/>
              <w:wordWrap w:val="0"/>
              <w:spacing w:line="240" w:lineRule="atLeast"/>
              <w:jc w:val="both"/>
              <w:textAlignment w:val="center"/>
              <w:rPr>
                <w:b/>
                <w:bCs/>
              </w:rPr>
            </w:pPr>
            <w:r>
              <w:rPr>
                <w:b/>
                <w:bCs/>
              </w:rPr>
              <w:t xml:space="preserve">            if (</w:t>
            </w:r>
            <w:proofErr w:type="spellStart"/>
            <w:r>
              <w:rPr>
                <w:b/>
                <w:bCs/>
              </w:rPr>
              <w:t>isdigit</w:t>
            </w:r>
            <w:proofErr w:type="spellEnd"/>
            <w:r>
              <w:rPr>
                <w:b/>
                <w:bCs/>
              </w:rPr>
              <w:t>(temp-&gt;landline[</w:t>
            </w:r>
            <w:proofErr w:type="spellStart"/>
            <w:r>
              <w:rPr>
                <w:b/>
                <w:bCs/>
              </w:rPr>
              <w:t>i</w:t>
            </w:r>
            <w:proofErr w:type="spellEnd"/>
            <w:r>
              <w:rPr>
                <w:b/>
                <w:bCs/>
              </w:rPr>
              <w:t>])) {</w:t>
            </w:r>
          </w:p>
        </w:tc>
      </w:tr>
      <w:tr w:rsidR="001332B3" w14:paraId="4217884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2A243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0BD1D3E"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digitCount</w:t>
            </w:r>
            <w:proofErr w:type="spellEnd"/>
            <w:r>
              <w:rPr>
                <w:b/>
                <w:bCs/>
              </w:rPr>
              <w:t>++;</w:t>
            </w:r>
          </w:p>
        </w:tc>
      </w:tr>
      <w:tr w:rsidR="001332B3" w14:paraId="7F2C320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D3BA7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A59404" w14:textId="77777777" w:rsidR="001332B3" w:rsidRDefault="001332B3" w:rsidP="00A65771">
            <w:pPr>
              <w:pStyle w:val="001"/>
              <w:wordWrap w:val="0"/>
              <w:spacing w:line="240" w:lineRule="atLeast"/>
              <w:jc w:val="both"/>
              <w:textAlignment w:val="center"/>
              <w:rPr>
                <w:b/>
                <w:bCs/>
              </w:rPr>
            </w:pPr>
            <w:r>
              <w:rPr>
                <w:b/>
                <w:bCs/>
              </w:rPr>
              <w:t xml:space="preserve">            } else if (temp-&gt;landline[</w:t>
            </w:r>
            <w:proofErr w:type="spellStart"/>
            <w:r>
              <w:rPr>
                <w:b/>
                <w:bCs/>
              </w:rPr>
              <w:t>i</w:t>
            </w:r>
            <w:proofErr w:type="spellEnd"/>
            <w:r>
              <w:rPr>
                <w:b/>
                <w:bCs/>
              </w:rPr>
              <w:t>]!='-' &amp;&amp; temp-&gt;landline[</w:t>
            </w:r>
            <w:proofErr w:type="spellStart"/>
            <w:r>
              <w:rPr>
                <w:b/>
                <w:bCs/>
              </w:rPr>
              <w:t>i</w:t>
            </w:r>
            <w:proofErr w:type="spellEnd"/>
            <w:r>
              <w:rPr>
                <w:b/>
                <w:bCs/>
              </w:rPr>
              <w:t xml:space="preserve">]!=' ' &amp;&amp; </w:t>
            </w:r>
          </w:p>
        </w:tc>
      </w:tr>
      <w:tr w:rsidR="001332B3" w14:paraId="0D2FF9E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88D2F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512616A" w14:textId="77777777" w:rsidR="001332B3" w:rsidRDefault="001332B3" w:rsidP="00A65771">
            <w:pPr>
              <w:pStyle w:val="001"/>
              <w:wordWrap w:val="0"/>
              <w:spacing w:line="240" w:lineRule="atLeast"/>
              <w:jc w:val="both"/>
              <w:textAlignment w:val="center"/>
              <w:rPr>
                <w:b/>
                <w:bCs/>
              </w:rPr>
            </w:pPr>
            <w:r>
              <w:rPr>
                <w:b/>
                <w:bCs/>
              </w:rPr>
              <w:t xml:space="preserve">                      temp-&gt;landline[</w:t>
            </w:r>
            <w:proofErr w:type="spellStart"/>
            <w:r>
              <w:rPr>
                <w:b/>
                <w:bCs/>
              </w:rPr>
              <w:t>i</w:t>
            </w:r>
            <w:proofErr w:type="spellEnd"/>
            <w:r>
              <w:rPr>
                <w:b/>
                <w:bCs/>
              </w:rPr>
              <w:t>]!='(' &amp;&amp; temp-&gt;landline[</w:t>
            </w:r>
            <w:proofErr w:type="spellStart"/>
            <w:r>
              <w:rPr>
                <w:b/>
                <w:bCs/>
              </w:rPr>
              <w:t>i</w:t>
            </w:r>
            <w:proofErr w:type="spellEnd"/>
            <w:r>
              <w:rPr>
                <w:b/>
                <w:bCs/>
              </w:rPr>
              <w:t>]!=')') {</w:t>
            </w:r>
          </w:p>
        </w:tc>
      </w:tr>
      <w:tr w:rsidR="001332B3" w14:paraId="5A5BD3C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91BC1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5E9EDFC" w14:textId="77777777" w:rsidR="001332B3" w:rsidRDefault="001332B3" w:rsidP="00A65771">
            <w:pPr>
              <w:pStyle w:val="001"/>
              <w:wordWrap w:val="0"/>
              <w:spacing w:line="240" w:lineRule="atLeast"/>
              <w:jc w:val="both"/>
              <w:textAlignment w:val="center"/>
              <w:rPr>
                <w:b/>
                <w:bCs/>
              </w:rPr>
            </w:pPr>
            <w:r>
              <w:rPr>
                <w:b/>
                <w:bCs/>
              </w:rPr>
              <w:t xml:space="preserve">                valid=false;</w:t>
            </w:r>
          </w:p>
        </w:tc>
      </w:tr>
      <w:tr w:rsidR="001332B3" w14:paraId="44E8F30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D792F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C2CFCBE"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202D847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BFD32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514F5F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543456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3F7A6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746E16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45B3A7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C95CD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7FBDD08"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6DE168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DF012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83B52A3" w14:textId="77777777" w:rsidR="001332B3" w:rsidRDefault="001332B3" w:rsidP="00A65771">
            <w:pPr>
              <w:pStyle w:val="001"/>
              <w:wordWrap w:val="0"/>
              <w:spacing w:line="240" w:lineRule="atLeast"/>
              <w:jc w:val="both"/>
              <w:textAlignment w:val="center"/>
              <w:rPr>
                <w:b/>
                <w:bCs/>
              </w:rPr>
            </w:pPr>
            <w:r>
              <w:rPr>
                <w:b/>
                <w:bCs/>
              </w:rPr>
              <w:t xml:space="preserve">        if (!valid) {</w:t>
            </w:r>
          </w:p>
        </w:tc>
      </w:tr>
      <w:tr w:rsidR="001332B3" w14:paraId="3D235FA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12EE5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E4D78E3"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电话号码只能包含数字、空格、括号和横线！</w:t>
            </w:r>
            <w:r>
              <w:rPr>
                <w:rFonts w:hint="eastAsia"/>
                <w:b/>
                <w:bCs/>
              </w:rPr>
              <w:t>\n";</w:t>
            </w:r>
          </w:p>
        </w:tc>
      </w:tr>
      <w:tr w:rsidR="001332B3" w14:paraId="028EDDE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1A471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8251B23"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60745E3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E334F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072D57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BC05F6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4F6D5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121E0F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B21DAD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1A214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7AA53C" w14:textId="77777777" w:rsidR="001332B3" w:rsidRDefault="001332B3" w:rsidP="00A65771">
            <w:pPr>
              <w:pStyle w:val="001"/>
              <w:wordWrap w:val="0"/>
              <w:spacing w:line="240" w:lineRule="atLeast"/>
              <w:jc w:val="both"/>
              <w:textAlignment w:val="center"/>
              <w:rPr>
                <w:b/>
                <w:bCs/>
              </w:rPr>
            </w:pPr>
            <w:r>
              <w:rPr>
                <w:b/>
                <w:bCs/>
              </w:rPr>
              <w:t xml:space="preserve">        if (</w:t>
            </w:r>
            <w:proofErr w:type="spellStart"/>
            <w:r>
              <w:rPr>
                <w:b/>
                <w:bCs/>
              </w:rPr>
              <w:t>digitCount</w:t>
            </w:r>
            <w:proofErr w:type="spellEnd"/>
            <w:r>
              <w:rPr>
                <w:b/>
                <w:bCs/>
              </w:rPr>
              <w:t>&lt;7) {</w:t>
            </w:r>
          </w:p>
        </w:tc>
      </w:tr>
      <w:tr w:rsidR="001332B3" w14:paraId="165EA00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D5677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1EEEF4A"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电话号码至少需要</w:t>
            </w:r>
            <w:r>
              <w:rPr>
                <w:rFonts w:hint="eastAsia"/>
                <w:b/>
                <w:bCs/>
              </w:rPr>
              <w:t>7</w:t>
            </w:r>
            <w:r>
              <w:rPr>
                <w:rFonts w:hint="eastAsia"/>
                <w:b/>
                <w:bCs/>
              </w:rPr>
              <w:t>位数字！</w:t>
            </w:r>
            <w:r>
              <w:rPr>
                <w:rFonts w:hint="eastAsia"/>
                <w:b/>
                <w:bCs/>
              </w:rPr>
              <w:t>\n";</w:t>
            </w:r>
          </w:p>
        </w:tc>
      </w:tr>
      <w:tr w:rsidR="001332B3" w14:paraId="2A8575B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2F1F7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5D5EA2B"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1AA22BC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01141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D6C9BD0"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69C8BB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76CB2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A5DAC02" w14:textId="77777777" w:rsidR="001332B3" w:rsidRDefault="001332B3" w:rsidP="00A65771">
            <w:pPr>
              <w:pStyle w:val="001"/>
              <w:wordWrap w:val="0"/>
              <w:spacing w:line="240" w:lineRule="atLeast"/>
              <w:jc w:val="both"/>
              <w:textAlignment w:val="center"/>
              <w:rPr>
                <w:b/>
                <w:bCs/>
              </w:rPr>
            </w:pPr>
            <w:r>
              <w:rPr>
                <w:b/>
                <w:bCs/>
              </w:rPr>
              <w:t xml:space="preserve">        break;</w:t>
            </w:r>
          </w:p>
        </w:tc>
      </w:tr>
      <w:tr w:rsidR="001332B3" w14:paraId="01D5229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A8ADC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820151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1174A3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9CC69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17C1AA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F29818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86054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1846528"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显示原记录和新记录对比</w:t>
            </w:r>
          </w:p>
        </w:tc>
      </w:tr>
      <w:tr w:rsidR="001332B3" w14:paraId="48521D0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5A00C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5DC1D04" w14:textId="77777777" w:rsidR="001332B3" w:rsidRDefault="001332B3" w:rsidP="00A65771">
            <w:pPr>
              <w:pStyle w:val="001"/>
              <w:wordWrap w:val="0"/>
              <w:spacing w:line="240" w:lineRule="atLeast"/>
              <w:jc w:val="both"/>
              <w:textAlignment w:val="center"/>
              <w:rPr>
                <w:b/>
                <w:bCs/>
              </w:rPr>
            </w:pPr>
            <w:r>
              <w:rPr>
                <w:b/>
                <w:bCs/>
              </w:rPr>
              <w:t xml:space="preserve">    cout&lt;&lt;"\n====================================================================================================\n";</w:t>
            </w:r>
          </w:p>
        </w:tc>
      </w:tr>
      <w:tr w:rsidR="001332B3" w14:paraId="63F7A9A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30C26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69EC4FC"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原记录信息：</w:t>
            </w:r>
            <w:r>
              <w:rPr>
                <w:rFonts w:hint="eastAsia"/>
                <w:b/>
                <w:bCs/>
              </w:rPr>
              <w:t>\n";</w:t>
            </w:r>
          </w:p>
        </w:tc>
      </w:tr>
      <w:tr w:rsidR="001332B3" w14:paraId="4A349F1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35192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13D08E"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ShowTitle</w:t>
            </w:r>
            <w:proofErr w:type="spellEnd"/>
            <w:r>
              <w:rPr>
                <w:b/>
                <w:bCs/>
              </w:rPr>
              <w:t>();</w:t>
            </w:r>
          </w:p>
        </w:tc>
      </w:tr>
      <w:tr w:rsidR="001332B3" w14:paraId="24A0190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C733F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820FD3E"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ShowData</w:t>
            </w:r>
            <w:proofErr w:type="spellEnd"/>
            <w:r>
              <w:rPr>
                <w:b/>
                <w:bCs/>
              </w:rPr>
              <w:t>(p-&gt;data);</w:t>
            </w:r>
          </w:p>
        </w:tc>
      </w:tr>
      <w:tr w:rsidR="001332B3" w14:paraId="682C6FF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EDE65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DAB1AB5"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新记录信息：</w:t>
            </w:r>
            <w:r>
              <w:rPr>
                <w:rFonts w:hint="eastAsia"/>
                <w:b/>
                <w:bCs/>
              </w:rPr>
              <w:t>\n";</w:t>
            </w:r>
          </w:p>
        </w:tc>
      </w:tr>
      <w:tr w:rsidR="001332B3" w14:paraId="20AC415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CF306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6803CE1"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ShowTitle</w:t>
            </w:r>
            <w:proofErr w:type="spellEnd"/>
            <w:r>
              <w:rPr>
                <w:b/>
                <w:bCs/>
              </w:rPr>
              <w:t>();</w:t>
            </w:r>
          </w:p>
        </w:tc>
      </w:tr>
      <w:tr w:rsidR="001332B3" w14:paraId="5840930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53193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DFA594D"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ShowData</w:t>
            </w:r>
            <w:proofErr w:type="spellEnd"/>
            <w:r>
              <w:rPr>
                <w:b/>
                <w:bCs/>
              </w:rPr>
              <w:t>(*temp);</w:t>
            </w:r>
          </w:p>
        </w:tc>
      </w:tr>
      <w:tr w:rsidR="001332B3" w14:paraId="3505717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56166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1A6BF4B" w14:textId="77777777" w:rsidR="001332B3" w:rsidRDefault="001332B3" w:rsidP="00A65771">
            <w:pPr>
              <w:pStyle w:val="001"/>
              <w:wordWrap w:val="0"/>
              <w:spacing w:line="240" w:lineRule="atLeast"/>
              <w:jc w:val="both"/>
              <w:textAlignment w:val="center"/>
              <w:rPr>
                <w:b/>
                <w:bCs/>
              </w:rPr>
            </w:pPr>
            <w:r>
              <w:rPr>
                <w:b/>
                <w:bCs/>
              </w:rPr>
              <w:t xml:space="preserve">    cout&lt;&lt;"\n====================================================================================================\n</w:t>
            </w:r>
            <w:r>
              <w:rPr>
                <w:b/>
                <w:bCs/>
              </w:rPr>
              <w:lastRenderedPageBreak/>
              <w:t>";</w:t>
            </w:r>
          </w:p>
        </w:tc>
      </w:tr>
      <w:tr w:rsidR="001332B3" w14:paraId="5383C6B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DEDE8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D0C14B8"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5EFEC8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6B154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41CF501"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确认是否修改</w:t>
            </w:r>
          </w:p>
        </w:tc>
      </w:tr>
      <w:tr w:rsidR="001332B3" w14:paraId="4CB8673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51A8C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7C3C710"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确认修改吗？</w:t>
            </w:r>
            <w:r>
              <w:rPr>
                <w:rFonts w:hint="eastAsia"/>
                <w:b/>
                <w:bCs/>
              </w:rPr>
              <w:t>(Y/N): ";</w:t>
            </w:r>
          </w:p>
        </w:tc>
      </w:tr>
      <w:tr w:rsidR="001332B3" w14:paraId="05BF38F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5C578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6960EB6" w14:textId="77777777" w:rsidR="001332B3" w:rsidRDefault="001332B3" w:rsidP="00A65771">
            <w:pPr>
              <w:pStyle w:val="001"/>
              <w:wordWrap w:val="0"/>
              <w:spacing w:line="240" w:lineRule="atLeast"/>
              <w:jc w:val="both"/>
              <w:textAlignment w:val="center"/>
              <w:rPr>
                <w:b/>
                <w:bCs/>
              </w:rPr>
            </w:pPr>
            <w:r>
              <w:rPr>
                <w:b/>
                <w:bCs/>
              </w:rPr>
              <w:t xml:space="preserve">    c=</w:t>
            </w:r>
            <w:proofErr w:type="spellStart"/>
            <w:r>
              <w:rPr>
                <w:b/>
                <w:bCs/>
              </w:rPr>
              <w:t>getchar</w:t>
            </w:r>
            <w:proofErr w:type="spellEnd"/>
            <w:r>
              <w:rPr>
                <w:b/>
                <w:bCs/>
              </w:rPr>
              <w:t>();</w:t>
            </w:r>
          </w:p>
        </w:tc>
      </w:tr>
      <w:tr w:rsidR="001332B3" w14:paraId="4DEC397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F8C48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9756DD"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16DD638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66957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C814914"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BBCB8B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3EFA2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9102733" w14:textId="77777777" w:rsidR="001332B3" w:rsidRDefault="001332B3" w:rsidP="00A65771">
            <w:pPr>
              <w:pStyle w:val="001"/>
              <w:wordWrap w:val="0"/>
              <w:spacing w:line="240" w:lineRule="atLeast"/>
              <w:jc w:val="both"/>
              <w:textAlignment w:val="center"/>
              <w:rPr>
                <w:b/>
                <w:bCs/>
              </w:rPr>
            </w:pPr>
            <w:r>
              <w:rPr>
                <w:b/>
                <w:bCs/>
              </w:rPr>
              <w:t xml:space="preserve">    if(c=='Y' || c=='y') {</w:t>
            </w:r>
          </w:p>
        </w:tc>
      </w:tr>
      <w:tr w:rsidR="001332B3" w14:paraId="49C713E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07925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784B957"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memcpy</w:t>
            </w:r>
            <w:proofErr w:type="spellEnd"/>
            <w:r>
              <w:rPr>
                <w:b/>
                <w:bCs/>
              </w:rPr>
              <w:t xml:space="preserve">(&amp;p-&gt;data, temp, </w:t>
            </w:r>
            <w:proofErr w:type="spellStart"/>
            <w:r>
              <w:rPr>
                <w:b/>
                <w:bCs/>
              </w:rPr>
              <w:t>sizeof</w:t>
            </w:r>
            <w:proofErr w:type="spellEnd"/>
            <w:r>
              <w:rPr>
                <w:b/>
                <w:bCs/>
              </w:rPr>
              <w:t>(Student));</w:t>
            </w:r>
          </w:p>
        </w:tc>
      </w:tr>
      <w:tr w:rsidR="001332B3" w14:paraId="06F0A97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5246F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079AD0C" w14:textId="77777777" w:rsidR="001332B3" w:rsidRDefault="001332B3" w:rsidP="00A65771">
            <w:pPr>
              <w:pStyle w:val="001"/>
              <w:wordWrap w:val="0"/>
              <w:spacing w:line="240" w:lineRule="atLeast"/>
              <w:jc w:val="both"/>
              <w:textAlignment w:val="center"/>
              <w:rPr>
                <w:b/>
                <w:bCs/>
              </w:rPr>
            </w:pPr>
            <w:r>
              <w:rPr>
                <w:rFonts w:hint="eastAsia"/>
                <w:b/>
                <w:bCs/>
              </w:rPr>
              <w:t xml:space="preserve">        free(temp);  // </w:t>
            </w:r>
            <w:r>
              <w:rPr>
                <w:rFonts w:hint="eastAsia"/>
                <w:b/>
                <w:bCs/>
              </w:rPr>
              <w:t>释放临时缓冲区</w:t>
            </w:r>
          </w:p>
        </w:tc>
      </w:tr>
      <w:tr w:rsidR="001332B3" w14:paraId="49AFABD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A1D05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FC23D1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C457E5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6078A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70169D2"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记录修改成功！</w:t>
            </w:r>
            <w:r>
              <w:rPr>
                <w:rFonts w:hint="eastAsia"/>
                <w:b/>
                <w:bCs/>
              </w:rPr>
              <w:t>\n";</w:t>
            </w:r>
          </w:p>
        </w:tc>
      </w:tr>
      <w:tr w:rsidR="001332B3" w14:paraId="31712A7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0BF23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259287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807B05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766ED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8748FC"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修改后的通讯录记录：</w:t>
            </w:r>
            <w:r>
              <w:rPr>
                <w:rFonts w:hint="eastAsia"/>
                <w:b/>
                <w:bCs/>
              </w:rPr>
              <w:t>\n";</w:t>
            </w:r>
          </w:p>
        </w:tc>
      </w:tr>
      <w:tr w:rsidR="001332B3" w14:paraId="165E658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047CF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93B6355"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DispList</w:t>
            </w:r>
            <w:proofErr w:type="spellEnd"/>
            <w:r>
              <w:rPr>
                <w:b/>
                <w:bCs/>
              </w:rPr>
              <w:t>(L);</w:t>
            </w:r>
          </w:p>
        </w:tc>
      </w:tr>
      <w:tr w:rsidR="001332B3" w14:paraId="2B9DD38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6AE2D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58CF4F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B5A0C6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0C81C2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7EC327E" w14:textId="77777777" w:rsidR="001332B3" w:rsidRDefault="001332B3" w:rsidP="00A65771">
            <w:pPr>
              <w:pStyle w:val="001"/>
              <w:wordWrap w:val="0"/>
              <w:spacing w:line="240" w:lineRule="atLeast"/>
              <w:jc w:val="both"/>
              <w:textAlignment w:val="center"/>
              <w:rPr>
                <w:b/>
                <w:bCs/>
              </w:rPr>
            </w:pPr>
            <w:r>
              <w:rPr>
                <w:b/>
                <w:bCs/>
              </w:rPr>
              <w:t xml:space="preserve">        return true;</w:t>
            </w:r>
          </w:p>
        </w:tc>
      </w:tr>
      <w:tr w:rsidR="001332B3" w14:paraId="7169129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9B86C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8EE160" w14:textId="77777777" w:rsidR="001332B3" w:rsidRDefault="001332B3" w:rsidP="00A65771">
            <w:pPr>
              <w:pStyle w:val="001"/>
              <w:wordWrap w:val="0"/>
              <w:spacing w:line="240" w:lineRule="atLeast"/>
              <w:jc w:val="both"/>
              <w:textAlignment w:val="center"/>
              <w:rPr>
                <w:b/>
                <w:bCs/>
              </w:rPr>
            </w:pPr>
            <w:r>
              <w:rPr>
                <w:b/>
                <w:bCs/>
              </w:rPr>
              <w:t xml:space="preserve">    } else {</w:t>
            </w:r>
          </w:p>
        </w:tc>
      </w:tr>
      <w:tr w:rsidR="001332B3" w14:paraId="3D23D73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FB083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7770C68"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修改操作已取消，原记录保持不变。</w:t>
            </w:r>
            <w:r>
              <w:rPr>
                <w:rFonts w:hint="eastAsia"/>
                <w:b/>
                <w:bCs/>
              </w:rPr>
              <w:t>\n";</w:t>
            </w:r>
          </w:p>
        </w:tc>
      </w:tr>
      <w:tr w:rsidR="001332B3" w14:paraId="4635FD2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04F06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F86ECC5" w14:textId="77777777" w:rsidR="001332B3" w:rsidRDefault="001332B3" w:rsidP="00A65771">
            <w:pPr>
              <w:pStyle w:val="001"/>
              <w:wordWrap w:val="0"/>
              <w:spacing w:line="240" w:lineRule="atLeast"/>
              <w:jc w:val="both"/>
              <w:textAlignment w:val="center"/>
              <w:rPr>
                <w:b/>
                <w:bCs/>
              </w:rPr>
            </w:pPr>
            <w:r>
              <w:rPr>
                <w:rFonts w:hint="eastAsia"/>
                <w:b/>
                <w:bCs/>
              </w:rPr>
              <w:t xml:space="preserve">        free(temp);  // </w:t>
            </w:r>
            <w:r>
              <w:rPr>
                <w:rFonts w:hint="eastAsia"/>
                <w:b/>
                <w:bCs/>
              </w:rPr>
              <w:t>释放临时缓冲区</w:t>
            </w:r>
          </w:p>
        </w:tc>
      </w:tr>
      <w:tr w:rsidR="001332B3" w14:paraId="3CEE72B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3CEAB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C04BDB3"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5DA8F70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B3A58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0E21E1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368C66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18A00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9BF1A81" w14:textId="77777777" w:rsidR="001332B3" w:rsidRDefault="001332B3" w:rsidP="00A65771">
            <w:pPr>
              <w:pStyle w:val="001"/>
              <w:wordWrap w:val="0"/>
              <w:spacing w:line="240" w:lineRule="atLeast"/>
              <w:jc w:val="both"/>
              <w:textAlignment w:val="center"/>
              <w:rPr>
                <w:b/>
                <w:bCs/>
              </w:rPr>
            </w:pPr>
            <w:r>
              <w:rPr>
                <w:b/>
                <w:bCs/>
              </w:rPr>
              <w:t>}</w:t>
            </w:r>
          </w:p>
        </w:tc>
      </w:tr>
      <w:tr w:rsidR="001332B3" w14:paraId="6412951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8FCA0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845AD35" w14:textId="77777777" w:rsidR="001332B3" w:rsidRDefault="001332B3" w:rsidP="00A65771">
            <w:pPr>
              <w:pStyle w:val="001"/>
              <w:wordWrap w:val="0"/>
              <w:spacing w:line="240" w:lineRule="atLeast"/>
              <w:jc w:val="both"/>
              <w:textAlignment w:val="center"/>
              <w:rPr>
                <w:b/>
                <w:bCs/>
              </w:rPr>
            </w:pPr>
          </w:p>
        </w:tc>
      </w:tr>
      <w:tr w:rsidR="001332B3" w14:paraId="26E6878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EF184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A826195" w14:textId="77777777" w:rsidR="001332B3" w:rsidRDefault="001332B3" w:rsidP="00A65771">
            <w:pPr>
              <w:pStyle w:val="001"/>
              <w:wordWrap w:val="0"/>
              <w:spacing w:line="240" w:lineRule="atLeast"/>
              <w:jc w:val="both"/>
              <w:textAlignment w:val="center"/>
              <w:rPr>
                <w:b/>
                <w:bCs/>
              </w:rPr>
            </w:pPr>
            <w:r>
              <w:rPr>
                <w:b/>
                <w:bCs/>
              </w:rPr>
              <w:t>////////////////////////////////////////////////////////////////////////////////////////////////////////////</w:t>
            </w:r>
          </w:p>
        </w:tc>
      </w:tr>
      <w:tr w:rsidR="001332B3" w14:paraId="4F3A6FD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E9AC7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38B39EF"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验证学号唯一性</w:t>
            </w:r>
            <w:r>
              <w:rPr>
                <w:rFonts w:hint="eastAsia"/>
                <w:b/>
                <w:bCs/>
              </w:rPr>
              <w:t xml:space="preserve"> **</w:t>
            </w:r>
          </w:p>
        </w:tc>
      </w:tr>
      <w:tr w:rsidR="001332B3" w14:paraId="168F95B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E1B28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08983BB" w14:textId="77777777" w:rsidR="001332B3" w:rsidRDefault="001332B3" w:rsidP="00A65771">
            <w:pPr>
              <w:pStyle w:val="001"/>
              <w:wordWrap w:val="0"/>
              <w:spacing w:line="240" w:lineRule="atLeast"/>
              <w:jc w:val="both"/>
              <w:textAlignment w:val="center"/>
              <w:rPr>
                <w:b/>
                <w:bCs/>
              </w:rPr>
            </w:pPr>
          </w:p>
        </w:tc>
      </w:tr>
      <w:tr w:rsidR="001332B3" w14:paraId="5B14A13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6F863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A7BD12D" w14:textId="77777777" w:rsidR="001332B3" w:rsidRDefault="001332B3" w:rsidP="00A65771">
            <w:pPr>
              <w:pStyle w:val="001"/>
              <w:wordWrap w:val="0"/>
              <w:spacing w:line="240" w:lineRule="atLeast"/>
              <w:jc w:val="both"/>
              <w:textAlignment w:val="center"/>
              <w:rPr>
                <w:b/>
                <w:bCs/>
              </w:rPr>
            </w:pPr>
            <w:proofErr w:type="gramStart"/>
            <w:r>
              <w:rPr>
                <w:b/>
                <w:bCs/>
              </w:rPr>
              <w:t>bool</w:t>
            </w:r>
            <w:proofErr w:type="gramEnd"/>
            <w:r>
              <w:rPr>
                <w:b/>
                <w:bCs/>
              </w:rPr>
              <w:t xml:space="preserve"> </w:t>
            </w:r>
            <w:proofErr w:type="spellStart"/>
            <w:r>
              <w:rPr>
                <w:b/>
                <w:bCs/>
              </w:rPr>
              <w:t>ValidateID</w:t>
            </w:r>
            <w:proofErr w:type="spellEnd"/>
            <w:r>
              <w:rPr>
                <w:b/>
                <w:bCs/>
              </w:rPr>
              <w:t xml:space="preserve">(long long id, </w:t>
            </w:r>
            <w:proofErr w:type="spellStart"/>
            <w:r>
              <w:rPr>
                <w:b/>
                <w:bCs/>
              </w:rPr>
              <w:t>LinkNode</w:t>
            </w:r>
            <w:proofErr w:type="spellEnd"/>
            <w:r>
              <w:rPr>
                <w:b/>
                <w:bCs/>
              </w:rPr>
              <w:t xml:space="preserve"> *L, </w:t>
            </w:r>
            <w:proofErr w:type="spellStart"/>
            <w:r>
              <w:rPr>
                <w:b/>
                <w:bCs/>
              </w:rPr>
              <w:t>LinkNode</w:t>
            </w:r>
            <w:proofErr w:type="spellEnd"/>
            <w:r>
              <w:rPr>
                <w:b/>
                <w:bCs/>
              </w:rPr>
              <w:t xml:space="preserve"> *exclude)</w:t>
            </w:r>
          </w:p>
        </w:tc>
      </w:tr>
      <w:tr w:rsidR="001332B3" w14:paraId="7DAE815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7963B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F442AB" w14:textId="77777777" w:rsidR="001332B3" w:rsidRDefault="001332B3" w:rsidP="00A65771">
            <w:pPr>
              <w:pStyle w:val="001"/>
              <w:wordWrap w:val="0"/>
              <w:spacing w:line="240" w:lineRule="atLeast"/>
              <w:jc w:val="both"/>
              <w:textAlignment w:val="center"/>
              <w:rPr>
                <w:b/>
                <w:bCs/>
              </w:rPr>
            </w:pPr>
            <w:r>
              <w:rPr>
                <w:b/>
                <w:bCs/>
              </w:rPr>
              <w:t>{</w:t>
            </w:r>
          </w:p>
        </w:tc>
      </w:tr>
      <w:tr w:rsidR="001332B3" w14:paraId="7F4EA39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A5FEE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D304187"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*p=L-&gt;next;</w:t>
            </w:r>
          </w:p>
        </w:tc>
      </w:tr>
      <w:tr w:rsidR="001332B3" w14:paraId="0D084E2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E5F57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F07104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F99812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AB309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C75004E" w14:textId="77777777" w:rsidR="001332B3" w:rsidRDefault="001332B3" w:rsidP="00A65771">
            <w:pPr>
              <w:pStyle w:val="001"/>
              <w:wordWrap w:val="0"/>
              <w:spacing w:line="240" w:lineRule="atLeast"/>
              <w:jc w:val="both"/>
              <w:textAlignment w:val="center"/>
              <w:rPr>
                <w:b/>
                <w:bCs/>
              </w:rPr>
            </w:pPr>
            <w:r>
              <w:rPr>
                <w:b/>
                <w:bCs/>
              </w:rPr>
              <w:t xml:space="preserve">    while(p!=NULL) {</w:t>
            </w:r>
          </w:p>
        </w:tc>
      </w:tr>
      <w:tr w:rsidR="001332B3" w14:paraId="7B717E3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FDC18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7F6A053"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跳过要排除的节点（用于修改操作）</w:t>
            </w:r>
          </w:p>
        </w:tc>
      </w:tr>
      <w:tr w:rsidR="001332B3" w14:paraId="1909545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04240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5E6F9C8" w14:textId="77777777" w:rsidR="001332B3" w:rsidRDefault="001332B3" w:rsidP="00A65771">
            <w:pPr>
              <w:pStyle w:val="001"/>
              <w:wordWrap w:val="0"/>
              <w:spacing w:line="240" w:lineRule="atLeast"/>
              <w:jc w:val="both"/>
              <w:textAlignment w:val="center"/>
              <w:rPr>
                <w:b/>
                <w:bCs/>
              </w:rPr>
            </w:pPr>
            <w:r>
              <w:rPr>
                <w:b/>
                <w:bCs/>
              </w:rPr>
              <w:t xml:space="preserve">        if(exclude!=NULL &amp;&amp; p==exclude) {</w:t>
            </w:r>
          </w:p>
        </w:tc>
      </w:tr>
      <w:tr w:rsidR="001332B3" w14:paraId="28DD6BC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5F42EB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3B02DE4" w14:textId="77777777" w:rsidR="001332B3" w:rsidRDefault="001332B3" w:rsidP="00A65771">
            <w:pPr>
              <w:pStyle w:val="001"/>
              <w:wordWrap w:val="0"/>
              <w:spacing w:line="240" w:lineRule="atLeast"/>
              <w:jc w:val="both"/>
              <w:textAlignment w:val="center"/>
              <w:rPr>
                <w:b/>
                <w:bCs/>
              </w:rPr>
            </w:pPr>
            <w:r>
              <w:rPr>
                <w:b/>
                <w:bCs/>
              </w:rPr>
              <w:t xml:space="preserve">            p=p-&gt;next;</w:t>
            </w:r>
          </w:p>
        </w:tc>
      </w:tr>
      <w:tr w:rsidR="001332B3" w14:paraId="37A98E1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7BA27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F151A95"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56A03B2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BBBDA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36862BA"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76E62F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095EB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E838AB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08A4B9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D712D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5FB9B87" w14:textId="77777777" w:rsidR="001332B3" w:rsidRDefault="001332B3" w:rsidP="00A65771">
            <w:pPr>
              <w:pStyle w:val="001"/>
              <w:wordWrap w:val="0"/>
              <w:spacing w:line="240" w:lineRule="atLeast"/>
              <w:jc w:val="both"/>
              <w:textAlignment w:val="center"/>
              <w:rPr>
                <w:b/>
                <w:bCs/>
              </w:rPr>
            </w:pPr>
            <w:r>
              <w:rPr>
                <w:b/>
                <w:bCs/>
              </w:rPr>
              <w:t xml:space="preserve">        if(p-&gt;data.id==id) {</w:t>
            </w:r>
          </w:p>
        </w:tc>
      </w:tr>
      <w:tr w:rsidR="001332B3" w14:paraId="559A3D6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8350A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CBACEBE" w14:textId="77777777" w:rsidR="001332B3" w:rsidRDefault="001332B3" w:rsidP="00A65771">
            <w:pPr>
              <w:pStyle w:val="001"/>
              <w:wordWrap w:val="0"/>
              <w:spacing w:line="240" w:lineRule="atLeast"/>
              <w:jc w:val="both"/>
              <w:textAlignment w:val="center"/>
              <w:rPr>
                <w:b/>
                <w:bCs/>
              </w:rPr>
            </w:pPr>
            <w:r>
              <w:rPr>
                <w:rFonts w:hint="eastAsia"/>
                <w:b/>
                <w:bCs/>
              </w:rPr>
              <w:t xml:space="preserve">            return false; // </w:t>
            </w:r>
            <w:r>
              <w:rPr>
                <w:rFonts w:hint="eastAsia"/>
                <w:b/>
                <w:bCs/>
              </w:rPr>
              <w:t>学号已存在</w:t>
            </w:r>
          </w:p>
        </w:tc>
      </w:tr>
      <w:tr w:rsidR="001332B3" w14:paraId="7237F15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32149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4D014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48742C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33696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A60897D" w14:textId="77777777" w:rsidR="001332B3" w:rsidRDefault="001332B3" w:rsidP="00A65771">
            <w:pPr>
              <w:pStyle w:val="001"/>
              <w:wordWrap w:val="0"/>
              <w:spacing w:line="240" w:lineRule="atLeast"/>
              <w:jc w:val="both"/>
              <w:textAlignment w:val="center"/>
              <w:rPr>
                <w:b/>
                <w:bCs/>
              </w:rPr>
            </w:pPr>
            <w:r>
              <w:rPr>
                <w:b/>
                <w:bCs/>
              </w:rPr>
              <w:t xml:space="preserve">        p=p-&gt;next;</w:t>
            </w:r>
          </w:p>
        </w:tc>
      </w:tr>
      <w:tr w:rsidR="001332B3" w14:paraId="25C5EF6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1A636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364315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D3FE82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7D6A7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769B48A"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ACE651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B9E7B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1FB8FF4" w14:textId="77777777" w:rsidR="001332B3" w:rsidRDefault="001332B3" w:rsidP="00A65771">
            <w:pPr>
              <w:pStyle w:val="001"/>
              <w:wordWrap w:val="0"/>
              <w:spacing w:line="240" w:lineRule="atLeast"/>
              <w:jc w:val="both"/>
              <w:textAlignment w:val="center"/>
              <w:rPr>
                <w:b/>
                <w:bCs/>
              </w:rPr>
            </w:pPr>
            <w:r>
              <w:rPr>
                <w:rFonts w:hint="eastAsia"/>
                <w:b/>
                <w:bCs/>
              </w:rPr>
              <w:t xml:space="preserve">    return true; // </w:t>
            </w:r>
            <w:r>
              <w:rPr>
                <w:rFonts w:hint="eastAsia"/>
                <w:b/>
                <w:bCs/>
              </w:rPr>
              <w:t>学号唯一</w:t>
            </w:r>
          </w:p>
        </w:tc>
      </w:tr>
      <w:tr w:rsidR="001332B3" w14:paraId="644C859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0A3C3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2B5D22B" w14:textId="77777777" w:rsidR="001332B3" w:rsidRDefault="001332B3" w:rsidP="00A65771">
            <w:pPr>
              <w:pStyle w:val="001"/>
              <w:wordWrap w:val="0"/>
              <w:spacing w:line="240" w:lineRule="atLeast"/>
              <w:jc w:val="both"/>
              <w:textAlignment w:val="center"/>
              <w:rPr>
                <w:b/>
                <w:bCs/>
              </w:rPr>
            </w:pPr>
            <w:r>
              <w:rPr>
                <w:b/>
                <w:bCs/>
              </w:rPr>
              <w:t>}</w:t>
            </w:r>
          </w:p>
        </w:tc>
      </w:tr>
      <w:tr w:rsidR="001332B3" w14:paraId="1D7FEBE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AD3CF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F0853B4" w14:textId="77777777" w:rsidR="001332B3" w:rsidRDefault="001332B3" w:rsidP="00A65771">
            <w:pPr>
              <w:pStyle w:val="001"/>
              <w:wordWrap w:val="0"/>
              <w:spacing w:line="240" w:lineRule="atLeast"/>
              <w:jc w:val="both"/>
              <w:textAlignment w:val="center"/>
              <w:rPr>
                <w:b/>
                <w:bCs/>
              </w:rPr>
            </w:pPr>
          </w:p>
        </w:tc>
      </w:tr>
      <w:tr w:rsidR="001332B3" w14:paraId="71DC600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8A73C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D899316" w14:textId="77777777" w:rsidR="001332B3" w:rsidRDefault="001332B3" w:rsidP="00A65771">
            <w:pPr>
              <w:pStyle w:val="001"/>
              <w:wordWrap w:val="0"/>
              <w:spacing w:line="240" w:lineRule="atLeast"/>
              <w:jc w:val="both"/>
              <w:textAlignment w:val="center"/>
              <w:rPr>
                <w:b/>
                <w:bCs/>
              </w:rPr>
            </w:pPr>
            <w:r>
              <w:rPr>
                <w:b/>
                <w:bCs/>
              </w:rPr>
              <w:t>////////////////////////////////////////////////////////////////////////////////////////////////////////////</w:t>
            </w:r>
          </w:p>
        </w:tc>
      </w:tr>
      <w:tr w:rsidR="001332B3" w14:paraId="38CE0A8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5CA66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368067F"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保存到文件</w:t>
            </w:r>
            <w:r>
              <w:rPr>
                <w:rFonts w:hint="eastAsia"/>
                <w:b/>
                <w:bCs/>
              </w:rPr>
              <w:t xml:space="preserve"> **</w:t>
            </w:r>
          </w:p>
        </w:tc>
      </w:tr>
      <w:tr w:rsidR="001332B3" w14:paraId="60F9FCA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75E4E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CDC7824" w14:textId="77777777" w:rsidR="001332B3" w:rsidRDefault="001332B3" w:rsidP="00A65771">
            <w:pPr>
              <w:pStyle w:val="001"/>
              <w:wordWrap w:val="0"/>
              <w:spacing w:line="240" w:lineRule="atLeast"/>
              <w:jc w:val="both"/>
              <w:textAlignment w:val="center"/>
              <w:rPr>
                <w:b/>
                <w:bCs/>
              </w:rPr>
            </w:pPr>
          </w:p>
        </w:tc>
      </w:tr>
      <w:tr w:rsidR="001332B3" w14:paraId="7F2B566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5F85E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8A22326" w14:textId="77777777" w:rsidR="001332B3" w:rsidRDefault="001332B3" w:rsidP="00A65771">
            <w:pPr>
              <w:pStyle w:val="001"/>
              <w:wordWrap w:val="0"/>
              <w:spacing w:line="240" w:lineRule="atLeast"/>
              <w:jc w:val="both"/>
              <w:textAlignment w:val="center"/>
              <w:rPr>
                <w:b/>
                <w:bCs/>
              </w:rPr>
            </w:pPr>
            <w:r>
              <w:rPr>
                <w:b/>
                <w:bCs/>
              </w:rPr>
              <w:t xml:space="preserve">void </w:t>
            </w:r>
            <w:proofErr w:type="spellStart"/>
            <w:r>
              <w:rPr>
                <w:b/>
                <w:bCs/>
              </w:rPr>
              <w:t>SaveToFile</w:t>
            </w:r>
            <w:proofErr w:type="spellEnd"/>
            <w:r>
              <w:rPr>
                <w:b/>
                <w:bCs/>
              </w:rPr>
              <w:t>(</w:t>
            </w:r>
            <w:proofErr w:type="spellStart"/>
            <w:r>
              <w:rPr>
                <w:b/>
                <w:bCs/>
              </w:rPr>
              <w:t>LinkNode</w:t>
            </w:r>
            <w:proofErr w:type="spellEnd"/>
            <w:r>
              <w:rPr>
                <w:b/>
                <w:bCs/>
              </w:rPr>
              <w:t xml:space="preserve"> *L)</w:t>
            </w:r>
          </w:p>
        </w:tc>
      </w:tr>
      <w:tr w:rsidR="001332B3" w14:paraId="1D11701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C9F638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BAC481" w14:textId="77777777" w:rsidR="001332B3" w:rsidRDefault="001332B3" w:rsidP="00A65771">
            <w:pPr>
              <w:pStyle w:val="001"/>
              <w:wordWrap w:val="0"/>
              <w:spacing w:line="240" w:lineRule="atLeast"/>
              <w:jc w:val="both"/>
              <w:textAlignment w:val="center"/>
              <w:rPr>
                <w:b/>
                <w:bCs/>
              </w:rPr>
            </w:pPr>
            <w:r>
              <w:rPr>
                <w:b/>
                <w:bCs/>
              </w:rPr>
              <w:t>{</w:t>
            </w:r>
          </w:p>
        </w:tc>
      </w:tr>
      <w:tr w:rsidR="001332B3" w14:paraId="1558DD6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06EDE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1E1FAA2" w14:textId="77777777" w:rsidR="001332B3" w:rsidRDefault="001332B3" w:rsidP="00A65771">
            <w:pPr>
              <w:pStyle w:val="001"/>
              <w:wordWrap w:val="0"/>
              <w:spacing w:line="240" w:lineRule="atLeast"/>
              <w:jc w:val="both"/>
              <w:textAlignment w:val="center"/>
              <w:rPr>
                <w:b/>
                <w:bCs/>
              </w:rPr>
            </w:pPr>
            <w:r>
              <w:rPr>
                <w:b/>
                <w:bCs/>
              </w:rPr>
              <w:t xml:space="preserve">    FILE *</w:t>
            </w:r>
            <w:proofErr w:type="spellStart"/>
            <w:r>
              <w:rPr>
                <w:b/>
                <w:bCs/>
              </w:rPr>
              <w:t>fp</w:t>
            </w:r>
            <w:proofErr w:type="spellEnd"/>
            <w:r>
              <w:rPr>
                <w:b/>
                <w:bCs/>
              </w:rPr>
              <w:t>;</w:t>
            </w:r>
          </w:p>
        </w:tc>
      </w:tr>
      <w:tr w:rsidR="001332B3" w14:paraId="69BE477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32E6B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4C94DE5"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*p=L-&gt;next;</w:t>
            </w:r>
          </w:p>
        </w:tc>
      </w:tr>
      <w:tr w:rsidR="001332B3" w14:paraId="1DA25FA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C8BB6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6CA657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E2A162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3CDEC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F3ACF29"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fp</w:t>
            </w:r>
            <w:proofErr w:type="spellEnd"/>
            <w:r>
              <w:rPr>
                <w:b/>
                <w:bCs/>
              </w:rPr>
              <w:t>=</w:t>
            </w:r>
            <w:proofErr w:type="spellStart"/>
            <w:r>
              <w:rPr>
                <w:b/>
                <w:bCs/>
              </w:rPr>
              <w:t>fopen</w:t>
            </w:r>
            <w:proofErr w:type="spellEnd"/>
            <w:r>
              <w:rPr>
                <w:b/>
                <w:bCs/>
              </w:rPr>
              <w:t>("contacts.dat", "</w:t>
            </w:r>
            <w:proofErr w:type="spellStart"/>
            <w:r>
              <w:rPr>
                <w:b/>
                <w:bCs/>
              </w:rPr>
              <w:t>wb</w:t>
            </w:r>
            <w:proofErr w:type="spellEnd"/>
            <w:r>
              <w:rPr>
                <w:b/>
                <w:bCs/>
              </w:rPr>
              <w:t>");</w:t>
            </w:r>
          </w:p>
        </w:tc>
      </w:tr>
      <w:tr w:rsidR="001332B3" w14:paraId="5421896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A0FA9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B92DDE"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fp</w:t>
            </w:r>
            <w:proofErr w:type="spellEnd"/>
            <w:r>
              <w:rPr>
                <w:b/>
                <w:bCs/>
              </w:rPr>
              <w:t>==NULL) {</w:t>
            </w:r>
          </w:p>
        </w:tc>
      </w:tr>
      <w:tr w:rsidR="001332B3" w14:paraId="0C74198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A0C92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5282E4"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无法创建文件！</w:t>
            </w:r>
            <w:r>
              <w:rPr>
                <w:rFonts w:hint="eastAsia"/>
                <w:b/>
                <w:bCs/>
              </w:rPr>
              <w:t>\n";</w:t>
            </w:r>
          </w:p>
        </w:tc>
      </w:tr>
      <w:tr w:rsidR="001332B3" w14:paraId="2C7DA85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0337F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F85D65D" w14:textId="77777777" w:rsidR="001332B3" w:rsidRDefault="001332B3" w:rsidP="00A65771">
            <w:pPr>
              <w:pStyle w:val="001"/>
              <w:wordWrap w:val="0"/>
              <w:spacing w:line="240" w:lineRule="atLeast"/>
              <w:jc w:val="both"/>
              <w:textAlignment w:val="center"/>
              <w:rPr>
                <w:b/>
                <w:bCs/>
              </w:rPr>
            </w:pPr>
            <w:r>
              <w:rPr>
                <w:b/>
                <w:bCs/>
              </w:rPr>
              <w:t xml:space="preserve">        return;</w:t>
            </w:r>
          </w:p>
        </w:tc>
      </w:tr>
      <w:tr w:rsidR="001332B3" w14:paraId="30BACA7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B0FE4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017EBB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B77133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F6CC5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091BA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B140AC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29D3E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9B3A028"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先写入记录数量</w:t>
            </w:r>
          </w:p>
        </w:tc>
      </w:tr>
      <w:tr w:rsidR="001332B3" w14:paraId="0D3D5F5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EF465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86B7391" w14:textId="77777777" w:rsidR="001332B3" w:rsidRDefault="001332B3" w:rsidP="00A65771">
            <w:pPr>
              <w:pStyle w:val="001"/>
              <w:wordWrap w:val="0"/>
              <w:spacing w:line="240" w:lineRule="atLeast"/>
              <w:jc w:val="both"/>
              <w:textAlignment w:val="center"/>
              <w:rPr>
                <w:b/>
                <w:bCs/>
              </w:rPr>
            </w:pPr>
            <w:r>
              <w:rPr>
                <w:b/>
                <w:bCs/>
              </w:rPr>
              <w:t xml:space="preserve">    int count=</w:t>
            </w:r>
            <w:proofErr w:type="spellStart"/>
            <w:r>
              <w:rPr>
                <w:b/>
                <w:bCs/>
              </w:rPr>
              <w:t>ListLength</w:t>
            </w:r>
            <w:proofErr w:type="spellEnd"/>
            <w:r>
              <w:rPr>
                <w:b/>
                <w:bCs/>
              </w:rPr>
              <w:t>(L);</w:t>
            </w:r>
          </w:p>
        </w:tc>
      </w:tr>
      <w:tr w:rsidR="001332B3" w14:paraId="4DDF1F8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7F420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14F3F0"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fwrite</w:t>
            </w:r>
            <w:proofErr w:type="spellEnd"/>
            <w:r>
              <w:rPr>
                <w:b/>
                <w:bCs/>
              </w:rPr>
              <w:t xml:space="preserve">(&amp;count, </w:t>
            </w:r>
            <w:proofErr w:type="spellStart"/>
            <w:r>
              <w:rPr>
                <w:b/>
                <w:bCs/>
              </w:rPr>
              <w:t>sizeof</w:t>
            </w:r>
            <w:proofErr w:type="spellEnd"/>
            <w:r>
              <w:rPr>
                <w:b/>
                <w:bCs/>
              </w:rPr>
              <w:t xml:space="preserve">(int), 1, </w:t>
            </w:r>
            <w:proofErr w:type="spellStart"/>
            <w:r>
              <w:rPr>
                <w:b/>
                <w:bCs/>
              </w:rPr>
              <w:t>fp</w:t>
            </w:r>
            <w:proofErr w:type="spellEnd"/>
            <w:r>
              <w:rPr>
                <w:b/>
                <w:bCs/>
              </w:rPr>
              <w:t>);</w:t>
            </w:r>
          </w:p>
        </w:tc>
      </w:tr>
      <w:tr w:rsidR="001332B3" w14:paraId="11E2800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C9094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75F26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DE0206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55DE5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E3E7A21"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写入每条记录</w:t>
            </w:r>
          </w:p>
        </w:tc>
      </w:tr>
      <w:tr w:rsidR="001332B3" w14:paraId="48BA17A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46DB4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578C9C" w14:textId="77777777" w:rsidR="001332B3" w:rsidRDefault="001332B3" w:rsidP="00A65771">
            <w:pPr>
              <w:pStyle w:val="001"/>
              <w:wordWrap w:val="0"/>
              <w:spacing w:line="240" w:lineRule="atLeast"/>
              <w:jc w:val="both"/>
              <w:textAlignment w:val="center"/>
              <w:rPr>
                <w:b/>
                <w:bCs/>
              </w:rPr>
            </w:pPr>
            <w:r>
              <w:rPr>
                <w:b/>
                <w:bCs/>
              </w:rPr>
              <w:t xml:space="preserve">    while(p!=NULL) {</w:t>
            </w:r>
          </w:p>
        </w:tc>
      </w:tr>
      <w:tr w:rsidR="001332B3" w14:paraId="06D7B73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298F5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6C2517"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fwrite</w:t>
            </w:r>
            <w:proofErr w:type="spellEnd"/>
            <w:r>
              <w:rPr>
                <w:b/>
                <w:bCs/>
              </w:rPr>
              <w:t xml:space="preserve">(&amp;p-&gt;data, </w:t>
            </w:r>
            <w:proofErr w:type="spellStart"/>
            <w:r>
              <w:rPr>
                <w:b/>
                <w:bCs/>
              </w:rPr>
              <w:t>sizeof</w:t>
            </w:r>
            <w:proofErr w:type="spellEnd"/>
            <w:r>
              <w:rPr>
                <w:b/>
                <w:bCs/>
              </w:rPr>
              <w:t xml:space="preserve">(Student), 1, </w:t>
            </w:r>
            <w:proofErr w:type="spellStart"/>
            <w:r>
              <w:rPr>
                <w:b/>
                <w:bCs/>
              </w:rPr>
              <w:t>fp</w:t>
            </w:r>
            <w:proofErr w:type="spellEnd"/>
            <w:r>
              <w:rPr>
                <w:b/>
                <w:bCs/>
              </w:rPr>
              <w:t>);</w:t>
            </w:r>
          </w:p>
        </w:tc>
      </w:tr>
      <w:tr w:rsidR="001332B3" w14:paraId="448FED5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9C032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832EBE1" w14:textId="77777777" w:rsidR="001332B3" w:rsidRDefault="001332B3" w:rsidP="00A65771">
            <w:pPr>
              <w:pStyle w:val="001"/>
              <w:wordWrap w:val="0"/>
              <w:spacing w:line="240" w:lineRule="atLeast"/>
              <w:jc w:val="both"/>
              <w:textAlignment w:val="center"/>
              <w:rPr>
                <w:b/>
                <w:bCs/>
              </w:rPr>
            </w:pPr>
            <w:r>
              <w:rPr>
                <w:b/>
                <w:bCs/>
              </w:rPr>
              <w:t xml:space="preserve">        p=p-&gt;next;</w:t>
            </w:r>
          </w:p>
        </w:tc>
      </w:tr>
      <w:tr w:rsidR="001332B3" w14:paraId="4D1B15C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09194F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C0DEBC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1C1800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1F16A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AB5210A"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F3C284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5A8A0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76D17EF"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fclose</w:t>
            </w:r>
            <w:proofErr w:type="spellEnd"/>
            <w:r>
              <w:rPr>
                <w:b/>
                <w:bCs/>
              </w:rPr>
              <w:t>(</w:t>
            </w:r>
            <w:proofErr w:type="spellStart"/>
            <w:r>
              <w:rPr>
                <w:b/>
                <w:bCs/>
              </w:rPr>
              <w:t>fp</w:t>
            </w:r>
            <w:proofErr w:type="spellEnd"/>
            <w:r>
              <w:rPr>
                <w:b/>
                <w:bCs/>
              </w:rPr>
              <w:t>);</w:t>
            </w:r>
          </w:p>
        </w:tc>
      </w:tr>
      <w:tr w:rsidR="001332B3" w14:paraId="2BE34F7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E220C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B0F7AB5"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成功保存</w:t>
            </w:r>
            <w:r>
              <w:rPr>
                <w:rFonts w:hint="eastAsia"/>
                <w:b/>
                <w:bCs/>
              </w:rPr>
              <w:t xml:space="preserve"> "&lt;&lt;count&lt;&lt;" </w:t>
            </w:r>
            <w:r>
              <w:rPr>
                <w:rFonts w:hint="eastAsia"/>
                <w:b/>
                <w:bCs/>
              </w:rPr>
              <w:t>条记录到文件。</w:t>
            </w:r>
            <w:r>
              <w:rPr>
                <w:rFonts w:hint="eastAsia"/>
                <w:b/>
                <w:bCs/>
              </w:rPr>
              <w:t>\n";</w:t>
            </w:r>
          </w:p>
        </w:tc>
      </w:tr>
      <w:tr w:rsidR="001332B3" w14:paraId="5E74C01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A6D512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ECFA188" w14:textId="77777777" w:rsidR="001332B3" w:rsidRDefault="001332B3" w:rsidP="00A65771">
            <w:pPr>
              <w:pStyle w:val="001"/>
              <w:wordWrap w:val="0"/>
              <w:spacing w:line="240" w:lineRule="atLeast"/>
              <w:jc w:val="both"/>
              <w:textAlignment w:val="center"/>
              <w:rPr>
                <w:b/>
                <w:bCs/>
              </w:rPr>
            </w:pPr>
            <w:r>
              <w:rPr>
                <w:b/>
                <w:bCs/>
              </w:rPr>
              <w:t>}</w:t>
            </w:r>
          </w:p>
        </w:tc>
      </w:tr>
      <w:tr w:rsidR="001332B3" w14:paraId="089FF22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FAECF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86227DC" w14:textId="77777777" w:rsidR="001332B3" w:rsidRDefault="001332B3" w:rsidP="00A65771">
            <w:pPr>
              <w:pStyle w:val="001"/>
              <w:wordWrap w:val="0"/>
              <w:spacing w:line="240" w:lineRule="atLeast"/>
              <w:jc w:val="both"/>
              <w:textAlignment w:val="center"/>
              <w:rPr>
                <w:b/>
                <w:bCs/>
              </w:rPr>
            </w:pPr>
          </w:p>
        </w:tc>
      </w:tr>
      <w:tr w:rsidR="001332B3" w14:paraId="232A06B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1868D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27C3C81" w14:textId="77777777" w:rsidR="001332B3" w:rsidRDefault="001332B3" w:rsidP="00A65771">
            <w:pPr>
              <w:pStyle w:val="001"/>
              <w:wordWrap w:val="0"/>
              <w:spacing w:line="240" w:lineRule="atLeast"/>
              <w:jc w:val="both"/>
              <w:textAlignment w:val="center"/>
              <w:rPr>
                <w:b/>
                <w:bCs/>
              </w:rPr>
            </w:pPr>
            <w:r>
              <w:rPr>
                <w:b/>
                <w:bCs/>
              </w:rPr>
              <w:t>////////////////////////////////////////////////////////////////////////////////////////////////////////////</w:t>
            </w:r>
          </w:p>
        </w:tc>
      </w:tr>
      <w:tr w:rsidR="001332B3" w14:paraId="62304B7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4F887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C325694"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从文件加载</w:t>
            </w:r>
            <w:r>
              <w:rPr>
                <w:rFonts w:hint="eastAsia"/>
                <w:b/>
                <w:bCs/>
              </w:rPr>
              <w:t xml:space="preserve"> **</w:t>
            </w:r>
          </w:p>
        </w:tc>
      </w:tr>
      <w:tr w:rsidR="001332B3" w14:paraId="09C7895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CB52F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03AC5EB" w14:textId="77777777" w:rsidR="001332B3" w:rsidRDefault="001332B3" w:rsidP="00A65771">
            <w:pPr>
              <w:pStyle w:val="001"/>
              <w:wordWrap w:val="0"/>
              <w:spacing w:line="240" w:lineRule="atLeast"/>
              <w:jc w:val="both"/>
              <w:textAlignment w:val="center"/>
              <w:rPr>
                <w:b/>
                <w:bCs/>
              </w:rPr>
            </w:pPr>
          </w:p>
        </w:tc>
      </w:tr>
      <w:tr w:rsidR="001332B3" w14:paraId="7157935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EC6E3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74D7392" w14:textId="77777777" w:rsidR="001332B3" w:rsidRDefault="001332B3" w:rsidP="00A65771">
            <w:pPr>
              <w:pStyle w:val="001"/>
              <w:wordWrap w:val="0"/>
              <w:spacing w:line="240" w:lineRule="atLeast"/>
              <w:jc w:val="both"/>
              <w:textAlignment w:val="center"/>
              <w:rPr>
                <w:b/>
                <w:bCs/>
              </w:rPr>
            </w:pPr>
            <w:r>
              <w:rPr>
                <w:b/>
                <w:bCs/>
              </w:rPr>
              <w:t xml:space="preserve">void </w:t>
            </w:r>
            <w:proofErr w:type="spellStart"/>
            <w:r>
              <w:rPr>
                <w:b/>
                <w:bCs/>
              </w:rPr>
              <w:t>LoadFromFile</w:t>
            </w:r>
            <w:proofErr w:type="spellEnd"/>
            <w:r>
              <w:rPr>
                <w:b/>
                <w:bCs/>
              </w:rPr>
              <w:t>(</w:t>
            </w:r>
            <w:proofErr w:type="spellStart"/>
            <w:r>
              <w:rPr>
                <w:b/>
                <w:bCs/>
              </w:rPr>
              <w:t>LinkNode</w:t>
            </w:r>
            <w:proofErr w:type="spellEnd"/>
            <w:r>
              <w:rPr>
                <w:b/>
                <w:bCs/>
              </w:rPr>
              <w:t xml:space="preserve"> *&amp;L)</w:t>
            </w:r>
          </w:p>
        </w:tc>
      </w:tr>
      <w:tr w:rsidR="001332B3" w14:paraId="03456C1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BC284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8620423" w14:textId="77777777" w:rsidR="001332B3" w:rsidRDefault="001332B3" w:rsidP="00A65771">
            <w:pPr>
              <w:pStyle w:val="001"/>
              <w:wordWrap w:val="0"/>
              <w:spacing w:line="240" w:lineRule="atLeast"/>
              <w:jc w:val="both"/>
              <w:textAlignment w:val="center"/>
              <w:rPr>
                <w:b/>
                <w:bCs/>
              </w:rPr>
            </w:pPr>
            <w:r>
              <w:rPr>
                <w:b/>
                <w:bCs/>
              </w:rPr>
              <w:t>{</w:t>
            </w:r>
          </w:p>
        </w:tc>
      </w:tr>
      <w:tr w:rsidR="001332B3" w14:paraId="294E599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514D4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F0DA3B6" w14:textId="77777777" w:rsidR="001332B3" w:rsidRDefault="001332B3" w:rsidP="00A65771">
            <w:pPr>
              <w:pStyle w:val="001"/>
              <w:wordWrap w:val="0"/>
              <w:spacing w:line="240" w:lineRule="atLeast"/>
              <w:jc w:val="both"/>
              <w:textAlignment w:val="center"/>
              <w:rPr>
                <w:b/>
                <w:bCs/>
              </w:rPr>
            </w:pPr>
            <w:r>
              <w:rPr>
                <w:b/>
                <w:bCs/>
              </w:rPr>
              <w:t xml:space="preserve">    FILE *</w:t>
            </w:r>
            <w:proofErr w:type="spellStart"/>
            <w:r>
              <w:rPr>
                <w:b/>
                <w:bCs/>
              </w:rPr>
              <w:t>fp</w:t>
            </w:r>
            <w:proofErr w:type="spellEnd"/>
            <w:r>
              <w:rPr>
                <w:b/>
                <w:bCs/>
              </w:rPr>
              <w:t>;</w:t>
            </w:r>
          </w:p>
        </w:tc>
      </w:tr>
      <w:tr w:rsidR="001332B3" w14:paraId="74024D7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CF622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7F52E69" w14:textId="77777777" w:rsidR="001332B3" w:rsidRDefault="001332B3" w:rsidP="00A65771">
            <w:pPr>
              <w:pStyle w:val="001"/>
              <w:wordWrap w:val="0"/>
              <w:spacing w:line="240" w:lineRule="atLeast"/>
              <w:jc w:val="both"/>
              <w:textAlignment w:val="center"/>
              <w:rPr>
                <w:b/>
                <w:bCs/>
              </w:rPr>
            </w:pPr>
            <w:r>
              <w:rPr>
                <w:b/>
                <w:bCs/>
              </w:rPr>
              <w:t xml:space="preserve">    int count, </w:t>
            </w:r>
            <w:proofErr w:type="spellStart"/>
            <w:r>
              <w:rPr>
                <w:b/>
                <w:bCs/>
              </w:rPr>
              <w:t>i</w:t>
            </w:r>
            <w:proofErr w:type="spellEnd"/>
            <w:r>
              <w:rPr>
                <w:b/>
                <w:bCs/>
              </w:rPr>
              <w:t>;</w:t>
            </w:r>
          </w:p>
        </w:tc>
      </w:tr>
      <w:tr w:rsidR="001332B3" w14:paraId="18459B5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6351A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83F87B2"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295E5A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64629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32737D6"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fp</w:t>
            </w:r>
            <w:proofErr w:type="spellEnd"/>
            <w:r>
              <w:rPr>
                <w:b/>
                <w:bCs/>
              </w:rPr>
              <w:t>=</w:t>
            </w:r>
            <w:proofErr w:type="spellStart"/>
            <w:r>
              <w:rPr>
                <w:b/>
                <w:bCs/>
              </w:rPr>
              <w:t>fopen</w:t>
            </w:r>
            <w:proofErr w:type="spellEnd"/>
            <w:r>
              <w:rPr>
                <w:b/>
                <w:bCs/>
              </w:rPr>
              <w:t>("contacts.dat", "</w:t>
            </w:r>
            <w:proofErr w:type="spellStart"/>
            <w:r>
              <w:rPr>
                <w:b/>
                <w:bCs/>
              </w:rPr>
              <w:t>rb</w:t>
            </w:r>
            <w:proofErr w:type="spellEnd"/>
            <w:r>
              <w:rPr>
                <w:b/>
                <w:bCs/>
              </w:rPr>
              <w:t>");</w:t>
            </w:r>
          </w:p>
        </w:tc>
      </w:tr>
      <w:tr w:rsidR="001332B3" w14:paraId="707A621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99355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FA0A22D"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fp</w:t>
            </w:r>
            <w:proofErr w:type="spellEnd"/>
            <w:r>
              <w:rPr>
                <w:b/>
                <w:bCs/>
              </w:rPr>
              <w:t>==NULL) {</w:t>
            </w:r>
          </w:p>
        </w:tc>
      </w:tr>
      <w:tr w:rsidR="001332B3" w14:paraId="4A427AD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1168E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0F2B626"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无法打开文件！文件可能不存在。</w:t>
            </w:r>
            <w:r>
              <w:rPr>
                <w:rFonts w:hint="eastAsia"/>
                <w:b/>
                <w:bCs/>
              </w:rPr>
              <w:t>\n";</w:t>
            </w:r>
          </w:p>
        </w:tc>
      </w:tr>
      <w:tr w:rsidR="001332B3" w14:paraId="5FB2A51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6E617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C9D0AC2" w14:textId="77777777" w:rsidR="001332B3" w:rsidRDefault="001332B3" w:rsidP="00A65771">
            <w:pPr>
              <w:pStyle w:val="001"/>
              <w:wordWrap w:val="0"/>
              <w:spacing w:line="240" w:lineRule="atLeast"/>
              <w:jc w:val="both"/>
              <w:textAlignment w:val="center"/>
              <w:rPr>
                <w:b/>
                <w:bCs/>
              </w:rPr>
            </w:pPr>
            <w:r>
              <w:rPr>
                <w:b/>
                <w:bCs/>
              </w:rPr>
              <w:t xml:space="preserve">        return;</w:t>
            </w:r>
          </w:p>
        </w:tc>
      </w:tr>
      <w:tr w:rsidR="001332B3" w14:paraId="2581F2B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7463D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327B61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876A85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49263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24B93E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04AE6D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23EE4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C785B14"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读取记录数量</w:t>
            </w:r>
          </w:p>
        </w:tc>
      </w:tr>
      <w:tr w:rsidR="001332B3" w14:paraId="672B688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8647A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E78B102"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fread</w:t>
            </w:r>
            <w:proofErr w:type="spellEnd"/>
            <w:r>
              <w:rPr>
                <w:b/>
                <w:bCs/>
              </w:rPr>
              <w:t xml:space="preserve">(&amp;count, </w:t>
            </w:r>
            <w:proofErr w:type="spellStart"/>
            <w:r>
              <w:rPr>
                <w:b/>
                <w:bCs/>
              </w:rPr>
              <w:t>sizeof</w:t>
            </w:r>
            <w:proofErr w:type="spellEnd"/>
            <w:r>
              <w:rPr>
                <w:b/>
                <w:bCs/>
              </w:rPr>
              <w:t xml:space="preserve">(int), 1, </w:t>
            </w:r>
            <w:proofErr w:type="spellStart"/>
            <w:r>
              <w:rPr>
                <w:b/>
                <w:bCs/>
              </w:rPr>
              <w:t>fp</w:t>
            </w:r>
            <w:proofErr w:type="spellEnd"/>
            <w:r>
              <w:rPr>
                <w:b/>
                <w:bCs/>
              </w:rPr>
              <w:t>);</w:t>
            </w:r>
          </w:p>
        </w:tc>
      </w:tr>
      <w:tr w:rsidR="001332B3" w14:paraId="7400B79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56C65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70488C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661CAB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9153D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44A0300" w14:textId="77777777" w:rsidR="001332B3" w:rsidRDefault="001332B3" w:rsidP="00A65771">
            <w:pPr>
              <w:pStyle w:val="001"/>
              <w:wordWrap w:val="0"/>
              <w:spacing w:line="240" w:lineRule="atLeast"/>
              <w:jc w:val="both"/>
              <w:textAlignment w:val="center"/>
              <w:rPr>
                <w:b/>
                <w:bCs/>
              </w:rPr>
            </w:pPr>
            <w:r>
              <w:rPr>
                <w:b/>
                <w:bCs/>
              </w:rPr>
              <w:t xml:space="preserve">    if(count&lt;=0 || count&gt;MAX_STUDENTS) {</w:t>
            </w:r>
          </w:p>
        </w:tc>
      </w:tr>
      <w:tr w:rsidR="001332B3" w14:paraId="30BB507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AA1B9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8F1D669"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文件损坏：无效的记录数量</w:t>
            </w:r>
            <w:r>
              <w:rPr>
                <w:rFonts w:hint="eastAsia"/>
                <w:b/>
                <w:bCs/>
              </w:rPr>
              <w:t xml:space="preserve"> "&lt;&lt;count&lt;&lt;"\n";</w:t>
            </w:r>
          </w:p>
        </w:tc>
      </w:tr>
      <w:tr w:rsidR="001332B3" w14:paraId="112405F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0AA24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C0118DF"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fclose</w:t>
            </w:r>
            <w:proofErr w:type="spellEnd"/>
            <w:r>
              <w:rPr>
                <w:b/>
                <w:bCs/>
              </w:rPr>
              <w:t>(</w:t>
            </w:r>
            <w:proofErr w:type="spellStart"/>
            <w:r>
              <w:rPr>
                <w:b/>
                <w:bCs/>
              </w:rPr>
              <w:t>fp</w:t>
            </w:r>
            <w:proofErr w:type="spellEnd"/>
            <w:r>
              <w:rPr>
                <w:b/>
                <w:bCs/>
              </w:rPr>
              <w:t>);</w:t>
            </w:r>
          </w:p>
        </w:tc>
      </w:tr>
      <w:tr w:rsidR="001332B3" w14:paraId="7B77B49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06B91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F77CB3" w14:textId="77777777" w:rsidR="001332B3" w:rsidRDefault="001332B3" w:rsidP="00A65771">
            <w:pPr>
              <w:pStyle w:val="001"/>
              <w:wordWrap w:val="0"/>
              <w:spacing w:line="240" w:lineRule="atLeast"/>
              <w:jc w:val="both"/>
              <w:textAlignment w:val="center"/>
              <w:rPr>
                <w:b/>
                <w:bCs/>
              </w:rPr>
            </w:pPr>
            <w:r>
              <w:rPr>
                <w:b/>
                <w:bCs/>
              </w:rPr>
              <w:t xml:space="preserve">        return;</w:t>
            </w:r>
          </w:p>
        </w:tc>
      </w:tr>
      <w:tr w:rsidR="001332B3" w14:paraId="52F04C4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5815B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045057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310847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AA03C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0608D1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64A7BE1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B79BE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E4FC16"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读取每条记录并添加到链表</w:t>
            </w:r>
          </w:p>
        </w:tc>
      </w:tr>
      <w:tr w:rsidR="001332B3" w14:paraId="7BD47E0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3574D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7D0442F" w14:textId="77777777" w:rsidR="001332B3" w:rsidRDefault="001332B3" w:rsidP="00A65771">
            <w:pPr>
              <w:pStyle w:val="001"/>
              <w:wordWrap w:val="0"/>
              <w:spacing w:line="240" w:lineRule="atLeast"/>
              <w:jc w:val="both"/>
              <w:textAlignment w:val="center"/>
              <w:rPr>
                <w:b/>
                <w:bCs/>
              </w:rPr>
            </w:pPr>
            <w:r>
              <w:rPr>
                <w:b/>
                <w:bCs/>
              </w:rPr>
              <w:t xml:space="preserve">    for(</w:t>
            </w:r>
            <w:proofErr w:type="spellStart"/>
            <w:r>
              <w:rPr>
                <w:b/>
                <w:bCs/>
              </w:rPr>
              <w:t>i</w:t>
            </w:r>
            <w:proofErr w:type="spellEnd"/>
            <w:r>
              <w:rPr>
                <w:b/>
                <w:bCs/>
              </w:rPr>
              <w:t xml:space="preserve">=0; </w:t>
            </w:r>
            <w:proofErr w:type="spellStart"/>
            <w:r>
              <w:rPr>
                <w:b/>
                <w:bCs/>
              </w:rPr>
              <w:t>i</w:t>
            </w:r>
            <w:proofErr w:type="spellEnd"/>
            <w:r>
              <w:rPr>
                <w:b/>
                <w:bCs/>
              </w:rPr>
              <w:t xml:space="preserve">&lt;count; </w:t>
            </w:r>
            <w:proofErr w:type="spellStart"/>
            <w:r>
              <w:rPr>
                <w:b/>
                <w:bCs/>
              </w:rPr>
              <w:t>i</w:t>
            </w:r>
            <w:proofErr w:type="spellEnd"/>
            <w:r>
              <w:rPr>
                <w:b/>
                <w:bCs/>
              </w:rPr>
              <w:t>++) {</w:t>
            </w:r>
          </w:p>
        </w:tc>
      </w:tr>
      <w:tr w:rsidR="001332B3" w14:paraId="39A76F4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F3291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87CDFEE"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LinkNode</w:t>
            </w:r>
            <w:proofErr w:type="spellEnd"/>
            <w:r>
              <w:rPr>
                <w:b/>
                <w:bCs/>
              </w:rPr>
              <w:t xml:space="preserve"> *newNode, *p;</w:t>
            </w:r>
          </w:p>
        </w:tc>
      </w:tr>
      <w:tr w:rsidR="001332B3" w14:paraId="55ED770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63B02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669DA6D"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B60471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FBB23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EFBE30"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newNode</w:t>
            </w:r>
            <w:proofErr w:type="spellEnd"/>
            <w:r>
              <w:rPr>
                <w:b/>
                <w:bCs/>
              </w:rPr>
              <w:t>=(</w:t>
            </w:r>
            <w:proofErr w:type="spellStart"/>
            <w:r>
              <w:rPr>
                <w:b/>
                <w:bCs/>
              </w:rPr>
              <w:t>LinkNode</w:t>
            </w:r>
            <w:proofErr w:type="spellEnd"/>
            <w:r>
              <w:rPr>
                <w:b/>
                <w:bCs/>
              </w:rPr>
              <w:t xml:space="preserve"> *)malloc(</w:t>
            </w:r>
            <w:proofErr w:type="spellStart"/>
            <w:r>
              <w:rPr>
                <w:b/>
                <w:bCs/>
              </w:rPr>
              <w:t>sizeof</w:t>
            </w:r>
            <w:proofErr w:type="spellEnd"/>
            <w:r>
              <w:rPr>
                <w:b/>
                <w:bCs/>
              </w:rPr>
              <w:t>(</w:t>
            </w:r>
            <w:proofErr w:type="spellStart"/>
            <w:r>
              <w:rPr>
                <w:b/>
                <w:bCs/>
              </w:rPr>
              <w:t>LinkNode</w:t>
            </w:r>
            <w:proofErr w:type="spellEnd"/>
            <w:r>
              <w:rPr>
                <w:b/>
                <w:bCs/>
              </w:rPr>
              <w:t>));</w:t>
            </w:r>
          </w:p>
        </w:tc>
      </w:tr>
      <w:tr w:rsidR="001332B3" w14:paraId="7C61657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9385B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17C65FC"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newNode</w:t>
            </w:r>
            <w:proofErr w:type="spellEnd"/>
            <w:r>
              <w:rPr>
                <w:b/>
                <w:bCs/>
              </w:rPr>
              <w:t>==NULL) {</w:t>
            </w:r>
          </w:p>
        </w:tc>
      </w:tr>
      <w:tr w:rsidR="001332B3" w14:paraId="00C059B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7E55C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CAE9613"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内存分配失败！</w:t>
            </w:r>
            <w:r>
              <w:rPr>
                <w:rFonts w:hint="eastAsia"/>
                <w:b/>
                <w:bCs/>
              </w:rPr>
              <w:t>\n";</w:t>
            </w:r>
          </w:p>
        </w:tc>
      </w:tr>
      <w:tr w:rsidR="001332B3" w14:paraId="7D38DD8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3F141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4F319FE"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fclose</w:t>
            </w:r>
            <w:proofErr w:type="spellEnd"/>
            <w:r>
              <w:rPr>
                <w:b/>
                <w:bCs/>
              </w:rPr>
              <w:t>(</w:t>
            </w:r>
            <w:proofErr w:type="spellStart"/>
            <w:r>
              <w:rPr>
                <w:b/>
                <w:bCs/>
              </w:rPr>
              <w:t>fp</w:t>
            </w:r>
            <w:proofErr w:type="spellEnd"/>
            <w:r>
              <w:rPr>
                <w:b/>
                <w:bCs/>
              </w:rPr>
              <w:t>);</w:t>
            </w:r>
          </w:p>
        </w:tc>
      </w:tr>
      <w:tr w:rsidR="001332B3" w14:paraId="2AF9441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98072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856F4C7" w14:textId="77777777" w:rsidR="001332B3" w:rsidRDefault="001332B3" w:rsidP="00A65771">
            <w:pPr>
              <w:pStyle w:val="001"/>
              <w:wordWrap w:val="0"/>
              <w:spacing w:line="240" w:lineRule="atLeast"/>
              <w:jc w:val="both"/>
              <w:textAlignment w:val="center"/>
              <w:rPr>
                <w:b/>
                <w:bCs/>
              </w:rPr>
            </w:pPr>
            <w:r>
              <w:rPr>
                <w:b/>
                <w:bCs/>
              </w:rPr>
              <w:t xml:space="preserve">            return;</w:t>
            </w:r>
          </w:p>
        </w:tc>
      </w:tr>
      <w:tr w:rsidR="001332B3" w14:paraId="04ADEB9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B52ED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CD2F92C"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0E4A2B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F34F60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DD0088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1290CB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427D9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7D8545B"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fread</w:t>
            </w:r>
            <w:proofErr w:type="spellEnd"/>
            <w:r>
              <w:rPr>
                <w:b/>
                <w:bCs/>
              </w:rPr>
              <w:t>(&amp;</w:t>
            </w:r>
            <w:proofErr w:type="spellStart"/>
            <w:r>
              <w:rPr>
                <w:b/>
                <w:bCs/>
              </w:rPr>
              <w:t>newNode</w:t>
            </w:r>
            <w:proofErr w:type="spellEnd"/>
            <w:r>
              <w:rPr>
                <w:b/>
                <w:bCs/>
              </w:rPr>
              <w:t xml:space="preserve">-&gt;data, </w:t>
            </w:r>
            <w:proofErr w:type="spellStart"/>
            <w:r>
              <w:rPr>
                <w:b/>
                <w:bCs/>
              </w:rPr>
              <w:t>sizeof</w:t>
            </w:r>
            <w:proofErr w:type="spellEnd"/>
            <w:r>
              <w:rPr>
                <w:b/>
                <w:bCs/>
              </w:rPr>
              <w:t xml:space="preserve">(Student), 1, </w:t>
            </w:r>
            <w:proofErr w:type="spellStart"/>
            <w:r>
              <w:rPr>
                <w:b/>
                <w:bCs/>
              </w:rPr>
              <w:t>fp</w:t>
            </w:r>
            <w:proofErr w:type="spellEnd"/>
            <w:r>
              <w:rPr>
                <w:b/>
                <w:bCs/>
              </w:rPr>
              <w:t>);</w:t>
            </w:r>
          </w:p>
        </w:tc>
      </w:tr>
      <w:tr w:rsidR="001332B3" w14:paraId="219FDA0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DA74D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DC24A0D"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newNode</w:t>
            </w:r>
            <w:proofErr w:type="spellEnd"/>
            <w:r>
              <w:rPr>
                <w:b/>
                <w:bCs/>
              </w:rPr>
              <w:t>-&gt;next=NULL;</w:t>
            </w:r>
          </w:p>
        </w:tc>
      </w:tr>
      <w:tr w:rsidR="001332B3" w14:paraId="468843E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7BD10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50FB465"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679B0E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A2047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692BD6D"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验证读取的数据</w:t>
            </w:r>
          </w:p>
        </w:tc>
      </w:tr>
      <w:tr w:rsidR="001332B3" w14:paraId="3E908AB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8356A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A9FC68A" w14:textId="77777777" w:rsidR="001332B3" w:rsidRDefault="001332B3" w:rsidP="00A65771">
            <w:pPr>
              <w:pStyle w:val="001"/>
              <w:wordWrap w:val="0"/>
              <w:spacing w:line="240" w:lineRule="atLeast"/>
              <w:jc w:val="both"/>
              <w:textAlignment w:val="center"/>
              <w:rPr>
                <w:b/>
                <w:bCs/>
              </w:rPr>
            </w:pPr>
            <w:r>
              <w:rPr>
                <w:b/>
                <w:bCs/>
              </w:rPr>
              <w:t xml:space="preserve">        if (</w:t>
            </w:r>
            <w:proofErr w:type="spellStart"/>
            <w:r>
              <w:rPr>
                <w:b/>
                <w:bCs/>
              </w:rPr>
              <w:t>newNode</w:t>
            </w:r>
            <w:proofErr w:type="spellEnd"/>
            <w:r>
              <w:rPr>
                <w:b/>
                <w:bCs/>
              </w:rPr>
              <w:t>-&gt;data.id&lt;=0) {</w:t>
            </w:r>
          </w:p>
        </w:tc>
      </w:tr>
      <w:tr w:rsidR="001332B3" w14:paraId="64F7D9A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A26DF4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0519617"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w:t>
            </w:r>
            <w:r>
              <w:rPr>
                <w:rFonts w:hint="eastAsia"/>
                <w:b/>
                <w:bCs/>
              </w:rPr>
              <w:t>文件损坏：检测到无效学号</w:t>
            </w:r>
            <w:r>
              <w:rPr>
                <w:rFonts w:hint="eastAsia"/>
                <w:b/>
                <w:bCs/>
              </w:rPr>
              <w:t>\n";</w:t>
            </w:r>
          </w:p>
        </w:tc>
      </w:tr>
      <w:tr w:rsidR="001332B3" w14:paraId="0B99C85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64D73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EA06D9C" w14:textId="77777777" w:rsidR="001332B3" w:rsidRDefault="001332B3" w:rsidP="00A65771">
            <w:pPr>
              <w:pStyle w:val="001"/>
              <w:wordWrap w:val="0"/>
              <w:spacing w:line="240" w:lineRule="atLeast"/>
              <w:jc w:val="both"/>
              <w:textAlignment w:val="center"/>
              <w:rPr>
                <w:b/>
                <w:bCs/>
              </w:rPr>
            </w:pPr>
            <w:r>
              <w:rPr>
                <w:b/>
                <w:bCs/>
              </w:rPr>
              <w:t xml:space="preserve">            free(</w:t>
            </w:r>
            <w:proofErr w:type="spellStart"/>
            <w:r>
              <w:rPr>
                <w:b/>
                <w:bCs/>
              </w:rPr>
              <w:t>newNode</w:t>
            </w:r>
            <w:proofErr w:type="spellEnd"/>
            <w:r>
              <w:rPr>
                <w:b/>
                <w:bCs/>
              </w:rPr>
              <w:t>);</w:t>
            </w:r>
          </w:p>
        </w:tc>
      </w:tr>
      <w:tr w:rsidR="001332B3" w14:paraId="4AFB06F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A7CD8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84B406" w14:textId="77777777" w:rsidR="001332B3" w:rsidRDefault="001332B3" w:rsidP="00A65771">
            <w:pPr>
              <w:pStyle w:val="001"/>
              <w:wordWrap w:val="0"/>
              <w:spacing w:line="240" w:lineRule="atLeast"/>
              <w:jc w:val="both"/>
              <w:textAlignment w:val="center"/>
              <w:rPr>
                <w:b/>
                <w:bCs/>
              </w:rPr>
            </w:pPr>
            <w:r>
              <w:rPr>
                <w:b/>
                <w:bCs/>
              </w:rPr>
              <w:t xml:space="preserve">            continue;</w:t>
            </w:r>
          </w:p>
        </w:tc>
      </w:tr>
      <w:tr w:rsidR="001332B3" w14:paraId="6DAE490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4657A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49E0838"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2C640A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344E9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BB8920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297D20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AC008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39DAA37" w14:textId="77777777" w:rsidR="001332B3" w:rsidRDefault="001332B3" w:rsidP="00A65771">
            <w:pPr>
              <w:pStyle w:val="001"/>
              <w:wordWrap w:val="0"/>
              <w:spacing w:line="240" w:lineRule="atLeast"/>
              <w:jc w:val="both"/>
              <w:textAlignment w:val="center"/>
              <w:rPr>
                <w:b/>
                <w:bCs/>
              </w:rPr>
            </w:pPr>
            <w:r>
              <w:rPr>
                <w:b/>
                <w:bCs/>
              </w:rPr>
              <w:t xml:space="preserve">        p=L;</w:t>
            </w:r>
          </w:p>
        </w:tc>
      </w:tr>
      <w:tr w:rsidR="001332B3" w14:paraId="4E65F79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612C6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BF19822" w14:textId="77777777" w:rsidR="001332B3" w:rsidRDefault="001332B3" w:rsidP="00A65771">
            <w:pPr>
              <w:pStyle w:val="001"/>
              <w:wordWrap w:val="0"/>
              <w:spacing w:line="240" w:lineRule="atLeast"/>
              <w:jc w:val="both"/>
              <w:textAlignment w:val="center"/>
              <w:rPr>
                <w:b/>
                <w:bCs/>
              </w:rPr>
            </w:pPr>
            <w:r>
              <w:rPr>
                <w:b/>
                <w:bCs/>
              </w:rPr>
              <w:t xml:space="preserve">        while(p-&gt;next!=NULL) {</w:t>
            </w:r>
          </w:p>
        </w:tc>
      </w:tr>
      <w:tr w:rsidR="001332B3" w14:paraId="0F4DDDB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D922C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D17A625" w14:textId="77777777" w:rsidR="001332B3" w:rsidRDefault="001332B3" w:rsidP="00A65771">
            <w:pPr>
              <w:pStyle w:val="001"/>
              <w:wordWrap w:val="0"/>
              <w:spacing w:line="240" w:lineRule="atLeast"/>
              <w:jc w:val="both"/>
              <w:textAlignment w:val="center"/>
              <w:rPr>
                <w:b/>
                <w:bCs/>
              </w:rPr>
            </w:pPr>
            <w:r>
              <w:rPr>
                <w:b/>
                <w:bCs/>
              </w:rPr>
              <w:t xml:space="preserve">            p=p-&gt;next;</w:t>
            </w:r>
          </w:p>
        </w:tc>
      </w:tr>
      <w:tr w:rsidR="001332B3" w14:paraId="3419B8A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3E99B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9B7664"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38C3249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CE1F8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39C931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5BEC99B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602CF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1A90333" w14:textId="77777777" w:rsidR="001332B3" w:rsidRDefault="001332B3" w:rsidP="00A65771">
            <w:pPr>
              <w:pStyle w:val="001"/>
              <w:wordWrap w:val="0"/>
              <w:spacing w:line="240" w:lineRule="atLeast"/>
              <w:jc w:val="both"/>
              <w:textAlignment w:val="center"/>
              <w:rPr>
                <w:b/>
                <w:bCs/>
              </w:rPr>
            </w:pPr>
            <w:r>
              <w:rPr>
                <w:b/>
                <w:bCs/>
              </w:rPr>
              <w:t xml:space="preserve">        p-&gt;next=</w:t>
            </w:r>
            <w:proofErr w:type="spellStart"/>
            <w:r>
              <w:rPr>
                <w:b/>
                <w:bCs/>
              </w:rPr>
              <w:t>newNode</w:t>
            </w:r>
            <w:proofErr w:type="spellEnd"/>
            <w:r>
              <w:rPr>
                <w:b/>
                <w:bCs/>
              </w:rPr>
              <w:t>;</w:t>
            </w:r>
          </w:p>
        </w:tc>
      </w:tr>
      <w:tr w:rsidR="001332B3" w14:paraId="3A41C23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D1C15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FF23756"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0605B2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C3DDF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0282D5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B9DD42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963E1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DD7D1F1"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fclose</w:t>
            </w:r>
            <w:proofErr w:type="spellEnd"/>
            <w:r>
              <w:rPr>
                <w:b/>
                <w:bCs/>
              </w:rPr>
              <w:t>(</w:t>
            </w:r>
            <w:proofErr w:type="spellStart"/>
            <w:r>
              <w:rPr>
                <w:b/>
                <w:bCs/>
              </w:rPr>
              <w:t>fp</w:t>
            </w:r>
            <w:proofErr w:type="spellEnd"/>
            <w:r>
              <w:rPr>
                <w:b/>
                <w:bCs/>
              </w:rPr>
              <w:t>);</w:t>
            </w:r>
          </w:p>
        </w:tc>
      </w:tr>
      <w:tr w:rsidR="001332B3" w14:paraId="5D6CD58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DFDE1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756F11D"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成功加载</w:t>
            </w:r>
            <w:r>
              <w:rPr>
                <w:rFonts w:hint="eastAsia"/>
                <w:b/>
                <w:bCs/>
              </w:rPr>
              <w:t xml:space="preserve"> "&lt;&lt;count&lt;&lt;" </w:t>
            </w:r>
            <w:r>
              <w:rPr>
                <w:rFonts w:hint="eastAsia"/>
                <w:b/>
                <w:bCs/>
              </w:rPr>
              <w:t>条记录。</w:t>
            </w:r>
            <w:r>
              <w:rPr>
                <w:rFonts w:hint="eastAsia"/>
                <w:b/>
                <w:bCs/>
              </w:rPr>
              <w:t>\n";</w:t>
            </w:r>
          </w:p>
        </w:tc>
      </w:tr>
      <w:tr w:rsidR="001332B3" w14:paraId="19731E6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49715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8DFEC2" w14:textId="77777777" w:rsidR="001332B3" w:rsidRDefault="001332B3" w:rsidP="00A65771">
            <w:pPr>
              <w:pStyle w:val="001"/>
              <w:wordWrap w:val="0"/>
              <w:spacing w:line="240" w:lineRule="atLeast"/>
              <w:jc w:val="both"/>
              <w:textAlignment w:val="center"/>
              <w:rPr>
                <w:b/>
                <w:bCs/>
              </w:rPr>
            </w:pPr>
            <w:r>
              <w:rPr>
                <w:b/>
                <w:bCs/>
              </w:rPr>
              <w:t>}</w:t>
            </w:r>
          </w:p>
        </w:tc>
      </w:tr>
      <w:tr w:rsidR="001332B3" w14:paraId="2C34295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61817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7B1D48E" w14:textId="77777777" w:rsidR="001332B3" w:rsidRDefault="001332B3" w:rsidP="00A65771">
            <w:pPr>
              <w:pStyle w:val="001"/>
              <w:wordWrap w:val="0"/>
              <w:spacing w:line="240" w:lineRule="atLeast"/>
              <w:jc w:val="both"/>
              <w:textAlignment w:val="center"/>
              <w:rPr>
                <w:b/>
                <w:bCs/>
              </w:rPr>
            </w:pPr>
          </w:p>
        </w:tc>
      </w:tr>
      <w:tr w:rsidR="001332B3" w14:paraId="10C6694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22118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E07EAC4" w14:textId="77777777" w:rsidR="001332B3" w:rsidRDefault="001332B3" w:rsidP="00A65771">
            <w:pPr>
              <w:pStyle w:val="001"/>
              <w:wordWrap w:val="0"/>
              <w:spacing w:line="240" w:lineRule="atLeast"/>
              <w:jc w:val="both"/>
              <w:textAlignment w:val="center"/>
              <w:rPr>
                <w:b/>
                <w:bCs/>
              </w:rPr>
            </w:pPr>
            <w:r>
              <w:rPr>
                <w:b/>
                <w:bCs/>
              </w:rPr>
              <w:t>////////////////////////////////////////////////////////////////////////////////////////////////////////////</w:t>
            </w:r>
          </w:p>
        </w:tc>
      </w:tr>
      <w:tr w:rsidR="001332B3" w14:paraId="292B47E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C176E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6FA3E0C" w14:textId="77777777" w:rsidR="001332B3" w:rsidRDefault="001332B3" w:rsidP="00A65771">
            <w:pPr>
              <w:pStyle w:val="001"/>
              <w:wordWrap w:val="0"/>
              <w:spacing w:line="240" w:lineRule="atLeast"/>
              <w:jc w:val="both"/>
              <w:textAlignment w:val="center"/>
              <w:rPr>
                <w:b/>
                <w:bCs/>
              </w:rPr>
            </w:pPr>
            <w:r>
              <w:rPr>
                <w:rFonts w:hint="eastAsia"/>
                <w:b/>
                <w:bCs/>
              </w:rPr>
              <w:t>// ** sys</w:t>
            </w:r>
            <w:r>
              <w:rPr>
                <w:rFonts w:hint="eastAsia"/>
                <w:b/>
                <w:bCs/>
              </w:rPr>
              <w:t>选择验证</w:t>
            </w:r>
            <w:r>
              <w:rPr>
                <w:rFonts w:hint="eastAsia"/>
                <w:b/>
                <w:bCs/>
              </w:rPr>
              <w:t xml:space="preserve"> **</w:t>
            </w:r>
          </w:p>
        </w:tc>
      </w:tr>
      <w:tr w:rsidR="001332B3" w14:paraId="74E1DBB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73025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32DF376" w14:textId="77777777" w:rsidR="001332B3" w:rsidRDefault="001332B3" w:rsidP="00A65771">
            <w:pPr>
              <w:pStyle w:val="001"/>
              <w:wordWrap w:val="0"/>
              <w:spacing w:line="240" w:lineRule="atLeast"/>
              <w:jc w:val="both"/>
              <w:textAlignment w:val="center"/>
              <w:rPr>
                <w:b/>
                <w:bCs/>
              </w:rPr>
            </w:pPr>
          </w:p>
        </w:tc>
      </w:tr>
      <w:tr w:rsidR="001332B3" w14:paraId="46C2925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B60FB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E8671A5" w14:textId="77777777" w:rsidR="001332B3" w:rsidRDefault="001332B3" w:rsidP="00A65771">
            <w:pPr>
              <w:pStyle w:val="001"/>
              <w:wordWrap w:val="0"/>
              <w:spacing w:line="240" w:lineRule="atLeast"/>
              <w:jc w:val="both"/>
              <w:textAlignment w:val="center"/>
              <w:rPr>
                <w:b/>
                <w:bCs/>
              </w:rPr>
            </w:pPr>
            <w:r>
              <w:rPr>
                <w:b/>
                <w:bCs/>
              </w:rPr>
              <w:t>int input(char c)</w:t>
            </w:r>
          </w:p>
        </w:tc>
      </w:tr>
      <w:tr w:rsidR="001332B3" w14:paraId="2DE6286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74234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F7A9D02" w14:textId="77777777" w:rsidR="001332B3" w:rsidRDefault="001332B3" w:rsidP="00A65771">
            <w:pPr>
              <w:pStyle w:val="001"/>
              <w:wordWrap w:val="0"/>
              <w:spacing w:line="240" w:lineRule="atLeast"/>
              <w:jc w:val="both"/>
              <w:textAlignment w:val="center"/>
              <w:rPr>
                <w:b/>
                <w:bCs/>
              </w:rPr>
            </w:pPr>
            <w:r>
              <w:rPr>
                <w:b/>
                <w:bCs/>
              </w:rPr>
              <w:t>{</w:t>
            </w:r>
          </w:p>
        </w:tc>
      </w:tr>
      <w:tr w:rsidR="001332B3" w14:paraId="54BA5E0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A7ABC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8753D38" w14:textId="77777777" w:rsidR="001332B3" w:rsidRDefault="001332B3" w:rsidP="00A65771">
            <w:pPr>
              <w:pStyle w:val="001"/>
              <w:wordWrap w:val="0"/>
              <w:spacing w:line="240" w:lineRule="atLeast"/>
              <w:jc w:val="both"/>
              <w:textAlignment w:val="center"/>
              <w:rPr>
                <w:b/>
                <w:bCs/>
              </w:rPr>
            </w:pPr>
            <w:r>
              <w:rPr>
                <w:b/>
                <w:bCs/>
              </w:rPr>
              <w:t xml:space="preserve">    if('0'&lt;=c &amp;&amp; '9'&gt;=c) </w:t>
            </w:r>
          </w:p>
        </w:tc>
      </w:tr>
      <w:tr w:rsidR="001332B3" w14:paraId="4BCCBEC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B6978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3DFCD1D" w14:textId="77777777" w:rsidR="001332B3" w:rsidRDefault="001332B3" w:rsidP="00A65771">
            <w:pPr>
              <w:pStyle w:val="001"/>
              <w:wordWrap w:val="0"/>
              <w:spacing w:line="240" w:lineRule="atLeast"/>
              <w:jc w:val="both"/>
              <w:textAlignment w:val="center"/>
              <w:rPr>
                <w:b/>
                <w:bCs/>
              </w:rPr>
            </w:pPr>
            <w:r>
              <w:rPr>
                <w:b/>
                <w:bCs/>
              </w:rPr>
              <w:t xml:space="preserve">        return c-'0';</w:t>
            </w:r>
          </w:p>
        </w:tc>
      </w:tr>
      <w:tr w:rsidR="001332B3" w14:paraId="4D64B8F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BFD20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1EA1CEE" w14:textId="77777777" w:rsidR="001332B3" w:rsidRDefault="001332B3" w:rsidP="00A65771">
            <w:pPr>
              <w:pStyle w:val="001"/>
              <w:wordWrap w:val="0"/>
              <w:spacing w:line="240" w:lineRule="atLeast"/>
              <w:jc w:val="both"/>
              <w:textAlignment w:val="center"/>
              <w:rPr>
                <w:b/>
                <w:bCs/>
              </w:rPr>
            </w:pPr>
            <w:r>
              <w:rPr>
                <w:b/>
                <w:bCs/>
              </w:rPr>
              <w:t xml:space="preserve">    else </w:t>
            </w:r>
          </w:p>
        </w:tc>
      </w:tr>
      <w:tr w:rsidR="001332B3" w14:paraId="6CEC2C9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19BCA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266CDA5" w14:textId="77777777" w:rsidR="001332B3" w:rsidRDefault="001332B3" w:rsidP="00A65771">
            <w:pPr>
              <w:pStyle w:val="001"/>
              <w:wordWrap w:val="0"/>
              <w:spacing w:line="240" w:lineRule="atLeast"/>
              <w:jc w:val="both"/>
              <w:textAlignment w:val="center"/>
              <w:rPr>
                <w:b/>
                <w:bCs/>
              </w:rPr>
            </w:pPr>
            <w:r>
              <w:rPr>
                <w:b/>
                <w:bCs/>
              </w:rPr>
              <w:t xml:space="preserve">        return -1;</w:t>
            </w:r>
          </w:p>
        </w:tc>
      </w:tr>
      <w:tr w:rsidR="001332B3" w14:paraId="4351C18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78CF5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4B80984" w14:textId="77777777" w:rsidR="001332B3" w:rsidRDefault="001332B3" w:rsidP="00A65771">
            <w:pPr>
              <w:pStyle w:val="001"/>
              <w:wordWrap w:val="0"/>
              <w:spacing w:line="240" w:lineRule="atLeast"/>
              <w:jc w:val="both"/>
              <w:textAlignment w:val="center"/>
              <w:rPr>
                <w:b/>
                <w:bCs/>
              </w:rPr>
            </w:pPr>
            <w:r>
              <w:rPr>
                <w:b/>
                <w:bCs/>
              </w:rPr>
              <w:t>}</w:t>
            </w:r>
          </w:p>
        </w:tc>
      </w:tr>
      <w:tr w:rsidR="001332B3" w14:paraId="793EA0C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7B2BB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A480D9A" w14:textId="77777777" w:rsidR="001332B3" w:rsidRDefault="001332B3" w:rsidP="00A65771">
            <w:pPr>
              <w:pStyle w:val="001"/>
              <w:wordWrap w:val="0"/>
              <w:spacing w:line="240" w:lineRule="atLeast"/>
              <w:jc w:val="both"/>
              <w:textAlignment w:val="center"/>
              <w:rPr>
                <w:b/>
                <w:bCs/>
              </w:rPr>
            </w:pPr>
          </w:p>
        </w:tc>
      </w:tr>
      <w:tr w:rsidR="001332B3" w14:paraId="028B352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AB490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01DCE97" w14:textId="77777777" w:rsidR="001332B3" w:rsidRDefault="001332B3" w:rsidP="00A65771">
            <w:pPr>
              <w:pStyle w:val="001"/>
              <w:wordWrap w:val="0"/>
              <w:spacing w:line="240" w:lineRule="atLeast"/>
              <w:jc w:val="both"/>
              <w:textAlignment w:val="center"/>
              <w:rPr>
                <w:b/>
                <w:bCs/>
              </w:rPr>
            </w:pPr>
            <w:r>
              <w:rPr>
                <w:b/>
                <w:bCs/>
              </w:rPr>
              <w:t>////////////////////////////////////////////////////////////////////////////////////////////////////////////</w:t>
            </w:r>
          </w:p>
        </w:tc>
      </w:tr>
      <w:tr w:rsidR="001332B3" w14:paraId="56F3AB7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81BDE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9601ADE"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整型输入验证</w:t>
            </w:r>
            <w:r>
              <w:rPr>
                <w:rFonts w:hint="eastAsia"/>
                <w:b/>
                <w:bCs/>
              </w:rPr>
              <w:t xml:space="preserve"> **</w:t>
            </w:r>
          </w:p>
        </w:tc>
      </w:tr>
      <w:tr w:rsidR="001332B3" w14:paraId="68287F0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05AE8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E0530A8" w14:textId="77777777" w:rsidR="001332B3" w:rsidRDefault="001332B3" w:rsidP="00A65771">
            <w:pPr>
              <w:pStyle w:val="001"/>
              <w:wordWrap w:val="0"/>
              <w:spacing w:line="240" w:lineRule="atLeast"/>
              <w:jc w:val="both"/>
              <w:textAlignment w:val="center"/>
              <w:rPr>
                <w:b/>
                <w:bCs/>
              </w:rPr>
            </w:pPr>
          </w:p>
        </w:tc>
      </w:tr>
      <w:tr w:rsidR="001332B3" w14:paraId="5120EC3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9E6C9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CB89B0B" w14:textId="77777777" w:rsidR="001332B3" w:rsidRDefault="001332B3" w:rsidP="00A65771">
            <w:pPr>
              <w:pStyle w:val="001"/>
              <w:wordWrap w:val="0"/>
              <w:spacing w:line="240" w:lineRule="atLeast"/>
              <w:jc w:val="both"/>
              <w:textAlignment w:val="center"/>
              <w:rPr>
                <w:b/>
                <w:bCs/>
              </w:rPr>
            </w:pPr>
            <w:r>
              <w:rPr>
                <w:b/>
                <w:bCs/>
              </w:rPr>
              <w:t xml:space="preserve">bool Input(const </w:t>
            </w:r>
            <w:proofErr w:type="gramStart"/>
            <w:r>
              <w:rPr>
                <w:b/>
                <w:bCs/>
              </w:rPr>
              <w:t>char *s</w:t>
            </w:r>
            <w:proofErr w:type="gramEnd"/>
            <w:r>
              <w:rPr>
                <w:b/>
                <w:bCs/>
              </w:rPr>
              <w:t>, int *n)</w:t>
            </w:r>
          </w:p>
        </w:tc>
      </w:tr>
      <w:tr w:rsidR="001332B3" w14:paraId="0AEBAF4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1286C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CC9F5E9" w14:textId="77777777" w:rsidR="001332B3" w:rsidRDefault="001332B3" w:rsidP="00A65771">
            <w:pPr>
              <w:pStyle w:val="001"/>
              <w:wordWrap w:val="0"/>
              <w:spacing w:line="240" w:lineRule="atLeast"/>
              <w:jc w:val="both"/>
              <w:textAlignment w:val="center"/>
              <w:rPr>
                <w:b/>
                <w:bCs/>
              </w:rPr>
            </w:pPr>
            <w:r>
              <w:rPr>
                <w:b/>
                <w:bCs/>
              </w:rPr>
              <w:t>{</w:t>
            </w:r>
          </w:p>
        </w:tc>
      </w:tr>
      <w:tr w:rsidR="001332B3" w14:paraId="04083B0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B11E0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BD8B799" w14:textId="77777777" w:rsidR="001332B3" w:rsidRDefault="001332B3" w:rsidP="00A65771">
            <w:pPr>
              <w:pStyle w:val="001"/>
              <w:wordWrap w:val="0"/>
              <w:spacing w:line="240" w:lineRule="atLeast"/>
              <w:jc w:val="both"/>
              <w:textAlignment w:val="center"/>
              <w:rPr>
                <w:b/>
                <w:bCs/>
              </w:rPr>
            </w:pPr>
            <w:r>
              <w:rPr>
                <w:b/>
                <w:bCs/>
              </w:rPr>
              <w:t xml:space="preserve">    if(s) </w:t>
            </w:r>
            <w:proofErr w:type="spellStart"/>
            <w:r>
              <w:rPr>
                <w:b/>
                <w:bCs/>
              </w:rPr>
              <w:t>cout</w:t>
            </w:r>
            <w:proofErr w:type="spellEnd"/>
            <w:r>
              <w:rPr>
                <w:b/>
                <w:bCs/>
              </w:rPr>
              <w:t>&lt;&lt;s;</w:t>
            </w:r>
          </w:p>
        </w:tc>
      </w:tr>
      <w:tr w:rsidR="001332B3" w14:paraId="66BBE3A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ACC67B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EB37C7F"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scanf</w:t>
            </w:r>
            <w:proofErr w:type="spellEnd"/>
            <w:r>
              <w:rPr>
                <w:b/>
                <w:bCs/>
              </w:rPr>
              <w:t>("%d", n)!=1) {</w:t>
            </w:r>
          </w:p>
        </w:tc>
      </w:tr>
      <w:tr w:rsidR="001332B3" w14:paraId="3FAEF58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18B35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BA4E341"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输入错误！请输入整数。</w:t>
            </w:r>
            <w:r>
              <w:rPr>
                <w:rFonts w:hint="eastAsia"/>
                <w:b/>
                <w:bCs/>
              </w:rPr>
              <w:t>\n";</w:t>
            </w:r>
          </w:p>
        </w:tc>
      </w:tr>
      <w:tr w:rsidR="001332B3" w14:paraId="673AD05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0D14E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EE6CC5D"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77EFBE2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57A186"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ADC7E8C"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5C4328E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5E398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0D1D0C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02E1742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83F74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CB18FAB"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1514B6E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31DEA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A366D86" w14:textId="77777777" w:rsidR="001332B3" w:rsidRDefault="001332B3" w:rsidP="00A65771">
            <w:pPr>
              <w:pStyle w:val="001"/>
              <w:wordWrap w:val="0"/>
              <w:spacing w:line="240" w:lineRule="atLeast"/>
              <w:jc w:val="both"/>
              <w:textAlignment w:val="center"/>
              <w:rPr>
                <w:b/>
                <w:bCs/>
              </w:rPr>
            </w:pPr>
            <w:r>
              <w:rPr>
                <w:b/>
                <w:bCs/>
              </w:rPr>
              <w:t xml:space="preserve">    return true;</w:t>
            </w:r>
          </w:p>
        </w:tc>
      </w:tr>
      <w:tr w:rsidR="001332B3" w14:paraId="4ABF333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B8795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E137011" w14:textId="77777777" w:rsidR="001332B3" w:rsidRDefault="001332B3" w:rsidP="00A65771">
            <w:pPr>
              <w:pStyle w:val="001"/>
              <w:wordWrap w:val="0"/>
              <w:spacing w:line="240" w:lineRule="atLeast"/>
              <w:jc w:val="both"/>
              <w:textAlignment w:val="center"/>
              <w:rPr>
                <w:b/>
                <w:bCs/>
              </w:rPr>
            </w:pPr>
            <w:r>
              <w:rPr>
                <w:b/>
                <w:bCs/>
              </w:rPr>
              <w:t>}</w:t>
            </w:r>
          </w:p>
        </w:tc>
      </w:tr>
      <w:tr w:rsidR="001332B3" w14:paraId="5EF062A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1D76C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961FB3F" w14:textId="77777777" w:rsidR="001332B3" w:rsidRDefault="001332B3" w:rsidP="00A65771">
            <w:pPr>
              <w:pStyle w:val="001"/>
              <w:wordWrap w:val="0"/>
              <w:spacing w:line="240" w:lineRule="atLeast"/>
              <w:jc w:val="both"/>
              <w:textAlignment w:val="center"/>
              <w:rPr>
                <w:b/>
                <w:bCs/>
              </w:rPr>
            </w:pPr>
          </w:p>
        </w:tc>
      </w:tr>
      <w:tr w:rsidR="001332B3" w14:paraId="24766DC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054E1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1910B97" w14:textId="77777777" w:rsidR="001332B3" w:rsidRDefault="001332B3" w:rsidP="00A65771">
            <w:pPr>
              <w:pStyle w:val="001"/>
              <w:wordWrap w:val="0"/>
              <w:spacing w:line="240" w:lineRule="atLeast"/>
              <w:jc w:val="both"/>
              <w:textAlignment w:val="center"/>
              <w:rPr>
                <w:b/>
                <w:bCs/>
              </w:rPr>
            </w:pPr>
            <w:r>
              <w:rPr>
                <w:b/>
                <w:bCs/>
              </w:rPr>
              <w:t>////////////////////////////////////////////////////////////////////////////////////////////////////////////</w:t>
            </w:r>
          </w:p>
        </w:tc>
      </w:tr>
      <w:tr w:rsidR="001332B3" w14:paraId="34E0DBF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5E67E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6C4BF04"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长整型输入验证</w:t>
            </w:r>
            <w:r>
              <w:rPr>
                <w:rFonts w:hint="eastAsia"/>
                <w:b/>
                <w:bCs/>
              </w:rPr>
              <w:t xml:space="preserve"> **</w:t>
            </w:r>
          </w:p>
        </w:tc>
      </w:tr>
      <w:tr w:rsidR="001332B3" w14:paraId="2474D27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64431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E6E9C73" w14:textId="77777777" w:rsidR="001332B3" w:rsidRDefault="001332B3" w:rsidP="00A65771">
            <w:pPr>
              <w:pStyle w:val="001"/>
              <w:wordWrap w:val="0"/>
              <w:spacing w:line="240" w:lineRule="atLeast"/>
              <w:jc w:val="both"/>
              <w:textAlignment w:val="center"/>
              <w:rPr>
                <w:b/>
                <w:bCs/>
              </w:rPr>
            </w:pPr>
          </w:p>
        </w:tc>
      </w:tr>
      <w:tr w:rsidR="001332B3" w14:paraId="2704F14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BB5EF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F374954" w14:textId="77777777" w:rsidR="001332B3" w:rsidRDefault="001332B3" w:rsidP="00A65771">
            <w:pPr>
              <w:pStyle w:val="001"/>
              <w:wordWrap w:val="0"/>
              <w:spacing w:line="240" w:lineRule="atLeast"/>
              <w:jc w:val="both"/>
              <w:textAlignment w:val="center"/>
              <w:rPr>
                <w:b/>
                <w:bCs/>
              </w:rPr>
            </w:pPr>
            <w:r>
              <w:rPr>
                <w:b/>
                <w:bCs/>
              </w:rPr>
              <w:t xml:space="preserve">bool </w:t>
            </w:r>
            <w:proofErr w:type="spellStart"/>
            <w:r>
              <w:rPr>
                <w:b/>
                <w:bCs/>
              </w:rPr>
              <w:t>InputLong</w:t>
            </w:r>
            <w:proofErr w:type="spellEnd"/>
            <w:r>
              <w:rPr>
                <w:b/>
                <w:bCs/>
              </w:rPr>
              <w:t xml:space="preserve">(const </w:t>
            </w:r>
            <w:proofErr w:type="gramStart"/>
            <w:r>
              <w:rPr>
                <w:b/>
                <w:bCs/>
              </w:rPr>
              <w:t>char *s</w:t>
            </w:r>
            <w:proofErr w:type="gramEnd"/>
            <w:r>
              <w:rPr>
                <w:b/>
                <w:bCs/>
              </w:rPr>
              <w:t xml:space="preserve">, long </w:t>
            </w:r>
            <w:proofErr w:type="spellStart"/>
            <w:r>
              <w:rPr>
                <w:b/>
                <w:bCs/>
              </w:rPr>
              <w:t>long</w:t>
            </w:r>
            <w:proofErr w:type="spellEnd"/>
            <w:r>
              <w:rPr>
                <w:b/>
                <w:bCs/>
              </w:rPr>
              <w:t xml:space="preserve"> *n)</w:t>
            </w:r>
          </w:p>
        </w:tc>
      </w:tr>
      <w:tr w:rsidR="001332B3" w14:paraId="44DD336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AA3CB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4E80A3A" w14:textId="77777777" w:rsidR="001332B3" w:rsidRDefault="001332B3" w:rsidP="00A65771">
            <w:pPr>
              <w:pStyle w:val="001"/>
              <w:wordWrap w:val="0"/>
              <w:spacing w:line="240" w:lineRule="atLeast"/>
              <w:jc w:val="both"/>
              <w:textAlignment w:val="center"/>
              <w:rPr>
                <w:b/>
                <w:bCs/>
              </w:rPr>
            </w:pPr>
            <w:r>
              <w:rPr>
                <w:b/>
                <w:bCs/>
              </w:rPr>
              <w:t>{</w:t>
            </w:r>
          </w:p>
        </w:tc>
      </w:tr>
      <w:tr w:rsidR="001332B3" w14:paraId="088F65C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0ACD1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A69D14E" w14:textId="77777777" w:rsidR="001332B3" w:rsidRDefault="001332B3" w:rsidP="00A65771">
            <w:pPr>
              <w:pStyle w:val="001"/>
              <w:wordWrap w:val="0"/>
              <w:spacing w:line="240" w:lineRule="atLeast"/>
              <w:jc w:val="both"/>
              <w:textAlignment w:val="center"/>
              <w:rPr>
                <w:b/>
                <w:bCs/>
              </w:rPr>
            </w:pPr>
            <w:r>
              <w:rPr>
                <w:b/>
                <w:bCs/>
              </w:rPr>
              <w:t xml:space="preserve">    if(s) </w:t>
            </w:r>
            <w:proofErr w:type="spellStart"/>
            <w:r>
              <w:rPr>
                <w:b/>
                <w:bCs/>
              </w:rPr>
              <w:t>cout</w:t>
            </w:r>
            <w:proofErr w:type="spellEnd"/>
            <w:r>
              <w:rPr>
                <w:b/>
                <w:bCs/>
              </w:rPr>
              <w:t>&lt;&lt;s;</w:t>
            </w:r>
          </w:p>
        </w:tc>
      </w:tr>
      <w:tr w:rsidR="001332B3" w14:paraId="6F04087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40E90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5386192" w14:textId="4398E956"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scanf</w:t>
            </w:r>
            <w:proofErr w:type="spellEnd"/>
            <w:r>
              <w:rPr>
                <w:b/>
                <w:bCs/>
              </w:rPr>
              <w:t>("%</w:t>
            </w:r>
            <w:proofErr w:type="spellStart"/>
            <w:r>
              <w:rPr>
                <w:b/>
                <w:bCs/>
              </w:rPr>
              <w:t>l</w:t>
            </w:r>
            <w:r w:rsidR="00F44752">
              <w:rPr>
                <w:rFonts w:hint="eastAsia"/>
                <w:b/>
                <w:bCs/>
              </w:rPr>
              <w:t>l</w:t>
            </w:r>
            <w:r>
              <w:rPr>
                <w:b/>
                <w:bCs/>
              </w:rPr>
              <w:t>d</w:t>
            </w:r>
            <w:proofErr w:type="spellEnd"/>
            <w:r>
              <w:rPr>
                <w:b/>
                <w:bCs/>
              </w:rPr>
              <w:t>", n)!=1) {</w:t>
            </w:r>
          </w:p>
        </w:tc>
      </w:tr>
      <w:tr w:rsidR="001332B3" w14:paraId="030F62B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C4963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8C39A9D"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输入错误！请输入整数。</w:t>
            </w:r>
            <w:r>
              <w:rPr>
                <w:rFonts w:hint="eastAsia"/>
                <w:b/>
                <w:bCs/>
              </w:rPr>
              <w:t>\n";</w:t>
            </w:r>
          </w:p>
        </w:tc>
      </w:tr>
      <w:tr w:rsidR="001332B3" w14:paraId="414BDF8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49B1E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63B056D"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6AEFAA7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CB7C8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7747D17"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0B02E87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6C035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5C894D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177DB6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9C76A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805CE0"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4CADF30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29236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B404BEF" w14:textId="77777777" w:rsidR="001332B3" w:rsidRDefault="001332B3" w:rsidP="00A65771">
            <w:pPr>
              <w:pStyle w:val="001"/>
              <w:wordWrap w:val="0"/>
              <w:spacing w:line="240" w:lineRule="atLeast"/>
              <w:jc w:val="both"/>
              <w:textAlignment w:val="center"/>
              <w:rPr>
                <w:b/>
                <w:bCs/>
              </w:rPr>
            </w:pPr>
            <w:r>
              <w:rPr>
                <w:b/>
                <w:bCs/>
              </w:rPr>
              <w:t xml:space="preserve">    return true;</w:t>
            </w:r>
          </w:p>
        </w:tc>
      </w:tr>
      <w:tr w:rsidR="001332B3" w14:paraId="5F80C54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51404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01B39AE" w14:textId="77777777" w:rsidR="001332B3" w:rsidRDefault="001332B3" w:rsidP="00A65771">
            <w:pPr>
              <w:pStyle w:val="001"/>
              <w:wordWrap w:val="0"/>
              <w:spacing w:line="240" w:lineRule="atLeast"/>
              <w:jc w:val="both"/>
              <w:textAlignment w:val="center"/>
              <w:rPr>
                <w:b/>
                <w:bCs/>
              </w:rPr>
            </w:pPr>
            <w:r>
              <w:rPr>
                <w:b/>
                <w:bCs/>
              </w:rPr>
              <w:t>}</w:t>
            </w:r>
          </w:p>
        </w:tc>
      </w:tr>
      <w:tr w:rsidR="001332B3" w14:paraId="5B63370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1CA1A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773AA90" w14:textId="77777777" w:rsidR="001332B3" w:rsidRDefault="001332B3" w:rsidP="00A65771">
            <w:pPr>
              <w:pStyle w:val="001"/>
              <w:wordWrap w:val="0"/>
              <w:spacing w:line="240" w:lineRule="atLeast"/>
              <w:jc w:val="both"/>
              <w:textAlignment w:val="center"/>
              <w:rPr>
                <w:b/>
                <w:bCs/>
              </w:rPr>
            </w:pPr>
          </w:p>
        </w:tc>
      </w:tr>
      <w:tr w:rsidR="001332B3" w14:paraId="504D770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438DF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2A93470" w14:textId="77777777" w:rsidR="001332B3" w:rsidRDefault="001332B3" w:rsidP="00A65771">
            <w:pPr>
              <w:pStyle w:val="001"/>
              <w:wordWrap w:val="0"/>
              <w:spacing w:line="240" w:lineRule="atLeast"/>
              <w:jc w:val="both"/>
              <w:textAlignment w:val="center"/>
              <w:rPr>
                <w:b/>
                <w:bCs/>
              </w:rPr>
            </w:pPr>
            <w:r>
              <w:rPr>
                <w:b/>
                <w:bCs/>
              </w:rPr>
              <w:t>////////////////////////////////////////////////////////////////////////////////////////////////////////////</w:t>
            </w:r>
          </w:p>
        </w:tc>
      </w:tr>
      <w:tr w:rsidR="001332B3" w14:paraId="035A7A4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DBB57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5CE3880"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浮点型输入验证</w:t>
            </w:r>
            <w:r>
              <w:rPr>
                <w:rFonts w:hint="eastAsia"/>
                <w:b/>
                <w:bCs/>
              </w:rPr>
              <w:t xml:space="preserve"> **</w:t>
            </w:r>
          </w:p>
        </w:tc>
      </w:tr>
      <w:tr w:rsidR="001332B3" w14:paraId="6154E55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114E9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0016A39" w14:textId="77777777" w:rsidR="001332B3" w:rsidRDefault="001332B3" w:rsidP="00A65771">
            <w:pPr>
              <w:pStyle w:val="001"/>
              <w:wordWrap w:val="0"/>
              <w:spacing w:line="240" w:lineRule="atLeast"/>
              <w:jc w:val="both"/>
              <w:textAlignment w:val="center"/>
              <w:rPr>
                <w:b/>
                <w:bCs/>
              </w:rPr>
            </w:pPr>
          </w:p>
        </w:tc>
      </w:tr>
      <w:tr w:rsidR="001332B3" w14:paraId="7192191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EF5C9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C04E8B" w14:textId="77777777" w:rsidR="001332B3" w:rsidRDefault="001332B3" w:rsidP="00A65771">
            <w:pPr>
              <w:pStyle w:val="001"/>
              <w:wordWrap w:val="0"/>
              <w:spacing w:line="240" w:lineRule="atLeast"/>
              <w:jc w:val="both"/>
              <w:textAlignment w:val="center"/>
              <w:rPr>
                <w:b/>
                <w:bCs/>
              </w:rPr>
            </w:pPr>
            <w:r>
              <w:rPr>
                <w:b/>
                <w:bCs/>
              </w:rPr>
              <w:t xml:space="preserve">bool </w:t>
            </w:r>
            <w:proofErr w:type="spellStart"/>
            <w:r>
              <w:rPr>
                <w:b/>
                <w:bCs/>
              </w:rPr>
              <w:t>InputFloat</w:t>
            </w:r>
            <w:proofErr w:type="spellEnd"/>
            <w:r>
              <w:rPr>
                <w:b/>
                <w:bCs/>
              </w:rPr>
              <w:t xml:space="preserve">(const </w:t>
            </w:r>
            <w:proofErr w:type="gramStart"/>
            <w:r>
              <w:rPr>
                <w:b/>
                <w:bCs/>
              </w:rPr>
              <w:t>char</w:t>
            </w:r>
            <w:proofErr w:type="gramEnd"/>
            <w:r>
              <w:rPr>
                <w:b/>
                <w:bCs/>
              </w:rPr>
              <w:t xml:space="preserve"> *s, float *n)</w:t>
            </w:r>
          </w:p>
        </w:tc>
      </w:tr>
      <w:tr w:rsidR="001332B3" w14:paraId="4DE2295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D9651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B080630" w14:textId="77777777" w:rsidR="001332B3" w:rsidRDefault="001332B3" w:rsidP="00A65771">
            <w:pPr>
              <w:pStyle w:val="001"/>
              <w:wordWrap w:val="0"/>
              <w:spacing w:line="240" w:lineRule="atLeast"/>
              <w:jc w:val="both"/>
              <w:textAlignment w:val="center"/>
              <w:rPr>
                <w:b/>
                <w:bCs/>
              </w:rPr>
            </w:pPr>
            <w:r>
              <w:rPr>
                <w:b/>
                <w:bCs/>
              </w:rPr>
              <w:t>{</w:t>
            </w:r>
          </w:p>
        </w:tc>
      </w:tr>
      <w:tr w:rsidR="001332B3" w14:paraId="635E16C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57E60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F1FD5E8" w14:textId="77777777" w:rsidR="001332B3" w:rsidRDefault="001332B3" w:rsidP="00A65771">
            <w:pPr>
              <w:pStyle w:val="001"/>
              <w:wordWrap w:val="0"/>
              <w:spacing w:line="240" w:lineRule="atLeast"/>
              <w:jc w:val="both"/>
              <w:textAlignment w:val="center"/>
              <w:rPr>
                <w:b/>
                <w:bCs/>
              </w:rPr>
            </w:pPr>
            <w:r>
              <w:rPr>
                <w:b/>
                <w:bCs/>
              </w:rPr>
              <w:t xml:space="preserve">    if(s) </w:t>
            </w:r>
            <w:proofErr w:type="spellStart"/>
            <w:r>
              <w:rPr>
                <w:b/>
                <w:bCs/>
              </w:rPr>
              <w:t>cout</w:t>
            </w:r>
            <w:proofErr w:type="spellEnd"/>
            <w:r>
              <w:rPr>
                <w:b/>
                <w:bCs/>
              </w:rPr>
              <w:t>&lt;&lt;s;</w:t>
            </w:r>
          </w:p>
        </w:tc>
      </w:tr>
      <w:tr w:rsidR="001332B3" w14:paraId="03136F4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9D711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0774AA" w14:textId="77777777" w:rsidR="001332B3" w:rsidRDefault="001332B3" w:rsidP="00A65771">
            <w:pPr>
              <w:pStyle w:val="001"/>
              <w:wordWrap w:val="0"/>
              <w:spacing w:line="240" w:lineRule="atLeast"/>
              <w:jc w:val="both"/>
              <w:textAlignment w:val="center"/>
              <w:rPr>
                <w:b/>
                <w:bCs/>
              </w:rPr>
            </w:pPr>
            <w:r>
              <w:rPr>
                <w:b/>
                <w:bCs/>
              </w:rPr>
              <w:t xml:space="preserve">    if(</w:t>
            </w:r>
            <w:proofErr w:type="spellStart"/>
            <w:r>
              <w:rPr>
                <w:b/>
                <w:bCs/>
              </w:rPr>
              <w:t>scanf</w:t>
            </w:r>
            <w:proofErr w:type="spellEnd"/>
            <w:r>
              <w:rPr>
                <w:b/>
                <w:bCs/>
              </w:rPr>
              <w:t>("%f", n)!=1) {</w:t>
            </w:r>
          </w:p>
        </w:tc>
      </w:tr>
      <w:tr w:rsidR="001332B3" w14:paraId="6C026A1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A0E89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7087F25" w14:textId="77777777" w:rsidR="001332B3" w:rsidRDefault="001332B3" w:rsidP="00A65771">
            <w:pPr>
              <w:pStyle w:val="001"/>
              <w:wordWrap w:val="0"/>
              <w:spacing w:line="240" w:lineRule="atLeast"/>
              <w:jc w:val="both"/>
              <w:textAlignment w:val="center"/>
              <w:rPr>
                <w:b/>
                <w:bCs/>
              </w:rPr>
            </w:pPr>
            <w:r>
              <w:rPr>
                <w:rFonts w:hint="eastAsia"/>
                <w:b/>
                <w:bCs/>
              </w:rPr>
              <w:t xml:space="preserve">        </w:t>
            </w:r>
            <w:proofErr w:type="spellStart"/>
            <w:r>
              <w:rPr>
                <w:rFonts w:hint="eastAsia"/>
                <w:b/>
                <w:bCs/>
              </w:rPr>
              <w:t>cout</w:t>
            </w:r>
            <w:proofErr w:type="spellEnd"/>
            <w:r>
              <w:rPr>
                <w:rFonts w:hint="eastAsia"/>
                <w:b/>
                <w:bCs/>
              </w:rPr>
              <w:t>&lt;&lt;"\n</w:t>
            </w:r>
            <w:r>
              <w:rPr>
                <w:rFonts w:hint="eastAsia"/>
                <w:b/>
                <w:bCs/>
              </w:rPr>
              <w:t>输入错误！请输入数字。</w:t>
            </w:r>
            <w:r>
              <w:rPr>
                <w:rFonts w:hint="eastAsia"/>
                <w:b/>
                <w:bCs/>
              </w:rPr>
              <w:t>\n";</w:t>
            </w:r>
          </w:p>
        </w:tc>
      </w:tr>
      <w:tr w:rsidR="001332B3" w14:paraId="6EEAC32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AC97F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F4E038A"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15BAE40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4DE9D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B0FBC63" w14:textId="77777777" w:rsidR="001332B3" w:rsidRDefault="001332B3" w:rsidP="00A65771">
            <w:pPr>
              <w:pStyle w:val="001"/>
              <w:wordWrap w:val="0"/>
              <w:spacing w:line="240" w:lineRule="atLeast"/>
              <w:jc w:val="both"/>
              <w:textAlignment w:val="center"/>
              <w:rPr>
                <w:b/>
                <w:bCs/>
              </w:rPr>
            </w:pPr>
            <w:r>
              <w:rPr>
                <w:b/>
                <w:bCs/>
              </w:rPr>
              <w:t xml:space="preserve">        return false;</w:t>
            </w:r>
          </w:p>
        </w:tc>
      </w:tr>
      <w:tr w:rsidR="001332B3" w14:paraId="74D7C65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CBA88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0C384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906CE2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E113E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9C58187" w14:textId="77777777" w:rsidR="001332B3" w:rsidRDefault="001332B3" w:rsidP="00A65771">
            <w:pPr>
              <w:pStyle w:val="001"/>
              <w:wordWrap w:val="0"/>
              <w:spacing w:line="240" w:lineRule="atLeast"/>
              <w:jc w:val="both"/>
              <w:textAlignment w:val="center"/>
              <w:rPr>
                <w:b/>
                <w:bCs/>
              </w:rPr>
            </w:pPr>
            <w:r>
              <w:rPr>
                <w:b/>
                <w:bCs/>
              </w:rPr>
              <w:t xml:space="preserve">    </w:t>
            </w:r>
            <w:proofErr w:type="spellStart"/>
            <w:r>
              <w:rPr>
                <w:b/>
                <w:bCs/>
              </w:rPr>
              <w:t>clearInputBuffer</w:t>
            </w:r>
            <w:proofErr w:type="spellEnd"/>
            <w:r>
              <w:rPr>
                <w:b/>
                <w:bCs/>
              </w:rPr>
              <w:t>();</w:t>
            </w:r>
          </w:p>
        </w:tc>
      </w:tr>
      <w:tr w:rsidR="001332B3" w14:paraId="005D144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1F1A7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5470379" w14:textId="77777777" w:rsidR="001332B3" w:rsidRDefault="001332B3" w:rsidP="00A65771">
            <w:pPr>
              <w:pStyle w:val="001"/>
              <w:wordWrap w:val="0"/>
              <w:spacing w:line="240" w:lineRule="atLeast"/>
              <w:jc w:val="both"/>
              <w:textAlignment w:val="center"/>
              <w:rPr>
                <w:b/>
                <w:bCs/>
              </w:rPr>
            </w:pPr>
            <w:r>
              <w:rPr>
                <w:b/>
                <w:bCs/>
              </w:rPr>
              <w:t xml:space="preserve">    return true;</w:t>
            </w:r>
          </w:p>
        </w:tc>
      </w:tr>
      <w:tr w:rsidR="001332B3" w14:paraId="5EC84C0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E06B3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57D30DC" w14:textId="77777777" w:rsidR="001332B3" w:rsidRDefault="001332B3" w:rsidP="00A65771">
            <w:pPr>
              <w:pStyle w:val="001"/>
              <w:wordWrap w:val="0"/>
              <w:spacing w:line="240" w:lineRule="atLeast"/>
              <w:jc w:val="both"/>
              <w:textAlignment w:val="center"/>
              <w:rPr>
                <w:b/>
                <w:bCs/>
              </w:rPr>
            </w:pPr>
            <w:r>
              <w:rPr>
                <w:b/>
                <w:bCs/>
              </w:rPr>
              <w:t>}</w:t>
            </w:r>
          </w:p>
        </w:tc>
      </w:tr>
      <w:tr w:rsidR="001332B3" w14:paraId="280BB88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18BDE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13ACE5D" w14:textId="77777777" w:rsidR="001332B3" w:rsidRDefault="001332B3" w:rsidP="00A65771">
            <w:pPr>
              <w:pStyle w:val="001"/>
              <w:wordWrap w:val="0"/>
              <w:spacing w:line="240" w:lineRule="atLeast"/>
              <w:jc w:val="both"/>
              <w:textAlignment w:val="center"/>
              <w:rPr>
                <w:b/>
                <w:bCs/>
              </w:rPr>
            </w:pPr>
          </w:p>
        </w:tc>
      </w:tr>
      <w:tr w:rsidR="001332B3" w14:paraId="0AF45D0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4B1E3D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77F5534" w14:textId="77777777" w:rsidR="001332B3" w:rsidRDefault="001332B3" w:rsidP="00A65771">
            <w:pPr>
              <w:pStyle w:val="001"/>
              <w:wordWrap w:val="0"/>
              <w:spacing w:line="240" w:lineRule="atLeast"/>
              <w:jc w:val="both"/>
              <w:textAlignment w:val="center"/>
              <w:rPr>
                <w:b/>
                <w:bCs/>
              </w:rPr>
            </w:pPr>
            <w:r>
              <w:rPr>
                <w:b/>
                <w:bCs/>
              </w:rPr>
              <w:t>////////////////////////////////////////////////////////////////////////////////////////////////////////////</w:t>
            </w:r>
          </w:p>
        </w:tc>
      </w:tr>
      <w:tr w:rsidR="001332B3" w14:paraId="13B0D22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A24ED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7CB70111"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清除缓冲区</w:t>
            </w:r>
            <w:r>
              <w:rPr>
                <w:rFonts w:hint="eastAsia"/>
                <w:b/>
                <w:bCs/>
              </w:rPr>
              <w:t xml:space="preserve"> **</w:t>
            </w:r>
          </w:p>
        </w:tc>
      </w:tr>
      <w:tr w:rsidR="001332B3" w14:paraId="45C5DD8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7AE815"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3260CCC" w14:textId="77777777" w:rsidR="001332B3" w:rsidRDefault="001332B3" w:rsidP="00A65771">
            <w:pPr>
              <w:pStyle w:val="001"/>
              <w:wordWrap w:val="0"/>
              <w:spacing w:line="240" w:lineRule="atLeast"/>
              <w:jc w:val="both"/>
              <w:textAlignment w:val="center"/>
              <w:rPr>
                <w:b/>
                <w:bCs/>
              </w:rPr>
            </w:pPr>
          </w:p>
        </w:tc>
      </w:tr>
      <w:tr w:rsidR="001332B3" w14:paraId="06787F0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D06D2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0F8DE65" w14:textId="77777777" w:rsidR="001332B3" w:rsidRDefault="001332B3" w:rsidP="00A65771">
            <w:pPr>
              <w:pStyle w:val="001"/>
              <w:wordWrap w:val="0"/>
              <w:spacing w:line="240" w:lineRule="atLeast"/>
              <w:jc w:val="both"/>
              <w:textAlignment w:val="center"/>
              <w:rPr>
                <w:b/>
                <w:bCs/>
              </w:rPr>
            </w:pPr>
            <w:proofErr w:type="gramStart"/>
            <w:r>
              <w:rPr>
                <w:b/>
                <w:bCs/>
              </w:rPr>
              <w:t>void</w:t>
            </w:r>
            <w:proofErr w:type="gramEnd"/>
            <w:r>
              <w:rPr>
                <w:b/>
                <w:bCs/>
              </w:rPr>
              <w:t xml:space="preserve"> </w:t>
            </w:r>
            <w:proofErr w:type="spellStart"/>
            <w:r>
              <w:rPr>
                <w:b/>
                <w:bCs/>
              </w:rPr>
              <w:t>clearInputBuffer</w:t>
            </w:r>
            <w:proofErr w:type="spellEnd"/>
            <w:r>
              <w:rPr>
                <w:b/>
                <w:bCs/>
              </w:rPr>
              <w:t>()</w:t>
            </w:r>
          </w:p>
        </w:tc>
      </w:tr>
      <w:tr w:rsidR="001332B3" w14:paraId="704E282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AD8A6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7A2817B" w14:textId="77777777" w:rsidR="001332B3" w:rsidRDefault="001332B3" w:rsidP="00A65771">
            <w:pPr>
              <w:pStyle w:val="001"/>
              <w:wordWrap w:val="0"/>
              <w:spacing w:line="240" w:lineRule="atLeast"/>
              <w:jc w:val="both"/>
              <w:textAlignment w:val="center"/>
              <w:rPr>
                <w:b/>
                <w:bCs/>
              </w:rPr>
            </w:pPr>
            <w:r>
              <w:rPr>
                <w:b/>
                <w:bCs/>
              </w:rPr>
              <w:t>{</w:t>
            </w:r>
          </w:p>
        </w:tc>
      </w:tr>
      <w:tr w:rsidR="001332B3" w14:paraId="3DE87E30"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66F2D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57E6B55" w14:textId="77777777" w:rsidR="001332B3" w:rsidRDefault="001332B3" w:rsidP="00A65771">
            <w:pPr>
              <w:pStyle w:val="001"/>
              <w:wordWrap w:val="0"/>
              <w:spacing w:line="240" w:lineRule="atLeast"/>
              <w:jc w:val="both"/>
              <w:textAlignment w:val="center"/>
              <w:rPr>
                <w:b/>
                <w:bCs/>
              </w:rPr>
            </w:pPr>
            <w:r>
              <w:rPr>
                <w:b/>
                <w:bCs/>
              </w:rPr>
              <w:t xml:space="preserve">    int c;</w:t>
            </w:r>
          </w:p>
        </w:tc>
      </w:tr>
      <w:tr w:rsidR="001332B3" w14:paraId="2B1BF861"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3DC25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B565C34" w14:textId="77777777" w:rsidR="001332B3" w:rsidRDefault="001332B3" w:rsidP="00A65771">
            <w:pPr>
              <w:pStyle w:val="001"/>
              <w:wordWrap w:val="0"/>
              <w:spacing w:line="240" w:lineRule="atLeast"/>
              <w:jc w:val="both"/>
              <w:textAlignment w:val="center"/>
              <w:rPr>
                <w:b/>
                <w:bCs/>
              </w:rPr>
            </w:pPr>
            <w:r>
              <w:rPr>
                <w:b/>
                <w:bCs/>
              </w:rPr>
              <w:t xml:space="preserve">    while((c=</w:t>
            </w:r>
            <w:proofErr w:type="spellStart"/>
            <w:r>
              <w:rPr>
                <w:b/>
                <w:bCs/>
              </w:rPr>
              <w:t>getchar</w:t>
            </w:r>
            <w:proofErr w:type="spellEnd"/>
            <w:r>
              <w:rPr>
                <w:b/>
                <w:bCs/>
              </w:rPr>
              <w:t>())!='\n' &amp;&amp; c!=EOF);</w:t>
            </w:r>
          </w:p>
        </w:tc>
      </w:tr>
      <w:tr w:rsidR="001332B3" w14:paraId="790AD55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1471A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A58503C" w14:textId="77777777" w:rsidR="001332B3" w:rsidRDefault="001332B3" w:rsidP="00A65771">
            <w:pPr>
              <w:pStyle w:val="001"/>
              <w:wordWrap w:val="0"/>
              <w:spacing w:line="240" w:lineRule="atLeast"/>
              <w:jc w:val="both"/>
              <w:textAlignment w:val="center"/>
              <w:rPr>
                <w:b/>
                <w:bCs/>
              </w:rPr>
            </w:pPr>
            <w:r>
              <w:rPr>
                <w:b/>
                <w:bCs/>
              </w:rPr>
              <w:t>}</w:t>
            </w:r>
          </w:p>
        </w:tc>
      </w:tr>
      <w:tr w:rsidR="001332B3" w14:paraId="22FD680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A7C97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2E7D5AE" w14:textId="77777777" w:rsidR="001332B3" w:rsidRDefault="001332B3" w:rsidP="00A65771">
            <w:pPr>
              <w:pStyle w:val="001"/>
              <w:wordWrap w:val="0"/>
              <w:spacing w:line="240" w:lineRule="atLeast"/>
              <w:jc w:val="both"/>
              <w:textAlignment w:val="center"/>
              <w:rPr>
                <w:b/>
                <w:bCs/>
              </w:rPr>
            </w:pPr>
          </w:p>
        </w:tc>
      </w:tr>
      <w:tr w:rsidR="001332B3" w14:paraId="5341A03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8D8D8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77AF624" w14:textId="77777777" w:rsidR="001332B3" w:rsidRDefault="001332B3" w:rsidP="00A65771">
            <w:pPr>
              <w:pStyle w:val="001"/>
              <w:wordWrap w:val="0"/>
              <w:spacing w:line="240" w:lineRule="atLeast"/>
              <w:jc w:val="both"/>
              <w:textAlignment w:val="center"/>
              <w:rPr>
                <w:b/>
                <w:bCs/>
              </w:rPr>
            </w:pPr>
            <w:r>
              <w:rPr>
                <w:b/>
                <w:bCs/>
              </w:rPr>
              <w:t>////////////////////////////////////////////////////////////////////////////////////////////////////////////</w:t>
            </w:r>
          </w:p>
        </w:tc>
      </w:tr>
      <w:tr w:rsidR="001332B3" w14:paraId="23DBAD1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AC2F5B"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3A17393"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去除字符串首尾空格</w:t>
            </w:r>
            <w:r>
              <w:rPr>
                <w:rFonts w:hint="eastAsia"/>
                <w:b/>
                <w:bCs/>
              </w:rPr>
              <w:t xml:space="preserve"> **</w:t>
            </w:r>
          </w:p>
        </w:tc>
      </w:tr>
      <w:tr w:rsidR="001332B3" w14:paraId="0E6251F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8CFBC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4A44E72" w14:textId="77777777" w:rsidR="001332B3" w:rsidRDefault="001332B3" w:rsidP="00A65771">
            <w:pPr>
              <w:pStyle w:val="001"/>
              <w:wordWrap w:val="0"/>
              <w:spacing w:line="240" w:lineRule="atLeast"/>
              <w:jc w:val="both"/>
              <w:textAlignment w:val="center"/>
              <w:rPr>
                <w:b/>
                <w:bCs/>
              </w:rPr>
            </w:pPr>
          </w:p>
        </w:tc>
      </w:tr>
      <w:tr w:rsidR="001332B3" w14:paraId="3573A06A"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F04A4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95F3B52" w14:textId="77777777" w:rsidR="001332B3" w:rsidRDefault="001332B3" w:rsidP="00A65771">
            <w:pPr>
              <w:pStyle w:val="001"/>
              <w:wordWrap w:val="0"/>
              <w:spacing w:line="240" w:lineRule="atLeast"/>
              <w:jc w:val="both"/>
              <w:textAlignment w:val="center"/>
              <w:rPr>
                <w:b/>
                <w:bCs/>
              </w:rPr>
            </w:pPr>
            <w:r>
              <w:rPr>
                <w:b/>
                <w:bCs/>
              </w:rPr>
              <w:t xml:space="preserve">void </w:t>
            </w:r>
            <w:proofErr w:type="spellStart"/>
            <w:r>
              <w:rPr>
                <w:b/>
                <w:bCs/>
              </w:rPr>
              <w:t>trimString</w:t>
            </w:r>
            <w:proofErr w:type="spellEnd"/>
            <w:r>
              <w:rPr>
                <w:b/>
                <w:bCs/>
              </w:rPr>
              <w:t>(char *str)</w:t>
            </w:r>
          </w:p>
        </w:tc>
      </w:tr>
      <w:tr w:rsidR="001332B3" w14:paraId="7189860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DDE45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E8EA62A" w14:textId="77777777" w:rsidR="001332B3" w:rsidRDefault="001332B3" w:rsidP="00A65771">
            <w:pPr>
              <w:pStyle w:val="001"/>
              <w:wordWrap w:val="0"/>
              <w:spacing w:line="240" w:lineRule="atLeast"/>
              <w:jc w:val="both"/>
              <w:textAlignment w:val="center"/>
              <w:rPr>
                <w:b/>
                <w:bCs/>
              </w:rPr>
            </w:pPr>
            <w:r>
              <w:rPr>
                <w:b/>
                <w:bCs/>
              </w:rPr>
              <w:t>{</w:t>
            </w:r>
          </w:p>
        </w:tc>
      </w:tr>
      <w:tr w:rsidR="001332B3" w14:paraId="3BD1264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E8970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CF706EA" w14:textId="77777777" w:rsidR="001332B3" w:rsidRDefault="001332B3" w:rsidP="00A65771">
            <w:pPr>
              <w:pStyle w:val="001"/>
              <w:wordWrap w:val="0"/>
              <w:spacing w:line="240" w:lineRule="atLeast"/>
              <w:jc w:val="both"/>
              <w:textAlignment w:val="center"/>
              <w:rPr>
                <w:b/>
                <w:bCs/>
              </w:rPr>
            </w:pPr>
            <w:r>
              <w:rPr>
                <w:b/>
                <w:bCs/>
              </w:rPr>
              <w:t xml:space="preserve">    if (str==NULL) return;</w:t>
            </w:r>
          </w:p>
        </w:tc>
      </w:tr>
      <w:tr w:rsidR="001332B3" w14:paraId="51E3542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B5975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E7C4EA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BAE2116"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1F7DE9"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82E1A26" w14:textId="77777777" w:rsidR="001332B3" w:rsidRDefault="001332B3" w:rsidP="00A65771">
            <w:pPr>
              <w:pStyle w:val="001"/>
              <w:wordWrap w:val="0"/>
              <w:spacing w:line="240" w:lineRule="atLeast"/>
              <w:jc w:val="both"/>
              <w:textAlignment w:val="center"/>
              <w:rPr>
                <w:b/>
                <w:bCs/>
              </w:rPr>
            </w:pPr>
            <w:r>
              <w:rPr>
                <w:b/>
                <w:bCs/>
              </w:rPr>
              <w:t xml:space="preserve">    int </w:t>
            </w:r>
            <w:proofErr w:type="spellStart"/>
            <w:r>
              <w:rPr>
                <w:b/>
                <w:bCs/>
              </w:rPr>
              <w:t>len</w:t>
            </w:r>
            <w:proofErr w:type="spellEnd"/>
            <w:r>
              <w:rPr>
                <w:b/>
                <w:bCs/>
              </w:rPr>
              <w:t>=</w:t>
            </w:r>
            <w:proofErr w:type="spellStart"/>
            <w:r>
              <w:rPr>
                <w:b/>
                <w:bCs/>
              </w:rPr>
              <w:t>strlen</w:t>
            </w:r>
            <w:proofErr w:type="spellEnd"/>
            <w:r>
              <w:rPr>
                <w:b/>
                <w:bCs/>
              </w:rPr>
              <w:t>(str);</w:t>
            </w:r>
          </w:p>
        </w:tc>
      </w:tr>
      <w:tr w:rsidR="001332B3" w14:paraId="21BB47E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38177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CE82AB5" w14:textId="77777777" w:rsidR="001332B3" w:rsidRDefault="001332B3" w:rsidP="00A65771">
            <w:pPr>
              <w:pStyle w:val="001"/>
              <w:wordWrap w:val="0"/>
              <w:spacing w:line="240" w:lineRule="atLeast"/>
              <w:jc w:val="both"/>
              <w:textAlignment w:val="center"/>
              <w:rPr>
                <w:b/>
                <w:bCs/>
              </w:rPr>
            </w:pPr>
            <w:r>
              <w:rPr>
                <w:b/>
                <w:bCs/>
              </w:rPr>
              <w:t xml:space="preserve">    int start=0, end=len-1;</w:t>
            </w:r>
          </w:p>
        </w:tc>
      </w:tr>
      <w:tr w:rsidR="001332B3" w14:paraId="0ED5F0B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C172C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05C4529"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F30B653"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80668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8E974C0"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找到第一个非空格字符</w:t>
            </w:r>
          </w:p>
        </w:tc>
      </w:tr>
      <w:tr w:rsidR="001332B3" w14:paraId="7CA091A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CF806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57E62C9" w14:textId="77777777" w:rsidR="001332B3" w:rsidRDefault="001332B3" w:rsidP="00A65771">
            <w:pPr>
              <w:pStyle w:val="001"/>
              <w:wordWrap w:val="0"/>
              <w:spacing w:line="240" w:lineRule="atLeast"/>
              <w:jc w:val="both"/>
              <w:textAlignment w:val="center"/>
              <w:rPr>
                <w:b/>
                <w:bCs/>
              </w:rPr>
            </w:pPr>
            <w:r>
              <w:rPr>
                <w:b/>
                <w:bCs/>
              </w:rPr>
              <w:t xml:space="preserve">    while(start&lt;</w:t>
            </w:r>
            <w:proofErr w:type="spellStart"/>
            <w:r>
              <w:rPr>
                <w:b/>
                <w:bCs/>
              </w:rPr>
              <w:t>len</w:t>
            </w:r>
            <w:proofErr w:type="spellEnd"/>
            <w:r>
              <w:rPr>
                <w:b/>
                <w:bCs/>
              </w:rPr>
              <w:t xml:space="preserve"> &amp;&amp; </w:t>
            </w:r>
            <w:proofErr w:type="spellStart"/>
            <w:r>
              <w:rPr>
                <w:b/>
                <w:bCs/>
              </w:rPr>
              <w:t>isspace</w:t>
            </w:r>
            <w:proofErr w:type="spellEnd"/>
            <w:r>
              <w:rPr>
                <w:b/>
                <w:bCs/>
              </w:rPr>
              <w:t>(str[start])) {</w:t>
            </w:r>
          </w:p>
        </w:tc>
      </w:tr>
      <w:tr w:rsidR="001332B3" w14:paraId="5EA0B664"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00D5AA"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611A982" w14:textId="77777777" w:rsidR="001332B3" w:rsidRDefault="001332B3" w:rsidP="00A65771">
            <w:pPr>
              <w:pStyle w:val="001"/>
              <w:wordWrap w:val="0"/>
              <w:spacing w:line="240" w:lineRule="atLeast"/>
              <w:jc w:val="both"/>
              <w:textAlignment w:val="center"/>
              <w:rPr>
                <w:b/>
                <w:bCs/>
              </w:rPr>
            </w:pPr>
            <w:r>
              <w:rPr>
                <w:b/>
                <w:bCs/>
              </w:rPr>
              <w:t xml:space="preserve">        start++;</w:t>
            </w:r>
          </w:p>
        </w:tc>
      </w:tr>
      <w:tr w:rsidR="001332B3" w14:paraId="4715CBF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82162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799EC94"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288F3C57"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3FD47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DC7E453"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87C23AE"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0A969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33F2506"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找到最后一个非空格字符</w:t>
            </w:r>
          </w:p>
        </w:tc>
      </w:tr>
      <w:tr w:rsidR="001332B3" w14:paraId="1EF5549C"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71B58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E4D1A42" w14:textId="77777777" w:rsidR="001332B3" w:rsidRDefault="001332B3" w:rsidP="00A65771">
            <w:pPr>
              <w:pStyle w:val="001"/>
              <w:wordWrap w:val="0"/>
              <w:spacing w:line="240" w:lineRule="atLeast"/>
              <w:jc w:val="both"/>
              <w:textAlignment w:val="center"/>
              <w:rPr>
                <w:b/>
                <w:bCs/>
              </w:rPr>
            </w:pPr>
            <w:r>
              <w:rPr>
                <w:b/>
                <w:bCs/>
              </w:rPr>
              <w:t xml:space="preserve">    while(end&gt;=0 &amp;&amp; </w:t>
            </w:r>
            <w:proofErr w:type="spellStart"/>
            <w:r>
              <w:rPr>
                <w:b/>
                <w:bCs/>
              </w:rPr>
              <w:t>isspace</w:t>
            </w:r>
            <w:proofErr w:type="spellEnd"/>
            <w:r>
              <w:rPr>
                <w:b/>
                <w:bCs/>
              </w:rPr>
              <w:t>(str[end])) {</w:t>
            </w:r>
          </w:p>
        </w:tc>
      </w:tr>
      <w:tr w:rsidR="001332B3" w14:paraId="63801A0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BB9740"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6BA63D07" w14:textId="77777777" w:rsidR="001332B3" w:rsidRDefault="001332B3" w:rsidP="00A65771">
            <w:pPr>
              <w:pStyle w:val="001"/>
              <w:wordWrap w:val="0"/>
              <w:spacing w:line="240" w:lineRule="atLeast"/>
              <w:jc w:val="both"/>
              <w:textAlignment w:val="center"/>
              <w:rPr>
                <w:b/>
                <w:bCs/>
              </w:rPr>
            </w:pPr>
            <w:r>
              <w:rPr>
                <w:b/>
                <w:bCs/>
              </w:rPr>
              <w:t xml:space="preserve">        end--;</w:t>
            </w:r>
          </w:p>
        </w:tc>
      </w:tr>
      <w:tr w:rsidR="001332B3" w14:paraId="5C12FF32"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7321F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FEB972B"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3A701A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D5124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0C2C1ED1"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DC658D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F759A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4384546" w14:textId="77777777" w:rsidR="001332B3" w:rsidRDefault="001332B3" w:rsidP="00A65771">
            <w:pPr>
              <w:pStyle w:val="001"/>
              <w:wordWrap w:val="0"/>
              <w:spacing w:line="240" w:lineRule="atLeast"/>
              <w:jc w:val="both"/>
              <w:textAlignment w:val="center"/>
              <w:rPr>
                <w:b/>
                <w:bCs/>
              </w:rPr>
            </w:pPr>
            <w:r>
              <w:rPr>
                <w:b/>
                <w:bCs/>
              </w:rPr>
              <w:t xml:space="preserve">    if(start&gt;end) {</w:t>
            </w:r>
          </w:p>
        </w:tc>
      </w:tr>
      <w:tr w:rsidR="001332B3" w14:paraId="61F9A32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4ACB6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9692693" w14:textId="77777777" w:rsidR="001332B3" w:rsidRDefault="001332B3" w:rsidP="00A65771">
            <w:pPr>
              <w:pStyle w:val="001"/>
              <w:wordWrap w:val="0"/>
              <w:spacing w:line="240" w:lineRule="atLeast"/>
              <w:jc w:val="both"/>
              <w:textAlignment w:val="center"/>
              <w:rPr>
                <w:b/>
                <w:bCs/>
              </w:rPr>
            </w:pPr>
            <w:r>
              <w:rPr>
                <w:b/>
                <w:bCs/>
              </w:rPr>
              <w:t xml:space="preserve">        str[0]='\0';</w:t>
            </w:r>
          </w:p>
        </w:tc>
      </w:tr>
      <w:tr w:rsidR="001332B3" w14:paraId="1611A72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F5E404"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4395228" w14:textId="77777777" w:rsidR="001332B3" w:rsidRDefault="001332B3" w:rsidP="00A65771">
            <w:pPr>
              <w:pStyle w:val="001"/>
              <w:wordWrap w:val="0"/>
              <w:spacing w:line="240" w:lineRule="atLeast"/>
              <w:jc w:val="both"/>
              <w:textAlignment w:val="center"/>
              <w:rPr>
                <w:b/>
                <w:bCs/>
              </w:rPr>
            </w:pPr>
            <w:r>
              <w:rPr>
                <w:b/>
                <w:bCs/>
              </w:rPr>
              <w:t xml:space="preserve">        return;</w:t>
            </w:r>
          </w:p>
        </w:tc>
      </w:tr>
      <w:tr w:rsidR="001332B3" w14:paraId="26C0AC6F"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46DFE8"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4008A57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7C041D68"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A3EEDF"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40FC4F7"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4C6B237D"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E90B47"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3B627D3B" w14:textId="77777777" w:rsidR="001332B3" w:rsidRDefault="001332B3" w:rsidP="00A65771">
            <w:pPr>
              <w:pStyle w:val="001"/>
              <w:wordWrap w:val="0"/>
              <w:spacing w:line="240" w:lineRule="atLeast"/>
              <w:jc w:val="both"/>
              <w:textAlignment w:val="center"/>
              <w:rPr>
                <w:b/>
                <w:bCs/>
              </w:rPr>
            </w:pPr>
            <w:r>
              <w:rPr>
                <w:rFonts w:hint="eastAsia"/>
                <w:b/>
                <w:bCs/>
              </w:rPr>
              <w:t xml:space="preserve">    // </w:t>
            </w:r>
            <w:r>
              <w:rPr>
                <w:rFonts w:hint="eastAsia"/>
                <w:b/>
                <w:bCs/>
              </w:rPr>
              <w:t>移动字符串</w:t>
            </w:r>
          </w:p>
        </w:tc>
      </w:tr>
      <w:tr w:rsidR="001332B3" w14:paraId="0627F7E9"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3D5132"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5C60BC63" w14:textId="77777777" w:rsidR="001332B3" w:rsidRDefault="001332B3" w:rsidP="00A65771">
            <w:pPr>
              <w:pStyle w:val="001"/>
              <w:wordWrap w:val="0"/>
              <w:spacing w:line="240" w:lineRule="atLeast"/>
              <w:jc w:val="both"/>
              <w:textAlignment w:val="center"/>
              <w:rPr>
                <w:b/>
                <w:bCs/>
              </w:rPr>
            </w:pPr>
            <w:r>
              <w:rPr>
                <w:b/>
                <w:bCs/>
              </w:rPr>
              <w:t xml:space="preserve">    int </w:t>
            </w:r>
            <w:proofErr w:type="spellStart"/>
            <w:r>
              <w:rPr>
                <w:b/>
                <w:bCs/>
              </w:rPr>
              <w:t>i</w:t>
            </w:r>
            <w:proofErr w:type="spellEnd"/>
            <w:r>
              <w:rPr>
                <w:b/>
                <w:bCs/>
              </w:rPr>
              <w:t>;</w:t>
            </w:r>
          </w:p>
        </w:tc>
      </w:tr>
      <w:tr w:rsidR="001332B3" w14:paraId="38F7CC1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5E663C"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E84D54E" w14:textId="77777777" w:rsidR="001332B3" w:rsidRDefault="001332B3" w:rsidP="00A65771">
            <w:pPr>
              <w:pStyle w:val="001"/>
              <w:wordWrap w:val="0"/>
              <w:spacing w:line="240" w:lineRule="atLeast"/>
              <w:jc w:val="both"/>
              <w:textAlignment w:val="center"/>
              <w:rPr>
                <w:b/>
                <w:bCs/>
              </w:rPr>
            </w:pPr>
            <w:r>
              <w:rPr>
                <w:b/>
                <w:bCs/>
              </w:rPr>
              <w:t xml:space="preserve">    for(</w:t>
            </w:r>
            <w:proofErr w:type="spellStart"/>
            <w:r>
              <w:rPr>
                <w:b/>
                <w:bCs/>
              </w:rPr>
              <w:t>i</w:t>
            </w:r>
            <w:proofErr w:type="spellEnd"/>
            <w:r>
              <w:rPr>
                <w:b/>
                <w:bCs/>
              </w:rPr>
              <w:t xml:space="preserve">=0; </w:t>
            </w:r>
            <w:proofErr w:type="spellStart"/>
            <w:r>
              <w:rPr>
                <w:b/>
                <w:bCs/>
              </w:rPr>
              <w:t>i</w:t>
            </w:r>
            <w:proofErr w:type="spellEnd"/>
            <w:r>
              <w:rPr>
                <w:b/>
                <w:bCs/>
              </w:rPr>
              <w:t xml:space="preserve">&lt;=end-start; </w:t>
            </w:r>
            <w:proofErr w:type="spellStart"/>
            <w:r>
              <w:rPr>
                <w:b/>
                <w:bCs/>
              </w:rPr>
              <w:t>i</w:t>
            </w:r>
            <w:proofErr w:type="spellEnd"/>
            <w:r>
              <w:rPr>
                <w:b/>
                <w:bCs/>
              </w:rPr>
              <w:t>++) {</w:t>
            </w:r>
          </w:p>
        </w:tc>
      </w:tr>
      <w:tr w:rsidR="001332B3" w14:paraId="3C20F755"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55D04B1"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C89C395" w14:textId="77777777" w:rsidR="001332B3" w:rsidRDefault="001332B3" w:rsidP="00A65771">
            <w:pPr>
              <w:pStyle w:val="001"/>
              <w:wordWrap w:val="0"/>
              <w:spacing w:line="240" w:lineRule="atLeast"/>
              <w:jc w:val="both"/>
              <w:textAlignment w:val="center"/>
              <w:rPr>
                <w:b/>
                <w:bCs/>
              </w:rPr>
            </w:pPr>
            <w:r>
              <w:rPr>
                <w:b/>
                <w:bCs/>
              </w:rPr>
              <w:t xml:space="preserve">        str[</w:t>
            </w:r>
            <w:proofErr w:type="spellStart"/>
            <w:r>
              <w:rPr>
                <w:b/>
                <w:bCs/>
              </w:rPr>
              <w:t>i</w:t>
            </w:r>
            <w:proofErr w:type="spellEnd"/>
            <w:r>
              <w:rPr>
                <w:b/>
                <w:bCs/>
              </w:rPr>
              <w:t>]=str[</w:t>
            </w:r>
            <w:proofErr w:type="spellStart"/>
            <w:r>
              <w:rPr>
                <w:b/>
                <w:bCs/>
              </w:rPr>
              <w:t>start+i</w:t>
            </w:r>
            <w:proofErr w:type="spellEnd"/>
            <w:r>
              <w:rPr>
                <w:b/>
                <w:bCs/>
              </w:rPr>
              <w:t>];</w:t>
            </w:r>
          </w:p>
        </w:tc>
      </w:tr>
      <w:tr w:rsidR="001332B3" w14:paraId="2EDB0F8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BD474D"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1365437F" w14:textId="77777777" w:rsidR="001332B3" w:rsidRDefault="001332B3" w:rsidP="00A65771">
            <w:pPr>
              <w:pStyle w:val="001"/>
              <w:wordWrap w:val="0"/>
              <w:spacing w:line="240" w:lineRule="atLeast"/>
              <w:jc w:val="both"/>
              <w:textAlignment w:val="center"/>
              <w:rPr>
                <w:b/>
                <w:bCs/>
              </w:rPr>
            </w:pPr>
            <w:r>
              <w:rPr>
                <w:b/>
                <w:bCs/>
              </w:rPr>
              <w:t xml:space="preserve">    }</w:t>
            </w:r>
          </w:p>
        </w:tc>
      </w:tr>
      <w:tr w:rsidR="001332B3" w14:paraId="132D685B" w14:textId="77777777" w:rsidTr="00A40BDE">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F00803"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nil"/>
              <w:right w:val="single" w:sz="6" w:space="0" w:color="auto"/>
            </w:tcBorders>
            <w:vAlign w:val="center"/>
          </w:tcPr>
          <w:p w14:paraId="27701DA1" w14:textId="77777777" w:rsidR="001332B3" w:rsidRDefault="001332B3" w:rsidP="00A65771">
            <w:pPr>
              <w:pStyle w:val="001"/>
              <w:wordWrap w:val="0"/>
              <w:spacing w:line="240" w:lineRule="atLeast"/>
              <w:jc w:val="both"/>
              <w:textAlignment w:val="center"/>
              <w:rPr>
                <w:b/>
                <w:bCs/>
              </w:rPr>
            </w:pPr>
            <w:r>
              <w:rPr>
                <w:b/>
                <w:bCs/>
              </w:rPr>
              <w:t xml:space="preserve">    str[</w:t>
            </w:r>
            <w:proofErr w:type="spellStart"/>
            <w:r>
              <w:rPr>
                <w:b/>
                <w:bCs/>
              </w:rPr>
              <w:t>i</w:t>
            </w:r>
            <w:proofErr w:type="spellEnd"/>
            <w:r>
              <w:rPr>
                <w:b/>
                <w:bCs/>
              </w:rPr>
              <w:t>]='\0';</w:t>
            </w:r>
          </w:p>
        </w:tc>
      </w:tr>
      <w:tr w:rsidR="001332B3" w14:paraId="4F95A33F" w14:textId="77777777" w:rsidTr="00A40BDE">
        <w:trPr>
          <w:trHeight w:val="64"/>
        </w:trPr>
        <w:tc>
          <w:tcPr>
            <w:tcW w:w="421" w:type="dxa"/>
            <w:tcBorders>
              <w:top w:val="nil"/>
              <w:left w:val="single" w:sz="6" w:space="0" w:color="auto"/>
              <w:bottom w:val="single" w:sz="6" w:space="0" w:color="auto"/>
              <w:right w:val="nil"/>
            </w:tcBorders>
            <w:shd w:val="clear" w:color="auto" w:fill="D9D9D9" w:themeFill="background1" w:themeFillShade="D9"/>
            <w:vAlign w:val="center"/>
          </w:tcPr>
          <w:p w14:paraId="50092DBE" w14:textId="77777777" w:rsidR="001332B3" w:rsidRPr="005C0275" w:rsidRDefault="001332B3" w:rsidP="00967127">
            <w:pPr>
              <w:pStyle w:val="001"/>
              <w:numPr>
                <w:ilvl w:val="0"/>
                <w:numId w:val="30"/>
              </w:numPr>
              <w:spacing w:line="240" w:lineRule="atLeast"/>
              <w:jc w:val="center"/>
              <w:textAlignment w:val="center"/>
              <w:rPr>
                <w:b/>
                <w:bCs/>
                <w:snapToGrid w:val="0"/>
                <w:spacing w:val="0"/>
                <w:kern w:val="0"/>
              </w:rPr>
            </w:pPr>
          </w:p>
        </w:tc>
        <w:tc>
          <w:tcPr>
            <w:tcW w:w="8527" w:type="dxa"/>
            <w:tcBorders>
              <w:top w:val="nil"/>
              <w:left w:val="nil"/>
              <w:bottom w:val="single" w:sz="6" w:space="0" w:color="auto"/>
              <w:right w:val="single" w:sz="6" w:space="0" w:color="auto"/>
            </w:tcBorders>
            <w:vAlign w:val="center"/>
          </w:tcPr>
          <w:p w14:paraId="0B2CC531" w14:textId="77777777" w:rsidR="001332B3" w:rsidRDefault="001332B3" w:rsidP="00A65771">
            <w:pPr>
              <w:pStyle w:val="001"/>
              <w:wordWrap w:val="0"/>
              <w:spacing w:line="240" w:lineRule="atLeast"/>
              <w:jc w:val="both"/>
              <w:textAlignment w:val="center"/>
              <w:rPr>
                <w:b/>
                <w:bCs/>
              </w:rPr>
            </w:pPr>
            <w:r>
              <w:rPr>
                <w:b/>
                <w:bCs/>
              </w:rPr>
              <w:t>}</w:t>
            </w:r>
          </w:p>
        </w:tc>
      </w:tr>
    </w:tbl>
    <w:p w14:paraId="5DB19932" w14:textId="77777777" w:rsidR="002774F7" w:rsidRPr="001332B3" w:rsidRDefault="002774F7" w:rsidP="002774F7">
      <w:pPr>
        <w:spacing w:line="360" w:lineRule="auto"/>
        <w:rPr>
          <w:rStyle w:val="10"/>
          <w:sz w:val="22"/>
          <w:szCs w:val="22"/>
        </w:rPr>
      </w:pPr>
    </w:p>
    <w:p w14:paraId="1DA26532" w14:textId="108962E9" w:rsidR="003C04FB" w:rsidRPr="00A40BDE" w:rsidRDefault="00AB7DC0" w:rsidP="00AB7DC0">
      <w:pPr>
        <w:ind w:right="560"/>
        <w:rPr>
          <w:rStyle w:val="10"/>
          <w:color w:val="000000" w:themeColor="text1"/>
          <w:sz w:val="30"/>
          <w:szCs w:val="30"/>
        </w:rPr>
      </w:pPr>
      <w:r w:rsidRPr="00A40BDE">
        <w:rPr>
          <w:rStyle w:val="10"/>
          <w:rFonts w:hint="eastAsia"/>
          <w:color w:val="000000" w:themeColor="text1"/>
          <w:sz w:val="30"/>
          <w:szCs w:val="30"/>
        </w:rPr>
        <w:t>5、</w:t>
      </w:r>
      <w:r w:rsidR="00AC11E0" w:rsidRPr="00A40BDE">
        <w:rPr>
          <w:rStyle w:val="10"/>
          <w:rFonts w:hint="eastAsia"/>
          <w:color w:val="000000" w:themeColor="text1"/>
          <w:sz w:val="30"/>
          <w:szCs w:val="30"/>
        </w:rPr>
        <w:t>各项功能</w:t>
      </w:r>
      <w:r w:rsidR="00B06C44" w:rsidRPr="00A40BDE">
        <w:rPr>
          <w:rStyle w:val="10"/>
          <w:rFonts w:hint="eastAsia"/>
          <w:color w:val="000000" w:themeColor="text1"/>
          <w:sz w:val="30"/>
          <w:szCs w:val="30"/>
        </w:rPr>
        <w:t>测试</w:t>
      </w:r>
      <w:r w:rsidR="00AC11E0" w:rsidRPr="00A40BDE">
        <w:rPr>
          <w:rStyle w:val="10"/>
          <w:rFonts w:hint="eastAsia"/>
          <w:color w:val="000000" w:themeColor="text1"/>
          <w:sz w:val="30"/>
          <w:szCs w:val="30"/>
        </w:rPr>
        <w:t>截图</w:t>
      </w:r>
    </w:p>
    <w:p w14:paraId="630BA8E5" w14:textId="0BA6E45B" w:rsidR="00A40BDE" w:rsidRDefault="00A40BDE" w:rsidP="00A40BDE">
      <w:pPr>
        <w:widowControl/>
        <w:snapToGrid w:val="0"/>
        <w:spacing w:line="360" w:lineRule="auto"/>
        <w:jc w:val="left"/>
        <w:rPr>
          <w:color w:val="000000" w:themeColor="text1"/>
        </w:rPr>
      </w:pPr>
      <w:bookmarkStart w:id="28" w:name="OLE_LINK39"/>
      <w:r>
        <w:rPr>
          <w:rFonts w:hint="eastAsia"/>
          <w:color w:val="000000" w:themeColor="text1"/>
        </w:rPr>
        <w:t>加载文件</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51"/>
        <w:gridCol w:w="4155"/>
      </w:tblGrid>
      <w:tr w:rsidR="00A40BDE" w14:paraId="72CBEC7A" w14:textId="77777777" w:rsidTr="00A7269C">
        <w:tc>
          <w:tcPr>
            <w:tcW w:w="4158" w:type="dxa"/>
          </w:tcPr>
          <w:p w14:paraId="6AF09FCA" w14:textId="2C2F0703" w:rsidR="00A40BDE" w:rsidRDefault="00A40BDE" w:rsidP="00A40BDE">
            <w:pPr>
              <w:widowControl/>
              <w:snapToGrid w:val="0"/>
              <w:spacing w:line="240" w:lineRule="atLeast"/>
              <w:jc w:val="left"/>
              <w:rPr>
                <w:color w:val="000000" w:themeColor="text1"/>
              </w:rPr>
            </w:pPr>
            <w:r>
              <w:rPr>
                <w:rFonts w:hint="eastAsia"/>
                <w:color w:val="000000" w:themeColor="text1"/>
              </w:rPr>
              <w:t>加载成功</w:t>
            </w:r>
          </w:p>
          <w:p w14:paraId="515B4A1C" w14:textId="191AEA52" w:rsidR="00A40BDE" w:rsidRDefault="00A40BDE" w:rsidP="00A40BDE">
            <w:pPr>
              <w:widowControl/>
              <w:snapToGrid w:val="0"/>
              <w:spacing w:line="240" w:lineRule="atLeast"/>
              <w:jc w:val="left"/>
              <w:rPr>
                <w:color w:val="000000" w:themeColor="text1"/>
              </w:rPr>
            </w:pPr>
            <w:r>
              <w:rPr>
                <w:rFonts w:hint="eastAsia"/>
                <w:noProof/>
                <w:color w:val="000000" w:themeColor="text1"/>
              </w:rPr>
              <w:drawing>
                <wp:inline distT="0" distB="0" distL="0" distR="0" wp14:anchorId="46C17DBD" wp14:editId="0DF22862">
                  <wp:extent cx="1921054" cy="1060704"/>
                  <wp:effectExtent l="0" t="0" r="3175" b="6350"/>
                  <wp:docPr id="1930325858" name="图片 20"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25858" name="图片 1930325858" descr="2024040731192_李畅_KS1.exe"/>
                          <pic:cNvPicPr/>
                        </pic:nvPicPr>
                        <pic:blipFill rotWithShape="1">
                          <a:blip r:embed="rId7">
                            <a:extLst>
                              <a:ext uri="{28A0092B-C50C-407E-A947-70E740481C1C}">
                                <a14:useLocalDpi xmlns:a14="http://schemas.microsoft.com/office/drawing/2010/main" val="0"/>
                              </a:ext>
                            </a:extLst>
                          </a:blip>
                          <a:srcRect r="77393" b="77837"/>
                          <a:stretch>
                            <a:fillRect/>
                          </a:stretch>
                        </pic:blipFill>
                        <pic:spPr bwMode="auto">
                          <a:xfrm>
                            <a:off x="0" y="0"/>
                            <a:ext cx="1926750" cy="1063849"/>
                          </a:xfrm>
                          <a:prstGeom prst="rect">
                            <a:avLst/>
                          </a:prstGeom>
                          <a:ln>
                            <a:noFill/>
                          </a:ln>
                          <a:extLst>
                            <a:ext uri="{53640926-AAD7-44D8-BBD7-CCE9431645EC}">
                              <a14:shadowObscured xmlns:a14="http://schemas.microsoft.com/office/drawing/2010/main"/>
                            </a:ext>
                          </a:extLst>
                        </pic:spPr>
                      </pic:pic>
                    </a:graphicData>
                  </a:graphic>
                </wp:inline>
              </w:drawing>
            </w:r>
          </w:p>
        </w:tc>
        <w:tc>
          <w:tcPr>
            <w:tcW w:w="4158" w:type="dxa"/>
          </w:tcPr>
          <w:p w14:paraId="4DF5FB33" w14:textId="5146E167" w:rsidR="00A40BDE" w:rsidRDefault="00A40BDE" w:rsidP="00A40BDE">
            <w:pPr>
              <w:widowControl/>
              <w:snapToGrid w:val="0"/>
              <w:spacing w:line="240" w:lineRule="atLeast"/>
              <w:jc w:val="left"/>
              <w:rPr>
                <w:color w:val="000000" w:themeColor="text1"/>
              </w:rPr>
            </w:pPr>
            <w:r>
              <w:rPr>
                <w:rFonts w:hint="eastAsia"/>
                <w:color w:val="000000" w:themeColor="text1"/>
              </w:rPr>
              <w:t>文件损坏</w:t>
            </w:r>
          </w:p>
          <w:p w14:paraId="3636E3BF" w14:textId="77B7AFB4" w:rsidR="00A40BDE" w:rsidRDefault="00A40BDE" w:rsidP="00A40BDE">
            <w:pPr>
              <w:widowControl/>
              <w:snapToGrid w:val="0"/>
              <w:spacing w:line="240" w:lineRule="atLeast"/>
              <w:jc w:val="left"/>
              <w:rPr>
                <w:color w:val="000000" w:themeColor="text1"/>
              </w:rPr>
            </w:pPr>
            <w:r>
              <w:rPr>
                <w:rFonts w:hint="eastAsia"/>
                <w:noProof/>
                <w:color w:val="000000" w:themeColor="text1"/>
              </w:rPr>
              <w:drawing>
                <wp:inline distT="0" distB="0" distL="0" distR="0" wp14:anchorId="5CDC9416" wp14:editId="4CD7A09D">
                  <wp:extent cx="2385695" cy="1009333"/>
                  <wp:effectExtent l="0" t="0" r="0" b="635"/>
                  <wp:docPr id="1313480673" name="图片 22"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0673" name="图片 1313480673" descr="2024040731192_李畅_KS1.exe"/>
                          <pic:cNvPicPr/>
                        </pic:nvPicPr>
                        <pic:blipFill rotWithShape="1">
                          <a:blip r:embed="rId8">
                            <a:extLst>
                              <a:ext uri="{28A0092B-C50C-407E-A947-70E740481C1C}">
                                <a14:useLocalDpi xmlns:a14="http://schemas.microsoft.com/office/drawing/2010/main" val="0"/>
                              </a:ext>
                            </a:extLst>
                          </a:blip>
                          <a:srcRect r="70591" b="77908"/>
                          <a:stretch>
                            <a:fillRect/>
                          </a:stretch>
                        </pic:blipFill>
                        <pic:spPr bwMode="auto">
                          <a:xfrm>
                            <a:off x="0" y="0"/>
                            <a:ext cx="2403336" cy="1016796"/>
                          </a:xfrm>
                          <a:prstGeom prst="rect">
                            <a:avLst/>
                          </a:prstGeom>
                          <a:ln>
                            <a:noFill/>
                          </a:ln>
                          <a:extLst>
                            <a:ext uri="{53640926-AAD7-44D8-BBD7-CCE9431645EC}">
                              <a14:shadowObscured xmlns:a14="http://schemas.microsoft.com/office/drawing/2010/main"/>
                            </a:ext>
                          </a:extLst>
                        </pic:spPr>
                      </pic:pic>
                    </a:graphicData>
                  </a:graphic>
                </wp:inline>
              </w:drawing>
            </w:r>
          </w:p>
        </w:tc>
      </w:tr>
      <w:tr w:rsidR="00A40BDE" w14:paraId="7ABC9297" w14:textId="77777777" w:rsidTr="00A7269C">
        <w:tc>
          <w:tcPr>
            <w:tcW w:w="4158" w:type="dxa"/>
          </w:tcPr>
          <w:p w14:paraId="4D84C540" w14:textId="45A6AB37" w:rsidR="00A40BDE" w:rsidRDefault="00A40BDE" w:rsidP="00A40BDE">
            <w:pPr>
              <w:widowControl/>
              <w:snapToGrid w:val="0"/>
              <w:spacing w:line="240" w:lineRule="atLeast"/>
              <w:jc w:val="left"/>
              <w:rPr>
                <w:color w:val="000000" w:themeColor="text1"/>
              </w:rPr>
            </w:pPr>
            <w:r>
              <w:rPr>
                <w:rFonts w:hint="eastAsia"/>
                <w:color w:val="000000" w:themeColor="text1"/>
              </w:rPr>
              <w:t>学号异常</w:t>
            </w:r>
          </w:p>
          <w:p w14:paraId="143BF936" w14:textId="75CDD918" w:rsidR="00A40BDE" w:rsidRDefault="00A7269C" w:rsidP="00A40BDE">
            <w:pPr>
              <w:widowControl/>
              <w:snapToGrid w:val="0"/>
              <w:spacing w:line="240" w:lineRule="atLeast"/>
              <w:jc w:val="left"/>
              <w:rPr>
                <w:color w:val="000000" w:themeColor="text1"/>
              </w:rPr>
            </w:pPr>
            <w:r>
              <w:rPr>
                <w:rFonts w:hint="eastAsia"/>
                <w:noProof/>
                <w:color w:val="000000" w:themeColor="text1"/>
              </w:rPr>
              <w:drawing>
                <wp:inline distT="0" distB="0" distL="0" distR="0" wp14:anchorId="750E62D4" wp14:editId="75D0C814">
                  <wp:extent cx="1920875" cy="1164530"/>
                  <wp:effectExtent l="0" t="0" r="3175" b="0"/>
                  <wp:docPr id="1369581437" name="图片 23"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81437" name="图片 1369581437" descr="2024040731192_李畅_KS1.exe"/>
                          <pic:cNvPicPr/>
                        </pic:nvPicPr>
                        <pic:blipFill rotWithShape="1">
                          <a:blip r:embed="rId9">
                            <a:extLst>
                              <a:ext uri="{28A0092B-C50C-407E-A947-70E740481C1C}">
                                <a14:useLocalDpi xmlns:a14="http://schemas.microsoft.com/office/drawing/2010/main" val="0"/>
                              </a:ext>
                            </a:extLst>
                          </a:blip>
                          <a:srcRect r="77809" b="76113"/>
                          <a:stretch>
                            <a:fillRect/>
                          </a:stretch>
                        </pic:blipFill>
                        <pic:spPr bwMode="auto">
                          <a:xfrm>
                            <a:off x="0" y="0"/>
                            <a:ext cx="1936987" cy="1174298"/>
                          </a:xfrm>
                          <a:prstGeom prst="rect">
                            <a:avLst/>
                          </a:prstGeom>
                          <a:ln>
                            <a:noFill/>
                          </a:ln>
                          <a:extLst>
                            <a:ext uri="{53640926-AAD7-44D8-BBD7-CCE9431645EC}">
                              <a14:shadowObscured xmlns:a14="http://schemas.microsoft.com/office/drawing/2010/main"/>
                            </a:ext>
                          </a:extLst>
                        </pic:spPr>
                      </pic:pic>
                    </a:graphicData>
                  </a:graphic>
                </wp:inline>
              </w:drawing>
            </w:r>
          </w:p>
        </w:tc>
        <w:tc>
          <w:tcPr>
            <w:tcW w:w="4158" w:type="dxa"/>
          </w:tcPr>
          <w:p w14:paraId="67601B27" w14:textId="77777777" w:rsidR="00A40BDE" w:rsidRDefault="00A7269C" w:rsidP="00A40BDE">
            <w:pPr>
              <w:widowControl/>
              <w:snapToGrid w:val="0"/>
              <w:spacing w:line="240" w:lineRule="atLeast"/>
              <w:jc w:val="left"/>
              <w:rPr>
                <w:color w:val="000000" w:themeColor="text1"/>
              </w:rPr>
            </w:pPr>
            <w:r>
              <w:rPr>
                <w:rFonts w:hint="eastAsia"/>
                <w:color w:val="000000" w:themeColor="text1"/>
              </w:rPr>
              <w:t>其他异常</w:t>
            </w:r>
          </w:p>
          <w:p w14:paraId="5BD44DE1" w14:textId="7F6DA46E" w:rsidR="00A7269C" w:rsidRDefault="00A7269C" w:rsidP="00A40BDE">
            <w:pPr>
              <w:widowControl/>
              <w:snapToGrid w:val="0"/>
              <w:spacing w:line="240" w:lineRule="atLeast"/>
              <w:jc w:val="left"/>
              <w:rPr>
                <w:color w:val="000000" w:themeColor="text1"/>
              </w:rPr>
            </w:pPr>
            <w:r>
              <w:rPr>
                <w:rFonts w:hint="eastAsia"/>
                <w:noProof/>
                <w:color w:val="000000" w:themeColor="text1"/>
              </w:rPr>
              <w:drawing>
                <wp:inline distT="0" distB="0" distL="0" distR="0" wp14:anchorId="2C4A1D0D" wp14:editId="2436CB16">
                  <wp:extent cx="2099463" cy="986110"/>
                  <wp:effectExtent l="0" t="0" r="0" b="5080"/>
                  <wp:docPr id="1979184768" name="图片 24"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84768" name="图片 1979184768" descr="2024040731192_李畅_KS1.exe"/>
                          <pic:cNvPicPr/>
                        </pic:nvPicPr>
                        <pic:blipFill rotWithShape="1">
                          <a:blip r:embed="rId10">
                            <a:extLst>
                              <a:ext uri="{28A0092B-C50C-407E-A947-70E740481C1C}">
                                <a14:useLocalDpi xmlns:a14="http://schemas.microsoft.com/office/drawing/2010/main" val="0"/>
                              </a:ext>
                            </a:extLst>
                          </a:blip>
                          <a:srcRect l="-2" r="74362" b="78618"/>
                          <a:stretch>
                            <a:fillRect/>
                          </a:stretch>
                        </pic:blipFill>
                        <pic:spPr bwMode="auto">
                          <a:xfrm>
                            <a:off x="0" y="0"/>
                            <a:ext cx="2123469" cy="99738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5656E5" w14:textId="77777777" w:rsidR="00A7269C" w:rsidRDefault="00A7269C" w:rsidP="00A40BDE">
      <w:pPr>
        <w:widowControl/>
        <w:snapToGrid w:val="0"/>
        <w:spacing w:line="360" w:lineRule="auto"/>
        <w:jc w:val="left"/>
        <w:rPr>
          <w:color w:val="000000" w:themeColor="text1"/>
        </w:rPr>
      </w:pPr>
    </w:p>
    <w:p w14:paraId="2F50B39A" w14:textId="5F9F38E3" w:rsidR="00A40BDE" w:rsidRPr="00A40BDE" w:rsidRDefault="00A40BDE" w:rsidP="00A40BDE">
      <w:pPr>
        <w:widowControl/>
        <w:snapToGrid w:val="0"/>
        <w:spacing w:line="360" w:lineRule="auto"/>
        <w:jc w:val="left"/>
        <w:rPr>
          <w:color w:val="000000" w:themeColor="text1"/>
        </w:rPr>
      </w:pPr>
      <w:r w:rsidRPr="00A40BDE">
        <w:rPr>
          <w:rFonts w:hint="eastAsia"/>
          <w:color w:val="000000" w:themeColor="text1"/>
        </w:rPr>
        <w:t>初始化输入记录</w:t>
      </w:r>
    </w:p>
    <w:p w14:paraId="4606E174" w14:textId="3FEE5B46" w:rsidR="00A40BDE" w:rsidRDefault="00F44752" w:rsidP="00A7269C">
      <w:pPr>
        <w:snapToGrid w:val="0"/>
        <w:spacing w:line="360" w:lineRule="auto"/>
        <w:jc w:val="center"/>
        <w:rPr>
          <w:color w:val="FF0000"/>
        </w:rPr>
      </w:pPr>
      <w:r>
        <w:rPr>
          <w:noProof/>
          <w:color w:val="FF0000"/>
        </w:rPr>
        <w:drawing>
          <wp:inline distT="0" distB="0" distL="0" distR="0" wp14:anchorId="36306465" wp14:editId="088196AC">
            <wp:extent cx="5244465" cy="3182112"/>
            <wp:effectExtent l="0" t="0" r="0" b="0"/>
            <wp:docPr id="488586919" name="图片 26"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86919" name="图片 488586919" descr="2024040731192_李畅_KS1.exe"/>
                    <pic:cNvPicPr/>
                  </pic:nvPicPr>
                  <pic:blipFill rotWithShape="1">
                    <a:blip r:embed="rId11">
                      <a:extLst>
                        <a:ext uri="{28A0092B-C50C-407E-A947-70E740481C1C}">
                          <a14:useLocalDpi xmlns:a14="http://schemas.microsoft.com/office/drawing/2010/main" val="0"/>
                        </a:ext>
                      </a:extLst>
                    </a:blip>
                    <a:srcRect r="17615" b="49471"/>
                    <a:stretch>
                      <a:fillRect/>
                    </a:stretch>
                  </pic:blipFill>
                  <pic:spPr bwMode="auto">
                    <a:xfrm>
                      <a:off x="0" y="0"/>
                      <a:ext cx="5256254" cy="3189265"/>
                    </a:xfrm>
                    <a:prstGeom prst="rect">
                      <a:avLst/>
                    </a:prstGeom>
                    <a:ln>
                      <a:noFill/>
                    </a:ln>
                    <a:extLst>
                      <a:ext uri="{53640926-AAD7-44D8-BBD7-CCE9431645EC}">
                        <a14:shadowObscured xmlns:a14="http://schemas.microsoft.com/office/drawing/2010/main"/>
                      </a:ext>
                    </a:extLst>
                  </pic:spPr>
                </pic:pic>
              </a:graphicData>
            </a:graphic>
          </wp:inline>
        </w:drawing>
      </w:r>
    </w:p>
    <w:p w14:paraId="3298F84E" w14:textId="2B0B6F37" w:rsidR="002314E9" w:rsidRPr="00B06C44" w:rsidRDefault="00F44752" w:rsidP="00A7269C">
      <w:pPr>
        <w:snapToGrid w:val="0"/>
        <w:spacing w:line="360" w:lineRule="auto"/>
        <w:jc w:val="center"/>
        <w:rPr>
          <w:color w:val="FF0000"/>
        </w:rPr>
      </w:pPr>
      <w:r>
        <w:rPr>
          <w:noProof/>
          <w:color w:val="FF0000"/>
        </w:rPr>
        <w:lastRenderedPageBreak/>
        <w:drawing>
          <wp:inline distT="0" distB="0" distL="0" distR="0" wp14:anchorId="70B64A26" wp14:editId="24252EEE">
            <wp:extent cx="5244465" cy="2877655"/>
            <wp:effectExtent l="0" t="0" r="0" b="0"/>
            <wp:docPr id="757520506" name="图片 26"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86919" name="图片 488586919" descr="2024040731192_李畅_KS1.exe"/>
                    <pic:cNvPicPr/>
                  </pic:nvPicPr>
                  <pic:blipFill rotWithShape="1">
                    <a:blip r:embed="rId11">
                      <a:extLst>
                        <a:ext uri="{28A0092B-C50C-407E-A947-70E740481C1C}">
                          <a14:useLocalDpi xmlns:a14="http://schemas.microsoft.com/office/drawing/2010/main" val="0"/>
                        </a:ext>
                      </a:extLst>
                    </a:blip>
                    <a:srcRect t="50762" r="17615" b="3544"/>
                    <a:stretch>
                      <a:fillRect/>
                    </a:stretch>
                  </pic:blipFill>
                  <pic:spPr bwMode="auto">
                    <a:xfrm>
                      <a:off x="0" y="0"/>
                      <a:ext cx="5256254" cy="2884124"/>
                    </a:xfrm>
                    <a:prstGeom prst="rect">
                      <a:avLst/>
                    </a:prstGeom>
                    <a:ln>
                      <a:noFill/>
                    </a:ln>
                    <a:extLst>
                      <a:ext uri="{53640926-AAD7-44D8-BBD7-CCE9431645EC}">
                        <a14:shadowObscured xmlns:a14="http://schemas.microsoft.com/office/drawing/2010/main"/>
                      </a:ext>
                    </a:extLst>
                  </pic:spPr>
                </pic:pic>
              </a:graphicData>
            </a:graphic>
          </wp:inline>
        </w:drawing>
      </w:r>
    </w:p>
    <w:p w14:paraId="6C65E2CF" w14:textId="77777777" w:rsidR="00F44752" w:rsidRDefault="00F44752" w:rsidP="00A40BDE">
      <w:pPr>
        <w:widowControl/>
        <w:snapToGrid w:val="0"/>
        <w:spacing w:line="360" w:lineRule="auto"/>
        <w:jc w:val="left"/>
        <w:rPr>
          <w:color w:val="FF0000"/>
        </w:rPr>
      </w:pPr>
    </w:p>
    <w:p w14:paraId="1103F610" w14:textId="6EFF20C7" w:rsidR="00A40BDE" w:rsidRDefault="00A40BDE" w:rsidP="00A40BDE">
      <w:pPr>
        <w:widowControl/>
        <w:snapToGrid w:val="0"/>
        <w:spacing w:line="360" w:lineRule="auto"/>
        <w:jc w:val="left"/>
        <w:rPr>
          <w:color w:val="000000" w:themeColor="text1"/>
        </w:rPr>
      </w:pPr>
      <w:r w:rsidRPr="002314E9">
        <w:rPr>
          <w:rFonts w:hint="eastAsia"/>
          <w:color w:val="000000" w:themeColor="text1"/>
        </w:rPr>
        <w:t>插入通讯录记录功能截图</w:t>
      </w:r>
    </w:p>
    <w:p w14:paraId="0CD25CFE" w14:textId="509DA583" w:rsidR="002314E9" w:rsidRPr="002314E9" w:rsidRDefault="00F44752" w:rsidP="00A40BDE">
      <w:pPr>
        <w:widowControl/>
        <w:snapToGrid w:val="0"/>
        <w:spacing w:line="360" w:lineRule="auto"/>
        <w:jc w:val="left"/>
        <w:rPr>
          <w:color w:val="000000" w:themeColor="text1"/>
        </w:rPr>
      </w:pPr>
      <w:r>
        <w:rPr>
          <w:rFonts w:hint="eastAsia"/>
          <w:noProof/>
          <w:color w:val="000000" w:themeColor="text1"/>
        </w:rPr>
        <w:drawing>
          <wp:inline distT="0" distB="0" distL="0" distR="0" wp14:anchorId="4AE37B90" wp14:editId="77C9B109">
            <wp:extent cx="5259096" cy="4792207"/>
            <wp:effectExtent l="0" t="0" r="0" b="8890"/>
            <wp:docPr id="267640656" name="图片 27"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40656" name="图片 267640656" descr="2024040731192_李畅_KS1.exe"/>
                    <pic:cNvPicPr/>
                  </pic:nvPicPr>
                  <pic:blipFill rotWithShape="1">
                    <a:blip r:embed="rId12">
                      <a:extLst>
                        <a:ext uri="{28A0092B-C50C-407E-A947-70E740481C1C}">
                          <a14:useLocalDpi xmlns:a14="http://schemas.microsoft.com/office/drawing/2010/main" val="0"/>
                        </a:ext>
                      </a:extLst>
                    </a:blip>
                    <a:srcRect r="17199" b="23733"/>
                    <a:stretch>
                      <a:fillRect/>
                    </a:stretch>
                  </pic:blipFill>
                  <pic:spPr bwMode="auto">
                    <a:xfrm>
                      <a:off x="0" y="0"/>
                      <a:ext cx="5266814" cy="4799240"/>
                    </a:xfrm>
                    <a:prstGeom prst="rect">
                      <a:avLst/>
                    </a:prstGeom>
                    <a:ln>
                      <a:noFill/>
                    </a:ln>
                    <a:extLst>
                      <a:ext uri="{53640926-AAD7-44D8-BBD7-CCE9431645EC}">
                        <a14:shadowObscured xmlns:a14="http://schemas.microsoft.com/office/drawing/2010/main"/>
                      </a:ext>
                    </a:extLst>
                  </pic:spPr>
                </pic:pic>
              </a:graphicData>
            </a:graphic>
          </wp:inline>
        </w:drawing>
      </w:r>
    </w:p>
    <w:p w14:paraId="71608A3D" w14:textId="77777777" w:rsidR="00F44752" w:rsidRDefault="00F44752" w:rsidP="00F44752">
      <w:pPr>
        <w:widowControl/>
        <w:snapToGrid w:val="0"/>
        <w:spacing w:line="360" w:lineRule="auto"/>
        <w:jc w:val="left"/>
        <w:rPr>
          <w:color w:val="FF0000"/>
        </w:rPr>
      </w:pPr>
    </w:p>
    <w:p w14:paraId="15A2758D" w14:textId="77777777" w:rsidR="00F44752" w:rsidRDefault="00F44752" w:rsidP="00F44752">
      <w:pPr>
        <w:widowControl/>
        <w:snapToGrid w:val="0"/>
        <w:spacing w:line="360" w:lineRule="auto"/>
        <w:jc w:val="left"/>
        <w:rPr>
          <w:color w:val="FF0000"/>
        </w:rPr>
      </w:pPr>
    </w:p>
    <w:p w14:paraId="314DDC70" w14:textId="77777777" w:rsidR="00F44752" w:rsidRDefault="00F44752" w:rsidP="00A40BDE">
      <w:pPr>
        <w:widowControl/>
        <w:snapToGrid w:val="0"/>
        <w:spacing w:line="360" w:lineRule="auto"/>
        <w:jc w:val="left"/>
        <w:rPr>
          <w:color w:val="000000" w:themeColor="text1"/>
        </w:rPr>
      </w:pPr>
    </w:p>
    <w:p w14:paraId="7E4F3735" w14:textId="2BAD4571" w:rsidR="00A40BDE" w:rsidRPr="00F44752" w:rsidRDefault="00A40BDE" w:rsidP="00A40BDE">
      <w:pPr>
        <w:widowControl/>
        <w:snapToGrid w:val="0"/>
        <w:spacing w:line="360" w:lineRule="auto"/>
        <w:jc w:val="left"/>
        <w:rPr>
          <w:color w:val="000000" w:themeColor="text1"/>
        </w:rPr>
      </w:pPr>
      <w:r w:rsidRPr="00F44752">
        <w:rPr>
          <w:rFonts w:hint="eastAsia"/>
          <w:color w:val="000000" w:themeColor="text1"/>
        </w:rPr>
        <w:t>删除通讯录记录</w:t>
      </w:r>
      <w:bookmarkStart w:id="29" w:name="OLE_LINK38"/>
      <w:r w:rsidRPr="00F44752">
        <w:rPr>
          <w:rFonts w:hint="eastAsia"/>
          <w:color w:val="000000" w:themeColor="text1"/>
        </w:rPr>
        <w:t>功能截图</w:t>
      </w:r>
      <w:bookmarkEnd w:id="29"/>
    </w:p>
    <w:p w14:paraId="4005F898" w14:textId="7A51E4F1" w:rsidR="00A40BDE" w:rsidRDefault="00F44752" w:rsidP="00F44752">
      <w:pPr>
        <w:widowControl/>
        <w:snapToGrid w:val="0"/>
        <w:spacing w:line="360" w:lineRule="auto"/>
        <w:jc w:val="left"/>
        <w:rPr>
          <w:color w:val="FF0000"/>
        </w:rPr>
      </w:pPr>
      <w:r>
        <w:rPr>
          <w:rFonts w:hint="eastAsia"/>
          <w:noProof/>
          <w:color w:val="FF0000"/>
        </w:rPr>
        <w:drawing>
          <wp:inline distT="0" distB="0" distL="0" distR="0" wp14:anchorId="32C8F4AD" wp14:editId="330B02FD">
            <wp:extent cx="5310835" cy="5060912"/>
            <wp:effectExtent l="0" t="0" r="4445" b="6985"/>
            <wp:docPr id="1270031641" name="图片 28"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31641" name="图片 1270031641" descr="2024040731192_李畅_KS1.exe"/>
                    <pic:cNvPicPr/>
                  </pic:nvPicPr>
                  <pic:blipFill rotWithShape="1">
                    <a:blip r:embed="rId13">
                      <a:extLst>
                        <a:ext uri="{28A0092B-C50C-407E-A947-70E740481C1C}">
                          <a14:useLocalDpi xmlns:a14="http://schemas.microsoft.com/office/drawing/2010/main" val="0"/>
                        </a:ext>
                      </a:extLst>
                    </a:blip>
                    <a:srcRect r="17477" b="20509"/>
                    <a:stretch>
                      <a:fillRect/>
                    </a:stretch>
                  </pic:blipFill>
                  <pic:spPr bwMode="auto">
                    <a:xfrm>
                      <a:off x="0" y="0"/>
                      <a:ext cx="5317935" cy="5067678"/>
                    </a:xfrm>
                    <a:prstGeom prst="rect">
                      <a:avLst/>
                    </a:prstGeom>
                    <a:ln>
                      <a:noFill/>
                    </a:ln>
                    <a:extLst>
                      <a:ext uri="{53640926-AAD7-44D8-BBD7-CCE9431645EC}">
                        <a14:shadowObscured xmlns:a14="http://schemas.microsoft.com/office/drawing/2010/main"/>
                      </a:ext>
                    </a:extLst>
                  </pic:spPr>
                </pic:pic>
              </a:graphicData>
            </a:graphic>
          </wp:inline>
        </w:drawing>
      </w:r>
    </w:p>
    <w:p w14:paraId="236A8863" w14:textId="20082823" w:rsidR="00F44752" w:rsidRPr="00F44752" w:rsidRDefault="00F44752" w:rsidP="00F44752">
      <w:pPr>
        <w:widowControl/>
        <w:snapToGrid w:val="0"/>
        <w:spacing w:line="360" w:lineRule="auto"/>
        <w:jc w:val="left"/>
        <w:rPr>
          <w:color w:val="000000" w:themeColor="text1"/>
        </w:rPr>
      </w:pPr>
      <w:r w:rsidRPr="00F44752">
        <w:rPr>
          <w:rFonts w:hint="eastAsia"/>
          <w:color w:val="000000" w:themeColor="text1"/>
        </w:rPr>
        <w:t>删除失败提示</w:t>
      </w:r>
    </w:p>
    <w:p w14:paraId="33E80BBF" w14:textId="6746BC6C" w:rsidR="00F44752" w:rsidRDefault="00F44752" w:rsidP="00F44752">
      <w:pPr>
        <w:widowControl/>
        <w:snapToGrid w:val="0"/>
        <w:spacing w:line="360" w:lineRule="auto"/>
        <w:jc w:val="left"/>
        <w:rPr>
          <w:color w:val="FF0000"/>
        </w:rPr>
      </w:pPr>
      <w:r>
        <w:rPr>
          <w:rFonts w:hint="eastAsia"/>
          <w:noProof/>
          <w:color w:val="FF0000"/>
        </w:rPr>
        <w:drawing>
          <wp:inline distT="0" distB="0" distL="0" distR="0" wp14:anchorId="1FB763D6" wp14:editId="0B3281E1">
            <wp:extent cx="5284086" cy="2406701"/>
            <wp:effectExtent l="0" t="0" r="0" b="0"/>
            <wp:docPr id="1526206765" name="图片 29"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6765" name="图片 1526206765" descr="2024040731192_李畅_KS1.exe"/>
                    <pic:cNvPicPr/>
                  </pic:nvPicPr>
                  <pic:blipFill rotWithShape="1">
                    <a:blip r:embed="rId14">
                      <a:extLst>
                        <a:ext uri="{28A0092B-C50C-407E-A947-70E740481C1C}">
                          <a14:useLocalDpi xmlns:a14="http://schemas.microsoft.com/office/drawing/2010/main" val="0"/>
                        </a:ext>
                      </a:extLst>
                    </a:blip>
                    <a:srcRect r="17477" b="62007"/>
                    <a:stretch>
                      <a:fillRect/>
                    </a:stretch>
                  </pic:blipFill>
                  <pic:spPr bwMode="auto">
                    <a:xfrm>
                      <a:off x="0" y="0"/>
                      <a:ext cx="5296053" cy="2412151"/>
                    </a:xfrm>
                    <a:prstGeom prst="rect">
                      <a:avLst/>
                    </a:prstGeom>
                    <a:ln>
                      <a:noFill/>
                    </a:ln>
                    <a:extLst>
                      <a:ext uri="{53640926-AAD7-44D8-BBD7-CCE9431645EC}">
                        <a14:shadowObscured xmlns:a14="http://schemas.microsoft.com/office/drawing/2010/main"/>
                      </a:ext>
                    </a:extLst>
                  </pic:spPr>
                </pic:pic>
              </a:graphicData>
            </a:graphic>
          </wp:inline>
        </w:drawing>
      </w:r>
    </w:p>
    <w:p w14:paraId="3048052C" w14:textId="77777777" w:rsidR="00F44752" w:rsidRDefault="00F44752" w:rsidP="00A40BDE">
      <w:pPr>
        <w:widowControl/>
        <w:snapToGrid w:val="0"/>
        <w:spacing w:line="360" w:lineRule="auto"/>
        <w:jc w:val="left"/>
        <w:rPr>
          <w:color w:val="FF0000"/>
        </w:rPr>
      </w:pPr>
    </w:p>
    <w:p w14:paraId="20AAC1FF" w14:textId="77777777" w:rsidR="00F44752" w:rsidRDefault="00F44752" w:rsidP="00A40BDE">
      <w:pPr>
        <w:widowControl/>
        <w:snapToGrid w:val="0"/>
        <w:spacing w:line="360" w:lineRule="auto"/>
        <w:jc w:val="left"/>
        <w:rPr>
          <w:color w:val="FF0000"/>
        </w:rPr>
      </w:pPr>
    </w:p>
    <w:p w14:paraId="401EC14D" w14:textId="130E8D1B" w:rsidR="00A40BDE" w:rsidRDefault="00A40BDE" w:rsidP="00A40BDE">
      <w:pPr>
        <w:widowControl/>
        <w:snapToGrid w:val="0"/>
        <w:spacing w:line="360" w:lineRule="auto"/>
        <w:jc w:val="left"/>
        <w:rPr>
          <w:color w:val="000000" w:themeColor="text1"/>
        </w:rPr>
      </w:pPr>
      <w:r w:rsidRPr="00F44752">
        <w:rPr>
          <w:rFonts w:hint="eastAsia"/>
          <w:color w:val="000000" w:themeColor="text1"/>
        </w:rPr>
        <w:lastRenderedPageBreak/>
        <w:t>查询通讯录记录功能截图</w:t>
      </w:r>
    </w:p>
    <w:p w14:paraId="459D7E5F" w14:textId="6C6CDD23" w:rsidR="00F44752" w:rsidRDefault="00F44752" w:rsidP="00A40BDE">
      <w:pPr>
        <w:widowControl/>
        <w:snapToGrid w:val="0"/>
        <w:spacing w:line="360" w:lineRule="auto"/>
        <w:jc w:val="left"/>
        <w:rPr>
          <w:color w:val="000000" w:themeColor="text1"/>
        </w:rPr>
      </w:pPr>
      <w:r>
        <w:rPr>
          <w:rFonts w:hint="eastAsia"/>
          <w:noProof/>
          <w:color w:val="000000" w:themeColor="text1"/>
        </w:rPr>
        <w:drawing>
          <wp:inline distT="0" distB="0" distL="0" distR="0" wp14:anchorId="276C7CD4" wp14:editId="2C398448">
            <wp:extent cx="5288890" cy="2412015"/>
            <wp:effectExtent l="0" t="0" r="7620" b="7620"/>
            <wp:docPr id="450003978" name="图片 30"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03978" name="图片 450003978" descr="2024040731192_李畅_KS1.exe"/>
                    <pic:cNvPicPr/>
                  </pic:nvPicPr>
                  <pic:blipFill rotWithShape="1">
                    <a:blip r:embed="rId15">
                      <a:extLst>
                        <a:ext uri="{28A0092B-C50C-407E-A947-70E740481C1C}">
                          <a14:useLocalDpi xmlns:a14="http://schemas.microsoft.com/office/drawing/2010/main" val="0"/>
                        </a:ext>
                      </a:extLst>
                    </a:blip>
                    <a:srcRect r="16367" b="61446"/>
                    <a:stretch>
                      <a:fillRect/>
                    </a:stretch>
                  </pic:blipFill>
                  <pic:spPr bwMode="auto">
                    <a:xfrm>
                      <a:off x="0" y="0"/>
                      <a:ext cx="5302184" cy="2418078"/>
                    </a:xfrm>
                    <a:prstGeom prst="rect">
                      <a:avLst/>
                    </a:prstGeom>
                    <a:ln>
                      <a:noFill/>
                    </a:ln>
                    <a:extLst>
                      <a:ext uri="{53640926-AAD7-44D8-BBD7-CCE9431645EC}">
                        <a14:shadowObscured xmlns:a14="http://schemas.microsoft.com/office/drawing/2010/main"/>
                      </a:ext>
                    </a:extLst>
                  </pic:spPr>
                </pic:pic>
              </a:graphicData>
            </a:graphic>
          </wp:inline>
        </w:drawing>
      </w:r>
    </w:p>
    <w:p w14:paraId="1E140048" w14:textId="513A3E29" w:rsidR="00F44752" w:rsidRPr="00F44752" w:rsidRDefault="00F44752" w:rsidP="00A40BDE">
      <w:pPr>
        <w:widowControl/>
        <w:snapToGrid w:val="0"/>
        <w:spacing w:line="360" w:lineRule="auto"/>
        <w:jc w:val="left"/>
        <w:rPr>
          <w:color w:val="000000" w:themeColor="text1"/>
        </w:rPr>
      </w:pPr>
      <w:r>
        <w:rPr>
          <w:rFonts w:hint="eastAsia"/>
          <w:noProof/>
          <w:color w:val="000000" w:themeColor="text1"/>
        </w:rPr>
        <w:drawing>
          <wp:inline distT="0" distB="0" distL="0" distR="0" wp14:anchorId="426F8C3A" wp14:editId="22929FD1">
            <wp:extent cx="5345666" cy="3196743"/>
            <wp:effectExtent l="0" t="0" r="7620" b="3810"/>
            <wp:docPr id="330392741" name="图片 31"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92741" name="图片 330392741" descr="2024040731192_李畅_KS1.exe"/>
                    <pic:cNvPicPr/>
                  </pic:nvPicPr>
                  <pic:blipFill rotWithShape="1">
                    <a:blip r:embed="rId16">
                      <a:extLst>
                        <a:ext uri="{28A0092B-C50C-407E-A947-70E740481C1C}">
                          <a14:useLocalDpi xmlns:a14="http://schemas.microsoft.com/office/drawing/2010/main" val="0"/>
                        </a:ext>
                      </a:extLst>
                    </a:blip>
                    <a:srcRect r="16506" b="49529"/>
                    <a:stretch>
                      <a:fillRect/>
                    </a:stretch>
                  </pic:blipFill>
                  <pic:spPr bwMode="auto">
                    <a:xfrm>
                      <a:off x="0" y="0"/>
                      <a:ext cx="5357660" cy="3203915"/>
                    </a:xfrm>
                    <a:prstGeom prst="rect">
                      <a:avLst/>
                    </a:prstGeom>
                    <a:ln>
                      <a:noFill/>
                    </a:ln>
                    <a:extLst>
                      <a:ext uri="{53640926-AAD7-44D8-BBD7-CCE9431645EC}">
                        <a14:shadowObscured xmlns:a14="http://schemas.microsoft.com/office/drawing/2010/main"/>
                      </a:ext>
                    </a:extLst>
                  </pic:spPr>
                </pic:pic>
              </a:graphicData>
            </a:graphic>
          </wp:inline>
        </w:drawing>
      </w:r>
    </w:p>
    <w:p w14:paraId="76EA77E4" w14:textId="77777777" w:rsidR="00A40BDE" w:rsidRPr="00B06C44" w:rsidRDefault="00A40BDE" w:rsidP="00B06C44">
      <w:pPr>
        <w:widowControl/>
        <w:snapToGrid w:val="0"/>
        <w:spacing w:line="360" w:lineRule="auto"/>
        <w:jc w:val="left"/>
        <w:rPr>
          <w:color w:val="FF0000"/>
        </w:rPr>
      </w:pPr>
    </w:p>
    <w:p w14:paraId="1C066CA0" w14:textId="77777777" w:rsidR="00A40BDE" w:rsidRPr="00F44752" w:rsidRDefault="00A40BDE" w:rsidP="00A40BDE">
      <w:pPr>
        <w:widowControl/>
        <w:snapToGrid w:val="0"/>
        <w:spacing w:line="360" w:lineRule="auto"/>
        <w:jc w:val="left"/>
        <w:rPr>
          <w:color w:val="000000" w:themeColor="text1"/>
        </w:rPr>
      </w:pPr>
      <w:r w:rsidRPr="00F44752">
        <w:rPr>
          <w:rFonts w:hint="eastAsia"/>
          <w:color w:val="000000" w:themeColor="text1"/>
        </w:rPr>
        <w:t>修改通讯录记录功能截图</w:t>
      </w:r>
    </w:p>
    <w:p w14:paraId="3D820746" w14:textId="6D145A1B" w:rsidR="00A40BDE" w:rsidRDefault="00F44752" w:rsidP="00B06C44">
      <w:pPr>
        <w:widowControl/>
        <w:snapToGrid w:val="0"/>
        <w:spacing w:line="360" w:lineRule="auto"/>
        <w:jc w:val="left"/>
        <w:rPr>
          <w:color w:val="FF0000"/>
        </w:rPr>
      </w:pPr>
      <w:r>
        <w:rPr>
          <w:noProof/>
          <w:color w:val="FF0000"/>
        </w:rPr>
        <w:drawing>
          <wp:inline distT="0" distB="0" distL="0" distR="0" wp14:anchorId="40D1B9AA" wp14:editId="7DC35D77">
            <wp:extent cx="5186477" cy="2254253"/>
            <wp:effectExtent l="0" t="0" r="0" b="0"/>
            <wp:docPr id="1846134115" name="图片 32"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34115" name="图片 1846134115" descr="2024040731192_李畅_KS1.exe"/>
                    <pic:cNvPicPr/>
                  </pic:nvPicPr>
                  <pic:blipFill rotWithShape="1">
                    <a:blip r:embed="rId17">
                      <a:extLst>
                        <a:ext uri="{28A0092B-C50C-407E-A947-70E740481C1C}">
                          <a14:useLocalDpi xmlns:a14="http://schemas.microsoft.com/office/drawing/2010/main" val="0"/>
                        </a:ext>
                      </a:extLst>
                    </a:blip>
                    <a:srcRect r="15119" b="62707"/>
                    <a:stretch>
                      <a:fillRect/>
                    </a:stretch>
                  </pic:blipFill>
                  <pic:spPr bwMode="auto">
                    <a:xfrm>
                      <a:off x="0" y="0"/>
                      <a:ext cx="5203002" cy="2261436"/>
                    </a:xfrm>
                    <a:prstGeom prst="rect">
                      <a:avLst/>
                    </a:prstGeom>
                    <a:ln>
                      <a:noFill/>
                    </a:ln>
                    <a:extLst>
                      <a:ext uri="{53640926-AAD7-44D8-BBD7-CCE9431645EC}">
                        <a14:shadowObscured xmlns:a14="http://schemas.microsoft.com/office/drawing/2010/main"/>
                      </a:ext>
                    </a:extLst>
                  </pic:spPr>
                </pic:pic>
              </a:graphicData>
            </a:graphic>
          </wp:inline>
        </w:drawing>
      </w:r>
    </w:p>
    <w:p w14:paraId="082BEB2A" w14:textId="62F97CBA" w:rsidR="00F44752" w:rsidRPr="00B06C44" w:rsidRDefault="00F44752" w:rsidP="00B06C44">
      <w:pPr>
        <w:widowControl/>
        <w:snapToGrid w:val="0"/>
        <w:spacing w:line="360" w:lineRule="auto"/>
        <w:jc w:val="left"/>
        <w:rPr>
          <w:color w:val="FF0000"/>
        </w:rPr>
      </w:pPr>
      <w:r>
        <w:rPr>
          <w:rFonts w:hint="eastAsia"/>
          <w:noProof/>
          <w:color w:val="FF0000"/>
        </w:rPr>
        <w:lastRenderedPageBreak/>
        <w:drawing>
          <wp:inline distT="0" distB="0" distL="0" distR="0" wp14:anchorId="1832EA34" wp14:editId="4DCC6741">
            <wp:extent cx="5259629" cy="8042451"/>
            <wp:effectExtent l="0" t="0" r="0" b="0"/>
            <wp:docPr id="1014798946" name="图片 33"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98946" name="图片 1014798946" descr="2024040731192_李畅_KS1.exe"/>
                    <pic:cNvPicPr/>
                  </pic:nvPicPr>
                  <pic:blipFill rotWithShape="1">
                    <a:blip r:embed="rId18">
                      <a:extLst>
                        <a:ext uri="{28A0092B-C50C-407E-A947-70E740481C1C}">
                          <a14:useLocalDpi xmlns:a14="http://schemas.microsoft.com/office/drawing/2010/main" val="0"/>
                        </a:ext>
                      </a:extLst>
                    </a:blip>
                    <a:srcRect r="17477"/>
                    <a:stretch>
                      <a:fillRect/>
                    </a:stretch>
                  </pic:blipFill>
                  <pic:spPr bwMode="auto">
                    <a:xfrm>
                      <a:off x="0" y="0"/>
                      <a:ext cx="5269703" cy="8057855"/>
                    </a:xfrm>
                    <a:prstGeom prst="rect">
                      <a:avLst/>
                    </a:prstGeom>
                    <a:ln>
                      <a:noFill/>
                    </a:ln>
                    <a:extLst>
                      <a:ext uri="{53640926-AAD7-44D8-BBD7-CCE9431645EC}">
                        <a14:shadowObscured xmlns:a14="http://schemas.microsoft.com/office/drawing/2010/main"/>
                      </a:ext>
                    </a:extLst>
                  </pic:spPr>
                </pic:pic>
              </a:graphicData>
            </a:graphic>
          </wp:inline>
        </w:drawing>
      </w:r>
    </w:p>
    <w:p w14:paraId="21C0DF46" w14:textId="77777777" w:rsidR="00F44752" w:rsidRDefault="00F44752" w:rsidP="00A40BDE">
      <w:pPr>
        <w:widowControl/>
        <w:snapToGrid w:val="0"/>
        <w:spacing w:line="360" w:lineRule="auto"/>
        <w:jc w:val="left"/>
        <w:rPr>
          <w:color w:val="FF0000"/>
        </w:rPr>
      </w:pPr>
    </w:p>
    <w:p w14:paraId="2C9F9C7E" w14:textId="77777777" w:rsidR="00F44752" w:rsidRDefault="00F44752" w:rsidP="00A40BDE">
      <w:pPr>
        <w:widowControl/>
        <w:snapToGrid w:val="0"/>
        <w:spacing w:line="360" w:lineRule="auto"/>
        <w:jc w:val="left"/>
        <w:rPr>
          <w:color w:val="FF0000"/>
        </w:rPr>
      </w:pPr>
    </w:p>
    <w:p w14:paraId="6F1301E5" w14:textId="77777777" w:rsidR="00F44752" w:rsidRDefault="00F44752" w:rsidP="00A40BDE">
      <w:pPr>
        <w:widowControl/>
        <w:snapToGrid w:val="0"/>
        <w:spacing w:line="360" w:lineRule="auto"/>
        <w:jc w:val="left"/>
        <w:rPr>
          <w:color w:val="FF0000"/>
        </w:rPr>
      </w:pPr>
    </w:p>
    <w:p w14:paraId="733DB299" w14:textId="77777777" w:rsidR="00AA1168" w:rsidRDefault="00AA1168" w:rsidP="00A40BDE">
      <w:pPr>
        <w:widowControl/>
        <w:snapToGrid w:val="0"/>
        <w:spacing w:line="360" w:lineRule="auto"/>
        <w:jc w:val="left"/>
        <w:rPr>
          <w:color w:val="000000" w:themeColor="text1"/>
        </w:rPr>
      </w:pPr>
    </w:p>
    <w:p w14:paraId="22D3653F" w14:textId="77777777" w:rsidR="00AA1168" w:rsidRDefault="00AA1168" w:rsidP="00A40BDE">
      <w:pPr>
        <w:widowControl/>
        <w:snapToGrid w:val="0"/>
        <w:spacing w:line="360" w:lineRule="auto"/>
        <w:jc w:val="left"/>
        <w:rPr>
          <w:color w:val="000000" w:themeColor="text1"/>
        </w:rPr>
      </w:pPr>
    </w:p>
    <w:p w14:paraId="405DD768" w14:textId="48795EFC" w:rsidR="00A40BDE" w:rsidRDefault="00A40BDE" w:rsidP="00A40BDE">
      <w:pPr>
        <w:widowControl/>
        <w:snapToGrid w:val="0"/>
        <w:spacing w:line="360" w:lineRule="auto"/>
        <w:jc w:val="left"/>
        <w:rPr>
          <w:color w:val="000000" w:themeColor="text1"/>
        </w:rPr>
      </w:pPr>
      <w:r w:rsidRPr="00F44752">
        <w:rPr>
          <w:rFonts w:hint="eastAsia"/>
          <w:color w:val="000000" w:themeColor="text1"/>
        </w:rPr>
        <w:t>显示通讯录记录功能截图</w:t>
      </w:r>
    </w:p>
    <w:p w14:paraId="6E867C80" w14:textId="7A94AFB5" w:rsidR="00F44752" w:rsidRPr="00F44752" w:rsidRDefault="00F44752" w:rsidP="00A40BDE">
      <w:pPr>
        <w:widowControl/>
        <w:snapToGrid w:val="0"/>
        <w:spacing w:line="360" w:lineRule="auto"/>
        <w:jc w:val="left"/>
        <w:rPr>
          <w:color w:val="000000" w:themeColor="text1"/>
        </w:rPr>
      </w:pPr>
      <w:r>
        <w:rPr>
          <w:rFonts w:hint="eastAsia"/>
          <w:noProof/>
          <w:color w:val="000000" w:themeColor="text1"/>
        </w:rPr>
        <w:drawing>
          <wp:inline distT="0" distB="0" distL="0" distR="0" wp14:anchorId="3525998E" wp14:editId="2429DE90">
            <wp:extent cx="5256290" cy="3101645"/>
            <wp:effectExtent l="0" t="0" r="1905" b="3810"/>
            <wp:docPr id="575615933" name="图片 34"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15933" name="图片 575615933" descr="2024040731192_李畅_KS1.exe"/>
                    <pic:cNvPicPr/>
                  </pic:nvPicPr>
                  <pic:blipFill rotWithShape="1">
                    <a:blip r:embed="rId19">
                      <a:extLst>
                        <a:ext uri="{28A0092B-C50C-407E-A947-70E740481C1C}">
                          <a14:useLocalDpi xmlns:a14="http://schemas.microsoft.com/office/drawing/2010/main" val="0"/>
                        </a:ext>
                      </a:extLst>
                    </a:blip>
                    <a:srcRect r="16089" b="27454"/>
                    <a:stretch>
                      <a:fillRect/>
                    </a:stretch>
                  </pic:blipFill>
                  <pic:spPr bwMode="auto">
                    <a:xfrm>
                      <a:off x="0" y="0"/>
                      <a:ext cx="5266454" cy="3107643"/>
                    </a:xfrm>
                    <a:prstGeom prst="rect">
                      <a:avLst/>
                    </a:prstGeom>
                    <a:ln>
                      <a:noFill/>
                    </a:ln>
                    <a:extLst>
                      <a:ext uri="{53640926-AAD7-44D8-BBD7-CCE9431645EC}">
                        <a14:shadowObscured xmlns:a14="http://schemas.microsoft.com/office/drawing/2010/main"/>
                      </a:ext>
                    </a:extLst>
                  </pic:spPr>
                </pic:pic>
              </a:graphicData>
            </a:graphic>
          </wp:inline>
        </w:drawing>
      </w:r>
    </w:p>
    <w:bookmarkEnd w:id="28"/>
    <w:p w14:paraId="050E08A7" w14:textId="77777777" w:rsidR="00AA1168" w:rsidRDefault="00AA1168" w:rsidP="002774F7">
      <w:pPr>
        <w:spacing w:line="360" w:lineRule="auto"/>
        <w:ind w:right="561"/>
        <w:rPr>
          <w:rStyle w:val="10"/>
          <w:rFonts w:asciiTheme="minorEastAsia" w:eastAsiaTheme="minorEastAsia" w:hAnsiTheme="minorEastAsia" w:hint="eastAsia"/>
          <w:color w:val="000000" w:themeColor="text1"/>
          <w:sz w:val="21"/>
          <w:szCs w:val="21"/>
        </w:rPr>
      </w:pPr>
    </w:p>
    <w:p w14:paraId="7429E6E1" w14:textId="299BFE5E" w:rsidR="003C04FB" w:rsidRPr="00F44752" w:rsidRDefault="00F44752" w:rsidP="002774F7">
      <w:pPr>
        <w:spacing w:line="360" w:lineRule="auto"/>
        <w:ind w:right="561"/>
        <w:rPr>
          <w:rStyle w:val="10"/>
          <w:rFonts w:asciiTheme="minorEastAsia" w:eastAsiaTheme="minorEastAsia" w:hAnsiTheme="minorEastAsia" w:hint="eastAsia"/>
          <w:color w:val="000000" w:themeColor="text1"/>
          <w:sz w:val="21"/>
          <w:szCs w:val="21"/>
        </w:rPr>
      </w:pPr>
      <w:r w:rsidRPr="00F44752">
        <w:rPr>
          <w:rStyle w:val="10"/>
          <w:rFonts w:asciiTheme="minorEastAsia" w:eastAsiaTheme="minorEastAsia" w:hAnsiTheme="minorEastAsia" w:hint="eastAsia"/>
          <w:color w:val="000000" w:themeColor="text1"/>
          <w:sz w:val="21"/>
          <w:szCs w:val="21"/>
        </w:rPr>
        <w:t>退出系统提示</w:t>
      </w:r>
    </w:p>
    <w:p w14:paraId="4FD8C5C4" w14:textId="6365BAC8" w:rsidR="00F44752" w:rsidRPr="00BA699B" w:rsidRDefault="00AA1168" w:rsidP="002774F7">
      <w:pPr>
        <w:spacing w:line="360" w:lineRule="auto"/>
        <w:ind w:right="561"/>
        <w:rPr>
          <w:rStyle w:val="10"/>
          <w:rFonts w:asciiTheme="minorEastAsia" w:eastAsiaTheme="minorEastAsia" w:hAnsiTheme="minorEastAsia" w:hint="eastAsia"/>
          <w:color w:val="FF0000"/>
          <w:sz w:val="21"/>
          <w:szCs w:val="21"/>
        </w:rPr>
      </w:pPr>
      <w:r>
        <w:rPr>
          <w:rFonts w:asciiTheme="minorEastAsia" w:eastAsiaTheme="minorEastAsia" w:hAnsiTheme="minorEastAsia" w:hint="eastAsia"/>
          <w:bCs/>
          <w:noProof/>
          <w:color w:val="FF0000"/>
          <w:kern w:val="36"/>
          <w:szCs w:val="21"/>
        </w:rPr>
        <w:drawing>
          <wp:inline distT="0" distB="0" distL="0" distR="0" wp14:anchorId="50BB694A" wp14:editId="5074BDA3">
            <wp:extent cx="5120718" cy="3577132"/>
            <wp:effectExtent l="0" t="0" r="3810" b="4445"/>
            <wp:docPr id="160151895" name="图片 35" descr="2024040731192_李畅_KS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895" name="图片 160151895" descr="2024040731192_李畅_KS1.exe"/>
                    <pic:cNvPicPr/>
                  </pic:nvPicPr>
                  <pic:blipFill rotWithShape="1">
                    <a:blip r:embed="rId20">
                      <a:extLst>
                        <a:ext uri="{28A0092B-C50C-407E-A947-70E740481C1C}">
                          <a14:useLocalDpi xmlns:a14="http://schemas.microsoft.com/office/drawing/2010/main" val="0"/>
                        </a:ext>
                      </a:extLst>
                    </a:blip>
                    <a:srcRect l="1" r="33686" b="32128"/>
                    <a:stretch>
                      <a:fillRect/>
                    </a:stretch>
                  </pic:blipFill>
                  <pic:spPr bwMode="auto">
                    <a:xfrm>
                      <a:off x="0" y="0"/>
                      <a:ext cx="5138299" cy="3589414"/>
                    </a:xfrm>
                    <a:prstGeom prst="rect">
                      <a:avLst/>
                    </a:prstGeom>
                    <a:ln>
                      <a:noFill/>
                    </a:ln>
                    <a:extLst>
                      <a:ext uri="{53640926-AAD7-44D8-BBD7-CCE9431645EC}">
                        <a14:shadowObscured xmlns:a14="http://schemas.microsoft.com/office/drawing/2010/main"/>
                      </a:ext>
                    </a:extLst>
                  </pic:spPr>
                </pic:pic>
              </a:graphicData>
            </a:graphic>
          </wp:inline>
        </w:drawing>
      </w:r>
    </w:p>
    <w:p w14:paraId="5D24190D" w14:textId="77777777" w:rsidR="00AA1168" w:rsidRDefault="00AA1168" w:rsidP="001617CE">
      <w:pPr>
        <w:ind w:right="560"/>
        <w:rPr>
          <w:rStyle w:val="10"/>
          <w:color w:val="FF0000"/>
          <w:sz w:val="30"/>
          <w:szCs w:val="30"/>
        </w:rPr>
      </w:pPr>
    </w:p>
    <w:p w14:paraId="6FBB7C24" w14:textId="066EA106" w:rsidR="003C04FB" w:rsidRPr="00AA1168" w:rsidRDefault="001617CE" w:rsidP="001617CE">
      <w:pPr>
        <w:ind w:right="560"/>
        <w:rPr>
          <w:rStyle w:val="10"/>
          <w:color w:val="000000" w:themeColor="text1"/>
          <w:sz w:val="30"/>
          <w:szCs w:val="30"/>
        </w:rPr>
      </w:pPr>
      <w:r w:rsidRPr="00AA1168">
        <w:rPr>
          <w:rStyle w:val="10"/>
          <w:rFonts w:hint="eastAsia"/>
          <w:color w:val="000000" w:themeColor="text1"/>
          <w:sz w:val="30"/>
          <w:szCs w:val="30"/>
        </w:rPr>
        <w:lastRenderedPageBreak/>
        <w:t>6、总结与体会</w:t>
      </w:r>
    </w:p>
    <w:p w14:paraId="0210C82F" w14:textId="35632CDF"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一、 主要工作与成果总结</w:t>
      </w:r>
    </w:p>
    <w:p w14:paraId="1AE3DA90"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p>
    <w:p w14:paraId="3244863A"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数据结构设计：定义了包含学号、姓名、年龄、籍贯、身高、固定电话等字段的Student结构体，并基于此构建了带附加头结点的单链表(</w:t>
      </w:r>
      <w:proofErr w:type="spellStart"/>
      <w:r w:rsidRPr="005943FA">
        <w:rPr>
          <w:rStyle w:val="10"/>
          <w:rFonts w:asciiTheme="minorEastAsia" w:eastAsiaTheme="minorEastAsia" w:hAnsiTheme="minorEastAsia" w:hint="eastAsia"/>
          <w:color w:val="000000" w:themeColor="text1"/>
          <w:sz w:val="24"/>
          <w:szCs w:val="24"/>
        </w:rPr>
        <w:t>LinkNode</w:t>
      </w:r>
      <w:proofErr w:type="spellEnd"/>
      <w:r w:rsidRPr="005943FA">
        <w:rPr>
          <w:rStyle w:val="10"/>
          <w:rFonts w:asciiTheme="minorEastAsia" w:eastAsiaTheme="minorEastAsia" w:hAnsiTheme="minorEastAsia" w:hint="eastAsia"/>
          <w:color w:val="000000" w:themeColor="text1"/>
          <w:sz w:val="24"/>
          <w:szCs w:val="24"/>
        </w:rPr>
        <w:t>)作为核心存储结构。</w:t>
      </w:r>
    </w:p>
    <w:p w14:paraId="09DE3697"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2CE0F854"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系统功能实现：</w:t>
      </w:r>
    </w:p>
    <w:p w14:paraId="4DA36E34"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11C7A9DE"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初始化与批量录入 (</w:t>
      </w:r>
      <w:proofErr w:type="spellStart"/>
      <w:r w:rsidRPr="005943FA">
        <w:rPr>
          <w:rStyle w:val="10"/>
          <w:rFonts w:asciiTheme="minorEastAsia" w:eastAsiaTheme="minorEastAsia" w:hAnsiTheme="minorEastAsia" w:hint="eastAsia"/>
          <w:color w:val="000000" w:themeColor="text1"/>
          <w:sz w:val="24"/>
          <w:szCs w:val="24"/>
        </w:rPr>
        <w:t>CreateList</w:t>
      </w:r>
      <w:proofErr w:type="spellEnd"/>
      <w:r w:rsidRPr="005943FA">
        <w:rPr>
          <w:rStyle w:val="10"/>
          <w:rFonts w:asciiTheme="minorEastAsia" w:eastAsiaTheme="minorEastAsia" w:hAnsiTheme="minorEastAsia" w:hint="eastAsia"/>
          <w:color w:val="000000" w:themeColor="text1"/>
          <w:sz w:val="24"/>
          <w:szCs w:val="24"/>
        </w:rPr>
        <w:t>)：能够清空或新建通讯录，并批量输入多条学生记录。</w:t>
      </w:r>
    </w:p>
    <w:p w14:paraId="33CC6F7C"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44DDA69D"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记录插入 (</w:t>
      </w:r>
      <w:proofErr w:type="spellStart"/>
      <w:r w:rsidRPr="005943FA">
        <w:rPr>
          <w:rStyle w:val="10"/>
          <w:rFonts w:asciiTheme="minorEastAsia" w:eastAsiaTheme="minorEastAsia" w:hAnsiTheme="minorEastAsia" w:hint="eastAsia"/>
          <w:color w:val="000000" w:themeColor="text1"/>
          <w:sz w:val="24"/>
          <w:szCs w:val="24"/>
        </w:rPr>
        <w:t>ListInsert</w:t>
      </w:r>
      <w:proofErr w:type="spellEnd"/>
      <w:r w:rsidRPr="005943FA">
        <w:rPr>
          <w:rStyle w:val="10"/>
          <w:rFonts w:asciiTheme="minorEastAsia" w:eastAsiaTheme="minorEastAsia" w:hAnsiTheme="minorEastAsia" w:hint="eastAsia"/>
          <w:color w:val="000000" w:themeColor="text1"/>
          <w:sz w:val="24"/>
          <w:szCs w:val="24"/>
        </w:rPr>
        <w:t>)：可根据用户指定的位置（如开头、中间、末尾）插入新的通讯录记录，并保证了学号的唯一性。</w:t>
      </w:r>
    </w:p>
    <w:p w14:paraId="064DA237"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6B54CEE7"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记录删除 (</w:t>
      </w:r>
      <w:proofErr w:type="spellStart"/>
      <w:r w:rsidRPr="005943FA">
        <w:rPr>
          <w:rStyle w:val="10"/>
          <w:rFonts w:asciiTheme="minorEastAsia" w:eastAsiaTheme="minorEastAsia" w:hAnsiTheme="minorEastAsia" w:hint="eastAsia"/>
          <w:color w:val="000000" w:themeColor="text1"/>
          <w:sz w:val="24"/>
          <w:szCs w:val="24"/>
        </w:rPr>
        <w:t>ListDelete</w:t>
      </w:r>
      <w:proofErr w:type="spellEnd"/>
      <w:r w:rsidRPr="005943FA">
        <w:rPr>
          <w:rStyle w:val="10"/>
          <w:rFonts w:asciiTheme="minorEastAsia" w:eastAsiaTheme="minorEastAsia" w:hAnsiTheme="minorEastAsia" w:hint="eastAsia"/>
          <w:color w:val="000000" w:themeColor="text1"/>
          <w:sz w:val="24"/>
          <w:szCs w:val="24"/>
        </w:rPr>
        <w:t>)：通过学号定位并删除指定记录，操作前有确认提示，增强了系统的健壮性。</w:t>
      </w:r>
    </w:p>
    <w:p w14:paraId="2F92533A"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1B8FB3B6"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记录查询 (Search)：根据学号快速查找并显示特定学生的完整信息。</w:t>
      </w:r>
    </w:p>
    <w:p w14:paraId="72EE0636"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30712F31"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记录修改 (Modify)：通过学号定位记录后，允许用户逐项修改其所有字段，修改过程包含原记录与新记录的对比及最终确认环节。</w:t>
      </w:r>
    </w:p>
    <w:p w14:paraId="012C4219"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19F05DA6"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记录显示 (</w:t>
      </w:r>
      <w:proofErr w:type="spellStart"/>
      <w:r w:rsidRPr="005943FA">
        <w:rPr>
          <w:rStyle w:val="10"/>
          <w:rFonts w:asciiTheme="minorEastAsia" w:eastAsiaTheme="minorEastAsia" w:hAnsiTheme="minorEastAsia" w:hint="eastAsia"/>
          <w:color w:val="000000" w:themeColor="text1"/>
          <w:sz w:val="24"/>
          <w:szCs w:val="24"/>
        </w:rPr>
        <w:t>DispList</w:t>
      </w:r>
      <w:proofErr w:type="spellEnd"/>
      <w:r w:rsidRPr="005943FA">
        <w:rPr>
          <w:rStyle w:val="10"/>
          <w:rFonts w:asciiTheme="minorEastAsia" w:eastAsiaTheme="minorEastAsia" w:hAnsiTheme="minorEastAsia" w:hint="eastAsia"/>
          <w:color w:val="000000" w:themeColor="text1"/>
          <w:sz w:val="24"/>
          <w:szCs w:val="24"/>
        </w:rPr>
        <w:t>)：以清晰、整齐的表格形式输出通讯录中所有学生的信息。</w:t>
      </w:r>
    </w:p>
    <w:p w14:paraId="3545755C"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44B41769"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数据持久化 (</w:t>
      </w:r>
      <w:proofErr w:type="spellStart"/>
      <w:r w:rsidRPr="005943FA">
        <w:rPr>
          <w:rStyle w:val="10"/>
          <w:rFonts w:asciiTheme="minorEastAsia" w:eastAsiaTheme="minorEastAsia" w:hAnsiTheme="minorEastAsia" w:hint="eastAsia"/>
          <w:color w:val="000000" w:themeColor="text1"/>
          <w:sz w:val="24"/>
          <w:szCs w:val="24"/>
        </w:rPr>
        <w:t>SaveToFile</w:t>
      </w:r>
      <w:proofErr w:type="spellEnd"/>
      <w:r w:rsidRPr="005943FA">
        <w:rPr>
          <w:rStyle w:val="10"/>
          <w:rFonts w:asciiTheme="minorEastAsia" w:eastAsiaTheme="minorEastAsia" w:hAnsiTheme="minorEastAsia" w:hint="eastAsia"/>
          <w:color w:val="000000" w:themeColor="text1"/>
          <w:sz w:val="24"/>
          <w:szCs w:val="24"/>
        </w:rPr>
        <w:t>/</w:t>
      </w:r>
      <w:proofErr w:type="spellStart"/>
      <w:r w:rsidRPr="005943FA">
        <w:rPr>
          <w:rStyle w:val="10"/>
          <w:rFonts w:asciiTheme="minorEastAsia" w:eastAsiaTheme="minorEastAsia" w:hAnsiTheme="minorEastAsia" w:hint="eastAsia"/>
          <w:color w:val="000000" w:themeColor="text1"/>
          <w:sz w:val="24"/>
          <w:szCs w:val="24"/>
        </w:rPr>
        <w:t>LoadFromFile</w:t>
      </w:r>
      <w:proofErr w:type="spellEnd"/>
      <w:r w:rsidRPr="005943FA">
        <w:rPr>
          <w:rStyle w:val="10"/>
          <w:rFonts w:asciiTheme="minorEastAsia" w:eastAsiaTheme="minorEastAsia" w:hAnsiTheme="minorEastAsia" w:hint="eastAsia"/>
          <w:color w:val="000000" w:themeColor="text1"/>
          <w:sz w:val="24"/>
          <w:szCs w:val="24"/>
        </w:rPr>
        <w:t>)：实现了将链表数据保存到二进制文件以及从文件加载数据到链表的功能，使得通讯录信息可以在</w:t>
      </w:r>
      <w:proofErr w:type="gramStart"/>
      <w:r w:rsidRPr="005943FA">
        <w:rPr>
          <w:rStyle w:val="10"/>
          <w:rFonts w:asciiTheme="minorEastAsia" w:eastAsiaTheme="minorEastAsia" w:hAnsiTheme="minorEastAsia" w:hint="eastAsia"/>
          <w:color w:val="000000" w:themeColor="text1"/>
          <w:sz w:val="24"/>
          <w:szCs w:val="24"/>
        </w:rPr>
        <w:t>不同次</w:t>
      </w:r>
      <w:proofErr w:type="gramEnd"/>
      <w:r w:rsidRPr="005943FA">
        <w:rPr>
          <w:rStyle w:val="10"/>
          <w:rFonts w:asciiTheme="minorEastAsia" w:eastAsiaTheme="minorEastAsia" w:hAnsiTheme="minorEastAsia" w:hint="eastAsia"/>
          <w:color w:val="000000" w:themeColor="text1"/>
          <w:sz w:val="24"/>
          <w:szCs w:val="24"/>
        </w:rPr>
        <w:t>程序运行间得以保留。</w:t>
      </w:r>
    </w:p>
    <w:p w14:paraId="4BF2F631"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42DB8C45"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系统增强与健壮性：</w:t>
      </w:r>
    </w:p>
    <w:p w14:paraId="7BA0FE11"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6A3FCB8F"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输入验证：对学号（唯一性、正整数）、姓名（非空）、年龄与身高（合理范围）、电话号码（格式与位数）等输入进行了严格的验证和错误提示。</w:t>
      </w:r>
    </w:p>
    <w:p w14:paraId="2C7110AE"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0899B3FD"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用户交互：设计了清晰的文本菜单界面，关键操作（如删除、覆盖初始化、退出）均设置了确认环节。</w:t>
      </w:r>
    </w:p>
    <w:p w14:paraId="0B9A9D0C"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45878850"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内存管理：规范地使用了malloc和free进行动态内存的申请与释放，并在程序退出前通过DestroyList函数销毁整个链表，避免了内存泄漏。</w:t>
      </w:r>
    </w:p>
    <w:p w14:paraId="7B852C51"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3F0215AA"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异常处理：对文件打开失败、内存分配失败、输入格式错误等常见异常情况进行了处理，提供了友好的提示信息。</w:t>
      </w:r>
    </w:p>
    <w:p w14:paraId="4E05E683"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5368FB91"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二、 核心收获与体会</w:t>
      </w:r>
    </w:p>
    <w:p w14:paraId="7D87CA8E"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5D72A478" w14:textId="77777777"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对单链表的深入理解：通过亲手实现基于单链表的增、</w:t>
      </w:r>
      <w:proofErr w:type="gramStart"/>
      <w:r w:rsidRPr="005943FA">
        <w:rPr>
          <w:rStyle w:val="10"/>
          <w:rFonts w:asciiTheme="minorEastAsia" w:eastAsiaTheme="minorEastAsia" w:hAnsiTheme="minorEastAsia" w:hint="eastAsia"/>
          <w:color w:val="000000" w:themeColor="text1"/>
          <w:sz w:val="24"/>
          <w:szCs w:val="24"/>
        </w:rPr>
        <w:t>删</w:t>
      </w:r>
      <w:proofErr w:type="gramEnd"/>
      <w:r w:rsidRPr="005943FA">
        <w:rPr>
          <w:rStyle w:val="10"/>
          <w:rFonts w:asciiTheme="minorEastAsia" w:eastAsiaTheme="minorEastAsia" w:hAnsiTheme="minorEastAsia" w:hint="eastAsia"/>
          <w:color w:val="000000" w:themeColor="text1"/>
          <w:sz w:val="24"/>
          <w:szCs w:val="24"/>
        </w:rPr>
        <w:t>、查、改、遍历等所有基本操作，我深刻理解了链式存储结构“用指针表示逻辑关系”的本质。相比顺序表，单链表在插入和删除操作上具有天然的优势（无需移动大量元素），这在本系统的“插入”和“删除”功能中得到了充分体现。但同时，我也体会到了链表在随机访问（如按序号查找）上效率较低的局限性，这促使我在设计“查询”和“修改”功能时，选择了更具实际意义的“按学号查询”作为入口。</w:t>
      </w:r>
    </w:p>
    <w:p w14:paraId="121C653D"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6664A03C" w14:textId="498134F1"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理论与实践的紧密结合：本次设计是将《数据结构</w:t>
      </w:r>
      <w:r>
        <w:rPr>
          <w:rStyle w:val="10"/>
          <w:rFonts w:asciiTheme="minorEastAsia" w:eastAsiaTheme="minorEastAsia" w:hAnsiTheme="minorEastAsia" w:hint="eastAsia"/>
          <w:color w:val="000000" w:themeColor="text1"/>
          <w:sz w:val="24"/>
          <w:szCs w:val="24"/>
        </w:rPr>
        <w:t>教程</w:t>
      </w:r>
      <w:r w:rsidRPr="005943FA">
        <w:rPr>
          <w:rStyle w:val="10"/>
          <w:rFonts w:asciiTheme="minorEastAsia" w:eastAsiaTheme="minorEastAsia" w:hAnsiTheme="minorEastAsia" w:hint="eastAsia"/>
          <w:color w:val="000000" w:themeColor="text1"/>
          <w:sz w:val="24"/>
          <w:szCs w:val="24"/>
        </w:rPr>
        <w:t>》中学到的抽象数据类型（ADT）、链表操作算法等理论知识，转化为一个具体可运行程序的过程。从结构体定义、节点链接、指针操作到最终的功能整合，每一步都要求对理论有准确的理解。例如，在实现插入和删除时，对前驱节点指针next的谨慎操作，避免了对链表结构的破坏，这正是对链表操作算法核心要点的实践。</w:t>
      </w:r>
    </w:p>
    <w:p w14:paraId="3D641E26"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44E5776A" w14:textId="248272BB" w:rsidR="005943FA" w:rsidRPr="005943FA" w:rsidRDefault="005943FA" w:rsidP="005943FA">
      <w:pPr>
        <w:ind w:right="560"/>
        <w:rPr>
          <w:rStyle w:val="10"/>
          <w:rFonts w:asciiTheme="minorEastAsia" w:eastAsiaTheme="minorEastAsia" w:hAnsiTheme="minorEastAsia" w:hint="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系统设计思维：我认识到，编写一个可用的程序不仅仅是实现功能。合理的模块划分（如将输入验证、数据显示等功能独立为函数）、清晰的代码结构、完善的错误处理、以及用户友好的交互设计，共同决定了一个软件的品质。本次设计中，我尝试进行了函数封装，并注重了用户提示和输入引导，这让我初步感受到了软件工程的一些基本思想。</w:t>
      </w:r>
    </w:p>
    <w:p w14:paraId="3222EEA8" w14:textId="77777777" w:rsidR="005943FA" w:rsidRPr="005943FA" w:rsidRDefault="005943FA" w:rsidP="005943FA">
      <w:pPr>
        <w:ind w:right="560"/>
        <w:rPr>
          <w:rStyle w:val="10"/>
          <w:rFonts w:asciiTheme="minorEastAsia" w:eastAsiaTheme="minorEastAsia" w:hAnsiTheme="minorEastAsia"/>
          <w:color w:val="000000" w:themeColor="text1"/>
          <w:sz w:val="24"/>
          <w:szCs w:val="24"/>
        </w:rPr>
      </w:pPr>
    </w:p>
    <w:p w14:paraId="069667D8" w14:textId="012A7203" w:rsidR="003C04FB" w:rsidRPr="005943FA" w:rsidRDefault="005943FA" w:rsidP="005943FA">
      <w:pPr>
        <w:ind w:right="560"/>
        <w:rPr>
          <w:rStyle w:val="10"/>
          <w:rFonts w:asciiTheme="minorEastAsia" w:eastAsiaTheme="minorEastAsia" w:hAnsiTheme="minorEastAsia"/>
          <w:color w:val="000000" w:themeColor="text1"/>
          <w:sz w:val="24"/>
          <w:szCs w:val="24"/>
        </w:rPr>
      </w:pPr>
      <w:r w:rsidRPr="005943FA">
        <w:rPr>
          <w:rStyle w:val="10"/>
          <w:rFonts w:asciiTheme="minorEastAsia" w:eastAsiaTheme="minorEastAsia" w:hAnsiTheme="minorEastAsia" w:hint="eastAsia"/>
          <w:color w:val="000000" w:themeColor="text1"/>
          <w:sz w:val="24"/>
          <w:szCs w:val="24"/>
        </w:rPr>
        <w:t>调试能力与耐心的重要性：在开发过程中，尤其是在处理指针操作和文件I/O时，遇到了不少运行时错误和逻辑错误。通过使用调试工具、添加调试输出以及反复推敲逻辑，最终逐一解决了这些问题。这个过程极大地锻炼了我的调试能力和解决问题的耐心。</w:t>
      </w:r>
    </w:p>
    <w:p w14:paraId="0B2CC23C" w14:textId="77777777" w:rsidR="005943FA" w:rsidRDefault="005943FA" w:rsidP="002774F7">
      <w:pPr>
        <w:spacing w:line="360" w:lineRule="auto"/>
        <w:rPr>
          <w:rStyle w:val="10"/>
          <w:sz w:val="21"/>
          <w:szCs w:val="21"/>
        </w:rPr>
      </w:pPr>
    </w:p>
    <w:p w14:paraId="38B138B5" w14:textId="77777777" w:rsidR="005943FA" w:rsidRDefault="005943FA" w:rsidP="002774F7">
      <w:pPr>
        <w:spacing w:line="360" w:lineRule="auto"/>
        <w:rPr>
          <w:rStyle w:val="10"/>
          <w:sz w:val="21"/>
          <w:szCs w:val="21"/>
        </w:rPr>
      </w:pPr>
    </w:p>
    <w:p w14:paraId="07F11358" w14:textId="77777777" w:rsidR="005943FA" w:rsidRDefault="005943FA" w:rsidP="002774F7">
      <w:pPr>
        <w:spacing w:line="360" w:lineRule="auto"/>
        <w:rPr>
          <w:rStyle w:val="10"/>
          <w:sz w:val="21"/>
          <w:szCs w:val="21"/>
        </w:rPr>
      </w:pPr>
    </w:p>
    <w:p w14:paraId="3072157A" w14:textId="77777777" w:rsidR="005943FA" w:rsidRDefault="005943FA" w:rsidP="002774F7">
      <w:pPr>
        <w:spacing w:line="360" w:lineRule="auto"/>
        <w:rPr>
          <w:rStyle w:val="10"/>
          <w:sz w:val="21"/>
          <w:szCs w:val="21"/>
        </w:rPr>
      </w:pPr>
    </w:p>
    <w:p w14:paraId="7FE40BB2" w14:textId="77777777" w:rsidR="005943FA" w:rsidRDefault="005943FA" w:rsidP="002774F7">
      <w:pPr>
        <w:spacing w:line="360" w:lineRule="auto"/>
        <w:rPr>
          <w:rStyle w:val="10"/>
          <w:sz w:val="21"/>
          <w:szCs w:val="21"/>
        </w:rPr>
      </w:pPr>
    </w:p>
    <w:p w14:paraId="57651428" w14:textId="77777777" w:rsidR="005943FA" w:rsidRDefault="005943FA" w:rsidP="002774F7">
      <w:pPr>
        <w:spacing w:line="360" w:lineRule="auto"/>
        <w:rPr>
          <w:rStyle w:val="10"/>
          <w:sz w:val="21"/>
          <w:szCs w:val="21"/>
        </w:rPr>
      </w:pPr>
    </w:p>
    <w:p w14:paraId="069A5429" w14:textId="6AA1AC8A" w:rsidR="002774F7" w:rsidRPr="002774F7" w:rsidRDefault="00FA5845" w:rsidP="002774F7">
      <w:pPr>
        <w:spacing w:line="360" w:lineRule="auto"/>
        <w:rPr>
          <w:rStyle w:val="10"/>
          <w:sz w:val="21"/>
          <w:szCs w:val="21"/>
        </w:rPr>
      </w:pPr>
      <w:r>
        <w:rPr>
          <w:rStyle w:val="10"/>
          <w:rFonts w:hint="eastAsia"/>
          <w:sz w:val="21"/>
          <w:szCs w:val="21"/>
        </w:rPr>
        <w:t>提示：</w:t>
      </w:r>
    </w:p>
    <w:p w14:paraId="0F45684D" w14:textId="2228045B" w:rsidR="0011649E" w:rsidRPr="0011649E" w:rsidRDefault="0011649E" w:rsidP="0011649E">
      <w:pPr>
        <w:spacing w:line="360" w:lineRule="auto"/>
        <w:ind w:firstLine="420"/>
        <w:rPr>
          <w:rFonts w:ascii="宋体" w:hAnsi="宋体" w:hint="eastAsia"/>
          <w:bCs/>
          <w:kern w:val="36"/>
          <w:szCs w:val="21"/>
        </w:rPr>
      </w:pPr>
      <w:r w:rsidRPr="0011649E">
        <w:rPr>
          <w:rFonts w:ascii="宋体" w:hAnsi="宋体"/>
          <w:bCs/>
          <w:kern w:val="36"/>
          <w:szCs w:val="21"/>
        </w:rPr>
        <w:t>1、请同学们在</w:t>
      </w:r>
      <w:r>
        <w:rPr>
          <w:rFonts w:ascii="宋体" w:hAnsi="宋体" w:hint="eastAsia"/>
          <w:bCs/>
          <w:kern w:val="36"/>
          <w:szCs w:val="21"/>
        </w:rPr>
        <w:t>本课程设计</w:t>
      </w:r>
      <w:r w:rsidRPr="0011649E">
        <w:rPr>
          <w:rFonts w:ascii="宋体" w:hAnsi="宋体"/>
          <w:bCs/>
          <w:kern w:val="36"/>
          <w:szCs w:val="21"/>
        </w:rPr>
        <w:t>报告中填写好表头的</w:t>
      </w:r>
      <w:r w:rsidR="00AB7DC0">
        <w:rPr>
          <w:rFonts w:ascii="宋体" w:hAnsi="宋体" w:hint="eastAsia"/>
          <w:bCs/>
          <w:kern w:val="36"/>
          <w:szCs w:val="21"/>
        </w:rPr>
        <w:t>专业、</w:t>
      </w:r>
      <w:r w:rsidRPr="0011649E">
        <w:rPr>
          <w:rFonts w:ascii="宋体" w:hAnsi="宋体"/>
          <w:bCs/>
          <w:kern w:val="36"/>
          <w:szCs w:val="21"/>
        </w:rPr>
        <w:t>姓名及学号</w:t>
      </w:r>
      <w:r w:rsidR="00AB7DC0">
        <w:rPr>
          <w:rFonts w:ascii="宋体" w:hAnsi="宋体" w:hint="eastAsia"/>
          <w:bCs/>
          <w:kern w:val="36"/>
          <w:szCs w:val="21"/>
        </w:rPr>
        <w:t>等信息</w:t>
      </w:r>
      <w:r w:rsidRPr="0011649E">
        <w:rPr>
          <w:rFonts w:ascii="宋体" w:hAnsi="宋体"/>
          <w:bCs/>
          <w:kern w:val="36"/>
          <w:szCs w:val="21"/>
        </w:rPr>
        <w:t>后，需要完成</w:t>
      </w:r>
      <w:r>
        <w:rPr>
          <w:rFonts w:ascii="宋体" w:hAnsi="宋体" w:hint="eastAsia"/>
          <w:bCs/>
          <w:kern w:val="36"/>
          <w:szCs w:val="21"/>
        </w:rPr>
        <w:t>本文档红色标注内容所示的</w:t>
      </w:r>
      <w:r w:rsidRPr="0011649E">
        <w:rPr>
          <w:rFonts w:ascii="宋体" w:hAnsi="宋体"/>
          <w:bCs/>
          <w:kern w:val="36"/>
          <w:szCs w:val="21"/>
        </w:rPr>
        <w:t>任务；</w:t>
      </w:r>
    </w:p>
    <w:p w14:paraId="74BF024C" w14:textId="2C0E25FC" w:rsidR="0011649E" w:rsidRPr="0011649E" w:rsidRDefault="0011649E" w:rsidP="0011649E">
      <w:pPr>
        <w:spacing w:line="360" w:lineRule="auto"/>
        <w:ind w:firstLine="420"/>
        <w:rPr>
          <w:rFonts w:ascii="宋体" w:hAnsi="宋体" w:hint="eastAsia"/>
          <w:bCs/>
          <w:kern w:val="36"/>
          <w:szCs w:val="21"/>
        </w:rPr>
      </w:pPr>
      <w:r>
        <w:rPr>
          <w:rFonts w:ascii="宋体" w:hAnsi="宋体" w:hint="eastAsia"/>
          <w:bCs/>
          <w:kern w:val="36"/>
          <w:szCs w:val="21"/>
        </w:rPr>
        <w:t>2</w:t>
      </w:r>
      <w:r w:rsidRPr="0011649E">
        <w:rPr>
          <w:rFonts w:ascii="宋体" w:hAnsi="宋体"/>
          <w:bCs/>
          <w:kern w:val="36"/>
          <w:szCs w:val="21"/>
        </w:rPr>
        <w:t>、将</w:t>
      </w:r>
      <w:r>
        <w:rPr>
          <w:rFonts w:ascii="宋体" w:hAnsi="宋体" w:hint="eastAsia"/>
          <w:bCs/>
          <w:kern w:val="36"/>
          <w:szCs w:val="21"/>
        </w:rPr>
        <w:t>本课程设计</w:t>
      </w:r>
      <w:r w:rsidRPr="0011649E">
        <w:rPr>
          <w:rFonts w:ascii="宋体" w:hAnsi="宋体"/>
          <w:bCs/>
          <w:kern w:val="36"/>
          <w:szCs w:val="21"/>
        </w:rPr>
        <w:t>报告电子稿命名为“学号_姓名_</w:t>
      </w:r>
      <w:r w:rsidR="00AB7DC0">
        <w:rPr>
          <w:rFonts w:ascii="宋体" w:hAnsi="宋体" w:hint="eastAsia"/>
          <w:bCs/>
          <w:kern w:val="36"/>
          <w:szCs w:val="21"/>
        </w:rPr>
        <w:t>KS1</w:t>
      </w:r>
      <w:r w:rsidRPr="0011649E">
        <w:rPr>
          <w:rFonts w:ascii="宋体" w:hAnsi="宋体"/>
          <w:bCs/>
          <w:kern w:val="36"/>
          <w:szCs w:val="21"/>
        </w:rPr>
        <w:t>.doc”，以附件形式发送到老师的指定邮箱</w:t>
      </w:r>
      <w:r w:rsidR="00AB7DC0">
        <w:rPr>
          <w:rFonts w:ascii="宋体" w:hAnsi="宋体" w:hint="eastAsia"/>
          <w:bCs/>
          <w:kern w:val="36"/>
          <w:szCs w:val="21"/>
        </w:rPr>
        <w:t>（765262360@qq.com）</w:t>
      </w:r>
      <w:r w:rsidRPr="0011649E">
        <w:rPr>
          <w:rFonts w:ascii="宋体" w:hAnsi="宋体"/>
          <w:bCs/>
          <w:kern w:val="36"/>
          <w:szCs w:val="21"/>
        </w:rPr>
        <w:t>；</w:t>
      </w:r>
    </w:p>
    <w:p w14:paraId="699B552D" w14:textId="77777777" w:rsidR="00671497" w:rsidRPr="0011649E" w:rsidRDefault="00671497" w:rsidP="002774F7">
      <w:pPr>
        <w:spacing w:line="360" w:lineRule="auto"/>
        <w:ind w:firstLine="420"/>
        <w:rPr>
          <w:rStyle w:val="10"/>
          <w:rFonts w:ascii="宋体" w:eastAsia="宋体" w:hAnsi="宋体" w:hint="eastAsia"/>
          <w:sz w:val="21"/>
          <w:szCs w:val="21"/>
        </w:rPr>
      </w:pPr>
    </w:p>
    <w:p w14:paraId="071F869A" w14:textId="77777777" w:rsidR="00671497" w:rsidRDefault="00671497" w:rsidP="002774F7">
      <w:pPr>
        <w:spacing w:line="360" w:lineRule="auto"/>
        <w:jc w:val="center"/>
        <w:rPr>
          <w:rStyle w:val="10"/>
          <w:rFonts w:ascii="Times New Roman" w:eastAsia="宋体"/>
          <w:bCs w:val="0"/>
          <w:kern w:val="2"/>
          <w:sz w:val="21"/>
          <w:szCs w:val="24"/>
        </w:rPr>
      </w:pPr>
    </w:p>
    <w:sectPr w:rsidR="006714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93E68" w14:textId="77777777" w:rsidR="00E70DDE" w:rsidRDefault="00E70DDE" w:rsidP="003E5346">
      <w:r>
        <w:separator/>
      </w:r>
    </w:p>
  </w:endnote>
  <w:endnote w:type="continuationSeparator" w:id="0">
    <w:p w14:paraId="71031021" w14:textId="77777777" w:rsidR="00E70DDE" w:rsidRDefault="00E70DDE" w:rsidP="003E5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2BC34" w14:textId="77777777" w:rsidR="00E70DDE" w:rsidRDefault="00E70DDE" w:rsidP="003E5346">
      <w:r>
        <w:separator/>
      </w:r>
    </w:p>
  </w:footnote>
  <w:footnote w:type="continuationSeparator" w:id="0">
    <w:p w14:paraId="75338D4B" w14:textId="77777777" w:rsidR="00E70DDE" w:rsidRDefault="00E70DDE" w:rsidP="003E5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bullet"/>
      <w:lvlText w:val=""/>
      <w:lvlJc w:val="left"/>
      <w:pPr>
        <w:ind w:left="735" w:hanging="420"/>
      </w:pPr>
      <w:rPr>
        <w:rFonts w:ascii="Wingdings" w:hAnsi="Wingdings" w:hint="default"/>
      </w:rPr>
    </w:lvl>
    <w:lvl w:ilvl="1">
      <w:start w:val="1"/>
      <w:numFmt w:val="bullet"/>
      <w:lvlText w:val=""/>
      <w:lvlJc w:val="left"/>
      <w:pPr>
        <w:ind w:left="1155" w:hanging="420"/>
      </w:pPr>
      <w:rPr>
        <w:rFonts w:ascii="Wingdings" w:hAnsi="Wingdings" w:hint="default"/>
      </w:rPr>
    </w:lvl>
    <w:lvl w:ilvl="2">
      <w:start w:val="1"/>
      <w:numFmt w:val="bullet"/>
      <w:lvlText w:val=""/>
      <w:lvlJc w:val="left"/>
      <w:pPr>
        <w:ind w:left="1575" w:hanging="420"/>
      </w:pPr>
      <w:rPr>
        <w:rFonts w:ascii="Wingdings" w:hAnsi="Wingdings" w:hint="default"/>
      </w:rPr>
    </w:lvl>
    <w:lvl w:ilvl="3">
      <w:start w:val="1"/>
      <w:numFmt w:val="bullet"/>
      <w:lvlText w:val=""/>
      <w:lvlJc w:val="left"/>
      <w:pPr>
        <w:ind w:left="1995" w:hanging="420"/>
      </w:pPr>
      <w:rPr>
        <w:rFonts w:ascii="Wingdings" w:hAnsi="Wingdings" w:hint="default"/>
      </w:rPr>
    </w:lvl>
    <w:lvl w:ilvl="4">
      <w:start w:val="1"/>
      <w:numFmt w:val="bullet"/>
      <w:lvlText w:val=""/>
      <w:lvlJc w:val="left"/>
      <w:pPr>
        <w:ind w:left="2415" w:hanging="420"/>
      </w:pPr>
      <w:rPr>
        <w:rFonts w:ascii="Wingdings" w:hAnsi="Wingdings" w:hint="default"/>
      </w:rPr>
    </w:lvl>
    <w:lvl w:ilvl="5">
      <w:start w:val="1"/>
      <w:numFmt w:val="bullet"/>
      <w:lvlText w:val=""/>
      <w:lvlJc w:val="left"/>
      <w:pPr>
        <w:ind w:left="2835" w:hanging="420"/>
      </w:pPr>
      <w:rPr>
        <w:rFonts w:ascii="Wingdings" w:hAnsi="Wingdings" w:hint="default"/>
      </w:rPr>
    </w:lvl>
    <w:lvl w:ilvl="6">
      <w:start w:val="1"/>
      <w:numFmt w:val="bullet"/>
      <w:lvlText w:val=""/>
      <w:lvlJc w:val="left"/>
      <w:pPr>
        <w:ind w:left="3255" w:hanging="420"/>
      </w:pPr>
      <w:rPr>
        <w:rFonts w:ascii="Wingdings" w:hAnsi="Wingdings" w:hint="default"/>
      </w:rPr>
    </w:lvl>
    <w:lvl w:ilvl="7">
      <w:start w:val="1"/>
      <w:numFmt w:val="bullet"/>
      <w:lvlText w:val=""/>
      <w:lvlJc w:val="left"/>
      <w:pPr>
        <w:ind w:left="3675" w:hanging="420"/>
      </w:pPr>
      <w:rPr>
        <w:rFonts w:ascii="Wingdings" w:hAnsi="Wingdings" w:hint="default"/>
      </w:rPr>
    </w:lvl>
    <w:lvl w:ilvl="8">
      <w:start w:val="1"/>
      <w:numFmt w:val="bullet"/>
      <w:lvlText w:val=""/>
      <w:lvlJc w:val="left"/>
      <w:pPr>
        <w:ind w:left="4095" w:hanging="420"/>
      </w:pPr>
      <w:rPr>
        <w:rFonts w:ascii="Wingdings" w:hAnsi="Wingdings" w:hint="default"/>
      </w:rPr>
    </w:lvl>
  </w:abstractNum>
  <w:abstractNum w:abstractNumId="1" w15:restartNumberingAfterBreak="0">
    <w:nsid w:val="00000005"/>
    <w:multiLevelType w:val="multilevel"/>
    <w:tmpl w:val="00000005"/>
    <w:lvl w:ilvl="0">
      <w:start w:val="1"/>
      <w:numFmt w:val="bullet"/>
      <w:lvlText w:val=""/>
      <w:lvlJc w:val="left"/>
      <w:pPr>
        <w:ind w:left="1045" w:hanging="420"/>
      </w:pPr>
      <w:rPr>
        <w:rFonts w:ascii="Wingdings" w:hAnsi="Wingdings" w:hint="default"/>
      </w:rPr>
    </w:lvl>
    <w:lvl w:ilvl="1">
      <w:start w:val="1"/>
      <w:numFmt w:val="bullet"/>
      <w:lvlText w:val=""/>
      <w:lvlJc w:val="left"/>
      <w:pPr>
        <w:ind w:left="1465" w:hanging="420"/>
      </w:pPr>
      <w:rPr>
        <w:rFonts w:ascii="Wingdings" w:hAnsi="Wingdings" w:hint="default"/>
      </w:rPr>
    </w:lvl>
    <w:lvl w:ilvl="2">
      <w:start w:val="1"/>
      <w:numFmt w:val="bullet"/>
      <w:lvlText w:val=""/>
      <w:lvlJc w:val="left"/>
      <w:pPr>
        <w:ind w:left="1885" w:hanging="420"/>
      </w:pPr>
      <w:rPr>
        <w:rFonts w:ascii="Wingdings" w:hAnsi="Wingdings" w:hint="default"/>
      </w:rPr>
    </w:lvl>
    <w:lvl w:ilvl="3">
      <w:start w:val="1"/>
      <w:numFmt w:val="bullet"/>
      <w:lvlText w:val=""/>
      <w:lvlJc w:val="left"/>
      <w:pPr>
        <w:ind w:left="2305" w:hanging="420"/>
      </w:pPr>
      <w:rPr>
        <w:rFonts w:ascii="Wingdings" w:hAnsi="Wingdings" w:hint="default"/>
      </w:rPr>
    </w:lvl>
    <w:lvl w:ilvl="4">
      <w:start w:val="1"/>
      <w:numFmt w:val="bullet"/>
      <w:lvlText w:val=""/>
      <w:lvlJc w:val="left"/>
      <w:pPr>
        <w:ind w:left="2725" w:hanging="420"/>
      </w:pPr>
      <w:rPr>
        <w:rFonts w:ascii="Wingdings" w:hAnsi="Wingdings" w:hint="default"/>
      </w:rPr>
    </w:lvl>
    <w:lvl w:ilvl="5">
      <w:start w:val="1"/>
      <w:numFmt w:val="bullet"/>
      <w:lvlText w:val=""/>
      <w:lvlJc w:val="left"/>
      <w:pPr>
        <w:ind w:left="3145" w:hanging="420"/>
      </w:pPr>
      <w:rPr>
        <w:rFonts w:ascii="Wingdings" w:hAnsi="Wingdings" w:hint="default"/>
      </w:rPr>
    </w:lvl>
    <w:lvl w:ilvl="6">
      <w:start w:val="1"/>
      <w:numFmt w:val="bullet"/>
      <w:lvlText w:val=""/>
      <w:lvlJc w:val="left"/>
      <w:pPr>
        <w:ind w:left="3565" w:hanging="420"/>
      </w:pPr>
      <w:rPr>
        <w:rFonts w:ascii="Wingdings" w:hAnsi="Wingdings" w:hint="default"/>
      </w:rPr>
    </w:lvl>
    <w:lvl w:ilvl="7">
      <w:start w:val="1"/>
      <w:numFmt w:val="bullet"/>
      <w:lvlText w:val=""/>
      <w:lvlJc w:val="left"/>
      <w:pPr>
        <w:ind w:left="3985" w:hanging="420"/>
      </w:pPr>
      <w:rPr>
        <w:rFonts w:ascii="Wingdings" w:hAnsi="Wingdings" w:hint="default"/>
      </w:rPr>
    </w:lvl>
    <w:lvl w:ilvl="8">
      <w:start w:val="1"/>
      <w:numFmt w:val="bullet"/>
      <w:lvlText w:val=""/>
      <w:lvlJc w:val="left"/>
      <w:pPr>
        <w:ind w:left="4405" w:hanging="420"/>
      </w:pPr>
      <w:rPr>
        <w:rFonts w:ascii="Wingdings" w:hAnsi="Wingdings" w:hint="default"/>
      </w:rPr>
    </w:lvl>
  </w:abstractNum>
  <w:abstractNum w:abstractNumId="2" w15:restartNumberingAfterBreak="0">
    <w:nsid w:val="00000011"/>
    <w:multiLevelType w:val="multilevel"/>
    <w:tmpl w:val="00000011"/>
    <w:lvl w:ilvl="0">
      <w:start w:val="1"/>
      <w:numFmt w:val="decimal"/>
      <w:lvlText w:val="%1)"/>
      <w:lvlJc w:val="left"/>
      <w:pPr>
        <w:ind w:left="719" w:hanging="420"/>
      </w:pPr>
    </w:lvl>
    <w:lvl w:ilvl="1">
      <w:start w:val="1"/>
      <w:numFmt w:val="lowerLetter"/>
      <w:lvlText w:val="%2)"/>
      <w:lvlJc w:val="left"/>
      <w:pPr>
        <w:ind w:left="1139" w:hanging="420"/>
      </w:pPr>
    </w:lvl>
    <w:lvl w:ilvl="2">
      <w:start w:val="1"/>
      <w:numFmt w:val="lowerRoman"/>
      <w:lvlText w:val="%3."/>
      <w:lvlJc w:val="right"/>
      <w:pPr>
        <w:ind w:left="1559" w:hanging="420"/>
      </w:pPr>
    </w:lvl>
    <w:lvl w:ilvl="3">
      <w:start w:val="1"/>
      <w:numFmt w:val="decimal"/>
      <w:lvlText w:val="%4."/>
      <w:lvlJc w:val="left"/>
      <w:pPr>
        <w:ind w:left="1979" w:hanging="420"/>
      </w:pPr>
    </w:lvl>
    <w:lvl w:ilvl="4">
      <w:start w:val="1"/>
      <w:numFmt w:val="lowerLetter"/>
      <w:lvlText w:val="%5)"/>
      <w:lvlJc w:val="left"/>
      <w:pPr>
        <w:ind w:left="2399" w:hanging="420"/>
      </w:pPr>
    </w:lvl>
    <w:lvl w:ilvl="5">
      <w:start w:val="1"/>
      <w:numFmt w:val="lowerRoman"/>
      <w:lvlText w:val="%6."/>
      <w:lvlJc w:val="right"/>
      <w:pPr>
        <w:ind w:left="2819" w:hanging="420"/>
      </w:pPr>
    </w:lvl>
    <w:lvl w:ilvl="6">
      <w:start w:val="1"/>
      <w:numFmt w:val="decimal"/>
      <w:lvlText w:val="%7."/>
      <w:lvlJc w:val="left"/>
      <w:pPr>
        <w:ind w:left="3239" w:hanging="420"/>
      </w:pPr>
    </w:lvl>
    <w:lvl w:ilvl="7">
      <w:start w:val="1"/>
      <w:numFmt w:val="lowerLetter"/>
      <w:lvlText w:val="%8)"/>
      <w:lvlJc w:val="left"/>
      <w:pPr>
        <w:ind w:left="3659" w:hanging="420"/>
      </w:pPr>
    </w:lvl>
    <w:lvl w:ilvl="8">
      <w:start w:val="1"/>
      <w:numFmt w:val="lowerRoman"/>
      <w:lvlText w:val="%9."/>
      <w:lvlJc w:val="right"/>
      <w:pPr>
        <w:ind w:left="4079" w:hanging="420"/>
      </w:pPr>
    </w:lvl>
  </w:abstractNum>
  <w:abstractNum w:abstractNumId="3" w15:restartNumberingAfterBreak="0">
    <w:nsid w:val="0638490C"/>
    <w:multiLevelType w:val="hybridMultilevel"/>
    <w:tmpl w:val="8E8C2D1A"/>
    <w:lvl w:ilvl="0" w:tplc="5FFE04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9F531BA"/>
    <w:multiLevelType w:val="hybridMultilevel"/>
    <w:tmpl w:val="6A860B18"/>
    <w:lvl w:ilvl="0" w:tplc="C7ACC83C">
      <w:start w:val="1"/>
      <w:numFmt w:val="decimal"/>
      <w:suff w:val="nothing"/>
      <w:lvlText w:val="%1"/>
      <w:lvlJc w:val="center"/>
      <w:pPr>
        <w:ind w:left="0" w:firstLine="130"/>
      </w:pPr>
      <w:rPr>
        <w:rFonts w:ascii="Times New Roman" w:hAnsi="Times New Roman" w:hint="default"/>
        <w:spacing w:val="0"/>
        <w:kern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AA74DA3"/>
    <w:multiLevelType w:val="hybridMultilevel"/>
    <w:tmpl w:val="5530A0C0"/>
    <w:lvl w:ilvl="0" w:tplc="847AA5E8">
      <w:start w:val="1"/>
      <w:numFmt w:val="bullet"/>
      <w:pStyle w:val="911"/>
      <w:suff w:val="space"/>
      <w:lvlText w:val=""/>
      <w:lvlJc w:val="left"/>
      <w:pPr>
        <w:ind w:left="0" w:firstLine="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DCA3908"/>
    <w:multiLevelType w:val="hybridMultilevel"/>
    <w:tmpl w:val="1B54C80A"/>
    <w:lvl w:ilvl="0" w:tplc="F14EC890">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69C03F4"/>
    <w:multiLevelType w:val="hybridMultilevel"/>
    <w:tmpl w:val="8CEEFACC"/>
    <w:lvl w:ilvl="0" w:tplc="0FAA3BCE">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1D656302"/>
    <w:multiLevelType w:val="hybridMultilevel"/>
    <w:tmpl w:val="B998AB18"/>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2BC97C5E"/>
    <w:multiLevelType w:val="hybridMultilevel"/>
    <w:tmpl w:val="8FB46620"/>
    <w:lvl w:ilvl="0" w:tplc="4DCE2C9E">
      <w:start w:val="1"/>
      <w:numFmt w:val="decimal"/>
      <w:pStyle w:val="9121"/>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834663"/>
    <w:multiLevelType w:val="hybridMultilevel"/>
    <w:tmpl w:val="F4FE8056"/>
    <w:lvl w:ilvl="0" w:tplc="ABD8F934">
      <w:start w:val="1"/>
      <w:numFmt w:val="decimal"/>
      <w:pStyle w:val="9101"/>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DED1B2F"/>
    <w:multiLevelType w:val="hybridMultilevel"/>
    <w:tmpl w:val="1416F3B6"/>
    <w:lvl w:ilvl="0" w:tplc="0FAA3BCE">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45D52D7B"/>
    <w:multiLevelType w:val="hybridMultilevel"/>
    <w:tmpl w:val="B998AB18"/>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3" w15:restartNumberingAfterBreak="0">
    <w:nsid w:val="45E23875"/>
    <w:multiLevelType w:val="hybridMultilevel"/>
    <w:tmpl w:val="6A860B18"/>
    <w:lvl w:ilvl="0" w:tplc="FFFFFFFF">
      <w:start w:val="1"/>
      <w:numFmt w:val="decimal"/>
      <w:suff w:val="nothing"/>
      <w:lvlText w:val="%1"/>
      <w:lvlJc w:val="center"/>
      <w:pPr>
        <w:ind w:left="0" w:firstLine="130"/>
      </w:pPr>
      <w:rPr>
        <w:rFonts w:ascii="Times New Roman" w:hAnsi="Times New Roman" w:hint="default"/>
        <w:spacing w:val="0"/>
        <w:kern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4A846CAC"/>
    <w:multiLevelType w:val="hybridMultilevel"/>
    <w:tmpl w:val="3110BAF8"/>
    <w:lvl w:ilvl="0" w:tplc="C4CA1DD8">
      <w:start w:val="1"/>
      <w:numFmt w:val="decimal"/>
      <w:suff w:val="nothing"/>
      <w:lvlText w:val="%1"/>
      <w:lvlJc w:val="center"/>
      <w:pPr>
        <w:ind w:left="0" w:firstLine="0"/>
      </w:pPr>
      <w:rPr>
        <w:rFonts w:ascii="Times New Roman" w:hAnsi="Times New Roman" w:hint="default"/>
        <w:spacing w:val="0"/>
        <w:kern w:val="0"/>
      </w:rPr>
    </w:lvl>
    <w:lvl w:ilvl="1" w:tplc="FFFFFFFF">
      <w:start w:val="1"/>
      <w:numFmt w:val="lowerLetter"/>
      <w:lvlText w:val="%2)"/>
      <w:lvlJc w:val="left"/>
      <w:pPr>
        <w:ind w:left="2849" w:hanging="440"/>
      </w:pPr>
    </w:lvl>
    <w:lvl w:ilvl="2" w:tplc="FFFFFFFF" w:tentative="1">
      <w:start w:val="1"/>
      <w:numFmt w:val="lowerRoman"/>
      <w:lvlText w:val="%3."/>
      <w:lvlJc w:val="right"/>
      <w:pPr>
        <w:ind w:left="3289" w:hanging="440"/>
      </w:pPr>
    </w:lvl>
    <w:lvl w:ilvl="3" w:tplc="FFFFFFFF" w:tentative="1">
      <w:start w:val="1"/>
      <w:numFmt w:val="decimal"/>
      <w:lvlText w:val="%4."/>
      <w:lvlJc w:val="left"/>
      <w:pPr>
        <w:ind w:left="3729" w:hanging="440"/>
      </w:pPr>
    </w:lvl>
    <w:lvl w:ilvl="4" w:tplc="FFFFFFFF" w:tentative="1">
      <w:start w:val="1"/>
      <w:numFmt w:val="lowerLetter"/>
      <w:lvlText w:val="%5)"/>
      <w:lvlJc w:val="left"/>
      <w:pPr>
        <w:ind w:left="4169" w:hanging="440"/>
      </w:pPr>
    </w:lvl>
    <w:lvl w:ilvl="5" w:tplc="FFFFFFFF" w:tentative="1">
      <w:start w:val="1"/>
      <w:numFmt w:val="lowerRoman"/>
      <w:lvlText w:val="%6."/>
      <w:lvlJc w:val="right"/>
      <w:pPr>
        <w:ind w:left="4609" w:hanging="440"/>
      </w:pPr>
    </w:lvl>
    <w:lvl w:ilvl="6" w:tplc="FFFFFFFF" w:tentative="1">
      <w:start w:val="1"/>
      <w:numFmt w:val="decimal"/>
      <w:lvlText w:val="%7."/>
      <w:lvlJc w:val="left"/>
      <w:pPr>
        <w:ind w:left="5049" w:hanging="440"/>
      </w:pPr>
    </w:lvl>
    <w:lvl w:ilvl="7" w:tplc="FFFFFFFF" w:tentative="1">
      <w:start w:val="1"/>
      <w:numFmt w:val="lowerLetter"/>
      <w:lvlText w:val="%8)"/>
      <w:lvlJc w:val="left"/>
      <w:pPr>
        <w:ind w:left="5489" w:hanging="440"/>
      </w:pPr>
    </w:lvl>
    <w:lvl w:ilvl="8" w:tplc="FFFFFFFF" w:tentative="1">
      <w:start w:val="1"/>
      <w:numFmt w:val="lowerRoman"/>
      <w:lvlText w:val="%9."/>
      <w:lvlJc w:val="right"/>
      <w:pPr>
        <w:ind w:left="5929" w:hanging="440"/>
      </w:pPr>
    </w:lvl>
  </w:abstractNum>
  <w:abstractNum w:abstractNumId="15" w15:restartNumberingAfterBreak="0">
    <w:nsid w:val="4CD553D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DDF2B7D"/>
    <w:multiLevelType w:val="hybridMultilevel"/>
    <w:tmpl w:val="8E8C2D1A"/>
    <w:lvl w:ilvl="0" w:tplc="5FFE04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0BD3BE1"/>
    <w:multiLevelType w:val="hybridMultilevel"/>
    <w:tmpl w:val="CDBE975C"/>
    <w:lvl w:ilvl="0" w:tplc="4D5E72C8">
      <w:start w:val="1"/>
      <w:numFmt w:val="decimal"/>
      <w:suff w:val="nothing"/>
      <w:lvlText w:val="%1"/>
      <w:lvlJc w:val="center"/>
      <w:pPr>
        <w:ind w:left="0" w:firstLine="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1085506"/>
    <w:multiLevelType w:val="multilevel"/>
    <w:tmpl w:val="DBFE6038"/>
    <w:lvl w:ilvl="0">
      <w:start w:val="1"/>
      <w:numFmt w:val="chineseCountingThousand"/>
      <w:pStyle w:val="011"/>
      <w:suff w:val="nothing"/>
      <w:lvlText w:val="%1、"/>
      <w:lvlJc w:val="left"/>
      <w:pPr>
        <w:ind w:left="1247" w:hanging="1247"/>
      </w:pPr>
      <w:rPr>
        <w:rFonts w:ascii="Times New Roman" w:eastAsia="黑体" w:hAnsi="Times New Roman" w:hint="default"/>
        <w:b w:val="0"/>
        <w:i w:val="0"/>
        <w:sz w:val="28"/>
        <w:em w:val="none"/>
      </w:rPr>
    </w:lvl>
    <w:lvl w:ilvl="1">
      <w:start w:val="1"/>
      <w:numFmt w:val="decimal"/>
      <w:suff w:val="space"/>
      <w:lvlText w:val="%2."/>
      <w:lvlJc w:val="left"/>
      <w:pPr>
        <w:ind w:left="0" w:firstLine="0"/>
      </w:pPr>
      <w:rPr>
        <w:rFonts w:hint="eastAsia"/>
      </w:rPr>
    </w:lvl>
    <w:lvl w:ilvl="2">
      <w:start w:val="1"/>
      <w:numFmt w:val="decimal"/>
      <w:pStyle w:val="012"/>
      <w:suff w:val="space"/>
      <w:lvlText w:val="%2.%3"/>
      <w:lvlJc w:val="left"/>
      <w:pPr>
        <w:ind w:left="0" w:firstLine="0"/>
      </w:pPr>
      <w:rPr>
        <w:rFonts w:hint="eastAsia"/>
      </w:rPr>
    </w:lvl>
    <w:lvl w:ilvl="3">
      <w:start w:val="1"/>
      <w:numFmt w:val="decimal"/>
      <w:pStyle w:val="013"/>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9" w15:restartNumberingAfterBreak="0">
    <w:nsid w:val="53F11CEB"/>
    <w:multiLevelType w:val="multilevel"/>
    <w:tmpl w:val="00000000"/>
    <w:lvl w:ilvl="0">
      <w:start w:val="1"/>
      <w:numFmt w:val="decimal"/>
      <w:isLgl/>
      <w:suff w:val="space"/>
      <w:lvlText w:val="第%1章"/>
      <w:lvlJc w:val="center"/>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8"/>
      </w:rPr>
    </w:lvl>
    <w:lvl w:ilvl="3">
      <w:start w:val="1"/>
      <w:numFmt w:val="decimal"/>
      <w:isLgl/>
      <w:suff w:val="space"/>
      <w:lvlText w:val="%1.%2.%3.%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0" w15:restartNumberingAfterBreak="0">
    <w:nsid w:val="5BBD3B92"/>
    <w:multiLevelType w:val="hybridMultilevel"/>
    <w:tmpl w:val="FEA24B18"/>
    <w:lvl w:ilvl="0" w:tplc="B6E0472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5F5A4871"/>
    <w:multiLevelType w:val="hybridMultilevel"/>
    <w:tmpl w:val="58506562"/>
    <w:lvl w:ilvl="0" w:tplc="FAAE7986">
      <w:start w:val="1"/>
      <w:numFmt w:val="decimalEnclosedCircle"/>
      <w:lvlText w:val="%1"/>
      <w:lvlJc w:val="left"/>
      <w:pPr>
        <w:tabs>
          <w:tab w:val="num" w:pos="360"/>
        </w:tabs>
        <w:ind w:left="360" w:hanging="360"/>
      </w:pPr>
      <w:rPr>
        <w:rFonts w:hint="eastAsia"/>
      </w:rPr>
    </w:lvl>
    <w:lvl w:ilvl="1" w:tplc="CC2EB6C0">
      <w:start w:val="3"/>
      <w:numFmt w:val="decimal"/>
      <w:lvlText w:val="（%2）"/>
      <w:lvlJc w:val="left"/>
      <w:pPr>
        <w:tabs>
          <w:tab w:val="num" w:pos="1140"/>
        </w:tabs>
        <w:ind w:left="1140" w:hanging="720"/>
      </w:pPr>
      <w:rPr>
        <w:rFonts w:ascii="宋体" w:hAnsi="宋体"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65F93B44"/>
    <w:multiLevelType w:val="hybridMultilevel"/>
    <w:tmpl w:val="B998AB18"/>
    <w:lvl w:ilvl="0" w:tplc="51C693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6AD715FF"/>
    <w:multiLevelType w:val="hybridMultilevel"/>
    <w:tmpl w:val="2872E246"/>
    <w:lvl w:ilvl="0" w:tplc="179AEB32">
      <w:start w:val="1"/>
      <w:numFmt w:val="bullet"/>
      <w:pStyle w:val="915"/>
      <w:suff w:val="space"/>
      <w:lvlText w:val=""/>
      <w:lvlJc w:val="left"/>
      <w:pPr>
        <w:ind w:left="928" w:hanging="440"/>
      </w:pPr>
      <w:rPr>
        <w:rFonts w:ascii="Wingdings" w:hAnsi="Wingdings" w:hint="default"/>
      </w:rPr>
    </w:lvl>
    <w:lvl w:ilvl="1" w:tplc="04090003" w:tentative="1">
      <w:start w:val="1"/>
      <w:numFmt w:val="bullet"/>
      <w:lvlText w:val=""/>
      <w:lvlJc w:val="left"/>
      <w:pPr>
        <w:ind w:left="1368" w:hanging="440"/>
      </w:pPr>
      <w:rPr>
        <w:rFonts w:ascii="Wingdings" w:hAnsi="Wingdings" w:hint="default"/>
      </w:rPr>
    </w:lvl>
    <w:lvl w:ilvl="2" w:tplc="04090005" w:tentative="1">
      <w:start w:val="1"/>
      <w:numFmt w:val="bullet"/>
      <w:lvlText w:val=""/>
      <w:lvlJc w:val="left"/>
      <w:pPr>
        <w:ind w:left="1808" w:hanging="440"/>
      </w:pPr>
      <w:rPr>
        <w:rFonts w:ascii="Wingdings" w:hAnsi="Wingdings" w:hint="default"/>
      </w:rPr>
    </w:lvl>
    <w:lvl w:ilvl="3" w:tplc="04090001" w:tentative="1">
      <w:start w:val="1"/>
      <w:numFmt w:val="bullet"/>
      <w:lvlText w:val=""/>
      <w:lvlJc w:val="left"/>
      <w:pPr>
        <w:ind w:left="2248" w:hanging="440"/>
      </w:pPr>
      <w:rPr>
        <w:rFonts w:ascii="Wingdings" w:hAnsi="Wingdings" w:hint="default"/>
      </w:rPr>
    </w:lvl>
    <w:lvl w:ilvl="4" w:tplc="04090003" w:tentative="1">
      <w:start w:val="1"/>
      <w:numFmt w:val="bullet"/>
      <w:lvlText w:val=""/>
      <w:lvlJc w:val="left"/>
      <w:pPr>
        <w:ind w:left="2688" w:hanging="440"/>
      </w:pPr>
      <w:rPr>
        <w:rFonts w:ascii="Wingdings" w:hAnsi="Wingdings" w:hint="default"/>
      </w:rPr>
    </w:lvl>
    <w:lvl w:ilvl="5" w:tplc="04090005" w:tentative="1">
      <w:start w:val="1"/>
      <w:numFmt w:val="bullet"/>
      <w:lvlText w:val=""/>
      <w:lvlJc w:val="left"/>
      <w:pPr>
        <w:ind w:left="3128" w:hanging="440"/>
      </w:pPr>
      <w:rPr>
        <w:rFonts w:ascii="Wingdings" w:hAnsi="Wingdings" w:hint="default"/>
      </w:rPr>
    </w:lvl>
    <w:lvl w:ilvl="6" w:tplc="04090001" w:tentative="1">
      <w:start w:val="1"/>
      <w:numFmt w:val="bullet"/>
      <w:lvlText w:val=""/>
      <w:lvlJc w:val="left"/>
      <w:pPr>
        <w:ind w:left="3568" w:hanging="440"/>
      </w:pPr>
      <w:rPr>
        <w:rFonts w:ascii="Wingdings" w:hAnsi="Wingdings" w:hint="default"/>
      </w:rPr>
    </w:lvl>
    <w:lvl w:ilvl="7" w:tplc="04090003" w:tentative="1">
      <w:start w:val="1"/>
      <w:numFmt w:val="bullet"/>
      <w:lvlText w:val=""/>
      <w:lvlJc w:val="left"/>
      <w:pPr>
        <w:ind w:left="4008" w:hanging="440"/>
      </w:pPr>
      <w:rPr>
        <w:rFonts w:ascii="Wingdings" w:hAnsi="Wingdings" w:hint="default"/>
      </w:rPr>
    </w:lvl>
    <w:lvl w:ilvl="8" w:tplc="04090005" w:tentative="1">
      <w:start w:val="1"/>
      <w:numFmt w:val="bullet"/>
      <w:lvlText w:val=""/>
      <w:lvlJc w:val="left"/>
      <w:pPr>
        <w:ind w:left="4448" w:hanging="440"/>
      </w:pPr>
      <w:rPr>
        <w:rFonts w:ascii="Wingdings" w:hAnsi="Wingdings" w:hint="default"/>
      </w:rPr>
    </w:lvl>
  </w:abstractNum>
  <w:abstractNum w:abstractNumId="24" w15:restartNumberingAfterBreak="0">
    <w:nsid w:val="6C357678"/>
    <w:multiLevelType w:val="hybridMultilevel"/>
    <w:tmpl w:val="556CAB64"/>
    <w:lvl w:ilvl="0" w:tplc="8C10B4DA">
      <w:start w:val="1"/>
      <w:numFmt w:val="decimal"/>
      <w:pStyle w:val="913Step1"/>
      <w:suff w:val="space"/>
      <w:lvlText w:val="Step %1."/>
      <w:lvlJc w:val="left"/>
      <w:pPr>
        <w:ind w:left="440" w:hanging="440"/>
      </w:pPr>
      <w:rPr>
        <w:rFonts w:ascii="Times New Roman" w:hAnsi="Times New Roman" w:hint="default"/>
        <w:b/>
        <w:i w:val="0"/>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5" w15:restartNumberingAfterBreak="0">
    <w:nsid w:val="747A2F15"/>
    <w:multiLevelType w:val="hybridMultilevel"/>
    <w:tmpl w:val="AF54B316"/>
    <w:lvl w:ilvl="0" w:tplc="D898D850">
      <w:start w:val="1"/>
      <w:numFmt w:val="decimal"/>
      <w:pStyle w:val="9161"/>
      <w:suff w:val="space"/>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98230E9"/>
    <w:multiLevelType w:val="hybridMultilevel"/>
    <w:tmpl w:val="D14A8862"/>
    <w:lvl w:ilvl="0" w:tplc="32B6F846">
      <w:start w:val="1"/>
      <w:numFmt w:val="decimal"/>
      <w:suff w:val="nothing"/>
      <w:lvlText w:val="%1"/>
      <w:lvlJc w:val="center"/>
      <w:pPr>
        <w:ind w:left="709" w:firstLine="0"/>
      </w:pPr>
      <w:rPr>
        <w:rFonts w:ascii="Times New Roman" w:hAnsi="Times New Roman" w:hint="default"/>
        <w:spacing w:val="0"/>
        <w:kern w:val="0"/>
      </w:rPr>
    </w:lvl>
    <w:lvl w:ilvl="1" w:tplc="04090019">
      <w:start w:val="1"/>
      <w:numFmt w:val="lowerLetter"/>
      <w:lvlText w:val="%2)"/>
      <w:lvlJc w:val="left"/>
      <w:pPr>
        <w:ind w:left="2849" w:hanging="440"/>
      </w:pPr>
    </w:lvl>
    <w:lvl w:ilvl="2" w:tplc="0409001B" w:tentative="1">
      <w:start w:val="1"/>
      <w:numFmt w:val="lowerRoman"/>
      <w:lvlText w:val="%3."/>
      <w:lvlJc w:val="right"/>
      <w:pPr>
        <w:ind w:left="3289" w:hanging="440"/>
      </w:pPr>
    </w:lvl>
    <w:lvl w:ilvl="3" w:tplc="0409000F" w:tentative="1">
      <w:start w:val="1"/>
      <w:numFmt w:val="decimal"/>
      <w:lvlText w:val="%4."/>
      <w:lvlJc w:val="left"/>
      <w:pPr>
        <w:ind w:left="3729" w:hanging="440"/>
      </w:pPr>
    </w:lvl>
    <w:lvl w:ilvl="4" w:tplc="04090019" w:tentative="1">
      <w:start w:val="1"/>
      <w:numFmt w:val="lowerLetter"/>
      <w:lvlText w:val="%5)"/>
      <w:lvlJc w:val="left"/>
      <w:pPr>
        <w:ind w:left="4169" w:hanging="440"/>
      </w:pPr>
    </w:lvl>
    <w:lvl w:ilvl="5" w:tplc="0409001B" w:tentative="1">
      <w:start w:val="1"/>
      <w:numFmt w:val="lowerRoman"/>
      <w:lvlText w:val="%6."/>
      <w:lvlJc w:val="right"/>
      <w:pPr>
        <w:ind w:left="4609" w:hanging="440"/>
      </w:pPr>
    </w:lvl>
    <w:lvl w:ilvl="6" w:tplc="0409000F" w:tentative="1">
      <w:start w:val="1"/>
      <w:numFmt w:val="decimal"/>
      <w:lvlText w:val="%7."/>
      <w:lvlJc w:val="left"/>
      <w:pPr>
        <w:ind w:left="5049" w:hanging="440"/>
      </w:pPr>
    </w:lvl>
    <w:lvl w:ilvl="7" w:tplc="04090019" w:tentative="1">
      <w:start w:val="1"/>
      <w:numFmt w:val="lowerLetter"/>
      <w:lvlText w:val="%8)"/>
      <w:lvlJc w:val="left"/>
      <w:pPr>
        <w:ind w:left="5489" w:hanging="440"/>
      </w:pPr>
    </w:lvl>
    <w:lvl w:ilvl="8" w:tplc="0409001B" w:tentative="1">
      <w:start w:val="1"/>
      <w:numFmt w:val="lowerRoman"/>
      <w:lvlText w:val="%9."/>
      <w:lvlJc w:val="right"/>
      <w:pPr>
        <w:ind w:left="5929" w:hanging="440"/>
      </w:pPr>
    </w:lvl>
  </w:abstractNum>
  <w:abstractNum w:abstractNumId="27" w15:restartNumberingAfterBreak="0">
    <w:nsid w:val="7F3A16E2"/>
    <w:multiLevelType w:val="hybridMultilevel"/>
    <w:tmpl w:val="0C542CC4"/>
    <w:lvl w:ilvl="0" w:tplc="AC8E594C">
      <w:start w:val="1"/>
      <w:numFmt w:val="bullet"/>
      <w:pStyle w:val="914"/>
      <w:suff w:val="space"/>
      <w:lvlText w:val=""/>
      <w:lvlJc w:val="left"/>
      <w:pPr>
        <w:ind w:left="928" w:hanging="440"/>
      </w:pPr>
      <w:rPr>
        <w:rFonts w:ascii="Wingdings" w:hAnsi="Wingdings" w:hint="default"/>
      </w:rPr>
    </w:lvl>
    <w:lvl w:ilvl="1" w:tplc="04090003" w:tentative="1">
      <w:start w:val="1"/>
      <w:numFmt w:val="bullet"/>
      <w:lvlText w:val=""/>
      <w:lvlJc w:val="left"/>
      <w:pPr>
        <w:ind w:left="1368" w:hanging="440"/>
      </w:pPr>
      <w:rPr>
        <w:rFonts w:ascii="Wingdings" w:hAnsi="Wingdings" w:hint="default"/>
      </w:rPr>
    </w:lvl>
    <w:lvl w:ilvl="2" w:tplc="04090005" w:tentative="1">
      <w:start w:val="1"/>
      <w:numFmt w:val="bullet"/>
      <w:lvlText w:val=""/>
      <w:lvlJc w:val="left"/>
      <w:pPr>
        <w:ind w:left="1808" w:hanging="440"/>
      </w:pPr>
      <w:rPr>
        <w:rFonts w:ascii="Wingdings" w:hAnsi="Wingdings" w:hint="default"/>
      </w:rPr>
    </w:lvl>
    <w:lvl w:ilvl="3" w:tplc="04090001" w:tentative="1">
      <w:start w:val="1"/>
      <w:numFmt w:val="bullet"/>
      <w:lvlText w:val=""/>
      <w:lvlJc w:val="left"/>
      <w:pPr>
        <w:ind w:left="2248" w:hanging="440"/>
      </w:pPr>
      <w:rPr>
        <w:rFonts w:ascii="Wingdings" w:hAnsi="Wingdings" w:hint="default"/>
      </w:rPr>
    </w:lvl>
    <w:lvl w:ilvl="4" w:tplc="04090003" w:tentative="1">
      <w:start w:val="1"/>
      <w:numFmt w:val="bullet"/>
      <w:lvlText w:val=""/>
      <w:lvlJc w:val="left"/>
      <w:pPr>
        <w:ind w:left="2688" w:hanging="440"/>
      </w:pPr>
      <w:rPr>
        <w:rFonts w:ascii="Wingdings" w:hAnsi="Wingdings" w:hint="default"/>
      </w:rPr>
    </w:lvl>
    <w:lvl w:ilvl="5" w:tplc="04090005" w:tentative="1">
      <w:start w:val="1"/>
      <w:numFmt w:val="bullet"/>
      <w:lvlText w:val=""/>
      <w:lvlJc w:val="left"/>
      <w:pPr>
        <w:ind w:left="3128" w:hanging="440"/>
      </w:pPr>
      <w:rPr>
        <w:rFonts w:ascii="Wingdings" w:hAnsi="Wingdings" w:hint="default"/>
      </w:rPr>
    </w:lvl>
    <w:lvl w:ilvl="6" w:tplc="04090001" w:tentative="1">
      <w:start w:val="1"/>
      <w:numFmt w:val="bullet"/>
      <w:lvlText w:val=""/>
      <w:lvlJc w:val="left"/>
      <w:pPr>
        <w:ind w:left="3568" w:hanging="440"/>
      </w:pPr>
      <w:rPr>
        <w:rFonts w:ascii="Wingdings" w:hAnsi="Wingdings" w:hint="default"/>
      </w:rPr>
    </w:lvl>
    <w:lvl w:ilvl="7" w:tplc="04090003" w:tentative="1">
      <w:start w:val="1"/>
      <w:numFmt w:val="bullet"/>
      <w:lvlText w:val=""/>
      <w:lvlJc w:val="left"/>
      <w:pPr>
        <w:ind w:left="4008" w:hanging="440"/>
      </w:pPr>
      <w:rPr>
        <w:rFonts w:ascii="Wingdings" w:hAnsi="Wingdings" w:hint="default"/>
      </w:rPr>
    </w:lvl>
    <w:lvl w:ilvl="8" w:tplc="04090005" w:tentative="1">
      <w:start w:val="1"/>
      <w:numFmt w:val="bullet"/>
      <w:lvlText w:val=""/>
      <w:lvlJc w:val="left"/>
      <w:pPr>
        <w:ind w:left="4448" w:hanging="440"/>
      </w:pPr>
      <w:rPr>
        <w:rFonts w:ascii="Wingdings" w:hAnsi="Wingdings" w:hint="default"/>
      </w:rPr>
    </w:lvl>
  </w:abstractNum>
  <w:num w:numId="1" w16cid:durableId="748692526">
    <w:abstractNumId w:val="19"/>
  </w:num>
  <w:num w:numId="2" w16cid:durableId="517618494">
    <w:abstractNumId w:val="1"/>
  </w:num>
  <w:num w:numId="3" w16cid:durableId="1471166720">
    <w:abstractNumId w:val="0"/>
  </w:num>
  <w:num w:numId="4" w16cid:durableId="1138838249">
    <w:abstractNumId w:val="2"/>
  </w:num>
  <w:num w:numId="5" w16cid:durableId="490367144">
    <w:abstractNumId w:val="20"/>
  </w:num>
  <w:num w:numId="6" w16cid:durableId="1038894188">
    <w:abstractNumId w:val="11"/>
  </w:num>
  <w:num w:numId="7" w16cid:durableId="913123582">
    <w:abstractNumId w:val="7"/>
  </w:num>
  <w:num w:numId="8" w16cid:durableId="1533031064">
    <w:abstractNumId w:val="21"/>
  </w:num>
  <w:num w:numId="9" w16cid:durableId="1786999866">
    <w:abstractNumId w:val="3"/>
  </w:num>
  <w:num w:numId="10" w16cid:durableId="344864333">
    <w:abstractNumId w:val="16"/>
  </w:num>
  <w:num w:numId="11" w16cid:durableId="1756900223">
    <w:abstractNumId w:val="22"/>
  </w:num>
  <w:num w:numId="12" w16cid:durableId="1833175892">
    <w:abstractNumId w:val="8"/>
  </w:num>
  <w:num w:numId="13" w16cid:durableId="1684357421">
    <w:abstractNumId w:val="12"/>
  </w:num>
  <w:num w:numId="14" w16cid:durableId="1276132612">
    <w:abstractNumId w:val="4"/>
  </w:num>
  <w:num w:numId="15" w16cid:durableId="3216673">
    <w:abstractNumId w:val="18"/>
  </w:num>
  <w:num w:numId="16" w16cid:durableId="2035571401">
    <w:abstractNumId w:val="10"/>
  </w:num>
  <w:num w:numId="17" w16cid:durableId="1350109337">
    <w:abstractNumId w:val="5"/>
  </w:num>
  <w:num w:numId="18" w16cid:durableId="2022853573">
    <w:abstractNumId w:val="6"/>
  </w:num>
  <w:num w:numId="19" w16cid:durableId="996415957">
    <w:abstractNumId w:val="9"/>
  </w:num>
  <w:num w:numId="20" w16cid:durableId="13769712">
    <w:abstractNumId w:val="24"/>
  </w:num>
  <w:num w:numId="21" w16cid:durableId="1863324582">
    <w:abstractNumId w:val="27"/>
  </w:num>
  <w:num w:numId="22" w16cid:durableId="1699771251">
    <w:abstractNumId w:val="27"/>
    <w:lvlOverride w:ilvl="0">
      <w:startOverride w:val="1"/>
    </w:lvlOverride>
  </w:num>
  <w:num w:numId="23" w16cid:durableId="1952128591">
    <w:abstractNumId w:val="23"/>
  </w:num>
  <w:num w:numId="24" w16cid:durableId="644119604">
    <w:abstractNumId w:val="23"/>
    <w:lvlOverride w:ilvl="0">
      <w:startOverride w:val="1"/>
    </w:lvlOverride>
  </w:num>
  <w:num w:numId="25" w16cid:durableId="184486618">
    <w:abstractNumId w:val="25"/>
  </w:num>
  <w:num w:numId="26" w16cid:durableId="2071611783">
    <w:abstractNumId w:val="15"/>
  </w:num>
  <w:num w:numId="27" w16cid:durableId="1945334306">
    <w:abstractNumId w:val="17"/>
  </w:num>
  <w:num w:numId="28" w16cid:durableId="380715285">
    <w:abstractNumId w:val="26"/>
  </w:num>
  <w:num w:numId="29" w16cid:durableId="1093016289">
    <w:abstractNumId w:val="14"/>
  </w:num>
  <w:num w:numId="30" w16cid:durableId="4851253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4E58"/>
    <w:rsid w:val="000255AB"/>
    <w:rsid w:val="00033627"/>
    <w:rsid w:val="00041A53"/>
    <w:rsid w:val="00051614"/>
    <w:rsid w:val="000577CF"/>
    <w:rsid w:val="00060DFA"/>
    <w:rsid w:val="00063EBB"/>
    <w:rsid w:val="000652E8"/>
    <w:rsid w:val="000B0152"/>
    <w:rsid w:val="000B6441"/>
    <w:rsid w:val="000B7422"/>
    <w:rsid w:val="000D06BB"/>
    <w:rsid w:val="000E1F9D"/>
    <w:rsid w:val="000E3C2F"/>
    <w:rsid w:val="001161D5"/>
    <w:rsid w:val="0011649E"/>
    <w:rsid w:val="001332B3"/>
    <w:rsid w:val="00134F4F"/>
    <w:rsid w:val="0015575C"/>
    <w:rsid w:val="001617CE"/>
    <w:rsid w:val="00172A27"/>
    <w:rsid w:val="00172E74"/>
    <w:rsid w:val="001843A2"/>
    <w:rsid w:val="001A6154"/>
    <w:rsid w:val="001C7543"/>
    <w:rsid w:val="001E1C60"/>
    <w:rsid w:val="001F4C04"/>
    <w:rsid w:val="00213080"/>
    <w:rsid w:val="002217AA"/>
    <w:rsid w:val="002314E9"/>
    <w:rsid w:val="002774F7"/>
    <w:rsid w:val="002E15F1"/>
    <w:rsid w:val="002E6408"/>
    <w:rsid w:val="002E6F1A"/>
    <w:rsid w:val="00317622"/>
    <w:rsid w:val="00326EF0"/>
    <w:rsid w:val="0034286A"/>
    <w:rsid w:val="00356498"/>
    <w:rsid w:val="00371C87"/>
    <w:rsid w:val="0037575D"/>
    <w:rsid w:val="00393E9D"/>
    <w:rsid w:val="003C04FB"/>
    <w:rsid w:val="003E5346"/>
    <w:rsid w:val="004338CF"/>
    <w:rsid w:val="00434B49"/>
    <w:rsid w:val="00497C0D"/>
    <w:rsid w:val="004B446B"/>
    <w:rsid w:val="004B781F"/>
    <w:rsid w:val="004C36C7"/>
    <w:rsid w:val="004F7393"/>
    <w:rsid w:val="004F7925"/>
    <w:rsid w:val="00516018"/>
    <w:rsid w:val="005205C4"/>
    <w:rsid w:val="0052412E"/>
    <w:rsid w:val="00543F94"/>
    <w:rsid w:val="00555599"/>
    <w:rsid w:val="005569DC"/>
    <w:rsid w:val="0056262A"/>
    <w:rsid w:val="00574982"/>
    <w:rsid w:val="005943FA"/>
    <w:rsid w:val="005E3DB7"/>
    <w:rsid w:val="005F1C13"/>
    <w:rsid w:val="006216E4"/>
    <w:rsid w:val="00634E19"/>
    <w:rsid w:val="00661D4C"/>
    <w:rsid w:val="00664C76"/>
    <w:rsid w:val="00671497"/>
    <w:rsid w:val="00672BB3"/>
    <w:rsid w:val="006B6F60"/>
    <w:rsid w:val="006D373A"/>
    <w:rsid w:val="00744580"/>
    <w:rsid w:val="00747517"/>
    <w:rsid w:val="00760A14"/>
    <w:rsid w:val="0077225E"/>
    <w:rsid w:val="007752DD"/>
    <w:rsid w:val="00782873"/>
    <w:rsid w:val="00787CC6"/>
    <w:rsid w:val="00792DBB"/>
    <w:rsid w:val="007A3288"/>
    <w:rsid w:val="007B75C5"/>
    <w:rsid w:val="007C586A"/>
    <w:rsid w:val="007D2373"/>
    <w:rsid w:val="007D42ED"/>
    <w:rsid w:val="007D71EC"/>
    <w:rsid w:val="008031F4"/>
    <w:rsid w:val="008232C5"/>
    <w:rsid w:val="00837A9B"/>
    <w:rsid w:val="008627E0"/>
    <w:rsid w:val="008807FE"/>
    <w:rsid w:val="00914475"/>
    <w:rsid w:val="00917E3F"/>
    <w:rsid w:val="009253F7"/>
    <w:rsid w:val="00952D19"/>
    <w:rsid w:val="00967127"/>
    <w:rsid w:val="00967CCE"/>
    <w:rsid w:val="009715C7"/>
    <w:rsid w:val="00984730"/>
    <w:rsid w:val="00985E02"/>
    <w:rsid w:val="009872D5"/>
    <w:rsid w:val="009F0F12"/>
    <w:rsid w:val="00A173C6"/>
    <w:rsid w:val="00A223FC"/>
    <w:rsid w:val="00A40BDE"/>
    <w:rsid w:val="00A4656B"/>
    <w:rsid w:val="00A508A7"/>
    <w:rsid w:val="00A7269C"/>
    <w:rsid w:val="00AA1168"/>
    <w:rsid w:val="00AB7DC0"/>
    <w:rsid w:val="00AC11E0"/>
    <w:rsid w:val="00AC1C3A"/>
    <w:rsid w:val="00AC7A29"/>
    <w:rsid w:val="00AF2F0F"/>
    <w:rsid w:val="00AF39A8"/>
    <w:rsid w:val="00B06C44"/>
    <w:rsid w:val="00B40DAB"/>
    <w:rsid w:val="00B60654"/>
    <w:rsid w:val="00B60EF0"/>
    <w:rsid w:val="00B73F70"/>
    <w:rsid w:val="00BA699B"/>
    <w:rsid w:val="00C01013"/>
    <w:rsid w:val="00C75454"/>
    <w:rsid w:val="00CA0185"/>
    <w:rsid w:val="00CB7B84"/>
    <w:rsid w:val="00CC2510"/>
    <w:rsid w:val="00CC61F3"/>
    <w:rsid w:val="00D05135"/>
    <w:rsid w:val="00D124DE"/>
    <w:rsid w:val="00D166C5"/>
    <w:rsid w:val="00D2670F"/>
    <w:rsid w:val="00D40F3F"/>
    <w:rsid w:val="00D41A1E"/>
    <w:rsid w:val="00D446EC"/>
    <w:rsid w:val="00D670FF"/>
    <w:rsid w:val="00D7679D"/>
    <w:rsid w:val="00D91353"/>
    <w:rsid w:val="00D92824"/>
    <w:rsid w:val="00DB130F"/>
    <w:rsid w:val="00DF0E4E"/>
    <w:rsid w:val="00E22EA8"/>
    <w:rsid w:val="00E27D6F"/>
    <w:rsid w:val="00E35A8D"/>
    <w:rsid w:val="00E54DD1"/>
    <w:rsid w:val="00E631FE"/>
    <w:rsid w:val="00E70DDE"/>
    <w:rsid w:val="00ED1EB4"/>
    <w:rsid w:val="00EF6BCE"/>
    <w:rsid w:val="00F31320"/>
    <w:rsid w:val="00F44752"/>
    <w:rsid w:val="00F629CA"/>
    <w:rsid w:val="00F82D30"/>
    <w:rsid w:val="00F869AD"/>
    <w:rsid w:val="00FA5845"/>
    <w:rsid w:val="00FB0A00"/>
    <w:rsid w:val="00FC23C5"/>
    <w:rsid w:val="00FC35AF"/>
    <w:rsid w:val="00FF2D36"/>
    <w:rsid w:val="00FF4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122F6"/>
  <w15:docId w15:val="{ED93DD30-C47F-48BF-AC4E-BE6A9825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Lines="200" w:before="624" w:afterLines="200" w:after="624" w:line="400" w:lineRule="exact"/>
      <w:jc w:val="center"/>
      <w:outlineLvl w:val="0"/>
    </w:pPr>
    <w:rPr>
      <w:rFonts w:ascii="黑体" w:eastAsia="黑体"/>
      <w:bCs/>
      <w:kern w:val="36"/>
      <w:sz w:val="36"/>
      <w:szCs w:val="44"/>
    </w:rPr>
  </w:style>
  <w:style w:type="paragraph" w:styleId="2">
    <w:name w:val="heading 2"/>
    <w:basedOn w:val="1"/>
    <w:link w:val="20"/>
    <w:uiPriority w:val="9"/>
    <w:qFormat/>
    <w:pPr>
      <w:numPr>
        <w:ilvl w:val="1"/>
      </w:numPr>
      <w:tabs>
        <w:tab w:val="left" w:pos="840"/>
      </w:tabs>
      <w:spacing w:beforeLines="100" w:before="312" w:afterLines="100" w:after="312"/>
      <w:ind w:left="840" w:hanging="420"/>
      <w:jc w:val="left"/>
      <w:outlineLvl w:val="1"/>
    </w:pPr>
    <w:rPr>
      <w:bCs w:val="0"/>
      <w:kern w:val="30"/>
      <w:sz w:val="30"/>
      <w:szCs w:val="32"/>
    </w:rPr>
  </w:style>
  <w:style w:type="paragraph" w:styleId="3">
    <w:name w:val="heading 3"/>
    <w:basedOn w:val="2"/>
    <w:link w:val="30"/>
    <w:uiPriority w:val="9"/>
    <w:qFormat/>
    <w:pPr>
      <w:numPr>
        <w:ilvl w:val="2"/>
      </w:numPr>
      <w:tabs>
        <w:tab w:val="clear" w:pos="840"/>
        <w:tab w:val="left" w:pos="1260"/>
      </w:tabs>
      <w:spacing w:afterLines="0" w:after="0"/>
      <w:ind w:left="1260" w:hanging="420"/>
      <w:outlineLvl w:val="2"/>
    </w:pPr>
    <w:rPr>
      <w:bCs/>
      <w:kern w:val="28"/>
      <w:sz w:val="28"/>
    </w:rPr>
  </w:style>
  <w:style w:type="paragraph" w:styleId="4">
    <w:name w:val="heading 4"/>
    <w:basedOn w:val="3"/>
    <w:link w:val="40"/>
    <w:uiPriority w:val="9"/>
    <w:qFormat/>
    <w:pPr>
      <w:numPr>
        <w:ilvl w:val="3"/>
      </w:numPr>
      <w:tabs>
        <w:tab w:val="clear" w:pos="1260"/>
        <w:tab w:val="left" w:pos="1680"/>
      </w:tabs>
      <w:spacing w:beforeLines="0" w:before="0"/>
      <w:ind w:left="1680" w:hanging="420"/>
      <w:outlineLvl w:val="3"/>
    </w:pPr>
    <w:rPr>
      <w:rFonts w:hAnsi="Arial"/>
      <w:bCs w:val="0"/>
      <w:kern w:val="24"/>
      <w:sz w:val="24"/>
      <w:szCs w:val="28"/>
    </w:rPr>
  </w:style>
  <w:style w:type="paragraph" w:styleId="5">
    <w:name w:val="heading 5"/>
    <w:basedOn w:val="a"/>
    <w:next w:val="a"/>
    <w:link w:val="50"/>
    <w:uiPriority w:val="9"/>
    <w:semiHidden/>
    <w:unhideWhenUsed/>
    <w:qFormat/>
    <w:rsid w:val="001332B3"/>
    <w:pPr>
      <w:keepNext/>
      <w:keepLines/>
      <w:widowControl/>
      <w:spacing w:before="80" w:after="40" w:line="278" w:lineRule="auto"/>
      <w:jc w:val="left"/>
      <w:outlineLvl w:val="4"/>
    </w:pPr>
    <w:rPr>
      <w:rFonts w:asciiTheme="minorHAnsi" w:eastAsiaTheme="minorEastAsia" w:hAnsiTheme="minorHAnsi" w:cstheme="majorBidi"/>
      <w:color w:val="365F91" w:themeColor="accent1" w:themeShade="BF"/>
      <w:sz w:val="24"/>
      <w:szCs w:val="22"/>
      <w14:ligatures w14:val="standardContextual"/>
    </w:rPr>
  </w:style>
  <w:style w:type="paragraph" w:styleId="6">
    <w:name w:val="heading 6"/>
    <w:basedOn w:val="a"/>
    <w:next w:val="a"/>
    <w:link w:val="60"/>
    <w:uiPriority w:val="9"/>
    <w:semiHidden/>
    <w:unhideWhenUsed/>
    <w:qFormat/>
    <w:rsid w:val="001332B3"/>
    <w:pPr>
      <w:keepNext/>
      <w:keepLines/>
      <w:widowControl/>
      <w:spacing w:before="40" w:line="278" w:lineRule="auto"/>
      <w:jc w:val="left"/>
      <w:outlineLvl w:val="5"/>
    </w:pPr>
    <w:rPr>
      <w:rFonts w:asciiTheme="minorHAnsi" w:eastAsiaTheme="minorEastAsia" w:hAnsiTheme="minorHAnsi" w:cstheme="majorBidi"/>
      <w:b/>
      <w:bCs/>
      <w:color w:val="365F91" w:themeColor="accent1" w:themeShade="BF"/>
      <w:sz w:val="22"/>
      <w:szCs w:val="22"/>
      <w14:ligatures w14:val="standardContextual"/>
    </w:rPr>
  </w:style>
  <w:style w:type="paragraph" w:styleId="7">
    <w:name w:val="heading 7"/>
    <w:basedOn w:val="a"/>
    <w:next w:val="a"/>
    <w:link w:val="70"/>
    <w:uiPriority w:val="9"/>
    <w:semiHidden/>
    <w:unhideWhenUsed/>
    <w:qFormat/>
    <w:rsid w:val="001332B3"/>
    <w:pPr>
      <w:keepNext/>
      <w:keepLines/>
      <w:widowControl/>
      <w:spacing w:before="40" w:line="278" w:lineRule="auto"/>
      <w:jc w:val="left"/>
      <w:outlineLvl w:val="6"/>
    </w:pPr>
    <w:rPr>
      <w:rFonts w:asciiTheme="minorHAnsi" w:eastAsiaTheme="minorEastAsia" w:hAnsiTheme="minorHAnsi" w:cstheme="majorBidi"/>
      <w:b/>
      <w:bCs/>
      <w:color w:val="595959" w:themeColor="text1" w:themeTint="A6"/>
      <w:sz w:val="22"/>
      <w:szCs w:val="22"/>
      <w14:ligatures w14:val="standardContextual"/>
    </w:rPr>
  </w:style>
  <w:style w:type="paragraph" w:styleId="8">
    <w:name w:val="heading 8"/>
    <w:basedOn w:val="a"/>
    <w:next w:val="a"/>
    <w:link w:val="80"/>
    <w:uiPriority w:val="9"/>
    <w:semiHidden/>
    <w:unhideWhenUsed/>
    <w:qFormat/>
    <w:rsid w:val="001332B3"/>
    <w:pPr>
      <w:keepNext/>
      <w:keepLines/>
      <w:widowControl/>
      <w:spacing w:line="278" w:lineRule="auto"/>
      <w:jc w:val="left"/>
      <w:outlineLvl w:val="7"/>
    </w:pPr>
    <w:rPr>
      <w:rFonts w:asciiTheme="minorHAnsi" w:eastAsiaTheme="minorEastAsia" w:hAnsiTheme="minorHAnsi" w:cstheme="majorBidi"/>
      <w:color w:val="595959" w:themeColor="text1" w:themeTint="A6"/>
      <w:sz w:val="22"/>
      <w:szCs w:val="22"/>
      <w14:ligatures w14:val="standardContextual"/>
    </w:rPr>
  </w:style>
  <w:style w:type="paragraph" w:styleId="9">
    <w:name w:val="heading 9"/>
    <w:basedOn w:val="a"/>
    <w:next w:val="a"/>
    <w:link w:val="90"/>
    <w:uiPriority w:val="9"/>
    <w:semiHidden/>
    <w:unhideWhenUsed/>
    <w:qFormat/>
    <w:rsid w:val="001332B3"/>
    <w:pPr>
      <w:keepNext/>
      <w:keepLines/>
      <w:widowControl/>
      <w:spacing w:line="278" w:lineRule="auto"/>
      <w:jc w:val="left"/>
      <w:outlineLvl w:val="8"/>
    </w:pPr>
    <w:rPr>
      <w:rFonts w:asciiTheme="minorHAnsi" w:eastAsiaTheme="majorEastAsia" w:hAnsiTheme="minorHAnsi" w:cstheme="majorBidi"/>
      <w:color w:val="595959" w:themeColor="text1" w:themeTint="A6"/>
      <w:sz w:val="22"/>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10">
    <w:name w:val="标题 1 字符"/>
    <w:link w:val="1"/>
    <w:uiPriority w:val="9"/>
    <w:rPr>
      <w:rFonts w:ascii="黑体" w:eastAsia="黑体"/>
      <w:bCs/>
      <w:kern w:val="36"/>
      <w:sz w:val="36"/>
      <w:szCs w:val="44"/>
    </w:rPr>
  </w:style>
  <w:style w:type="paragraph" w:styleId="a4">
    <w:name w:val="footer"/>
    <w:basedOn w:val="a"/>
    <w:link w:val="a5"/>
    <w:uiPriority w:val="99"/>
    <w:pPr>
      <w:tabs>
        <w:tab w:val="center" w:pos="4153"/>
        <w:tab w:val="right" w:pos="8306"/>
      </w:tabs>
      <w:snapToGrid w:val="0"/>
      <w:jc w:val="left"/>
    </w:pPr>
    <w:rPr>
      <w:sz w:val="18"/>
      <w:szCs w:val="18"/>
    </w:rPr>
  </w:style>
  <w:style w:type="paragraph" w:styleId="TOC1">
    <w:name w:val="toc 1"/>
    <w:basedOn w:val="a"/>
    <w:next w:val="a"/>
    <w:pPr>
      <w:spacing w:line="400" w:lineRule="exact"/>
      <w:ind w:firstLineChars="200" w:firstLine="480"/>
    </w:pPr>
    <w:rPr>
      <w:szCs w:val="21"/>
    </w:rPr>
  </w:style>
  <w:style w:type="paragraph" w:styleId="a6">
    <w:name w:val="header"/>
    <w:basedOn w:val="a"/>
    <w:link w:val="a7"/>
    <w:uiPriority w:val="99"/>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pPr>
      <w:ind w:leftChars="200" w:left="420"/>
    </w:pPr>
  </w:style>
  <w:style w:type="paragraph" w:styleId="a8">
    <w:name w:val="Normal (Web)"/>
    <w:aliases w:val="普通 (Web)"/>
    <w:basedOn w:val="a"/>
    <w:uiPriority w:val="99"/>
    <w:qFormat/>
    <w:rsid w:val="00E54DD1"/>
    <w:pPr>
      <w:widowControl/>
      <w:spacing w:before="100" w:beforeAutospacing="1" w:after="100" w:afterAutospacing="1"/>
      <w:jc w:val="left"/>
    </w:pPr>
    <w:rPr>
      <w:rFonts w:ascii="宋体" w:hAnsi="宋体" w:cs="宋体"/>
      <w:kern w:val="0"/>
      <w:sz w:val="24"/>
    </w:rPr>
  </w:style>
  <w:style w:type="paragraph" w:styleId="HTML">
    <w:name w:val="HTML Preformatted"/>
    <w:basedOn w:val="a"/>
    <w:link w:val="HTML0"/>
    <w:rsid w:val="00E54D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character" w:customStyle="1" w:styleId="HTML0">
    <w:name w:val="HTML 预设格式 字符"/>
    <w:link w:val="HTML"/>
    <w:rsid w:val="00E54DD1"/>
    <w:rPr>
      <w:rFonts w:ascii="Arial" w:hAnsi="Arial" w:cs="Arial"/>
      <w:sz w:val="21"/>
      <w:szCs w:val="21"/>
    </w:rPr>
  </w:style>
  <w:style w:type="table" w:styleId="a9">
    <w:name w:val="Table Grid"/>
    <w:basedOn w:val="a1"/>
    <w:uiPriority w:val="39"/>
    <w:rsid w:val="00B73F7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7A3288"/>
    <w:pPr>
      <w:ind w:firstLineChars="200" w:firstLine="420"/>
    </w:pPr>
  </w:style>
  <w:style w:type="paragraph" w:customStyle="1" w:styleId="001">
    <w:name w:val="001_顶真正文"/>
    <w:basedOn w:val="a"/>
    <w:link w:val="0010"/>
    <w:qFormat/>
    <w:rsid w:val="001332B3"/>
    <w:pPr>
      <w:widowControl/>
      <w:spacing w:line="440" w:lineRule="exact"/>
      <w:jc w:val="left"/>
    </w:pPr>
    <w:rPr>
      <w:rFonts w:cstheme="minorBidi"/>
      <w:spacing w:val="2"/>
      <w:sz w:val="24"/>
      <w:szCs w:val="22"/>
      <w14:ligatures w14:val="standardContextual"/>
    </w:rPr>
  </w:style>
  <w:style w:type="character" w:customStyle="1" w:styleId="0010">
    <w:name w:val="001_顶真正文 字符"/>
    <w:basedOn w:val="a0"/>
    <w:link w:val="001"/>
    <w:rsid w:val="001332B3"/>
    <w:rPr>
      <w:rFonts w:cstheme="minorBidi"/>
      <w:spacing w:val="2"/>
      <w:kern w:val="2"/>
      <w:sz w:val="24"/>
      <w:szCs w:val="22"/>
      <w14:ligatures w14:val="standardContextual"/>
    </w:rPr>
  </w:style>
  <w:style w:type="character" w:customStyle="1" w:styleId="50">
    <w:name w:val="标题 5 字符"/>
    <w:basedOn w:val="a0"/>
    <w:link w:val="5"/>
    <w:uiPriority w:val="9"/>
    <w:semiHidden/>
    <w:rsid w:val="001332B3"/>
    <w:rPr>
      <w:rFonts w:asciiTheme="minorHAnsi" w:eastAsiaTheme="minorEastAsia" w:hAnsiTheme="minorHAnsi" w:cstheme="majorBidi"/>
      <w:color w:val="365F91" w:themeColor="accent1" w:themeShade="BF"/>
      <w:kern w:val="2"/>
      <w:sz w:val="24"/>
      <w:szCs w:val="22"/>
      <w14:ligatures w14:val="standardContextual"/>
    </w:rPr>
  </w:style>
  <w:style w:type="character" w:customStyle="1" w:styleId="60">
    <w:name w:val="标题 6 字符"/>
    <w:basedOn w:val="a0"/>
    <w:link w:val="6"/>
    <w:uiPriority w:val="9"/>
    <w:semiHidden/>
    <w:rsid w:val="001332B3"/>
    <w:rPr>
      <w:rFonts w:asciiTheme="minorHAnsi" w:eastAsiaTheme="minorEastAsia" w:hAnsiTheme="minorHAnsi" w:cstheme="majorBidi"/>
      <w:b/>
      <w:bCs/>
      <w:color w:val="365F91" w:themeColor="accent1" w:themeShade="BF"/>
      <w:kern w:val="2"/>
      <w:sz w:val="22"/>
      <w:szCs w:val="22"/>
      <w14:ligatures w14:val="standardContextual"/>
    </w:rPr>
  </w:style>
  <w:style w:type="character" w:customStyle="1" w:styleId="70">
    <w:name w:val="标题 7 字符"/>
    <w:basedOn w:val="a0"/>
    <w:link w:val="7"/>
    <w:uiPriority w:val="9"/>
    <w:semiHidden/>
    <w:rsid w:val="001332B3"/>
    <w:rPr>
      <w:rFonts w:asciiTheme="minorHAnsi" w:eastAsiaTheme="minorEastAsia" w:hAnsiTheme="minorHAnsi" w:cstheme="majorBidi"/>
      <w:b/>
      <w:bCs/>
      <w:color w:val="595959" w:themeColor="text1" w:themeTint="A6"/>
      <w:kern w:val="2"/>
      <w:sz w:val="22"/>
      <w:szCs w:val="22"/>
      <w14:ligatures w14:val="standardContextual"/>
    </w:rPr>
  </w:style>
  <w:style w:type="character" w:customStyle="1" w:styleId="80">
    <w:name w:val="标题 8 字符"/>
    <w:basedOn w:val="a0"/>
    <w:link w:val="8"/>
    <w:uiPriority w:val="9"/>
    <w:semiHidden/>
    <w:rsid w:val="001332B3"/>
    <w:rPr>
      <w:rFonts w:asciiTheme="minorHAnsi" w:eastAsiaTheme="minorEastAsia" w:hAnsiTheme="minorHAnsi" w:cstheme="majorBidi"/>
      <w:color w:val="595959" w:themeColor="text1" w:themeTint="A6"/>
      <w:kern w:val="2"/>
      <w:sz w:val="22"/>
      <w:szCs w:val="22"/>
      <w14:ligatures w14:val="standardContextual"/>
    </w:rPr>
  </w:style>
  <w:style w:type="character" w:customStyle="1" w:styleId="90">
    <w:name w:val="标题 9 字符"/>
    <w:basedOn w:val="a0"/>
    <w:link w:val="9"/>
    <w:uiPriority w:val="9"/>
    <w:semiHidden/>
    <w:rsid w:val="001332B3"/>
    <w:rPr>
      <w:rFonts w:asciiTheme="minorHAnsi" w:eastAsiaTheme="majorEastAsia" w:hAnsiTheme="minorHAnsi" w:cstheme="majorBidi"/>
      <w:color w:val="595959" w:themeColor="text1" w:themeTint="A6"/>
      <w:kern w:val="2"/>
      <w:sz w:val="22"/>
      <w:szCs w:val="22"/>
      <w14:ligatures w14:val="standardContextual"/>
    </w:rPr>
  </w:style>
  <w:style w:type="character" w:customStyle="1" w:styleId="20">
    <w:name w:val="标题 2 字符"/>
    <w:basedOn w:val="a0"/>
    <w:link w:val="2"/>
    <w:uiPriority w:val="9"/>
    <w:rsid w:val="001332B3"/>
    <w:rPr>
      <w:rFonts w:ascii="黑体" w:eastAsia="黑体"/>
      <w:kern w:val="30"/>
      <w:sz w:val="30"/>
      <w:szCs w:val="32"/>
    </w:rPr>
  </w:style>
  <w:style w:type="character" w:customStyle="1" w:styleId="30">
    <w:name w:val="标题 3 字符"/>
    <w:basedOn w:val="a0"/>
    <w:link w:val="3"/>
    <w:uiPriority w:val="9"/>
    <w:rsid w:val="001332B3"/>
    <w:rPr>
      <w:rFonts w:ascii="黑体" w:eastAsia="黑体"/>
      <w:bCs/>
      <w:kern w:val="28"/>
      <w:sz w:val="28"/>
      <w:szCs w:val="32"/>
    </w:rPr>
  </w:style>
  <w:style w:type="character" w:customStyle="1" w:styleId="40">
    <w:name w:val="标题 4 字符"/>
    <w:basedOn w:val="a0"/>
    <w:link w:val="4"/>
    <w:uiPriority w:val="9"/>
    <w:rsid w:val="001332B3"/>
    <w:rPr>
      <w:rFonts w:ascii="黑体" w:eastAsia="黑体" w:hAnsi="Arial"/>
      <w:kern w:val="24"/>
      <w:sz w:val="24"/>
      <w:szCs w:val="28"/>
    </w:rPr>
  </w:style>
  <w:style w:type="paragraph" w:styleId="ab">
    <w:name w:val="Title"/>
    <w:basedOn w:val="a"/>
    <w:next w:val="a"/>
    <w:link w:val="ac"/>
    <w:uiPriority w:val="10"/>
    <w:qFormat/>
    <w:rsid w:val="001332B3"/>
    <w:pPr>
      <w:widowControl/>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c">
    <w:name w:val="标题 字符"/>
    <w:basedOn w:val="a0"/>
    <w:link w:val="ab"/>
    <w:uiPriority w:val="10"/>
    <w:rsid w:val="001332B3"/>
    <w:rPr>
      <w:rFonts w:asciiTheme="majorHAnsi" w:eastAsiaTheme="majorEastAsia" w:hAnsiTheme="majorHAnsi" w:cstheme="majorBidi"/>
      <w:spacing w:val="-10"/>
      <w:kern w:val="28"/>
      <w:sz w:val="56"/>
      <w:szCs w:val="56"/>
      <w14:ligatures w14:val="standardContextual"/>
    </w:rPr>
  </w:style>
  <w:style w:type="paragraph" w:styleId="ad">
    <w:name w:val="Subtitle"/>
    <w:basedOn w:val="a"/>
    <w:next w:val="a"/>
    <w:link w:val="ae"/>
    <w:uiPriority w:val="11"/>
    <w:qFormat/>
    <w:rsid w:val="001332B3"/>
    <w:pPr>
      <w:widowControl/>
      <w:numPr>
        <w:ilvl w:val="1"/>
      </w:numPr>
      <w:spacing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e">
    <w:name w:val="副标题 字符"/>
    <w:basedOn w:val="a0"/>
    <w:link w:val="ad"/>
    <w:uiPriority w:val="11"/>
    <w:rsid w:val="001332B3"/>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
    <w:name w:val="Quote"/>
    <w:basedOn w:val="a"/>
    <w:next w:val="a"/>
    <w:link w:val="af0"/>
    <w:uiPriority w:val="29"/>
    <w:qFormat/>
    <w:rsid w:val="001332B3"/>
    <w:pPr>
      <w:widowControl/>
      <w:spacing w:before="160" w:line="278" w:lineRule="auto"/>
      <w:jc w:val="center"/>
    </w:pPr>
    <w:rPr>
      <w:rFonts w:asciiTheme="minorHAnsi" w:eastAsiaTheme="minorEastAsia" w:hAnsiTheme="minorHAnsi" w:cstheme="minorBidi"/>
      <w:i/>
      <w:iCs/>
      <w:color w:val="404040" w:themeColor="text1" w:themeTint="BF"/>
      <w:sz w:val="22"/>
      <w:szCs w:val="22"/>
      <w14:ligatures w14:val="standardContextual"/>
    </w:rPr>
  </w:style>
  <w:style w:type="character" w:customStyle="1" w:styleId="af0">
    <w:name w:val="引用 字符"/>
    <w:basedOn w:val="a0"/>
    <w:link w:val="af"/>
    <w:uiPriority w:val="29"/>
    <w:rsid w:val="001332B3"/>
    <w:rPr>
      <w:rFonts w:asciiTheme="minorHAnsi" w:eastAsiaTheme="minorEastAsia" w:hAnsiTheme="minorHAnsi" w:cstheme="minorBidi"/>
      <w:i/>
      <w:iCs/>
      <w:color w:val="404040" w:themeColor="text1" w:themeTint="BF"/>
      <w:kern w:val="2"/>
      <w:sz w:val="22"/>
      <w:szCs w:val="22"/>
      <w14:ligatures w14:val="standardContextual"/>
    </w:rPr>
  </w:style>
  <w:style w:type="character" w:styleId="af1">
    <w:name w:val="Intense Emphasis"/>
    <w:basedOn w:val="a0"/>
    <w:uiPriority w:val="21"/>
    <w:qFormat/>
    <w:rsid w:val="001332B3"/>
    <w:rPr>
      <w:i/>
      <w:iCs/>
      <w:color w:val="365F91" w:themeColor="accent1" w:themeShade="BF"/>
    </w:rPr>
  </w:style>
  <w:style w:type="paragraph" w:styleId="af2">
    <w:name w:val="Intense Quote"/>
    <w:basedOn w:val="a"/>
    <w:next w:val="a"/>
    <w:link w:val="af3"/>
    <w:uiPriority w:val="30"/>
    <w:qFormat/>
    <w:rsid w:val="001332B3"/>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EastAsia" w:hAnsiTheme="minorHAnsi" w:cstheme="minorBidi"/>
      <w:i/>
      <w:iCs/>
      <w:color w:val="365F91" w:themeColor="accent1" w:themeShade="BF"/>
      <w:sz w:val="22"/>
      <w:szCs w:val="22"/>
      <w14:ligatures w14:val="standardContextual"/>
    </w:rPr>
  </w:style>
  <w:style w:type="character" w:customStyle="1" w:styleId="af3">
    <w:name w:val="明显引用 字符"/>
    <w:basedOn w:val="a0"/>
    <w:link w:val="af2"/>
    <w:uiPriority w:val="30"/>
    <w:rsid w:val="001332B3"/>
    <w:rPr>
      <w:rFonts w:asciiTheme="minorHAnsi" w:eastAsiaTheme="minorEastAsia" w:hAnsiTheme="minorHAnsi" w:cstheme="minorBidi"/>
      <w:i/>
      <w:iCs/>
      <w:color w:val="365F91" w:themeColor="accent1" w:themeShade="BF"/>
      <w:kern w:val="2"/>
      <w:sz w:val="22"/>
      <w:szCs w:val="22"/>
      <w14:ligatures w14:val="standardContextual"/>
    </w:rPr>
  </w:style>
  <w:style w:type="character" w:styleId="af4">
    <w:name w:val="Intense Reference"/>
    <w:basedOn w:val="a0"/>
    <w:uiPriority w:val="32"/>
    <w:qFormat/>
    <w:rsid w:val="001332B3"/>
    <w:rPr>
      <w:b/>
      <w:bCs/>
      <w:smallCaps/>
      <w:color w:val="365F91" w:themeColor="accent1" w:themeShade="BF"/>
      <w:spacing w:val="5"/>
    </w:rPr>
  </w:style>
  <w:style w:type="paragraph" w:customStyle="1" w:styleId="00">
    <w:name w:val="00_正文"/>
    <w:basedOn w:val="a"/>
    <w:link w:val="000"/>
    <w:qFormat/>
    <w:rsid w:val="001332B3"/>
    <w:pPr>
      <w:widowControl/>
      <w:spacing w:line="440" w:lineRule="exact"/>
      <w:ind w:firstLineChars="200" w:firstLine="200"/>
      <w:jc w:val="left"/>
    </w:pPr>
    <w:rPr>
      <w:rFonts w:cstheme="minorBidi"/>
      <w:spacing w:val="2"/>
      <w:sz w:val="24"/>
      <w:szCs w:val="22"/>
      <w14:ligatures w14:val="standardContextual"/>
    </w:rPr>
  </w:style>
  <w:style w:type="paragraph" w:customStyle="1" w:styleId="010">
    <w:name w:val="010_标题"/>
    <w:basedOn w:val="00"/>
    <w:next w:val="900"/>
    <w:qFormat/>
    <w:rsid w:val="001332B3"/>
    <w:pPr>
      <w:adjustRightInd w:val="0"/>
      <w:spacing w:afterLines="100" w:after="100" w:line="360" w:lineRule="auto"/>
      <w:ind w:firstLineChars="0" w:firstLine="0"/>
      <w:jc w:val="center"/>
      <w:outlineLvl w:val="0"/>
    </w:pPr>
    <w:rPr>
      <w:b/>
      <w:smallCaps/>
      <w:spacing w:val="30"/>
      <w:sz w:val="32"/>
    </w:rPr>
  </w:style>
  <w:style w:type="paragraph" w:customStyle="1" w:styleId="900">
    <w:name w:val="900_摘要"/>
    <w:basedOn w:val="010"/>
    <w:next w:val="00"/>
    <w:qFormat/>
    <w:rsid w:val="001332B3"/>
    <w:pPr>
      <w:adjustRightInd/>
      <w:spacing w:afterLines="50" w:after="50"/>
      <w:outlineLvl w:val="9"/>
    </w:pPr>
    <w:rPr>
      <w:spacing w:val="60"/>
      <w:kern w:val="0"/>
      <w:sz w:val="30"/>
    </w:rPr>
  </w:style>
  <w:style w:type="paragraph" w:customStyle="1" w:styleId="011">
    <w:name w:val="011_一级标题"/>
    <w:basedOn w:val="aa"/>
    <w:next w:val="00"/>
    <w:qFormat/>
    <w:rsid w:val="001332B3"/>
    <w:pPr>
      <w:widowControl/>
      <w:numPr>
        <w:numId w:val="15"/>
      </w:numPr>
      <w:ind w:firstLineChars="0" w:firstLine="0"/>
      <w:contextualSpacing/>
      <w:jc w:val="center"/>
      <w:outlineLvl w:val="0"/>
    </w:pPr>
    <w:rPr>
      <w:rFonts w:cstheme="minorBidi"/>
      <w:b/>
      <w:smallCaps/>
      <w:spacing w:val="40"/>
      <w:sz w:val="28"/>
      <w:szCs w:val="22"/>
      <w14:ligatures w14:val="standardContextual"/>
    </w:rPr>
  </w:style>
  <w:style w:type="paragraph" w:customStyle="1" w:styleId="012">
    <w:name w:val="012_二级标题"/>
    <w:basedOn w:val="00"/>
    <w:next w:val="00"/>
    <w:qFormat/>
    <w:rsid w:val="001332B3"/>
    <w:pPr>
      <w:numPr>
        <w:ilvl w:val="2"/>
        <w:numId w:val="15"/>
      </w:numPr>
      <w:ind w:firstLineChars="0"/>
      <w:outlineLvl w:val="1"/>
    </w:pPr>
    <w:rPr>
      <w:b/>
    </w:rPr>
  </w:style>
  <w:style w:type="paragraph" w:customStyle="1" w:styleId="9101">
    <w:name w:val="910_1._项目编号"/>
    <w:basedOn w:val="00"/>
    <w:qFormat/>
    <w:rsid w:val="001332B3"/>
    <w:pPr>
      <w:numPr>
        <w:numId w:val="16"/>
      </w:numPr>
      <w:ind w:left="1045" w:firstLineChars="0" w:hanging="420"/>
    </w:pPr>
  </w:style>
  <w:style w:type="paragraph" w:customStyle="1" w:styleId="013">
    <w:name w:val="013_三级标题"/>
    <w:basedOn w:val="012"/>
    <w:next w:val="00"/>
    <w:qFormat/>
    <w:rsid w:val="001332B3"/>
    <w:pPr>
      <w:numPr>
        <w:ilvl w:val="3"/>
      </w:numPr>
      <w:outlineLvl w:val="2"/>
    </w:pPr>
  </w:style>
  <w:style w:type="paragraph" w:customStyle="1" w:styleId="911">
    <w:name w:val="911_■_项目编号"/>
    <w:basedOn w:val="001"/>
    <w:next w:val="00"/>
    <w:qFormat/>
    <w:rsid w:val="001332B3"/>
    <w:pPr>
      <w:numPr>
        <w:numId w:val="17"/>
      </w:numPr>
    </w:pPr>
  </w:style>
  <w:style w:type="paragraph" w:customStyle="1" w:styleId="999">
    <w:name w:val="999作废"/>
    <w:basedOn w:val="001"/>
    <w:next w:val="00"/>
    <w:link w:val="9990"/>
    <w:rsid w:val="001332B3"/>
  </w:style>
  <w:style w:type="paragraph" w:customStyle="1" w:styleId="913Step1">
    <w:name w:val="913_Step1._编号"/>
    <w:basedOn w:val="001"/>
    <w:qFormat/>
    <w:rsid w:val="001332B3"/>
    <w:pPr>
      <w:numPr>
        <w:numId w:val="20"/>
      </w:numPr>
      <w:ind w:left="794" w:hanging="794"/>
    </w:pPr>
  </w:style>
  <w:style w:type="paragraph" w:customStyle="1" w:styleId="9121">
    <w:name w:val="912_1)_项目编号"/>
    <w:basedOn w:val="999"/>
    <w:next w:val="00"/>
    <w:link w:val="91210"/>
    <w:qFormat/>
    <w:rsid w:val="001332B3"/>
    <w:pPr>
      <w:numPr>
        <w:numId w:val="19"/>
      </w:numPr>
    </w:pPr>
  </w:style>
  <w:style w:type="character" w:customStyle="1" w:styleId="000">
    <w:name w:val="00_正文 字符"/>
    <w:basedOn w:val="a0"/>
    <w:link w:val="00"/>
    <w:rsid w:val="001332B3"/>
    <w:rPr>
      <w:rFonts w:cstheme="minorBidi"/>
      <w:spacing w:val="2"/>
      <w:kern w:val="2"/>
      <w:sz w:val="24"/>
      <w:szCs w:val="22"/>
      <w14:ligatures w14:val="standardContextual"/>
    </w:rPr>
  </w:style>
  <w:style w:type="character" w:customStyle="1" w:styleId="9990">
    <w:name w:val="999作废 字符"/>
    <w:basedOn w:val="0010"/>
    <w:link w:val="999"/>
    <w:rsid w:val="001332B3"/>
    <w:rPr>
      <w:rFonts w:cstheme="minorBidi"/>
      <w:spacing w:val="2"/>
      <w:kern w:val="2"/>
      <w:sz w:val="24"/>
      <w:szCs w:val="22"/>
      <w14:ligatures w14:val="standardContextual"/>
    </w:rPr>
  </w:style>
  <w:style w:type="character" w:customStyle="1" w:styleId="91210">
    <w:name w:val="912_1)_项目编号 字符"/>
    <w:basedOn w:val="9990"/>
    <w:link w:val="9121"/>
    <w:rsid w:val="001332B3"/>
    <w:rPr>
      <w:rFonts w:cstheme="minorBidi"/>
      <w:spacing w:val="2"/>
      <w:kern w:val="2"/>
      <w:sz w:val="24"/>
      <w:szCs w:val="22"/>
      <w14:ligatures w14:val="standardContextual"/>
    </w:rPr>
  </w:style>
  <w:style w:type="paragraph" w:customStyle="1" w:styleId="914">
    <w:name w:val="914_😊_恐怖笑脸"/>
    <w:basedOn w:val="00"/>
    <w:qFormat/>
    <w:rsid w:val="001332B3"/>
    <w:pPr>
      <w:numPr>
        <w:numId w:val="21"/>
      </w:numPr>
      <w:tabs>
        <w:tab w:val="num" w:pos="420"/>
      </w:tabs>
      <w:ind w:left="760" w:firstLineChars="0" w:hanging="272"/>
    </w:pPr>
  </w:style>
  <w:style w:type="paragraph" w:customStyle="1" w:styleId="915">
    <w:name w:val="915_🥺_恐怖哭脸"/>
    <w:basedOn w:val="00"/>
    <w:qFormat/>
    <w:rsid w:val="001332B3"/>
    <w:pPr>
      <w:numPr>
        <w:numId w:val="23"/>
      </w:numPr>
      <w:ind w:left="760" w:firstLineChars="0" w:hanging="272"/>
    </w:pPr>
  </w:style>
  <w:style w:type="paragraph" w:customStyle="1" w:styleId="9161">
    <w:name w:val="916_[1]_引用编号"/>
    <w:basedOn w:val="001"/>
    <w:qFormat/>
    <w:rsid w:val="001332B3"/>
    <w:pPr>
      <w:numPr>
        <w:numId w:val="25"/>
      </w:numPr>
      <w:ind w:left="352" w:hanging="352"/>
    </w:pPr>
  </w:style>
  <w:style w:type="table" w:customStyle="1" w:styleId="020">
    <w:name w:val="020_表格内部"/>
    <w:basedOn w:val="a1"/>
    <w:uiPriority w:val="99"/>
    <w:rsid w:val="001332B3"/>
    <w:rPr>
      <w:rFonts w:cstheme="minorBidi"/>
      <w:kern w:val="2"/>
      <w:sz w:val="24"/>
      <w:szCs w:val="22"/>
      <w14:ligatures w14:val="standardContextual"/>
    </w:rPr>
    <w:tblPr/>
    <w:tcPr>
      <w:shd w:val="clear" w:color="auto" w:fill="FFFFFF" w:themeFill="background1"/>
    </w:tcPr>
  </w:style>
  <w:style w:type="paragraph" w:customStyle="1" w:styleId="0200">
    <w:name w:val="020_表格文本"/>
    <w:basedOn w:val="00"/>
    <w:qFormat/>
    <w:rsid w:val="001332B3"/>
    <w:pPr>
      <w:spacing w:line="240" w:lineRule="atLeast"/>
      <w:ind w:firstLineChars="0" w:firstLine="0"/>
    </w:pPr>
  </w:style>
  <w:style w:type="paragraph" w:customStyle="1" w:styleId="MTDisplayEquation">
    <w:name w:val="MTDisplayEquation"/>
    <w:basedOn w:val="001"/>
    <w:next w:val="a"/>
    <w:link w:val="MTDisplayEquation0"/>
    <w:rsid w:val="001332B3"/>
    <w:pPr>
      <w:tabs>
        <w:tab w:val="center" w:pos="4480"/>
        <w:tab w:val="right" w:pos="8960"/>
      </w:tabs>
      <w:spacing w:line="240" w:lineRule="atLeast"/>
    </w:pPr>
  </w:style>
  <w:style w:type="character" w:customStyle="1" w:styleId="MTDisplayEquation0">
    <w:name w:val="MTDisplayEquation 字符"/>
    <w:basedOn w:val="0010"/>
    <w:link w:val="MTDisplayEquation"/>
    <w:rsid w:val="001332B3"/>
    <w:rPr>
      <w:rFonts w:cstheme="minorBidi"/>
      <w:spacing w:val="2"/>
      <w:kern w:val="2"/>
      <w:sz w:val="24"/>
      <w:szCs w:val="22"/>
      <w14:ligatures w14:val="standardContextual"/>
    </w:rPr>
  </w:style>
  <w:style w:type="paragraph" w:customStyle="1" w:styleId="030">
    <w:name w:val="030_居中图片"/>
    <w:basedOn w:val="00"/>
    <w:next w:val="00"/>
    <w:qFormat/>
    <w:rsid w:val="001332B3"/>
    <w:pPr>
      <w:spacing w:line="240" w:lineRule="atLeast"/>
      <w:ind w:firstLineChars="0" w:firstLine="0"/>
      <w:jc w:val="center"/>
    </w:pPr>
  </w:style>
  <w:style w:type="paragraph" w:styleId="af5">
    <w:name w:val="caption"/>
    <w:basedOn w:val="a"/>
    <w:next w:val="a"/>
    <w:uiPriority w:val="35"/>
    <w:unhideWhenUsed/>
    <w:qFormat/>
    <w:rsid w:val="001332B3"/>
    <w:pPr>
      <w:widowControl/>
      <w:spacing w:line="240" w:lineRule="exact"/>
      <w:jc w:val="left"/>
    </w:pPr>
    <w:rPr>
      <w:rFonts w:asciiTheme="majorHAnsi" w:eastAsia="黑体" w:hAnsiTheme="majorHAnsi" w:cstheme="majorBidi"/>
      <w:sz w:val="20"/>
      <w:szCs w:val="20"/>
      <w14:ligatures w14:val="standardContextual"/>
    </w:rPr>
  </w:style>
  <w:style w:type="paragraph" w:styleId="af6">
    <w:name w:val="footnote text"/>
    <w:basedOn w:val="a"/>
    <w:link w:val="af7"/>
    <w:uiPriority w:val="99"/>
    <w:semiHidden/>
    <w:unhideWhenUsed/>
    <w:rsid w:val="001332B3"/>
    <w:pPr>
      <w:widowControl/>
      <w:snapToGrid w:val="0"/>
      <w:spacing w:line="200" w:lineRule="exact"/>
      <w:jc w:val="left"/>
    </w:pPr>
    <w:rPr>
      <w:rFonts w:asciiTheme="minorHAnsi" w:eastAsiaTheme="minorEastAsia" w:hAnsiTheme="minorHAnsi" w:cstheme="minorBidi"/>
      <w:sz w:val="18"/>
      <w:szCs w:val="18"/>
      <w14:ligatures w14:val="standardContextual"/>
    </w:rPr>
  </w:style>
  <w:style w:type="character" w:customStyle="1" w:styleId="af7">
    <w:name w:val="脚注文本 字符"/>
    <w:basedOn w:val="a0"/>
    <w:link w:val="af6"/>
    <w:uiPriority w:val="99"/>
    <w:semiHidden/>
    <w:rsid w:val="001332B3"/>
    <w:rPr>
      <w:rFonts w:asciiTheme="minorHAnsi" w:eastAsiaTheme="minorEastAsia" w:hAnsiTheme="minorHAnsi" w:cstheme="minorBidi"/>
      <w:kern w:val="2"/>
      <w:sz w:val="18"/>
      <w:szCs w:val="18"/>
      <w14:ligatures w14:val="standardContextual"/>
    </w:rPr>
  </w:style>
  <w:style w:type="character" w:styleId="af8">
    <w:name w:val="footnote reference"/>
    <w:basedOn w:val="a0"/>
    <w:uiPriority w:val="99"/>
    <w:semiHidden/>
    <w:unhideWhenUsed/>
    <w:rsid w:val="001332B3"/>
    <w:rPr>
      <w:vertAlign w:val="superscript"/>
    </w:rPr>
  </w:style>
  <w:style w:type="character" w:customStyle="1" w:styleId="a7">
    <w:name w:val="页眉 字符"/>
    <w:basedOn w:val="a0"/>
    <w:link w:val="a6"/>
    <w:uiPriority w:val="99"/>
    <w:rsid w:val="001332B3"/>
    <w:rPr>
      <w:kern w:val="2"/>
      <w:sz w:val="18"/>
      <w:szCs w:val="18"/>
    </w:rPr>
  </w:style>
  <w:style w:type="character" w:customStyle="1" w:styleId="a5">
    <w:name w:val="页脚 字符"/>
    <w:basedOn w:val="a0"/>
    <w:link w:val="a4"/>
    <w:uiPriority w:val="99"/>
    <w:rsid w:val="001332B3"/>
    <w:rPr>
      <w:kern w:val="2"/>
      <w:sz w:val="18"/>
      <w:szCs w:val="18"/>
    </w:rPr>
  </w:style>
  <w:style w:type="character" w:customStyle="1" w:styleId="MTEquationSection">
    <w:name w:val="MTEquationSection"/>
    <w:basedOn w:val="a0"/>
    <w:rsid w:val="001332B3"/>
    <w:rPr>
      <w:vanish/>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706630">
      <w:bodyDiv w:val="1"/>
      <w:marLeft w:val="0"/>
      <w:marRight w:val="0"/>
      <w:marTop w:val="0"/>
      <w:marBottom w:val="0"/>
      <w:divBdr>
        <w:top w:val="none" w:sz="0" w:space="0" w:color="auto"/>
        <w:left w:val="none" w:sz="0" w:space="0" w:color="auto"/>
        <w:bottom w:val="none" w:sz="0" w:space="0" w:color="auto"/>
        <w:right w:val="none" w:sz="0" w:space="0" w:color="auto"/>
      </w:divBdr>
    </w:div>
    <w:div w:id="19027134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image" Target="media/image9.tmp"/><Relationship Id="rId10" Type="http://schemas.openxmlformats.org/officeDocument/2006/relationships/image" Target="media/image4.tmp"/><Relationship Id="rId19" Type="http://schemas.openxmlformats.org/officeDocument/2006/relationships/image" Target="media/image13.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265</TotalTime>
  <Pages>39</Pages>
  <Words>4760</Words>
  <Characters>27132</Characters>
  <Application>Microsoft Office Word</Application>
  <DocSecurity>0</DocSecurity>
  <PresentationFormat/>
  <Lines>226</Lines>
  <Paragraphs>63</Paragraphs>
  <Slides>0</Slides>
  <Notes>0</Notes>
  <HiddenSlides>0</HiddenSlides>
  <MMClips>0</MMClips>
  <ScaleCrop>false</ScaleCrop>
  <Company>微软中国</Company>
  <LinksUpToDate>false</LinksUpToDate>
  <CharactersWithSpaces>31829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香霖堂的茶叶</cp:lastModifiedBy>
  <cp:revision>29</cp:revision>
  <cp:lastPrinted>2010-03-30T05:25:00Z</cp:lastPrinted>
  <dcterms:created xsi:type="dcterms:W3CDTF">2021-04-25T06:40:00Z</dcterms:created>
  <dcterms:modified xsi:type="dcterms:W3CDTF">2025-12-07T16:55:00Z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