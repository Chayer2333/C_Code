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BE7400" w14:textId="77777777" w:rsidR="00671497" w:rsidRDefault="00671497">
      <w:bookmarkStart w:id="0" w:name="_Hlk216063986"/>
      <w:bookmarkEnd w:id="0"/>
      <w:r>
        <w:rPr>
          <w:rFonts w:hint="eastAsia"/>
        </w:rPr>
        <w:t xml:space="preserve">                                                                            </w:t>
      </w:r>
    </w:p>
    <w:p w14:paraId="5E74DE71" w14:textId="77777777" w:rsidR="00671497" w:rsidRDefault="00671497"/>
    <w:p w14:paraId="448688F7" w14:textId="77777777" w:rsidR="00671497" w:rsidRDefault="00671497"/>
    <w:p w14:paraId="7841457E" w14:textId="77777777" w:rsidR="00671497" w:rsidRDefault="00671497"/>
    <w:p w14:paraId="7B13E3D6" w14:textId="77777777" w:rsidR="00671497" w:rsidRDefault="00671497"/>
    <w:p w14:paraId="45188CB1" w14:textId="77777777" w:rsidR="00671497" w:rsidRDefault="00671497"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武汉</w:t>
      </w:r>
      <w:r w:rsidR="00555599">
        <w:rPr>
          <w:rFonts w:ascii="楷体_GB2312" w:eastAsia="楷体_GB2312" w:hint="eastAsia"/>
          <w:b/>
          <w:sz w:val="32"/>
          <w:szCs w:val="32"/>
        </w:rPr>
        <w:t>东湖学院</w:t>
      </w:r>
      <w:r>
        <w:rPr>
          <w:rFonts w:ascii="楷体_GB2312" w:eastAsia="楷体_GB2312" w:hint="eastAsia"/>
          <w:b/>
          <w:sz w:val="32"/>
          <w:szCs w:val="32"/>
        </w:rPr>
        <w:t>计算机科学学院</w:t>
      </w:r>
    </w:p>
    <w:p w14:paraId="59DA3731" w14:textId="77777777" w:rsidR="00671497" w:rsidRDefault="00671497">
      <w:pPr>
        <w:jc w:val="center"/>
        <w:rPr>
          <w:rFonts w:ascii="楷体_GB2312" w:eastAsia="楷体_GB2312"/>
          <w:b/>
          <w:szCs w:val="21"/>
        </w:rPr>
      </w:pPr>
    </w:p>
    <w:p w14:paraId="23844B4A" w14:textId="77777777" w:rsidR="00671497" w:rsidRDefault="00671497">
      <w:pPr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 xml:space="preserve">课 程 设 计 报 告 </w:t>
      </w:r>
    </w:p>
    <w:p w14:paraId="25490C5C" w14:textId="7777777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7E6BDAEB" w14:textId="7777777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0ABA5DBD" w14:textId="77777777" w:rsidR="00671497" w:rsidRPr="002E2085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2AAAD296" w14:textId="21BAF323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课程名称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>数据结构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765D7D6F" w14:textId="409C1404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题    目</w:t>
      </w:r>
      <w:r w:rsidR="00134F4F">
        <w:rPr>
          <w:rFonts w:ascii="宋体" w:hAnsi="宋体" w:hint="eastAsia"/>
          <w:sz w:val="28"/>
          <w:szCs w:val="28"/>
          <w:u w:val="single"/>
        </w:rPr>
        <w:t xml:space="preserve">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052BA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30130">
        <w:rPr>
          <w:rFonts w:ascii="宋体" w:hAnsi="宋体" w:hint="eastAsia"/>
          <w:sz w:val="28"/>
          <w:szCs w:val="28"/>
          <w:u w:val="single"/>
        </w:rPr>
        <w:t>哈</w:t>
      </w:r>
      <w:r w:rsidR="00052BA0" w:rsidRPr="00052BA0">
        <w:rPr>
          <w:rFonts w:ascii="宋体" w:hAnsi="宋体" w:hint="eastAsia"/>
          <w:sz w:val="28"/>
          <w:szCs w:val="28"/>
          <w:u w:val="single"/>
        </w:rPr>
        <w:t>夫曼编码</w:t>
      </w:r>
      <w:r w:rsidR="00497C0D">
        <w:rPr>
          <w:rFonts w:ascii="宋体" w:hAnsi="宋体" w:hint="eastAsia"/>
          <w:sz w:val="28"/>
          <w:szCs w:val="28"/>
          <w:u w:val="single"/>
        </w:rPr>
        <w:t xml:space="preserve"> </w:t>
      </w:r>
      <w:r w:rsidR="00052BA0">
        <w:rPr>
          <w:rFonts w:ascii="宋体" w:hAnsi="宋体" w:hint="eastAsia"/>
          <w:sz w:val="28"/>
          <w:szCs w:val="28"/>
          <w:u w:val="single"/>
        </w:rPr>
        <w:t xml:space="preserve">     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7BA20D52" w14:textId="66D01290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sz w:val="28"/>
          <w:szCs w:val="28"/>
          <w:u w:val="single"/>
        </w:rPr>
        <w:t xml:space="preserve">          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12E608B0" w14:textId="634846C6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专业班级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    网络空间安全   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1DE81232" w14:textId="1629F929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    号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 2024040731192 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</w:p>
    <w:p w14:paraId="6B0EBBDD" w14:textId="7F5FB830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学生姓名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李畅 </w:t>
      </w:r>
      <w:r>
        <w:rPr>
          <w:rFonts w:ascii="宋体" w:hAnsi="宋体" w:hint="eastAsia"/>
          <w:sz w:val="28"/>
          <w:szCs w:val="28"/>
          <w:u w:val="single"/>
        </w:rPr>
        <w:t xml:space="preserve">           </w:t>
      </w:r>
    </w:p>
    <w:p w14:paraId="2F49F3DD" w14:textId="66E396F6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指导教师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   </w:t>
      </w:r>
      <w:proofErr w:type="gramStart"/>
      <w:r w:rsidR="001E1C60">
        <w:rPr>
          <w:rFonts w:ascii="宋体" w:hAnsi="宋体" w:hint="eastAsia"/>
          <w:sz w:val="28"/>
          <w:szCs w:val="28"/>
          <w:u w:val="single"/>
        </w:rPr>
        <w:t>丰洪才</w:t>
      </w:r>
      <w:proofErr w:type="gramEnd"/>
      <w:r w:rsidR="00063EBB">
        <w:rPr>
          <w:rFonts w:ascii="宋体" w:hAnsi="宋体" w:hint="eastAsia"/>
          <w:sz w:val="28"/>
          <w:szCs w:val="28"/>
          <w:u w:val="single"/>
        </w:rPr>
        <w:t xml:space="preserve">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134F4F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431D3263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5222D648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1D836B97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55C334C1" w14:textId="77777777" w:rsidR="00671497" w:rsidRDefault="00671497">
      <w:pPr>
        <w:rPr>
          <w:rFonts w:ascii="宋体" w:hAnsi="宋体" w:hint="eastAsia"/>
          <w:sz w:val="28"/>
          <w:szCs w:val="28"/>
          <w:u w:val="single"/>
        </w:rPr>
      </w:pPr>
    </w:p>
    <w:p w14:paraId="3CCBB318" w14:textId="72927823" w:rsidR="00671497" w:rsidRDefault="00671497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AC11E0">
        <w:rPr>
          <w:rFonts w:ascii="宋体" w:hAnsi="宋体" w:hint="eastAsia"/>
          <w:sz w:val="28"/>
          <w:szCs w:val="28"/>
          <w:u w:val="single"/>
        </w:rPr>
        <w:t xml:space="preserve">2025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年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11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月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BC1D36">
        <w:rPr>
          <w:rFonts w:ascii="宋体" w:hAnsi="宋体" w:hint="eastAsia"/>
          <w:sz w:val="28"/>
          <w:szCs w:val="28"/>
          <w:u w:val="single"/>
        </w:rPr>
        <w:t>17</w:t>
      </w:r>
      <w:r w:rsidR="00AC11E0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日</w:t>
      </w:r>
    </w:p>
    <w:p w14:paraId="6DA27788" w14:textId="77777777" w:rsidR="00671497" w:rsidRPr="00BC1D36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3968662E" w14:textId="77777777" w:rsidR="00671497" w:rsidRDefault="00671497" w:rsidP="0015575C">
      <w:pPr>
        <w:rPr>
          <w:rFonts w:ascii="宋体" w:hAnsi="宋体" w:hint="eastAsia"/>
          <w:sz w:val="28"/>
          <w:szCs w:val="28"/>
        </w:rPr>
      </w:pPr>
    </w:p>
    <w:p w14:paraId="7524BDC9" w14:textId="77777777" w:rsidR="00671497" w:rsidRDefault="001C7543">
      <w:pPr>
        <w:spacing w:line="480" w:lineRule="auto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ascii="楷体_GB2312" w:eastAsia="楷体_GB2312" w:hint="eastAsia"/>
          <w:b/>
          <w:sz w:val="32"/>
          <w:szCs w:val="32"/>
        </w:rPr>
        <w:lastRenderedPageBreak/>
        <w:t>武汉东湖学院</w:t>
      </w:r>
      <w:r w:rsidR="00671497">
        <w:rPr>
          <w:rFonts w:ascii="楷体_GB2312" w:eastAsia="楷体_GB2312" w:hint="eastAsia"/>
          <w:b/>
          <w:sz w:val="30"/>
          <w:szCs w:val="30"/>
        </w:rPr>
        <w:t>计算机科学学院</w:t>
      </w:r>
    </w:p>
    <w:p w14:paraId="1D91C860" w14:textId="77777777" w:rsidR="00671497" w:rsidRDefault="00671497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课程设计任务书</w:t>
      </w:r>
    </w:p>
    <w:p w14:paraId="7CC0C431" w14:textId="18DEC8EC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课程名称</w:t>
      </w:r>
      <w:r w:rsidR="00134F4F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</w:t>
      </w:r>
      <w:r w:rsidR="001E1C60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 w:rsidR="00134F4F"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      </w:t>
      </w:r>
      <w:r w:rsidR="00B73F70">
        <w:rPr>
          <w:rFonts w:ascii="宋体" w:hAnsi="宋体" w:hint="eastAsia"/>
          <w:sz w:val="28"/>
          <w:szCs w:val="28"/>
          <w:u w:val="single"/>
        </w:rPr>
        <w:t>数据结构</w:t>
      </w:r>
      <w:r w:rsidR="0037575D">
        <w:rPr>
          <w:rFonts w:hint="eastAsia"/>
          <w:sz w:val="24"/>
          <w:u w:val="single"/>
        </w:rPr>
        <w:t xml:space="preserve">   </w:t>
      </w:r>
      <w:r w:rsidR="00B73F70">
        <w:rPr>
          <w:rFonts w:hint="eastAsia"/>
          <w:sz w:val="24"/>
          <w:u w:val="single"/>
        </w:rPr>
        <w:t xml:space="preserve"> </w:t>
      </w:r>
      <w:r w:rsidR="0037575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34F4F"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        </w:t>
      </w:r>
    </w:p>
    <w:p w14:paraId="0A338A49" w14:textId="32E0A12D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设计题目：</w:t>
      </w:r>
      <w:r>
        <w:rPr>
          <w:rFonts w:hint="eastAsia"/>
          <w:sz w:val="24"/>
          <w:u w:val="single"/>
        </w:rPr>
        <w:t xml:space="preserve">  </w:t>
      </w:r>
      <w:r w:rsidR="00EF6BCE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</w:t>
      </w:r>
      <w:r w:rsidR="00052BA0"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 </w:t>
      </w:r>
      <w:bookmarkStart w:id="1" w:name="OLE_LINK1"/>
      <w:r w:rsidR="00E30130">
        <w:rPr>
          <w:rFonts w:hint="eastAsia"/>
          <w:sz w:val="24"/>
          <w:u w:val="single"/>
        </w:rPr>
        <w:t>哈</w:t>
      </w:r>
      <w:r w:rsidR="00052BA0" w:rsidRPr="00052BA0">
        <w:rPr>
          <w:rFonts w:hint="eastAsia"/>
          <w:sz w:val="24"/>
          <w:u w:val="single"/>
        </w:rPr>
        <w:t>夫曼</w:t>
      </w:r>
      <w:bookmarkEnd w:id="1"/>
      <w:r w:rsidR="00052BA0" w:rsidRPr="00052BA0">
        <w:rPr>
          <w:rFonts w:hint="eastAsia"/>
          <w:sz w:val="24"/>
          <w:u w:val="single"/>
        </w:rPr>
        <w:t>编码</w:t>
      </w:r>
      <w:r w:rsidR="00B73F70" w:rsidRPr="00B73F70">
        <w:rPr>
          <w:rFonts w:hint="eastAsia"/>
          <w:sz w:val="24"/>
          <w:u w:val="single"/>
        </w:rPr>
        <w:t xml:space="preserve"> </w:t>
      </w:r>
      <w:r w:rsidR="00F629CA">
        <w:rPr>
          <w:rFonts w:hint="eastAsia"/>
          <w:sz w:val="24"/>
          <w:u w:val="single"/>
        </w:rPr>
        <w:t xml:space="preserve">    </w:t>
      </w:r>
      <w:r w:rsidR="00497C0D">
        <w:rPr>
          <w:rFonts w:hint="eastAsia"/>
          <w:sz w:val="24"/>
          <w:u w:val="single"/>
        </w:rPr>
        <w:t xml:space="preserve">  </w:t>
      </w:r>
      <w:r w:rsidR="00B73F70">
        <w:rPr>
          <w:rFonts w:hint="eastAsia"/>
          <w:sz w:val="24"/>
          <w:u w:val="single"/>
        </w:rPr>
        <w:t xml:space="preserve">  </w:t>
      </w:r>
      <w:r w:rsidR="00497C0D">
        <w:rPr>
          <w:rFonts w:hint="eastAsia"/>
          <w:sz w:val="24"/>
          <w:u w:val="single"/>
        </w:rPr>
        <w:t xml:space="preserve">  </w:t>
      </w:r>
      <w:r w:rsidR="00B73F70">
        <w:rPr>
          <w:rFonts w:hint="eastAsia"/>
          <w:sz w:val="24"/>
          <w:u w:val="single"/>
        </w:rPr>
        <w:t xml:space="preserve"> </w:t>
      </w:r>
      <w:r w:rsidR="00497C0D"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</w:t>
      </w:r>
      <w:r w:rsidR="00B73F70">
        <w:rPr>
          <w:rFonts w:hint="eastAsia"/>
          <w:sz w:val="24"/>
          <w:u w:val="single"/>
        </w:rPr>
        <w:t xml:space="preserve">     </w:t>
      </w:r>
    </w:p>
    <w:p w14:paraId="764CB702" w14:textId="27216889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专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业：</w:t>
      </w:r>
      <w:r>
        <w:rPr>
          <w:rFonts w:hint="eastAsia"/>
          <w:sz w:val="24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BC1D36">
        <w:rPr>
          <w:rFonts w:ascii="宋体" w:hAnsi="宋体" w:hint="eastAsia"/>
          <w:sz w:val="28"/>
          <w:szCs w:val="28"/>
          <w:u w:val="single"/>
        </w:rPr>
        <w:t xml:space="preserve"> 网络空间安全</w:t>
      </w:r>
      <w:r>
        <w:rPr>
          <w:rFonts w:hint="eastAsia"/>
          <w:sz w:val="24"/>
          <w:u w:val="single"/>
        </w:rPr>
        <w:t xml:space="preserve">  </w:t>
      </w:r>
      <w:r w:rsidR="001C754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</w:rPr>
        <w:t xml:space="preserve">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C754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1C754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 2024级</w:t>
      </w:r>
      <w:r w:rsidR="0037575D">
        <w:rPr>
          <w:rFonts w:hint="eastAsia"/>
          <w:sz w:val="24"/>
          <w:u w:val="single"/>
        </w:rPr>
        <w:t xml:space="preserve">   </w:t>
      </w:r>
      <w:r w:rsidR="00BC1D36">
        <w:rPr>
          <w:rFonts w:hint="eastAsia"/>
          <w:sz w:val="24"/>
          <w:u w:val="single"/>
        </w:rPr>
        <w:t xml:space="preserve"> </w:t>
      </w:r>
      <w:r w:rsidR="0037575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</w:t>
      </w:r>
    </w:p>
    <w:p w14:paraId="7815B32C" w14:textId="6B549693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完成时间：</w:t>
      </w:r>
      <w:r>
        <w:rPr>
          <w:rFonts w:hint="eastAsia"/>
          <w:sz w:val="24"/>
          <w:u w:val="single"/>
        </w:rPr>
        <w:t xml:space="preserve">  </w:t>
      </w:r>
      <w:r w:rsidR="001E1C60">
        <w:rPr>
          <w:rFonts w:hint="eastAsia"/>
          <w:sz w:val="24"/>
          <w:u w:val="single"/>
        </w:rPr>
        <w:t>2025.</w:t>
      </w:r>
      <w:r w:rsidR="00BC1D36">
        <w:rPr>
          <w:rFonts w:hint="eastAsia"/>
          <w:sz w:val="24"/>
          <w:u w:val="single"/>
        </w:rPr>
        <w:t>11.17</w:t>
      </w:r>
      <w:r w:rsidR="00B73F70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指导教师：</w:t>
      </w:r>
      <w:r>
        <w:rPr>
          <w:rFonts w:hint="eastAsia"/>
          <w:sz w:val="24"/>
          <w:u w:val="single"/>
        </w:rPr>
        <w:t xml:space="preserve"> </w:t>
      </w:r>
      <w:proofErr w:type="gramStart"/>
      <w:r w:rsidR="001E1C60">
        <w:rPr>
          <w:rFonts w:hint="eastAsia"/>
          <w:sz w:val="24"/>
          <w:u w:val="single"/>
        </w:rPr>
        <w:t>丰洪才</w:t>
      </w:r>
      <w:proofErr w:type="gramEnd"/>
      <w:r w:rsidR="0037575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专业负责人：</w:t>
      </w:r>
      <w:r>
        <w:rPr>
          <w:rFonts w:hint="eastAsia"/>
          <w:sz w:val="24"/>
          <w:u w:val="single"/>
        </w:rPr>
        <w:t xml:space="preserve"> </w:t>
      </w:r>
      <w:r w:rsidR="00EF6BCE">
        <w:rPr>
          <w:rFonts w:hint="eastAsia"/>
          <w:sz w:val="24"/>
          <w:u w:val="single"/>
        </w:rPr>
        <w:t xml:space="preserve">   </w:t>
      </w:r>
      <w:r w:rsidR="0037575D"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671497" w14:paraId="053A5840" w14:textId="77777777" w:rsidTr="00052BA0">
        <w:trPr>
          <w:trHeight w:val="2050"/>
        </w:trPr>
        <w:tc>
          <w:tcPr>
            <w:tcW w:w="8522" w:type="dxa"/>
            <w:vAlign w:val="center"/>
          </w:tcPr>
          <w:p w14:paraId="55307C24" w14:textId="07D926C1" w:rsidR="009253F7" w:rsidRPr="00B73F70" w:rsidRDefault="009253F7" w:rsidP="003A531C">
            <w:pPr>
              <w:pStyle w:val="a8"/>
              <w:spacing w:before="0" w:beforeAutospacing="0" w:after="0" w:afterAutospacing="0" w:line="40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  <w:bookmarkStart w:id="2" w:name="OLE_LINK35"/>
            <w:r w:rsidRPr="00B73F70">
              <w:rPr>
                <w:rFonts w:ascii="Times New Roman" w:hAnsi="Times New Roman" w:cs="Times New Roman" w:hint="eastAsia"/>
                <w:color w:val="000000"/>
              </w:rPr>
              <w:t>主要内容</w:t>
            </w:r>
          </w:p>
          <w:bookmarkEnd w:id="2"/>
          <w:p w14:paraId="418CBCC3" w14:textId="32DCB34A" w:rsidR="00797ED1" w:rsidRDefault="00797ED1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利用</w:t>
            </w:r>
            <w:r w:rsidRPr="00797ED1">
              <w:rPr>
                <w:rFonts w:ascii="Times New Roman" w:hAnsi="Times New Roman" w:cs="Times New Roman" w:hint="eastAsia"/>
                <w:color w:val="000000"/>
              </w:rPr>
              <w:t>哈夫曼</w:t>
            </w:r>
            <w:r>
              <w:rPr>
                <w:rFonts w:ascii="Times New Roman" w:hAnsi="Times New Roman" w:cs="Times New Roman" w:hint="eastAsia"/>
                <w:color w:val="000000"/>
              </w:rPr>
              <w:t>编码进行通信可以大大提高信道利用率，缩短信息传输时间，降低传输成本。这就要求在发送端通过一个编码系统对带传输数据进行预先编码，在接收端将传来的数据进行译码（复原）。对于双工信道（即可以双向传输信息的信道），每端都需要一个完整的编码</w:t>
            </w:r>
            <w:r>
              <w:rPr>
                <w:rFonts w:ascii="Times New Roman" w:hAnsi="Times New Roman" w:cs="Times New Roman" w:hint="eastAsia"/>
                <w:color w:val="000000"/>
              </w:rPr>
              <w:t>/</w:t>
            </w:r>
            <w:r>
              <w:rPr>
                <w:rFonts w:ascii="Times New Roman" w:hAnsi="Times New Roman" w:cs="Times New Roman" w:hint="eastAsia"/>
                <w:color w:val="000000"/>
              </w:rPr>
              <w:t>译码系统</w:t>
            </w:r>
            <w:r w:rsidR="003A531C">
              <w:rPr>
                <w:rFonts w:ascii="Times New Roman" w:hAnsi="Times New Roman" w:cs="Times New Roman" w:hint="eastAsia"/>
                <w:color w:val="000000"/>
              </w:rPr>
              <w:t>。试为这样的信息</w:t>
            </w:r>
            <w:proofErr w:type="gramStart"/>
            <w:r w:rsidR="003A531C">
              <w:rPr>
                <w:rFonts w:ascii="Times New Roman" w:hAnsi="Times New Roman" w:cs="Times New Roman" w:hint="eastAsia"/>
                <w:color w:val="000000"/>
              </w:rPr>
              <w:t>收发站写一个</w:t>
            </w:r>
            <w:proofErr w:type="gramEnd"/>
            <w:r w:rsidR="003A531C">
              <w:rPr>
                <w:rFonts w:ascii="Times New Roman" w:hAnsi="Times New Roman" w:cs="Times New Roman" w:hint="eastAsia"/>
                <w:color w:val="000000"/>
              </w:rPr>
              <w:t>哈夫曼的编码系统。</w:t>
            </w:r>
          </w:p>
          <w:p w14:paraId="54BDE204" w14:textId="066DE8E8" w:rsidR="00052BA0" w:rsidRPr="00052BA0" w:rsidRDefault="00052BA0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2BA0">
              <w:rPr>
                <w:rFonts w:ascii="Times New Roman" w:hAnsi="Times New Roman" w:cs="Times New Roman" w:hint="eastAsia"/>
                <w:color w:val="000000"/>
              </w:rPr>
              <w:t>编程实现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Huffman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编码，要求实现以下功能：</w:t>
            </w:r>
          </w:p>
          <w:p w14:paraId="139485E1" w14:textId="77777777" w:rsidR="00052BA0" w:rsidRPr="00052BA0" w:rsidRDefault="00052BA0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2BA0">
              <w:rPr>
                <w:rFonts w:ascii="Times New Roman" w:hAnsi="Times New Roman" w:cs="Times New Roman" w:hint="eastAsia"/>
                <w:color w:val="000000"/>
              </w:rPr>
              <w:t>（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1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）根据字符的频率创建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Huffman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树；</w:t>
            </w:r>
          </w:p>
          <w:p w14:paraId="43E0B4B9" w14:textId="77777777" w:rsidR="00052BA0" w:rsidRPr="00052BA0" w:rsidRDefault="00052BA0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2BA0">
              <w:rPr>
                <w:rFonts w:ascii="Times New Roman" w:hAnsi="Times New Roman" w:cs="Times New Roman" w:hint="eastAsia"/>
                <w:color w:val="000000"/>
              </w:rPr>
              <w:t>（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2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）求各字符的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Huffman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编码。</w:t>
            </w:r>
          </w:p>
          <w:p w14:paraId="2EF57706" w14:textId="2472814C" w:rsidR="00052BA0" w:rsidRPr="00052BA0" w:rsidRDefault="00052BA0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2BA0">
              <w:rPr>
                <w:rFonts w:ascii="Times New Roman" w:hAnsi="Times New Roman" w:cs="Times New Roman" w:hint="eastAsia"/>
                <w:color w:val="000000"/>
              </w:rPr>
              <w:t>已知各字符的权重，</w:t>
            </w:r>
            <w:proofErr w:type="gramStart"/>
            <w:r w:rsidRPr="00052BA0">
              <w:rPr>
                <w:rFonts w:ascii="Times New Roman" w:hAnsi="Times New Roman" w:cs="Times New Roman" w:hint="eastAsia"/>
                <w:color w:val="000000"/>
              </w:rPr>
              <w:t>求每个</w:t>
            </w:r>
            <w:proofErr w:type="gramEnd"/>
            <w:r w:rsidRPr="00052BA0">
              <w:rPr>
                <w:rFonts w:ascii="Times New Roman" w:hAnsi="Times New Roman" w:cs="Times New Roman" w:hint="eastAsia"/>
                <w:color w:val="000000"/>
              </w:rPr>
              <w:t>字符的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Huffman</w:t>
            </w:r>
            <w:r w:rsidRPr="00052BA0">
              <w:rPr>
                <w:rFonts w:ascii="Times New Roman" w:hAnsi="Times New Roman" w:cs="Times New Roman" w:hint="eastAsia"/>
                <w:color w:val="000000"/>
              </w:rPr>
              <w:t>编码。</w:t>
            </w:r>
          </w:p>
          <w:p w14:paraId="19E3ED62" w14:textId="2C0F2C1A" w:rsidR="00052BA0" w:rsidRPr="00052BA0" w:rsidRDefault="00052BA0" w:rsidP="00052BA0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2BA0">
              <w:rPr>
                <w:rFonts w:ascii="Times New Roman" w:hAnsi="Times New Roman" w:cs="Times New Roman" w:hint="eastAsia"/>
                <w:color w:val="000000"/>
              </w:rPr>
              <w:t>例如：</w:t>
            </w:r>
            <w:r w:rsidRPr="00052BA0">
              <w:rPr>
                <w:rFonts w:ascii="Times New Roman" w:hAnsi="Times New Roman" w:cs="Times New Roman"/>
                <w:color w:val="000000"/>
              </w:rPr>
              <w:t>已知某系统在通信联络中只可能出现</w:t>
            </w:r>
            <w:r w:rsidRPr="00052BA0">
              <w:rPr>
                <w:rFonts w:ascii="Times New Roman" w:hAnsi="Times New Roman" w:cs="Times New Roman"/>
                <w:color w:val="000000"/>
              </w:rPr>
              <w:t>8</w:t>
            </w:r>
            <w:r w:rsidRPr="00052BA0">
              <w:rPr>
                <w:rFonts w:ascii="Times New Roman" w:hAnsi="Times New Roman" w:cs="Times New Roman"/>
                <w:color w:val="000000"/>
              </w:rPr>
              <w:t>种字符，其概率如下表所示</w:t>
            </w:r>
            <w:r w:rsidRPr="00052BA0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5C7BB90" w14:textId="664F360B" w:rsidR="00052BA0" w:rsidRDefault="00052BA0" w:rsidP="00052BA0">
            <w:pPr>
              <w:pStyle w:val="a8"/>
              <w:spacing w:before="0" w:beforeAutospacing="0" w:after="0" w:afterAutospacing="0" w:line="400" w:lineRule="exact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32DAFBF9" wp14:editId="449548E9">
                      <wp:simplePos x="0" y="0"/>
                      <wp:positionH relativeFrom="margin">
                        <wp:posOffset>1270</wp:posOffset>
                      </wp:positionH>
                      <wp:positionV relativeFrom="paragraph">
                        <wp:posOffset>19050</wp:posOffset>
                      </wp:positionV>
                      <wp:extent cx="5257800" cy="1000760"/>
                      <wp:effectExtent l="0" t="0" r="19050" b="27940"/>
                      <wp:wrapNone/>
                      <wp:docPr id="1378800058" name="组合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7800" cy="1000760"/>
                                <a:chOff x="-18" y="-3"/>
                                <a:chExt cx="2821" cy="775"/>
                              </a:xfrm>
                            </wpg:grpSpPr>
                            <wpg:grpSp>
                              <wpg:cNvPr id="2" name="Group 5"/>
                              <wpg:cNvGrpSpPr/>
                              <wpg:grpSpPr>
                                <a:xfrm>
                                  <a:off x="0" y="0"/>
                                  <a:ext cx="2800" cy="768"/>
                                  <a:chOff x="0" y="0"/>
                                  <a:chExt cx="2800" cy="768"/>
                                </a:xfrm>
                              </wpg:grpSpPr>
                              <wpg:grpSp>
                                <wpg:cNvPr id="3" name="Group 6"/>
                                <wpg:cNvGrpSpPr/>
                                <wpg:grpSpPr>
                                  <a:xfrm>
                                    <a:off x="0" y="0"/>
                                    <a:ext cx="350" cy="384"/>
                                    <a:chOff x="0" y="0"/>
                                    <a:chExt cx="350" cy="384"/>
                                  </a:xfrm>
                                </wpg:grpSpPr>
                                <wps:wsp>
                                  <wps:cNvPr id="60" name="Rectangle 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F476D40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a</w:t>
                                        </w:r>
                                      </w:p>
                                      <w:p w14:paraId="52370837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61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4" name="Group 9"/>
                                <wpg:cNvGrpSpPr/>
                                <wpg:grpSpPr>
                                  <a:xfrm>
                                    <a:off x="350" y="0"/>
                                    <a:ext cx="350" cy="384"/>
                                    <a:chOff x="350" y="0"/>
                                    <a:chExt cx="350" cy="384"/>
                                  </a:xfrm>
                                </wpg:grpSpPr>
                                <wps:wsp>
                                  <wps:cNvPr id="58" name="Rectangle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056296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b</w:t>
                                        </w:r>
                                      </w:p>
                                      <w:p w14:paraId="11A3F29C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59" name="Rectangle 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5" name="Group 12"/>
                                <wpg:cNvGrpSpPr/>
                                <wpg:grpSpPr>
                                  <a:xfrm>
                                    <a:off x="700" y="0"/>
                                    <a:ext cx="350" cy="384"/>
                                    <a:chOff x="700" y="0"/>
                                    <a:chExt cx="350" cy="384"/>
                                  </a:xfrm>
                                </wpg:grpSpPr>
                                <wps:wsp>
                                  <wps:cNvPr id="56" name="Rectangle 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4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B50C994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c</w:t>
                                        </w:r>
                                      </w:p>
                                      <w:p w14:paraId="455216A5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57" name="Rectangle 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0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6" name="Group 15"/>
                                <wpg:cNvGrpSpPr/>
                                <wpg:grpSpPr>
                                  <a:xfrm>
                                    <a:off x="1050" y="0"/>
                                    <a:ext cx="350" cy="384"/>
                                    <a:chOff x="1050" y="0"/>
                                    <a:chExt cx="350" cy="384"/>
                                  </a:xfrm>
                                </wpg:grpSpPr>
                                <wps:wsp>
                                  <wps:cNvPr id="54" name="Rectangle 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9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297F38E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d</w:t>
                                        </w:r>
                                      </w:p>
                                      <w:p w14:paraId="3A675E03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55" name="Rectangle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5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7" name="Group 18"/>
                                <wpg:cNvGrpSpPr/>
                                <wpg:grpSpPr>
                                  <a:xfrm>
                                    <a:off x="1400" y="0"/>
                                    <a:ext cx="350" cy="384"/>
                                    <a:chOff x="1400" y="0"/>
                                    <a:chExt cx="350" cy="384"/>
                                  </a:xfrm>
                                </wpg:grpSpPr>
                                <wps:wsp>
                                  <wps:cNvPr id="52" name="Rectangle 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4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6F0F8B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e</w:t>
                                        </w:r>
                                      </w:p>
                                      <w:p w14:paraId="32B3F5BA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53" name="Rectangle 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0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8" name="Group 21"/>
                                <wpg:cNvGrpSpPr/>
                                <wpg:grpSpPr>
                                  <a:xfrm>
                                    <a:off x="1750" y="0"/>
                                    <a:ext cx="350" cy="384"/>
                                    <a:chOff x="1750" y="0"/>
                                    <a:chExt cx="350" cy="384"/>
                                  </a:xfrm>
                                </wpg:grpSpPr>
                                <wps:wsp>
                                  <wps:cNvPr id="50" name="Rectangle 2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9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32676A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f</w:t>
                                        </w:r>
                                      </w:p>
                                      <w:p w14:paraId="74B61C08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51" name="Rectangle 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5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10" name="Group 24"/>
                                <wpg:cNvGrpSpPr/>
                                <wpg:grpSpPr>
                                  <a:xfrm>
                                    <a:off x="2100" y="0"/>
                                    <a:ext cx="350" cy="384"/>
                                    <a:chOff x="2100" y="0"/>
                                    <a:chExt cx="350" cy="384"/>
                                  </a:xfrm>
                                </wpg:grpSpPr>
                                <wps:wsp>
                                  <wps:cNvPr id="48" name="Rectangle 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4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FF048A0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g</w:t>
                                        </w:r>
                                      </w:p>
                                      <w:p w14:paraId="201F0089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49" name="Rectangle 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0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12" name="Group 27"/>
                                <wpg:cNvGrpSpPr/>
                                <wpg:grpSpPr>
                                  <a:xfrm>
                                    <a:off x="2450" y="0"/>
                                    <a:ext cx="350" cy="384"/>
                                    <a:chOff x="2450" y="0"/>
                                    <a:chExt cx="350" cy="384"/>
                                  </a:xfrm>
                                </wpg:grpSpPr>
                                <wps:wsp>
                                  <wps:cNvPr id="46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93" y="0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BED884" w14:textId="77777777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7E3E4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  <w:sz w:val="30"/>
                                            <w:szCs w:val="30"/>
                                          </w:rPr>
                                          <w:t>h</w:t>
                                        </w:r>
                                      </w:p>
                                      <w:p w14:paraId="46850C61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47" name="Rectangle 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50" y="0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29" name="Group 30"/>
                                <wpg:cNvGrpSpPr/>
                                <wpg:grpSpPr>
                                  <a:xfrm>
                                    <a:off x="0" y="384"/>
                                    <a:ext cx="350" cy="384"/>
                                    <a:chOff x="0" y="384"/>
                                    <a:chExt cx="350" cy="384"/>
                                  </a:xfrm>
                                </wpg:grpSpPr>
                                <wps:wsp>
                                  <wps:cNvPr id="44" name="Rectangle 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" y="384"/>
                                      <a:ext cx="264" cy="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314C5D7" w14:textId="7626D370" w:rsid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0.05</w:t>
                                        </w: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45" name="Rectangle 3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30" name="Group 33"/>
                                <wpg:cNvGrpSpPr/>
                                <wpg:grpSpPr>
                                  <a:xfrm>
                                    <a:off x="350" y="384"/>
                                    <a:ext cx="350" cy="384"/>
                                    <a:chOff x="350" y="384"/>
                                    <a:chExt cx="350" cy="384"/>
                                  </a:xfrm>
                                </wpg:grpSpPr>
                                <wps:wsp>
                                  <wps:cNvPr id="42" name="Rectangle 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8A5CEC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0.29</w:t>
                                        </w:r>
                                      </w:p>
                                      <w:p w14:paraId="7C1BB015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43" name="Rectangle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31" name="Group 36"/>
                                <wpg:cNvGrpSpPr/>
                                <wpg:grpSpPr>
                                  <a:xfrm>
                                    <a:off x="700" y="384"/>
                                    <a:ext cx="350" cy="384"/>
                                    <a:chOff x="700" y="384"/>
                                    <a:chExt cx="350" cy="384"/>
                                  </a:xfrm>
                                </wpg:grpSpPr>
                                <wps:wsp>
                                  <wps:cNvPr id="40" name="Rectangle 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4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648A7F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0.07</w:t>
                                        </w:r>
                                      </w:p>
                                      <w:p w14:paraId="1B21F60B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41" name="Rectangle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0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32" name="Group 39"/>
                                <wpg:cNvGrpSpPr/>
                                <wpg:grpSpPr>
                                  <a:xfrm>
                                    <a:off x="1050" y="384"/>
                                    <a:ext cx="350" cy="384"/>
                                    <a:chOff x="1050" y="384"/>
                                    <a:chExt cx="350" cy="384"/>
                                  </a:xfrm>
                                </wpg:grpSpPr>
                                <wps:wsp>
                                  <wps:cNvPr id="38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9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7F3D4D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0.08</w:t>
                                        </w:r>
                                      </w:p>
                                      <w:p w14:paraId="515F9E58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39" name="Rectangle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5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33" name="Group 42"/>
                                <wpg:cNvGrpSpPr/>
                                <wpg:grpSpPr>
                                  <a:xfrm>
                                    <a:off x="1400" y="384"/>
                                    <a:ext cx="350" cy="384"/>
                                    <a:chOff x="1400" y="384"/>
                                    <a:chExt cx="350" cy="384"/>
                                  </a:xfrm>
                                </wpg:grpSpPr>
                                <wps:wsp>
                                  <wps:cNvPr id="36" name="Rectangle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4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CAEC66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0.14</w:t>
                                        </w:r>
                                      </w:p>
                                      <w:p w14:paraId="4DDBE1E4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37" name="Rectangle 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0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34" name="Group 45"/>
                                <wpg:cNvGrpSpPr/>
                                <wpg:grpSpPr>
                                  <a:xfrm>
                                    <a:off x="1750" y="384"/>
                                    <a:ext cx="350" cy="384"/>
                                    <a:chOff x="1750" y="384"/>
                                    <a:chExt cx="350" cy="384"/>
                                  </a:xfrm>
                                </wpg:grpSpPr>
                                <wps:wsp>
                                  <wps:cNvPr id="35" name="Rectangle 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9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F7F20B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0.23</w:t>
                                        </w:r>
                                      </w:p>
                                      <w:p w14:paraId="320D6903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62" name="Rectangle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5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63" name="Group 48"/>
                                <wpg:cNvGrpSpPr/>
                                <wpg:grpSpPr>
                                  <a:xfrm>
                                    <a:off x="2100" y="384"/>
                                    <a:ext cx="350" cy="384"/>
                                    <a:chOff x="2100" y="384"/>
                                    <a:chExt cx="350" cy="384"/>
                                  </a:xfrm>
                                </wpg:grpSpPr>
                                <wps:wsp>
                                  <wps:cNvPr id="64" name="Rectangle 4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4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CC400C1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0.03</w:t>
                                        </w:r>
                                      </w:p>
                                      <w:p w14:paraId="565DB1DF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65" name="Rectangle 5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0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  <wpg:grpSp>
                                <wpg:cNvPr id="66" name="Group 51"/>
                                <wpg:cNvGrpSpPr/>
                                <wpg:grpSpPr>
                                  <a:xfrm>
                                    <a:off x="2450" y="384"/>
                                    <a:ext cx="350" cy="384"/>
                                    <a:chOff x="2450" y="384"/>
                                    <a:chExt cx="350" cy="384"/>
                                  </a:xfrm>
                                </wpg:grpSpPr>
                                <wps:wsp>
                                  <wps:cNvPr id="67" name="Rectangle 5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93" y="384"/>
                                      <a:ext cx="264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766DA0" w14:textId="77777777" w:rsidR="00052BA0" w:rsidRPr="00052BA0" w:rsidRDefault="00052BA0" w:rsidP="00052B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hint="eastAsia"/>
                                            <w:b/>
                                            <w:color w:val="000000"/>
                                            <w:kern w:val="24"/>
                                          </w:rPr>
                                        </w:pPr>
                                        <w:r w:rsidRPr="00052BA0">
                                          <w:rPr>
                                            <w:b/>
                                            <w:color w:val="000000"/>
                                            <w:kern w:val="24"/>
                                          </w:rPr>
                                          <w:t>0.11</w:t>
                                        </w:r>
                                      </w:p>
                                      <w:p w14:paraId="48587701" w14:textId="77777777" w:rsidR="00052BA0" w:rsidRDefault="00052BA0" w:rsidP="00052BA0">
                                        <w:pPr>
                                          <w:pStyle w:val="a8"/>
                                          <w:overflowPunct w:val="0"/>
                                          <w:jc w:val="center"/>
                                          <w:rPr>
                                            <w:rFonts w:hint="eastAsia"/>
                                            <w:sz w:val="30"/>
                                            <w:szCs w:val="3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/>
                                </wps:wsp>
                                <wps:wsp>
                                  <wps:cNvPr id="68" name="Rectangle 5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50" y="384"/>
                                      <a:ext cx="350" cy="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">
                                      <a:solidFill>
                                        <a:srgbClr val="A0A0A0"/>
                                      </a:solidFill>
                                      <a:miter lim="800000"/>
                                    </a:ln>
                                  </wps:spPr>
                                  <wps:bodyPr wrap="none"/>
                                </wps:wsp>
                              </wpg:grpSp>
                            </wpg:grpSp>
                            <wps:wsp>
                              <wps:cNvPr id="69" name="Rectangle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8" y="-3"/>
                                  <a:ext cx="2821" cy="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A0A0A0"/>
                                  </a:solidFill>
                                  <a:miter lim="800000"/>
                                </a:ln>
                              </wps:spPr>
                              <wps:bodyPr wrap="none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AFBF9" id="组合 53" o:spid="_x0000_s1026" style="position:absolute;left:0;text-align:left;margin-left:.1pt;margin-top:1.5pt;width:414pt;height:78.8pt;z-index:251657728;mso-position-horizontal-relative:margin;mso-width-relative:margin;mso-height-relative:margin" coordorigin="-18,-3" coordsize="2821,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">
                      <v:group id="Group 5" o:spid="_x0000_s1027" style="position:absolute;width:2800;height:768" coordsize="2800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6" o:spid="_x0000_s1028" style="position:absolute;width:350;height: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<v:rect id="Rectangle 7" o:spid="_x0000_s1029" style="position:absolute;left: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          <v:textbox>
                              <w:txbxContent>
                                <w:p w14:paraId="5F476D40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a</w:t>
                                  </w:r>
                                </w:p>
                                <w:p w14:paraId="52370837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8" o:spid="_x0000_s1030" style="position:absolute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" filled="f" strokecolor="#a0a0a0" strokeweight="19e-5mm"/>
                        </v:group>
                        <v:group id="Group 9" o:spid="_x0000_s1031" style="position:absolute;left:350;width:350;height:384" coordorigin="3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  <v:rect id="Rectangle 10" o:spid="_x0000_s1032" style="position:absolute;left:3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>
                            <v:textbox>
                              <w:txbxContent>
                                <w:p w14:paraId="48056296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b</w:t>
                                  </w:r>
                                </w:p>
                                <w:p w14:paraId="11A3F29C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11" o:spid="_x0000_s1033" style="position:absolute;left:3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" filled="f" strokecolor="#a0a0a0" strokeweight="19e-5mm"/>
                        </v:group>
                        <v:group id="Group 12" o:spid="_x0000_s1034" style="position:absolute;left:700;width:350;height:384" coordorigin="7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Rectangle 13" o:spid="_x0000_s1035" style="position:absolute;left:7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            <v:textbox>
                              <w:txbxContent>
                                <w:p w14:paraId="5B50C994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c</w:t>
                                  </w:r>
                                </w:p>
                                <w:p w14:paraId="455216A5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14" o:spid="_x0000_s1036" style="position:absolute;left:7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" filled="f" strokecolor="#a0a0a0" strokeweight="19e-5mm"/>
                        </v:group>
                        <v:group id="Group 15" o:spid="_x0000_s1037" style="position:absolute;left:1050;width:350;height:384" coordorigin="10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16" o:spid="_x0000_s1038" style="position:absolute;left:10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          <v:textbox>
                              <w:txbxContent>
                                <w:p w14:paraId="2297F38E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d</w:t>
                                  </w:r>
                                </w:p>
                                <w:p w14:paraId="3A675E03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17" o:spid="_x0000_s1039" style="position:absolute;left:10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" filled="f" strokecolor="#a0a0a0" strokeweight="19e-5mm"/>
                        </v:group>
                        <v:group id="Group 18" o:spid="_x0000_s1040" style="position:absolute;left:1400;width:350;height:384" coordorigin="14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rect id="Rectangle 19" o:spid="_x0000_s1041" style="position:absolute;left:14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>
                            <v:textbox>
                              <w:txbxContent>
                                <w:p w14:paraId="0F6F0F8B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e</w:t>
                                  </w:r>
                                </w:p>
                                <w:p w14:paraId="32B3F5BA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20" o:spid="_x0000_s1042" style="position:absolute;left:14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" filled="f" strokecolor="#a0a0a0" strokeweight="19e-5mm"/>
                        </v:group>
                        <v:group id="Group 21" o:spid="_x0000_s1043" style="position:absolute;left:1750;width:350;height:384" coordorigin="17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rect id="Rectangle 22" o:spid="_x0000_s1044" style="position:absolute;left:17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          <v:textbox>
                              <w:txbxContent>
                                <w:p w14:paraId="3C32676A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f</w:t>
                                  </w:r>
                                </w:p>
                                <w:p w14:paraId="74B61C08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23" o:spid="_x0000_s1045" style="position:absolute;left:17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" filled="f" strokecolor="#a0a0a0" strokeweight="19e-5mm"/>
                        </v:group>
                        <v:group id="Group 24" o:spid="_x0000_s1046" style="position:absolute;left:2100;width:350;height:384" coordorigin="21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25" o:spid="_x0000_s1047" style="position:absolute;left:21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          <v:textbox>
                              <w:txbxContent>
                                <w:p w14:paraId="5FF048A0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g</w:t>
                                  </w:r>
                                </w:p>
                                <w:p w14:paraId="201F0089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26" o:spid="_x0000_s1048" style="position:absolute;left:21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" filled="f" strokecolor="#a0a0a0" strokeweight="19e-5mm"/>
                        </v:group>
                        <v:group id="Group 27" o:spid="_x0000_s1049" style="position:absolute;left:2450;width:350;height:384" coordorigin="24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rect id="Rectangle 28" o:spid="_x0000_s1050" style="position:absolute;left:24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>
                            <v:textbox>
                              <w:txbxContent>
                                <w:p w14:paraId="3ABED884" w14:textId="77777777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h</w:t>
                                  </w:r>
                                </w:p>
                                <w:p w14:paraId="46850C61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29" o:spid="_x0000_s1051" style="position:absolute;left:24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" filled="f" strokecolor="#a0a0a0" strokeweight="19e-5mm"/>
                        </v:group>
                        <v:group id="Group 30" o:spid="_x0000_s1052" style="position:absolute;top:384;width:350;height:384" coordorigin="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31" o:spid="_x0000_s1053" style="position:absolute;left:43;top:384;width:264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          <v:textbox>
                              <w:txbxContent>
                                <w:p w14:paraId="0314C5D7" w14:textId="7626D370" w:rsid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0.05</w:t>
                                  </w:r>
                                </w:p>
                              </w:txbxContent>
                            </v:textbox>
                          </v:rect>
                          <v:rect id="Rectangle 32" o:spid="_x0000_s1054" style="position:absolute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" filled="f" strokecolor="#a0a0a0" strokeweight="19e-5mm"/>
                        </v:group>
                        <v:group id="Group 33" o:spid="_x0000_s1055" style="position:absolute;left:350;top:384;width:350;height:384" coordorigin="3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rect id="Rectangle 34" o:spid="_x0000_s1056" style="position:absolute;left:3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Pu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IMh4+7EAAAA2wAAAA8A&#10;AAAAAAAAAAAAAAAABwIAAGRycy9kb3ducmV2LnhtbFBLBQYAAAAAAwADALcAAAD4AgAAAAA=&#10;" filled="f" stroked="f">
                            <v:textbox>
                              <w:txbxContent>
                                <w:p w14:paraId="698A5CEC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0.29</w:t>
                                  </w:r>
                                </w:p>
                                <w:p w14:paraId="7C1BB015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35" o:spid="_x0000_s1057" style="position:absolute;left:3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" filled="f" strokecolor="#a0a0a0" strokeweight="19e-5mm"/>
                        </v:group>
                        <v:group id="Group 36" o:spid="_x0000_s1058" style="position:absolute;left:700;top:384;width:350;height:384" coordorigin="7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rect id="Rectangle 37" o:spid="_x0000_s1059" style="position:absolute;left:7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          <v:textbox>
                              <w:txbxContent>
                                <w:p w14:paraId="3B648A7F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0.07</w:t>
                                  </w:r>
                                </w:p>
                                <w:p w14:paraId="1B21F60B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38" o:spid="_x0000_s1060" style="position:absolute;left:7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" filled="f" strokecolor="#a0a0a0" strokeweight="19e-5mm"/>
                        </v:group>
                        <v:group id="Group 39" o:spid="_x0000_s1061" style="position:absolute;left:1050;top:384;width:350;height:384" coordorigin="10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40" o:spid="_x0000_s1062" style="position:absolute;left:10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>
                            <v:textbox>
                              <w:txbxContent>
                                <w:p w14:paraId="697F3D4D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0.08</w:t>
                                  </w:r>
                                </w:p>
                                <w:p w14:paraId="515F9E58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41" o:spid="_x0000_s1063" style="position:absolute;left:10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" filled="f" strokecolor="#a0a0a0" strokeweight="19e-5mm"/>
                        </v:group>
                        <v:group id="Group 42" o:spid="_x0000_s1064" style="position:absolute;left:1400;top:384;width:350;height:384" coordorigin="14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rect id="Rectangle 43" o:spid="_x0000_s1065" style="position:absolute;left:14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          <v:textbox>
                              <w:txbxContent>
                                <w:p w14:paraId="52CAEC66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0.14</w:t>
                                  </w:r>
                                </w:p>
                                <w:p w14:paraId="4DDBE1E4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44" o:spid="_x0000_s1066" style="position:absolute;left:14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" filled="f" strokecolor="#a0a0a0" strokeweight="19e-5mm"/>
                        </v:group>
                        <v:group id="Group 45" o:spid="_x0000_s1067" style="position:absolute;left:1750;top:384;width:350;height:384" coordorigin="17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rect id="Rectangle 46" o:spid="_x0000_s1068" style="position:absolute;left:17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>
                            <v:textbox>
                              <w:txbxContent>
                                <w:p w14:paraId="3BF7F20B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0.23</w:t>
                                  </w:r>
                                </w:p>
                                <w:p w14:paraId="320D6903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47" o:spid="_x0000_s1069" style="position:absolute;left:17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" filled="f" strokecolor="#a0a0a0" strokeweight="19e-5mm"/>
                        </v:group>
                        <v:group id="Group 48" o:spid="_x0000_s1070" style="position:absolute;left:2100;top:384;width:350;height:384" coordorigin="21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<v:rect id="Rectangle 49" o:spid="_x0000_s1071" style="position:absolute;left:21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>
                            <v:textbox>
                              <w:txbxContent>
                                <w:p w14:paraId="0CC400C1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0.03</w:t>
                                  </w:r>
                                </w:p>
                                <w:p w14:paraId="565DB1DF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50" o:spid="_x0000_s1072" style="position:absolute;left:21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" filled="f" strokecolor="#a0a0a0" strokeweight="19e-5mm"/>
                        </v:group>
                        <v:group id="Group 51" o:spid="_x0000_s1073" style="position:absolute;left:2450;top:384;width:350;height:384" coordorigin="24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<v:rect id="Rectangle 52" o:spid="_x0000_s1074" style="position:absolute;left:24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>
                            <v:textbox>
                              <w:txbxContent>
                                <w:p w14:paraId="46766DA0" w14:textId="77777777" w:rsidR="00052BA0" w:rsidRPr="00052BA0" w:rsidRDefault="00052BA0" w:rsidP="00052BA0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0.11</w:t>
                                  </w:r>
                                </w:p>
                                <w:p w14:paraId="48587701" w14:textId="77777777" w:rsidR="00052BA0" w:rsidRDefault="00052BA0" w:rsidP="00052BA0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53" o:spid="_x0000_s1075" style="position:absolute;left:24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" filled="f" strokecolor="#a0a0a0" strokeweight="19e-5mm"/>
                        </v:group>
                      </v:group>
                      <v:rect id="Rectangle 54" o:spid="_x0000_s1076" style="position:absolute;left:-18;top:-3;width:2821;height: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" filled="f" strokecolor="#a0a0a0"/>
                      <w10:wrap anchorx="margin"/>
                    </v:group>
                  </w:pict>
                </mc:Fallback>
              </mc:AlternateContent>
            </w:r>
          </w:p>
          <w:p w14:paraId="5847C1A3" w14:textId="5E678BFF" w:rsidR="00052BA0" w:rsidRDefault="00052BA0" w:rsidP="00052BA0">
            <w:pPr>
              <w:pStyle w:val="a8"/>
              <w:spacing w:before="0" w:beforeAutospacing="0" w:after="0" w:afterAutospacing="0" w:line="400" w:lineRule="exact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CFF3054" w14:textId="77777777" w:rsidR="00052BA0" w:rsidRDefault="00052BA0" w:rsidP="00052BA0">
            <w:pPr>
              <w:pStyle w:val="a8"/>
              <w:spacing w:before="0" w:beforeAutospacing="0" w:after="0" w:afterAutospacing="0" w:line="400" w:lineRule="exact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A21294E" w14:textId="32A2B09B" w:rsidR="00052BA0" w:rsidRPr="00052BA0" w:rsidRDefault="00052BA0" w:rsidP="003A531C">
            <w:pPr>
              <w:pStyle w:val="a8"/>
              <w:spacing w:before="0" w:beforeAutospacing="0" w:after="0" w:afterAutospacing="0" w:line="40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71497" w14:paraId="2AACC729" w14:textId="77777777" w:rsidTr="00A173C6">
        <w:trPr>
          <w:trHeight w:val="3402"/>
        </w:trPr>
        <w:tc>
          <w:tcPr>
            <w:tcW w:w="8522" w:type="dxa"/>
            <w:vAlign w:val="center"/>
          </w:tcPr>
          <w:p w14:paraId="2A584A98" w14:textId="77777777" w:rsidR="008627E0" w:rsidRPr="0015575C" w:rsidRDefault="0037575D" w:rsidP="003A531C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5575C">
              <w:rPr>
                <w:rFonts w:ascii="Times New Roman" w:hAnsi="Times New Roman" w:cs="Times New Roman" w:hint="eastAsia"/>
                <w:color w:val="000000"/>
              </w:rPr>
              <w:t>基本要求</w:t>
            </w:r>
          </w:p>
          <w:p w14:paraId="70B9AE01" w14:textId="77777777" w:rsidR="00052BA0" w:rsidRPr="003A531C" w:rsidRDefault="00052BA0" w:rsidP="003A531C">
            <w:pPr>
              <w:spacing w:line="400" w:lineRule="exact"/>
              <w:ind w:firstLineChars="200" w:firstLine="480"/>
              <w:rPr>
                <w:color w:val="000000"/>
                <w:kern w:val="0"/>
                <w:sz w:val="24"/>
              </w:rPr>
            </w:pPr>
            <w:r w:rsidRPr="003A531C">
              <w:rPr>
                <w:rFonts w:hint="eastAsia"/>
                <w:color w:val="000000"/>
                <w:kern w:val="0"/>
                <w:sz w:val="24"/>
              </w:rPr>
              <w:t>1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、类型定义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 xml:space="preserve"> </w:t>
            </w:r>
          </w:p>
          <w:p w14:paraId="1E554976" w14:textId="77777777" w:rsidR="00052BA0" w:rsidRPr="003A531C" w:rsidRDefault="00052BA0" w:rsidP="003A531C">
            <w:pPr>
              <w:spacing w:line="400" w:lineRule="exact"/>
              <w:ind w:firstLineChars="200" w:firstLine="480"/>
              <w:rPr>
                <w:color w:val="000000"/>
                <w:kern w:val="0"/>
                <w:sz w:val="24"/>
              </w:rPr>
            </w:pPr>
            <w:r w:rsidRPr="003A531C">
              <w:rPr>
                <w:rFonts w:hint="eastAsia"/>
                <w:color w:val="000000"/>
                <w:kern w:val="0"/>
                <w:sz w:val="24"/>
              </w:rPr>
              <w:t xml:space="preserve">   Huffman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树结点的定义</w:t>
            </w:r>
          </w:p>
          <w:p w14:paraId="48EFF953" w14:textId="77777777" w:rsidR="00052BA0" w:rsidRPr="003A531C" w:rsidRDefault="00052BA0" w:rsidP="003A531C">
            <w:pPr>
              <w:spacing w:line="400" w:lineRule="exact"/>
              <w:ind w:firstLineChars="200" w:firstLine="480"/>
              <w:rPr>
                <w:color w:val="000000"/>
                <w:kern w:val="0"/>
                <w:sz w:val="24"/>
              </w:rPr>
            </w:pPr>
            <w:r w:rsidRPr="003A531C">
              <w:rPr>
                <w:rFonts w:hint="eastAsia"/>
                <w:color w:val="000000"/>
                <w:kern w:val="0"/>
                <w:sz w:val="24"/>
              </w:rPr>
              <w:t>2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、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Huffman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树的构造</w:t>
            </w:r>
          </w:p>
          <w:p w14:paraId="4B7A376A" w14:textId="06FDD80A" w:rsidR="00497C0D" w:rsidRPr="00052BA0" w:rsidRDefault="00052BA0" w:rsidP="003A531C">
            <w:pPr>
              <w:spacing w:line="400" w:lineRule="exact"/>
              <w:ind w:firstLineChars="200" w:firstLine="480"/>
              <w:rPr>
                <w:color w:val="000000"/>
              </w:rPr>
            </w:pPr>
            <w:r w:rsidRPr="003A531C">
              <w:rPr>
                <w:rFonts w:hint="eastAsia"/>
                <w:color w:val="000000"/>
                <w:kern w:val="0"/>
                <w:sz w:val="24"/>
              </w:rPr>
              <w:t>3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、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Huffman</w:t>
            </w:r>
            <w:r w:rsidRPr="003A531C">
              <w:rPr>
                <w:rFonts w:hint="eastAsia"/>
                <w:color w:val="000000"/>
                <w:kern w:val="0"/>
                <w:sz w:val="24"/>
              </w:rPr>
              <w:t>编码的产生</w:t>
            </w:r>
          </w:p>
        </w:tc>
      </w:tr>
      <w:tr w:rsidR="00671497" w:rsidRPr="00A173C6" w14:paraId="18DF92BE" w14:textId="77777777">
        <w:tc>
          <w:tcPr>
            <w:tcW w:w="8522" w:type="dxa"/>
          </w:tcPr>
          <w:p w14:paraId="416127B7" w14:textId="77777777" w:rsidR="007D2373" w:rsidRDefault="007D2373" w:rsidP="00A173C6">
            <w:pPr>
              <w:spacing w:line="360" w:lineRule="auto"/>
              <w:ind w:right="561"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参考资料</w:t>
            </w:r>
          </w:p>
          <w:p w14:paraId="6FA86352" w14:textId="55CF5393" w:rsidR="00393E9D" w:rsidRPr="00393E9D" w:rsidRDefault="000B6441" w:rsidP="00393E9D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[1]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李</w:t>
            </w:r>
            <w:proofErr w:type="gramStart"/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春葆主</w:t>
            </w:r>
            <w:proofErr w:type="gramEnd"/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著</w:t>
            </w:r>
            <w:r w:rsidR="00393E9D"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数据结构教程（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C/C++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版）</w:t>
            </w:r>
            <w:r w:rsidR="009253F7"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清华大学出版社</w:t>
            </w:r>
          </w:p>
          <w:p w14:paraId="721B357B" w14:textId="384A9C1A" w:rsidR="000B6441" w:rsidRPr="00A173C6" w:rsidRDefault="009253F7" w:rsidP="003A531C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cs="Times New Roman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[2]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李</w:t>
            </w:r>
            <w:proofErr w:type="gramStart"/>
            <w:r w:rsidRPr="00393E9D">
              <w:rPr>
                <w:rFonts w:ascii="Times New Roman" w:hAnsi="Times New Roman" w:cs="Times New Roman" w:hint="eastAsia"/>
                <w:color w:val="000000"/>
              </w:rPr>
              <w:t>春葆主</w:t>
            </w:r>
            <w:proofErr w:type="gramEnd"/>
            <w:r w:rsidRPr="00393E9D">
              <w:rPr>
                <w:rFonts w:ascii="Times New Roman" w:hAnsi="Times New Roman" w:cs="Times New Roman" w:hint="eastAsia"/>
                <w:color w:val="000000"/>
              </w:rPr>
              <w:t>著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数据结构</w:t>
            </w:r>
            <w:r>
              <w:rPr>
                <w:rFonts w:ascii="Times New Roman" w:hAnsi="Times New Roman" w:cs="Times New Roman" w:hint="eastAsia"/>
                <w:color w:val="000000"/>
              </w:rPr>
              <w:t>上机实验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教程（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C/C++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版）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清华大学出版社</w:t>
            </w:r>
          </w:p>
        </w:tc>
      </w:tr>
    </w:tbl>
    <w:p w14:paraId="540D3B98" w14:textId="77777777" w:rsidR="00671497" w:rsidRDefault="001C7543">
      <w:pPr>
        <w:spacing w:line="480" w:lineRule="auto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ascii="楷体_GB2312" w:eastAsia="楷体_GB2312" w:hint="eastAsia"/>
          <w:b/>
          <w:sz w:val="32"/>
          <w:szCs w:val="32"/>
        </w:rPr>
        <w:lastRenderedPageBreak/>
        <w:t>武汉东湖学院</w:t>
      </w:r>
      <w:r w:rsidR="00671497">
        <w:rPr>
          <w:rFonts w:ascii="楷体_GB2312" w:eastAsia="楷体_GB2312" w:hint="eastAsia"/>
          <w:b/>
          <w:sz w:val="30"/>
          <w:szCs w:val="30"/>
        </w:rPr>
        <w:t>计算机科学学院</w:t>
      </w:r>
    </w:p>
    <w:p w14:paraId="1AB41561" w14:textId="77777777" w:rsidR="00671497" w:rsidRDefault="00671497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课程设计成绩评价表</w:t>
      </w:r>
    </w:p>
    <w:tbl>
      <w:tblPr>
        <w:tblW w:w="9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706"/>
        <w:gridCol w:w="851"/>
        <w:gridCol w:w="680"/>
        <w:gridCol w:w="1904"/>
        <w:gridCol w:w="1036"/>
        <w:gridCol w:w="1270"/>
        <w:gridCol w:w="744"/>
        <w:gridCol w:w="1039"/>
        <w:gridCol w:w="7"/>
      </w:tblGrid>
      <w:tr w:rsidR="00671497" w14:paraId="62C4824A" w14:textId="77777777" w:rsidTr="000D06BB">
        <w:trPr>
          <w:gridAfter w:val="1"/>
          <w:wAfter w:w="7" w:type="dxa"/>
          <w:trHeight w:val="540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09A4F7F1" w14:textId="77777777" w:rsidR="00671497" w:rsidRDefault="00671497">
            <w:pPr>
              <w:pStyle w:val="TOC1"/>
              <w:ind w:firstLineChars="100" w:firstLine="210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7523" w:type="dxa"/>
            <w:gridSpan w:val="7"/>
            <w:tcBorders>
              <w:bottom w:val="single" w:sz="4" w:space="0" w:color="auto"/>
            </w:tcBorders>
            <w:vAlign w:val="center"/>
          </w:tcPr>
          <w:p w14:paraId="18C899E4" w14:textId="73C9CA79" w:rsidR="00671497" w:rsidRDefault="0077225E" w:rsidP="0077225E">
            <w:pPr>
              <w:pStyle w:val="TOC1"/>
              <w:ind w:firstLineChars="0" w:firstLine="0"/>
              <w:jc w:val="center"/>
            </w:pPr>
            <w:r>
              <w:rPr>
                <w:rFonts w:hint="eastAsia"/>
              </w:rPr>
              <w:t>数据结构</w:t>
            </w:r>
          </w:p>
        </w:tc>
      </w:tr>
      <w:tr w:rsidR="00671497" w14:paraId="030114AE" w14:textId="77777777" w:rsidTr="000D06BB">
        <w:trPr>
          <w:gridAfter w:val="1"/>
          <w:wAfter w:w="7" w:type="dxa"/>
          <w:trHeight w:val="518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27C72F25" w14:textId="77777777" w:rsidR="00671497" w:rsidRDefault="00671497">
            <w:pPr>
              <w:jc w:val="center"/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</w:t>
            </w:r>
          </w:p>
        </w:tc>
        <w:tc>
          <w:tcPr>
            <w:tcW w:w="7523" w:type="dxa"/>
            <w:gridSpan w:val="7"/>
            <w:tcBorders>
              <w:bottom w:val="single" w:sz="4" w:space="0" w:color="auto"/>
            </w:tcBorders>
            <w:vAlign w:val="center"/>
          </w:tcPr>
          <w:p w14:paraId="1F686540" w14:textId="400C8D65" w:rsidR="00671497" w:rsidRDefault="0077225E" w:rsidP="00A173C6">
            <w:pPr>
              <w:pStyle w:val="TOC1"/>
              <w:ind w:firstLineChars="100" w:firstLine="240"/>
              <w:jc w:val="center"/>
            </w:pPr>
            <w:r w:rsidRPr="00B73F70">
              <w:rPr>
                <w:sz w:val="24"/>
                <w:u w:val="single"/>
              </w:rPr>
              <w:t>通讯录</w:t>
            </w:r>
            <w:r>
              <w:rPr>
                <w:rFonts w:hint="eastAsia"/>
                <w:sz w:val="24"/>
                <w:u w:val="single"/>
              </w:rPr>
              <w:t>管理</w:t>
            </w:r>
            <w:r w:rsidRPr="00B73F70">
              <w:rPr>
                <w:sz w:val="24"/>
                <w:u w:val="single"/>
              </w:rPr>
              <w:t>系统</w:t>
            </w:r>
            <w:r w:rsidRPr="00B73F70">
              <w:rPr>
                <w:rFonts w:hint="eastAsia"/>
                <w:sz w:val="24"/>
                <w:szCs w:val="24"/>
                <w:u w:val="single"/>
              </w:rPr>
              <w:t>(</w:t>
            </w:r>
            <w:r w:rsidRPr="00B73F70">
              <w:rPr>
                <w:rFonts w:hint="eastAsia"/>
                <w:sz w:val="24"/>
                <w:szCs w:val="24"/>
                <w:u w:val="single"/>
              </w:rPr>
              <w:t>单链表</w:t>
            </w:r>
            <w:r w:rsidRPr="00B73F70">
              <w:rPr>
                <w:rFonts w:hint="eastAsia"/>
                <w:sz w:val="24"/>
                <w:szCs w:val="24"/>
                <w:u w:val="single"/>
              </w:rPr>
              <w:t>)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B73F70">
              <w:rPr>
                <w:rFonts w:hint="eastAsia"/>
              </w:rPr>
              <w:t xml:space="preserve"> </w:t>
            </w:r>
          </w:p>
        </w:tc>
      </w:tr>
      <w:tr w:rsidR="00671497" w14:paraId="75033E90" w14:textId="77777777" w:rsidTr="000D06BB">
        <w:trPr>
          <w:gridAfter w:val="1"/>
          <w:wAfter w:w="7" w:type="dxa"/>
          <w:trHeight w:val="495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5B83152D" w14:textId="77777777" w:rsidR="00671497" w:rsidRDefault="00671497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ED04181" w14:textId="021519F7" w:rsidR="00671497" w:rsidRDefault="004B446B">
            <w:r>
              <w:rPr>
                <w:rFonts w:hint="eastAsia"/>
              </w:rPr>
              <w:t xml:space="preserve"> </w:t>
            </w:r>
            <w:r w:rsidR="00E307E8">
              <w:rPr>
                <w:rFonts w:hint="eastAsia"/>
              </w:rPr>
              <w:t>李畅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266DE0C2" w14:textId="77777777" w:rsidR="00671497" w:rsidRDefault="00671497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06" w:type="dxa"/>
            <w:tcBorders>
              <w:bottom w:val="single" w:sz="4" w:space="0" w:color="auto"/>
            </w:tcBorders>
            <w:vAlign w:val="center"/>
          </w:tcPr>
          <w:p w14:paraId="605445B8" w14:textId="7B793963" w:rsidR="00671497" w:rsidRDefault="00E307E8" w:rsidP="00C75454">
            <w:pPr>
              <w:rPr>
                <w:rFonts w:hint="eastAsia"/>
              </w:rPr>
            </w:pPr>
            <w:r>
              <w:rPr>
                <w:rFonts w:hint="eastAsia"/>
              </w:rPr>
              <w:t>2024040731192</w:t>
            </w:r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14:paraId="1C039C7B" w14:textId="77777777" w:rsidR="00671497" w:rsidRDefault="00671497">
            <w:pPr>
              <w:spacing w:line="300" w:lineRule="exact"/>
              <w:jc w:val="center"/>
            </w:pPr>
            <w:r>
              <w:rPr>
                <w:rFonts w:hint="eastAsia"/>
              </w:rPr>
              <w:t>指导教</w:t>
            </w:r>
          </w:p>
          <w:p w14:paraId="5196DF18" w14:textId="77777777" w:rsidR="00671497" w:rsidRDefault="00671497">
            <w:pPr>
              <w:spacing w:line="300" w:lineRule="exact"/>
              <w:jc w:val="center"/>
            </w:pPr>
            <w:r>
              <w:rPr>
                <w:rFonts w:hint="eastAsia"/>
              </w:rPr>
              <w:t>师姓名</w:t>
            </w:r>
          </w:p>
        </w:tc>
        <w:tc>
          <w:tcPr>
            <w:tcW w:w="1266" w:type="dxa"/>
            <w:tcBorders>
              <w:bottom w:val="single" w:sz="4" w:space="0" w:color="auto"/>
            </w:tcBorders>
            <w:vAlign w:val="center"/>
          </w:tcPr>
          <w:p w14:paraId="23F96F57" w14:textId="0AE0E6FA" w:rsidR="00671497" w:rsidRDefault="00A173C6" w:rsidP="00555599">
            <w:proofErr w:type="gramStart"/>
            <w:r>
              <w:rPr>
                <w:rFonts w:hint="eastAsia"/>
              </w:rPr>
              <w:t>丰洪才</w:t>
            </w:r>
            <w:proofErr w:type="gramEnd"/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33312B5B" w14:textId="77777777" w:rsidR="00671497" w:rsidRDefault="00671497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0059183B" w14:textId="7109AD81" w:rsidR="00671497" w:rsidRDefault="00A173C6" w:rsidP="00555599">
            <w:pPr>
              <w:jc w:val="center"/>
            </w:pPr>
            <w:r>
              <w:rPr>
                <w:rFonts w:hint="eastAsia"/>
              </w:rPr>
              <w:t>教授</w:t>
            </w:r>
          </w:p>
        </w:tc>
      </w:tr>
      <w:tr w:rsidR="00671497" w14:paraId="447CEA5A" w14:textId="77777777" w:rsidTr="000D06BB">
        <w:trPr>
          <w:trHeight w:val="633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1883FDD2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557" w:type="dxa"/>
            <w:gridSpan w:val="2"/>
            <w:tcBorders>
              <w:bottom w:val="single" w:sz="4" w:space="0" w:color="auto"/>
            </w:tcBorders>
            <w:vAlign w:val="center"/>
          </w:tcPr>
          <w:p w14:paraId="1AAD2B8C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4894" w:type="dxa"/>
            <w:gridSpan w:val="4"/>
            <w:tcBorders>
              <w:bottom w:val="single" w:sz="4" w:space="0" w:color="auto"/>
            </w:tcBorders>
            <w:vAlign w:val="center"/>
          </w:tcPr>
          <w:p w14:paraId="006C4D90" w14:textId="77777777" w:rsidR="00671497" w:rsidRDefault="00671497" w:rsidP="000D06BB">
            <w:pPr>
              <w:spacing w:line="360" w:lineRule="auto"/>
              <w:ind w:firstLine="480"/>
              <w:jc w:val="center"/>
            </w:pPr>
            <w:r>
              <w:rPr>
                <w:rFonts w:hint="eastAsia"/>
              </w:rPr>
              <w:t>指</w:t>
            </w: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>标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55E84D86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4BF30112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671497" w14:paraId="135DCE9F" w14:textId="77777777" w:rsidTr="000D06BB">
        <w:trPr>
          <w:trHeight w:val="1085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07375E3C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226C79C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工作量、工作态度和出勤率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54C4A521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按期圆满的完成了规定的任务，难易程度和工作量符合教学要求，工作努力，遵守纪律，出勤率高，工作作风严谨，善于与他人合作。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16FFCDC4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6E858575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485086F8" w14:textId="77777777" w:rsidTr="000D06BB">
        <w:trPr>
          <w:trHeight w:val="1071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10CC59A5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A97C50B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课程设计质量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7B6EF003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课程设计选题合理，计算过程简练准确，分析问题思路清晰，结构严谨，文理通顺，撰写规范，图表完备正确。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69FAAC0E" w14:textId="77777777" w:rsidR="00671497" w:rsidRDefault="00671497" w:rsidP="000652E8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  <w:r w:rsidR="000652E8">
              <w:rPr>
                <w:rFonts w:hint="eastAsia"/>
              </w:rPr>
              <w:t>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50A796C9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0AFAC4F1" w14:textId="77777777" w:rsidTr="000D06BB">
        <w:trPr>
          <w:trHeight w:val="774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5456ABCA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C093A1A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创新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2906C97E" w14:textId="77777777" w:rsidR="00671497" w:rsidRDefault="00671497" w:rsidP="000652E8">
            <w:pPr>
              <w:spacing w:line="320" w:lineRule="exact"/>
            </w:pPr>
            <w:r>
              <w:rPr>
                <w:rFonts w:hint="eastAsia"/>
              </w:rPr>
              <w:t>工作中有创新意识，对前</w:t>
            </w:r>
            <w:r w:rsidR="000652E8">
              <w:rPr>
                <w:rFonts w:hint="eastAsia"/>
              </w:rPr>
              <w:t>人</w:t>
            </w:r>
            <w:r>
              <w:rPr>
                <w:rFonts w:hint="eastAsia"/>
              </w:rPr>
              <w:t>工作有一些改进或有一定应用价值。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046CBCA5" w14:textId="77777777" w:rsidR="00671497" w:rsidRDefault="000652E8">
            <w:pPr>
              <w:spacing w:line="360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5A8DBF8F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674DCBE0" w14:textId="77777777" w:rsidTr="000D06BB">
        <w:trPr>
          <w:trHeight w:val="459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51620BEB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9702351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1E07B850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能正确回答指导教师所提出的问题。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29369F65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2F8DA05D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2ABF6B3A" w14:textId="77777777" w:rsidTr="000D06BB">
        <w:trPr>
          <w:jc w:val="center"/>
        </w:trPr>
        <w:tc>
          <w:tcPr>
            <w:tcW w:w="783" w:type="dxa"/>
            <w:vAlign w:val="center"/>
          </w:tcPr>
          <w:p w14:paraId="2E934424" w14:textId="77777777" w:rsidR="00671497" w:rsidRDefault="00671497">
            <w:pPr>
              <w:spacing w:line="480" w:lineRule="auto"/>
              <w:ind w:firstLineChars="50" w:firstLine="105"/>
              <w:jc w:val="center"/>
            </w:pP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</w:t>
            </w:r>
          </w:p>
        </w:tc>
        <w:tc>
          <w:tcPr>
            <w:tcW w:w="8237" w:type="dxa"/>
            <w:gridSpan w:val="9"/>
          </w:tcPr>
          <w:p w14:paraId="62A9E4E7" w14:textId="77777777" w:rsidR="00671497" w:rsidRDefault="00671497">
            <w:pPr>
              <w:spacing w:line="320" w:lineRule="exact"/>
              <w:ind w:firstLine="480"/>
              <w:jc w:val="center"/>
            </w:pPr>
          </w:p>
        </w:tc>
      </w:tr>
      <w:tr w:rsidR="00671497" w14:paraId="460B4D03" w14:textId="77777777" w:rsidTr="000D06BB">
        <w:trPr>
          <w:gridAfter w:val="1"/>
          <w:wAfter w:w="7" w:type="dxa"/>
          <w:trHeight w:val="3044"/>
          <w:jc w:val="center"/>
        </w:trPr>
        <w:tc>
          <w:tcPr>
            <w:tcW w:w="9013" w:type="dxa"/>
            <w:gridSpan w:val="9"/>
          </w:tcPr>
          <w:p w14:paraId="0C816CD6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语：</w:t>
            </w:r>
          </w:p>
          <w:p w14:paraId="5C38FC45" w14:textId="77777777" w:rsidR="00671497" w:rsidRDefault="00671497">
            <w:pPr>
              <w:spacing w:line="320" w:lineRule="exact"/>
              <w:ind w:firstLine="480"/>
            </w:pPr>
          </w:p>
          <w:p w14:paraId="1132DB8E" w14:textId="77777777" w:rsidR="00671497" w:rsidRDefault="00671497">
            <w:pPr>
              <w:spacing w:line="320" w:lineRule="exact"/>
              <w:ind w:firstLine="480"/>
            </w:pPr>
          </w:p>
          <w:p w14:paraId="671D8D0F" w14:textId="77777777" w:rsidR="00671497" w:rsidRDefault="00671497">
            <w:pPr>
              <w:spacing w:line="320" w:lineRule="exact"/>
              <w:ind w:firstLine="480"/>
            </w:pPr>
          </w:p>
          <w:p w14:paraId="73B9544F" w14:textId="77777777" w:rsidR="00671497" w:rsidRDefault="00671497">
            <w:pPr>
              <w:spacing w:line="320" w:lineRule="exact"/>
              <w:ind w:firstLine="480"/>
            </w:pPr>
          </w:p>
          <w:p w14:paraId="27E44F11" w14:textId="77777777" w:rsidR="00671497" w:rsidRDefault="00671497">
            <w:pPr>
              <w:spacing w:line="320" w:lineRule="exact"/>
              <w:ind w:firstLine="480"/>
            </w:pPr>
          </w:p>
          <w:p w14:paraId="7CB9F618" w14:textId="77777777" w:rsidR="00671497" w:rsidRDefault="00671497">
            <w:pPr>
              <w:spacing w:line="320" w:lineRule="exact"/>
              <w:ind w:firstLine="480"/>
            </w:pPr>
          </w:p>
          <w:p w14:paraId="0522FC65" w14:textId="77777777" w:rsidR="00671497" w:rsidRDefault="00671497">
            <w:pPr>
              <w:spacing w:line="320" w:lineRule="exact"/>
              <w:ind w:firstLine="480"/>
            </w:pPr>
          </w:p>
          <w:p w14:paraId="2A3963F8" w14:textId="77777777" w:rsidR="00671497" w:rsidRDefault="00671497">
            <w:pPr>
              <w:spacing w:line="320" w:lineRule="exact"/>
              <w:ind w:firstLine="480"/>
            </w:pPr>
          </w:p>
          <w:p w14:paraId="76BCDA30" w14:textId="77777777" w:rsidR="00671497" w:rsidRDefault="00671497">
            <w:pPr>
              <w:spacing w:line="320" w:lineRule="exact"/>
            </w:pPr>
          </w:p>
        </w:tc>
      </w:tr>
    </w:tbl>
    <w:p w14:paraId="3A964362" w14:textId="77777777" w:rsidR="00671497" w:rsidRDefault="00671497">
      <w:pPr>
        <w:spacing w:line="480" w:lineRule="auto"/>
      </w:pPr>
    </w:p>
    <w:p w14:paraId="31A3D188" w14:textId="360FC407" w:rsidR="00671497" w:rsidRDefault="00671497">
      <w:pPr>
        <w:spacing w:line="480" w:lineRule="auto"/>
        <w:rPr>
          <w:sz w:val="24"/>
        </w:rPr>
      </w:pPr>
      <w:r>
        <w:rPr>
          <w:rFonts w:hint="eastAsia"/>
          <w:sz w:val="24"/>
        </w:rPr>
        <w:t>指导教师：</w:t>
      </w:r>
      <w:r>
        <w:rPr>
          <w:rFonts w:hint="eastAsia"/>
          <w:sz w:val="24"/>
          <w:u w:val="single"/>
        </w:rPr>
        <w:t xml:space="preserve">   </w:t>
      </w:r>
      <w:r w:rsidR="00A173C6">
        <w:rPr>
          <w:rFonts w:hint="eastAsia"/>
          <w:sz w:val="24"/>
          <w:u w:val="single"/>
        </w:rPr>
        <w:t xml:space="preserve">       </w:t>
      </w:r>
      <w:proofErr w:type="gramStart"/>
      <w:r w:rsidR="00A173C6">
        <w:rPr>
          <w:rFonts w:hint="eastAsia"/>
          <w:sz w:val="24"/>
          <w:u w:val="single"/>
        </w:rPr>
        <w:t>丰洪才</w:t>
      </w:r>
      <w:proofErr w:type="gramEnd"/>
      <w:r w:rsidR="00A173C6"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  <w:u w:val="single"/>
        </w:rPr>
        <w:t xml:space="preserve">  </w:t>
      </w:r>
      <w:r w:rsidR="00A173C6">
        <w:rPr>
          <w:rFonts w:hint="eastAsia"/>
          <w:sz w:val="24"/>
          <w:u w:val="single"/>
        </w:rPr>
        <w:t>2025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日</w:t>
      </w:r>
    </w:p>
    <w:p w14:paraId="74AA1A75" w14:textId="77777777" w:rsidR="00671497" w:rsidRDefault="00671497"/>
    <w:p w14:paraId="3CC5E25B" w14:textId="77777777" w:rsidR="00671497" w:rsidRDefault="00671497"/>
    <w:p w14:paraId="0E898D9C" w14:textId="77777777" w:rsidR="003C04FB" w:rsidRDefault="003C04FB"/>
    <w:p w14:paraId="304DC782" w14:textId="23694614" w:rsidR="00797ED1" w:rsidRPr="00BC1D36" w:rsidRDefault="00797ED1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lastRenderedPageBreak/>
        <w:t>1、需求分析</w:t>
      </w:r>
    </w:p>
    <w:p w14:paraId="501F833D" w14:textId="66C586A9" w:rsid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利用</w:t>
      </w:r>
      <w:r w:rsidRPr="00797ED1">
        <w:rPr>
          <w:rFonts w:ascii="Times New Roman" w:hAnsi="Times New Roman" w:cs="Times New Roman" w:hint="eastAsia"/>
          <w:color w:val="000000"/>
        </w:rPr>
        <w:t>哈夫曼</w:t>
      </w:r>
      <w:r>
        <w:rPr>
          <w:rFonts w:ascii="Times New Roman" w:hAnsi="Times New Roman" w:cs="Times New Roman" w:hint="eastAsia"/>
          <w:color w:val="000000"/>
        </w:rPr>
        <w:t>编码进行通信可以大大提高信道利用率，缩短信息传输时间，降低传输成本。这就要求在发送端通过一个编码系统对带传输数据进行预先编码，在接收端将传来的数据进行译码（复原）。对于双工信道（即可以双向传输信息的信道），每端都需要一个完整的编码</w:t>
      </w:r>
      <w:r>
        <w:rPr>
          <w:rFonts w:ascii="Times New Roman" w:hAnsi="Times New Roman" w:cs="Times New Roman" w:hint="eastAsia"/>
          <w:color w:val="000000"/>
        </w:rPr>
        <w:t>/</w:t>
      </w:r>
      <w:r>
        <w:rPr>
          <w:rFonts w:ascii="Times New Roman" w:hAnsi="Times New Roman" w:cs="Times New Roman" w:hint="eastAsia"/>
          <w:color w:val="000000"/>
        </w:rPr>
        <w:t>译码系统。现要求为这样的信息</w:t>
      </w:r>
      <w:proofErr w:type="gramStart"/>
      <w:r>
        <w:rPr>
          <w:rFonts w:ascii="Times New Roman" w:hAnsi="Times New Roman" w:cs="Times New Roman" w:hint="eastAsia"/>
          <w:color w:val="000000"/>
        </w:rPr>
        <w:t>收发站写一个</w:t>
      </w:r>
      <w:proofErr w:type="gramEnd"/>
      <w:r>
        <w:rPr>
          <w:rFonts w:ascii="Times New Roman" w:hAnsi="Times New Roman" w:cs="Times New Roman" w:hint="eastAsia"/>
          <w:color w:val="000000"/>
        </w:rPr>
        <w:t>哈夫曼的编码系统。</w:t>
      </w:r>
    </w:p>
    <w:p w14:paraId="63FA9ED0" w14:textId="77777777" w:rsidR="003A531C" w:rsidRPr="00052BA0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052BA0">
        <w:rPr>
          <w:rFonts w:ascii="Times New Roman" w:hAnsi="Times New Roman" w:cs="Times New Roman" w:hint="eastAsia"/>
          <w:color w:val="000000"/>
        </w:rPr>
        <w:t>编程实现</w:t>
      </w:r>
      <w:r w:rsidRPr="00052BA0">
        <w:rPr>
          <w:rFonts w:ascii="Times New Roman" w:hAnsi="Times New Roman" w:cs="Times New Roman" w:hint="eastAsia"/>
          <w:color w:val="000000"/>
        </w:rPr>
        <w:t>Huffman</w:t>
      </w:r>
      <w:r w:rsidRPr="00052BA0">
        <w:rPr>
          <w:rFonts w:ascii="Times New Roman" w:hAnsi="Times New Roman" w:cs="Times New Roman" w:hint="eastAsia"/>
          <w:color w:val="000000"/>
        </w:rPr>
        <w:t>编码，要求实现以下功能：</w:t>
      </w:r>
    </w:p>
    <w:p w14:paraId="20AB81BB" w14:textId="77777777" w:rsidR="003A531C" w:rsidRPr="00052BA0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052BA0">
        <w:rPr>
          <w:rFonts w:ascii="Times New Roman" w:hAnsi="Times New Roman" w:cs="Times New Roman" w:hint="eastAsia"/>
          <w:color w:val="000000"/>
        </w:rPr>
        <w:t>（</w:t>
      </w:r>
      <w:r w:rsidRPr="00052BA0">
        <w:rPr>
          <w:rFonts w:ascii="Times New Roman" w:hAnsi="Times New Roman" w:cs="Times New Roman" w:hint="eastAsia"/>
          <w:color w:val="000000"/>
        </w:rPr>
        <w:t>1</w:t>
      </w:r>
      <w:r w:rsidRPr="00052BA0">
        <w:rPr>
          <w:rFonts w:ascii="Times New Roman" w:hAnsi="Times New Roman" w:cs="Times New Roman" w:hint="eastAsia"/>
          <w:color w:val="000000"/>
        </w:rPr>
        <w:t>）根据字符的频率创建</w:t>
      </w:r>
      <w:r w:rsidRPr="00052BA0">
        <w:rPr>
          <w:rFonts w:ascii="Times New Roman" w:hAnsi="Times New Roman" w:cs="Times New Roman" w:hint="eastAsia"/>
          <w:color w:val="000000"/>
        </w:rPr>
        <w:t>Huffman</w:t>
      </w:r>
      <w:r w:rsidRPr="00052BA0">
        <w:rPr>
          <w:rFonts w:ascii="Times New Roman" w:hAnsi="Times New Roman" w:cs="Times New Roman" w:hint="eastAsia"/>
          <w:color w:val="000000"/>
        </w:rPr>
        <w:t>树；</w:t>
      </w:r>
    </w:p>
    <w:p w14:paraId="6E9CB98C" w14:textId="77777777" w:rsidR="003A531C" w:rsidRPr="00052BA0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052BA0">
        <w:rPr>
          <w:rFonts w:ascii="Times New Roman" w:hAnsi="Times New Roman" w:cs="Times New Roman" w:hint="eastAsia"/>
          <w:color w:val="000000"/>
        </w:rPr>
        <w:t>（</w:t>
      </w:r>
      <w:r w:rsidRPr="00052BA0">
        <w:rPr>
          <w:rFonts w:ascii="Times New Roman" w:hAnsi="Times New Roman" w:cs="Times New Roman" w:hint="eastAsia"/>
          <w:color w:val="000000"/>
        </w:rPr>
        <w:t>2</w:t>
      </w:r>
      <w:r w:rsidRPr="00052BA0">
        <w:rPr>
          <w:rFonts w:ascii="Times New Roman" w:hAnsi="Times New Roman" w:cs="Times New Roman" w:hint="eastAsia"/>
          <w:color w:val="000000"/>
        </w:rPr>
        <w:t>）求各字符的</w:t>
      </w:r>
      <w:r w:rsidRPr="00052BA0">
        <w:rPr>
          <w:rFonts w:ascii="Times New Roman" w:hAnsi="Times New Roman" w:cs="Times New Roman" w:hint="eastAsia"/>
          <w:color w:val="000000"/>
        </w:rPr>
        <w:t>Huffman</w:t>
      </w:r>
      <w:r w:rsidRPr="00052BA0">
        <w:rPr>
          <w:rFonts w:ascii="Times New Roman" w:hAnsi="Times New Roman" w:cs="Times New Roman" w:hint="eastAsia"/>
          <w:color w:val="000000"/>
        </w:rPr>
        <w:t>编码。</w:t>
      </w:r>
    </w:p>
    <w:p w14:paraId="0D872F2A" w14:textId="77777777" w:rsidR="003A531C" w:rsidRPr="00052BA0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052BA0">
        <w:rPr>
          <w:rFonts w:ascii="Times New Roman" w:hAnsi="Times New Roman" w:cs="Times New Roman" w:hint="eastAsia"/>
          <w:color w:val="000000"/>
        </w:rPr>
        <w:t>已知各字符的权重，</w:t>
      </w:r>
      <w:proofErr w:type="gramStart"/>
      <w:r w:rsidRPr="00052BA0">
        <w:rPr>
          <w:rFonts w:ascii="Times New Roman" w:hAnsi="Times New Roman" w:cs="Times New Roman" w:hint="eastAsia"/>
          <w:color w:val="000000"/>
        </w:rPr>
        <w:t>求每个</w:t>
      </w:r>
      <w:proofErr w:type="gramEnd"/>
      <w:r w:rsidRPr="00052BA0">
        <w:rPr>
          <w:rFonts w:ascii="Times New Roman" w:hAnsi="Times New Roman" w:cs="Times New Roman" w:hint="eastAsia"/>
          <w:color w:val="000000"/>
        </w:rPr>
        <w:t>字符的</w:t>
      </w:r>
      <w:r w:rsidRPr="00052BA0">
        <w:rPr>
          <w:rFonts w:ascii="Times New Roman" w:hAnsi="Times New Roman" w:cs="Times New Roman" w:hint="eastAsia"/>
          <w:color w:val="000000"/>
        </w:rPr>
        <w:t>Huffman</w:t>
      </w:r>
      <w:r w:rsidRPr="00052BA0">
        <w:rPr>
          <w:rFonts w:ascii="Times New Roman" w:hAnsi="Times New Roman" w:cs="Times New Roman" w:hint="eastAsia"/>
          <w:color w:val="000000"/>
        </w:rPr>
        <w:t>编码。</w:t>
      </w:r>
    </w:p>
    <w:p w14:paraId="1629291D" w14:textId="77777777" w:rsid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052BA0">
        <w:rPr>
          <w:rFonts w:ascii="Times New Roman" w:hAnsi="Times New Roman" w:cs="Times New Roman" w:hint="eastAsia"/>
          <w:color w:val="000000"/>
        </w:rPr>
        <w:t>例如：</w:t>
      </w:r>
      <w:r w:rsidRPr="00052BA0">
        <w:rPr>
          <w:rFonts w:ascii="Times New Roman" w:hAnsi="Times New Roman" w:cs="Times New Roman"/>
          <w:color w:val="000000"/>
        </w:rPr>
        <w:t>已知某系统在通信联络中只可能出现</w:t>
      </w:r>
      <w:r w:rsidRPr="00052BA0">
        <w:rPr>
          <w:rFonts w:ascii="Times New Roman" w:hAnsi="Times New Roman" w:cs="Times New Roman"/>
          <w:color w:val="000000"/>
        </w:rPr>
        <w:t>8</w:t>
      </w:r>
      <w:r w:rsidRPr="00052BA0">
        <w:rPr>
          <w:rFonts w:ascii="Times New Roman" w:hAnsi="Times New Roman" w:cs="Times New Roman"/>
          <w:color w:val="000000"/>
        </w:rPr>
        <w:t>种字符，其概率如下表所示</w:t>
      </w:r>
      <w:r w:rsidRPr="00052BA0">
        <w:rPr>
          <w:rFonts w:ascii="Times New Roman" w:hAnsi="Times New Roman" w:cs="Times New Roman"/>
          <w:color w:val="000000"/>
        </w:rPr>
        <w:t>:</w:t>
      </w:r>
    </w:p>
    <w:p w14:paraId="4170F8E2" w14:textId="2919D851" w:rsid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DA4621" wp14:editId="692FE1D3">
                <wp:simplePos x="0" y="0"/>
                <wp:positionH relativeFrom="margin">
                  <wp:posOffset>108737</wp:posOffset>
                </wp:positionH>
                <wp:positionV relativeFrom="paragraph">
                  <wp:posOffset>140287</wp:posOffset>
                </wp:positionV>
                <wp:extent cx="5257800" cy="1000760"/>
                <wp:effectExtent l="0" t="0" r="19050" b="27940"/>
                <wp:wrapNone/>
                <wp:docPr id="1701790034" name="组合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1000760"/>
                          <a:chOff x="-18" y="-3"/>
                          <a:chExt cx="2821" cy="775"/>
                        </a:xfrm>
                      </wpg:grpSpPr>
                      <wpg:grpSp>
                        <wpg:cNvPr id="706775460" name="Group 5"/>
                        <wpg:cNvGrpSpPr/>
                        <wpg:grpSpPr>
                          <a:xfrm>
                            <a:off x="0" y="0"/>
                            <a:ext cx="2800" cy="768"/>
                            <a:chOff x="0" y="0"/>
                            <a:chExt cx="2800" cy="768"/>
                          </a:xfrm>
                        </wpg:grpSpPr>
                        <wpg:grpSp>
                          <wpg:cNvPr id="1744470894" name="Group 6"/>
                          <wpg:cNvGrpSpPr/>
                          <wpg:grpSpPr>
                            <a:xfrm>
                              <a:off x="0" y="0"/>
                              <a:ext cx="350" cy="384"/>
                              <a:chOff x="0" y="0"/>
                              <a:chExt cx="350" cy="384"/>
                            </a:xfrm>
                          </wpg:grpSpPr>
                          <wps:wsp>
                            <wps:cNvPr id="762757885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060390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a</w:t>
                                  </w:r>
                                </w:p>
                                <w:p w14:paraId="28C39A22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2085179098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915867032" name="Group 9"/>
                          <wpg:cNvGrpSpPr/>
                          <wpg:grpSpPr>
                            <a:xfrm>
                              <a:off x="350" y="0"/>
                              <a:ext cx="350" cy="384"/>
                              <a:chOff x="350" y="0"/>
                              <a:chExt cx="350" cy="384"/>
                            </a:xfrm>
                          </wpg:grpSpPr>
                          <wps:wsp>
                            <wps:cNvPr id="1684107054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C2B4E1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b</w:t>
                                  </w:r>
                                </w:p>
                                <w:p w14:paraId="10A20637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304437644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141186433" name="Group 12"/>
                          <wpg:cNvGrpSpPr/>
                          <wpg:grpSpPr>
                            <a:xfrm>
                              <a:off x="700" y="0"/>
                              <a:ext cx="350" cy="384"/>
                              <a:chOff x="700" y="0"/>
                              <a:chExt cx="350" cy="384"/>
                            </a:xfrm>
                          </wpg:grpSpPr>
                          <wps:wsp>
                            <wps:cNvPr id="1915080996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C875CE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c</w:t>
                                  </w:r>
                                </w:p>
                                <w:p w14:paraId="665C3481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42525774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775895943" name="Group 15"/>
                          <wpg:cNvGrpSpPr/>
                          <wpg:grpSpPr>
                            <a:xfrm>
                              <a:off x="1050" y="0"/>
                              <a:ext cx="350" cy="384"/>
                              <a:chOff x="1050" y="0"/>
                              <a:chExt cx="350" cy="384"/>
                            </a:xfrm>
                          </wpg:grpSpPr>
                          <wps:wsp>
                            <wps:cNvPr id="229717644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9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B043F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d</w:t>
                                  </w:r>
                                </w:p>
                                <w:p w14:paraId="250EE5FD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317355725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5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917401357" name="Group 18"/>
                          <wpg:cNvGrpSpPr/>
                          <wpg:grpSpPr>
                            <a:xfrm>
                              <a:off x="1400" y="0"/>
                              <a:ext cx="350" cy="384"/>
                              <a:chOff x="1400" y="0"/>
                              <a:chExt cx="350" cy="384"/>
                            </a:xfrm>
                          </wpg:grpSpPr>
                          <wps:wsp>
                            <wps:cNvPr id="81251195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213D7D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e</w:t>
                                  </w:r>
                                </w:p>
                                <w:p w14:paraId="2E40D960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25211452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0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652962781" name="Group 21"/>
                          <wpg:cNvGrpSpPr/>
                          <wpg:grpSpPr>
                            <a:xfrm>
                              <a:off x="1750" y="0"/>
                              <a:ext cx="350" cy="384"/>
                              <a:chOff x="1750" y="0"/>
                              <a:chExt cx="350" cy="384"/>
                            </a:xfrm>
                          </wpg:grpSpPr>
                          <wps:wsp>
                            <wps:cNvPr id="666515501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9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73C96B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f</w:t>
                                  </w:r>
                                </w:p>
                                <w:p w14:paraId="3902C625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56903824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5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802987161" name="Group 24"/>
                          <wpg:cNvGrpSpPr/>
                          <wpg:grpSpPr>
                            <a:xfrm>
                              <a:off x="2100" y="0"/>
                              <a:ext cx="350" cy="384"/>
                              <a:chOff x="2100" y="0"/>
                              <a:chExt cx="350" cy="384"/>
                            </a:xfrm>
                          </wpg:grpSpPr>
                          <wps:wsp>
                            <wps:cNvPr id="1752572997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BE89C2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g</w:t>
                                  </w:r>
                                </w:p>
                                <w:p w14:paraId="75B79750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30534018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0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795334801" name="Group 27"/>
                          <wpg:cNvGrpSpPr/>
                          <wpg:grpSpPr>
                            <a:xfrm>
                              <a:off x="2450" y="0"/>
                              <a:ext cx="350" cy="384"/>
                              <a:chOff x="2450" y="0"/>
                              <a:chExt cx="350" cy="384"/>
                            </a:xfrm>
                          </wpg:grpSpPr>
                          <wps:wsp>
                            <wps:cNvPr id="2017165810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93" y="0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F50A7C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7E3E40">
                                    <w:rPr>
                                      <w:b/>
                                      <w:color w:val="000000"/>
                                      <w:kern w:val="24"/>
                                      <w:sz w:val="30"/>
                                      <w:szCs w:val="30"/>
                                    </w:rPr>
                                    <w:t>h</w:t>
                                  </w:r>
                                </w:p>
                                <w:p w14:paraId="1EA023B2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291974500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50" y="0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384354514" name="Group 30"/>
                          <wpg:cNvGrpSpPr/>
                          <wpg:grpSpPr>
                            <a:xfrm>
                              <a:off x="0" y="384"/>
                              <a:ext cx="350" cy="384"/>
                              <a:chOff x="0" y="384"/>
                              <a:chExt cx="350" cy="384"/>
                            </a:xfrm>
                          </wpg:grpSpPr>
                          <wps:wsp>
                            <wps:cNvPr id="1952712485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" y="384"/>
                                <a:ext cx="264" cy="3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6038A9" w14:textId="77777777" w:rsidR="003A531C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0.05</w:t>
                                  </w: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815572524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59369511" name="Group 33"/>
                          <wpg:cNvGrpSpPr/>
                          <wpg:grpSpPr>
                            <a:xfrm>
                              <a:off x="350" y="384"/>
                              <a:ext cx="350" cy="384"/>
                              <a:chOff x="350" y="384"/>
                              <a:chExt cx="350" cy="384"/>
                            </a:xfrm>
                          </wpg:grpSpPr>
                          <wps:wsp>
                            <wps:cNvPr id="1311284322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60A224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0.29</w:t>
                                  </w:r>
                                </w:p>
                                <w:p w14:paraId="5F3920C8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25800781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060341203" name="Group 36"/>
                          <wpg:cNvGrpSpPr/>
                          <wpg:grpSpPr>
                            <a:xfrm>
                              <a:off x="700" y="384"/>
                              <a:ext cx="350" cy="384"/>
                              <a:chOff x="700" y="384"/>
                              <a:chExt cx="350" cy="384"/>
                            </a:xfrm>
                          </wpg:grpSpPr>
                          <wps:wsp>
                            <wps:cNvPr id="53217697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450AE8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0.07</w:t>
                                  </w:r>
                                </w:p>
                                <w:p w14:paraId="35C0357B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027562010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696650052" name="Group 39"/>
                          <wpg:cNvGrpSpPr/>
                          <wpg:grpSpPr>
                            <a:xfrm>
                              <a:off x="1050" y="384"/>
                              <a:ext cx="350" cy="384"/>
                              <a:chOff x="1050" y="384"/>
                              <a:chExt cx="350" cy="384"/>
                            </a:xfrm>
                          </wpg:grpSpPr>
                          <wps:wsp>
                            <wps:cNvPr id="1016598774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9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300BBD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0.08</w:t>
                                  </w:r>
                                </w:p>
                                <w:p w14:paraId="0E3F376B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2127920350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5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716158816" name="Group 42"/>
                          <wpg:cNvGrpSpPr/>
                          <wpg:grpSpPr>
                            <a:xfrm>
                              <a:off x="1400" y="384"/>
                              <a:ext cx="350" cy="384"/>
                              <a:chOff x="1400" y="384"/>
                              <a:chExt cx="350" cy="384"/>
                            </a:xfrm>
                          </wpg:grpSpPr>
                          <wps:wsp>
                            <wps:cNvPr id="30600229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C6F8FE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0.14</w:t>
                                  </w:r>
                                </w:p>
                                <w:p w14:paraId="5E4AE557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536409943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0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544760511" name="Group 45"/>
                          <wpg:cNvGrpSpPr/>
                          <wpg:grpSpPr>
                            <a:xfrm>
                              <a:off x="1750" y="384"/>
                              <a:ext cx="350" cy="384"/>
                              <a:chOff x="1750" y="384"/>
                              <a:chExt cx="350" cy="384"/>
                            </a:xfrm>
                          </wpg:grpSpPr>
                          <wps:wsp>
                            <wps:cNvPr id="16000386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9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4CC8A0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0.23</w:t>
                                  </w:r>
                                </w:p>
                                <w:p w14:paraId="6EB9A060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653050071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5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1110690082" name="Group 48"/>
                          <wpg:cNvGrpSpPr/>
                          <wpg:grpSpPr>
                            <a:xfrm>
                              <a:off x="2100" y="384"/>
                              <a:ext cx="350" cy="384"/>
                              <a:chOff x="2100" y="384"/>
                              <a:chExt cx="350" cy="384"/>
                            </a:xfrm>
                          </wpg:grpSpPr>
                          <wps:wsp>
                            <wps:cNvPr id="2033820578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F5239D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0.03</w:t>
                                  </w:r>
                                </w:p>
                                <w:p w14:paraId="5A642BBB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40927563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0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  <wpg:grpSp>
                          <wpg:cNvPr id="2104210668" name="Group 51"/>
                          <wpg:cNvGrpSpPr/>
                          <wpg:grpSpPr>
                            <a:xfrm>
                              <a:off x="2450" y="384"/>
                              <a:ext cx="350" cy="384"/>
                              <a:chOff x="2450" y="384"/>
                              <a:chExt cx="350" cy="384"/>
                            </a:xfrm>
                          </wpg:grpSpPr>
                          <wps:wsp>
                            <wps:cNvPr id="9761997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93" y="384"/>
                                <a:ext cx="264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0F48C7" w14:textId="77777777" w:rsidR="003A531C" w:rsidRPr="00052BA0" w:rsidRDefault="003A531C" w:rsidP="003A531C">
                                  <w:pPr>
                                    <w:pStyle w:val="a8"/>
                                    <w:jc w:val="center"/>
                                    <w:rPr>
                                      <w:rFonts w:hint="eastAsia"/>
                                      <w:b/>
                                      <w:color w:val="000000"/>
                                      <w:kern w:val="24"/>
                                    </w:rPr>
                                  </w:pPr>
                                  <w:r w:rsidRPr="00052BA0">
                                    <w:rPr>
                                      <w:b/>
                                      <w:color w:val="000000"/>
                                      <w:kern w:val="24"/>
                                    </w:rPr>
                                    <w:t>0.11</w:t>
                                  </w:r>
                                </w:p>
                                <w:p w14:paraId="6467B8B5" w14:textId="77777777" w:rsidR="003A531C" w:rsidRDefault="003A531C" w:rsidP="003A531C">
                                  <w:pPr>
                                    <w:pStyle w:val="a8"/>
                                    <w:overflowPunct w:val="0"/>
                                    <w:jc w:val="center"/>
                                    <w:rPr>
                                      <w:rFonts w:hint="eastAsia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186567433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50" y="384"/>
                                <a:ext cx="350" cy="384"/>
                              </a:xfrm>
                              <a:prstGeom prst="rect">
                                <a:avLst/>
                              </a:prstGeom>
                              <a:noFill/>
                              <a:ln w="7">
                                <a:solidFill>
                                  <a:srgbClr val="A0A0A0"/>
                                </a:solidFill>
                                <a:miter lim="800000"/>
                              </a:ln>
                            </wps:spPr>
                            <wps:bodyPr wrap="none"/>
                          </wps:wsp>
                        </wpg:grpSp>
                      </wpg:grpSp>
                      <wps:wsp>
                        <wps:cNvPr id="1355270685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-18" y="-3"/>
                            <a:ext cx="2821" cy="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A0A0A0"/>
                            </a:solidFill>
                            <a:miter lim="800000"/>
                          </a:ln>
                        </wps:spPr>
                        <wps:bodyPr wrap="none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A4621" id="_x0000_s1077" style="position:absolute;left:0;text-align:left;margin-left:8.55pt;margin-top:11.05pt;width:414pt;height:78.8pt;z-index:251658240;mso-position-horizontal-relative:margin;mso-width-relative:margin;mso-height-relative:margin" coordorigin="-18,-3" coordsize="2821,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">
                <v:group id="Group 5" o:spid="_x0000_s1078" style="position:absolute;width:2800;height:768" coordsize="2800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">
                  <v:group id="Group 6" o:spid="_x0000_s1079" style="position:absolute;width:350;height: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">
                    <v:rect id="Rectangle 7" o:spid="_x0000_s1080" style="position:absolute;left: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" filled="f" stroked="f">
                      <v:textbox>
                        <w:txbxContent>
                          <w:p w14:paraId="53060390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a</w:t>
                            </w:r>
                          </w:p>
                          <w:p w14:paraId="28C39A22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8" o:spid="_x0000_s1081" style="position:absolute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" filled="f" strokecolor="#a0a0a0" strokeweight="19e-5mm"/>
                  </v:group>
                  <v:group id="Group 9" o:spid="_x0000_s1082" style="position:absolute;left:350;width:350;height:384" coordorigin="3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sM5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">
                    <v:rect id="Rectangle 10" o:spid="_x0000_s1083" style="position:absolute;left:3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" filled="f" stroked="f">
                      <v:textbox>
                        <w:txbxContent>
                          <w:p w14:paraId="68C2B4E1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b</w:t>
                            </w:r>
                          </w:p>
                          <w:p w14:paraId="10A20637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11" o:spid="_x0000_s1084" style="position:absolute;left:3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" filled="f" strokecolor="#a0a0a0" strokeweight="19e-5mm"/>
                  </v:group>
                  <v:group id="Group 12" o:spid="_x0000_s1085" style="position:absolute;left:700;width:350;height:384" coordorigin="7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">
                    <v:rect id="Rectangle 13" o:spid="_x0000_s1086" style="position:absolute;left:7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" filled="f" stroked="f">
                      <v:textbox>
                        <w:txbxContent>
                          <w:p w14:paraId="35C875CE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c</w:t>
                            </w:r>
                          </w:p>
                          <w:p w14:paraId="665C3481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14" o:spid="_x0000_s1087" style="position:absolute;left:7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" filled="f" strokecolor="#a0a0a0" strokeweight="19e-5mm"/>
                  </v:group>
                  <v:group id="Group 15" o:spid="_x0000_s1088" style="position:absolute;left:1050;width:350;height:384" coordorigin="10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">
                    <v:rect id="Rectangle 16" o:spid="_x0000_s1089" style="position:absolute;left:10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" filled="f" stroked="f">
                      <v:textbox>
                        <w:txbxContent>
                          <w:p w14:paraId="7AEB043F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d</w:t>
                            </w:r>
                          </w:p>
                          <w:p w14:paraId="250EE5FD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17" o:spid="_x0000_s1090" style="position:absolute;left:10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" filled="f" strokecolor="#a0a0a0" strokeweight="19e-5mm"/>
                  </v:group>
                  <v:group id="Group 18" o:spid="_x0000_s1091" style="position:absolute;left:1400;width:350;height:384" coordorigin="14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">
                    <v:rect id="Rectangle 19" o:spid="_x0000_s1092" style="position:absolute;left:14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" filled="f" stroked="f">
                      <v:textbox>
                        <w:txbxContent>
                          <w:p w14:paraId="78213D7D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e</w:t>
                            </w:r>
                          </w:p>
                          <w:p w14:paraId="2E40D960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20" o:spid="_x0000_s1093" style="position:absolute;left:14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" filled="f" strokecolor="#a0a0a0" strokeweight="19e-5mm"/>
                  </v:group>
                  <v:group id="Group 21" o:spid="_x0000_s1094" style="position:absolute;left:1750;width:350;height:384" coordorigin="17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">
                    <v:rect id="Rectangle 22" o:spid="_x0000_s1095" style="position:absolute;left:17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" filled="f" stroked="f">
                      <v:textbox>
                        <w:txbxContent>
                          <w:p w14:paraId="1473C96B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f</w:t>
                            </w:r>
                          </w:p>
                          <w:p w14:paraId="3902C625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23" o:spid="_x0000_s1096" style="position:absolute;left:17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" filled="f" strokecolor="#a0a0a0" strokeweight="19e-5mm"/>
                  </v:group>
                  <v:group id="Group 24" o:spid="_x0000_s1097" style="position:absolute;left:2100;width:350;height:384" coordorigin="210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I6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">
                    <v:rect id="Rectangle 25" o:spid="_x0000_s1098" style="position:absolute;left:214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" filled="f" stroked="f">
                      <v:textbox>
                        <w:txbxContent>
                          <w:p w14:paraId="31BE89C2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g</w:t>
                            </w:r>
                          </w:p>
                          <w:p w14:paraId="75B79750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26" o:spid="_x0000_s1099" style="position:absolute;left:210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" filled="f" strokecolor="#a0a0a0" strokeweight="19e-5mm"/>
                  </v:group>
                  <v:group id="Group 27" o:spid="_x0000_s1100" style="position:absolute;left:2450;width:350;height:384" coordorigin="2450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">
                    <v:rect id="Rectangle 28" o:spid="_x0000_s1101" style="position:absolute;left:2493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" filled="f" stroked="f">
                      <v:textbox>
                        <w:txbxContent>
                          <w:p w14:paraId="47F50A7C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7E3E40">
                              <w:rPr>
                                <w:b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h</w:t>
                            </w:r>
                          </w:p>
                          <w:p w14:paraId="1EA023B2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29" o:spid="_x0000_s1102" style="position:absolute;left:2450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" filled="f" strokecolor="#a0a0a0" strokeweight="19e-5mm"/>
                  </v:group>
                  <v:group id="Group 30" o:spid="_x0000_s1103" style="position:absolute;top:384;width:350;height:384" coordorigin="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">
                    <v:rect id="Rectangle 31" o:spid="_x0000_s1104" style="position:absolute;left:43;top:384;width:264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" filled="f" stroked="f">
                      <v:textbox>
                        <w:txbxContent>
                          <w:p w14:paraId="356038A9" w14:textId="77777777" w:rsidR="003A531C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0.05</w:t>
                            </w:r>
                          </w:p>
                        </w:txbxContent>
                      </v:textbox>
                    </v:rect>
                    <v:rect id="Rectangle 32" o:spid="_x0000_s1105" style="position:absolute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" filled="f" strokecolor="#a0a0a0" strokeweight="19e-5mm"/>
                  </v:group>
                  <v:group id="Group 33" o:spid="_x0000_s1106" style="position:absolute;left:350;top:384;width:350;height:384" coordorigin="3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">
                    <v:rect id="Rectangle 34" o:spid="_x0000_s1107" style="position:absolute;left:3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" filled="f" stroked="f">
                      <v:textbox>
                        <w:txbxContent>
                          <w:p w14:paraId="5D60A224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0.29</w:t>
                            </w:r>
                          </w:p>
                          <w:p w14:paraId="5F3920C8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35" o:spid="_x0000_s1108" style="position:absolute;left:3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" filled="f" strokecolor="#a0a0a0" strokeweight="19e-5mm"/>
                  </v:group>
                  <v:group id="Group 36" o:spid="_x0000_s1109" style="position:absolute;left:700;top:384;width:350;height:384" coordorigin="7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">
                    <v:rect id="Rectangle 37" o:spid="_x0000_s1110" style="position:absolute;left:7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" filled="f" stroked="f">
                      <v:textbox>
                        <w:txbxContent>
                          <w:p w14:paraId="2A450AE8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0.07</w:t>
                            </w:r>
                          </w:p>
                          <w:p w14:paraId="35C0357B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38" o:spid="_x0000_s1111" style="position:absolute;left:7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" filled="f" strokecolor="#a0a0a0" strokeweight="19e-5mm"/>
                  </v:group>
                  <v:group id="Group 39" o:spid="_x0000_s1112" style="position:absolute;left:1050;top:384;width:350;height:384" coordorigin="10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">
                    <v:rect id="Rectangle 40" o:spid="_x0000_s1113" style="position:absolute;left:10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" filled="f" stroked="f">
                      <v:textbox>
                        <w:txbxContent>
                          <w:p w14:paraId="40300BBD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0.08</w:t>
                            </w:r>
                          </w:p>
                          <w:p w14:paraId="0E3F376B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41" o:spid="_x0000_s1114" style="position:absolute;left:10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" filled="f" strokecolor="#a0a0a0" strokeweight="19e-5mm"/>
                  </v:group>
                  <v:group id="Group 42" o:spid="_x0000_s1115" style="position:absolute;left:1400;top:384;width:350;height:384" coordorigin="14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">
                    <v:rect id="Rectangle 43" o:spid="_x0000_s1116" style="position:absolute;left:14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" filled="f" stroked="f">
                      <v:textbox>
                        <w:txbxContent>
                          <w:p w14:paraId="1AC6F8FE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0.14</w:t>
                            </w:r>
                          </w:p>
                          <w:p w14:paraId="5E4AE557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44" o:spid="_x0000_s1117" style="position:absolute;left:14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" filled="f" strokecolor="#a0a0a0" strokeweight="19e-5mm"/>
                  </v:group>
                  <v:group id="Group 45" o:spid="_x0000_s1118" style="position:absolute;left:1750;top:384;width:350;height:384" coordorigin="17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">
                    <v:rect id="Rectangle 46" o:spid="_x0000_s1119" style="position:absolute;left:17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" filled="f" stroked="f">
                      <v:textbox>
                        <w:txbxContent>
                          <w:p w14:paraId="7A4CC8A0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0.23</w:t>
                            </w:r>
                          </w:p>
                          <w:p w14:paraId="6EB9A060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47" o:spid="_x0000_s1120" style="position:absolute;left:17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" filled="f" strokecolor="#a0a0a0" strokeweight="19e-5mm"/>
                  </v:group>
                  <v:group id="Group 48" o:spid="_x0000_s1121" style="position:absolute;left:2100;top:384;width:350;height:384" coordorigin="210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">
                    <v:rect id="Rectangle 49" o:spid="_x0000_s1122" style="position:absolute;left:214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" filled="f" stroked="f">
                      <v:textbox>
                        <w:txbxContent>
                          <w:p w14:paraId="5FF5239D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0.03</w:t>
                            </w:r>
                          </w:p>
                          <w:p w14:paraId="5A642BBB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50" o:spid="_x0000_s1123" style="position:absolute;left:210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" filled="f" strokecolor="#a0a0a0" strokeweight="19e-5mm"/>
                  </v:group>
                  <v:group id="Group 51" o:spid="_x0000_s1124" style="position:absolute;left:2450;top:384;width:350;height:384" coordorigin="2450,384" coordsize="35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">
                    <v:rect id="Rectangle 52" o:spid="_x0000_s1125" style="position:absolute;left:2493;top:384;width:2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" filled="f" stroked="f">
                      <v:textbox>
                        <w:txbxContent>
                          <w:p w14:paraId="0B0F48C7" w14:textId="77777777" w:rsidR="003A531C" w:rsidRPr="00052BA0" w:rsidRDefault="003A531C" w:rsidP="003A531C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b/>
                                <w:color w:val="000000"/>
                                <w:kern w:val="24"/>
                              </w:rPr>
                            </w:pPr>
                            <w:r w:rsidRPr="00052BA0">
                              <w:rPr>
                                <w:b/>
                                <w:color w:val="000000"/>
                                <w:kern w:val="24"/>
                              </w:rPr>
                              <w:t>0.11</w:t>
                            </w:r>
                          </w:p>
                          <w:p w14:paraId="6467B8B5" w14:textId="77777777" w:rsidR="003A531C" w:rsidRDefault="003A531C" w:rsidP="003A531C">
                            <w:pPr>
                              <w:pStyle w:val="a8"/>
                              <w:overflowPunct w:val="0"/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</v:rect>
                    <v:rect id="Rectangle 53" o:spid="_x0000_s1126" style="position:absolute;left:2450;top:384;width:350;height:3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" filled="f" strokecolor="#a0a0a0" strokeweight="19e-5mm"/>
                  </v:group>
                </v:group>
                <v:rect id="Rectangle 54" o:spid="_x0000_s1127" style="position:absolute;left:-18;top:-3;width:2821;height: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" filled="f" strokecolor="#a0a0a0"/>
                <w10:wrap anchorx="margin"/>
              </v:group>
            </w:pict>
          </mc:Fallback>
        </mc:AlternateContent>
      </w:r>
    </w:p>
    <w:p w14:paraId="3A662A80" w14:textId="3D19FD5E" w:rsid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</w:p>
    <w:p w14:paraId="535C8654" w14:textId="0090C9AA" w:rsidR="003A531C" w:rsidRPr="00052BA0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</w:p>
    <w:p w14:paraId="75422AB9" w14:textId="4B963E46" w:rsidR="00797ED1" w:rsidRDefault="00797ED1" w:rsidP="002774F7">
      <w:pPr>
        <w:spacing w:line="360" w:lineRule="auto"/>
        <w:rPr>
          <w:rStyle w:val="10"/>
          <w:color w:val="FF0000"/>
          <w:sz w:val="30"/>
          <w:szCs w:val="30"/>
        </w:rPr>
      </w:pPr>
    </w:p>
    <w:p w14:paraId="09D4AEB1" w14:textId="1927263D" w:rsidR="00797ED1" w:rsidRPr="00BC1D36" w:rsidRDefault="00797ED1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t>2、概要设计</w:t>
      </w:r>
    </w:p>
    <w:p w14:paraId="272C9ED8" w14:textId="3B3B25EB" w:rsidR="003A531C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bCs/>
          <w:color w:val="000000"/>
        </w:rPr>
      </w:pPr>
      <w:r w:rsidRPr="003A531C">
        <w:rPr>
          <w:rFonts w:ascii="Times New Roman" w:hAnsi="Times New Roman" w:cs="Times New Roman"/>
          <w:bCs/>
          <w:color w:val="000000"/>
        </w:rPr>
        <w:t>（</w:t>
      </w:r>
      <w:r w:rsidRPr="003A531C">
        <w:rPr>
          <w:rFonts w:ascii="Times New Roman" w:hAnsi="Times New Roman" w:cs="Times New Roman" w:hint="eastAsia"/>
          <w:bCs/>
          <w:color w:val="000000"/>
        </w:rPr>
        <w:t>1</w:t>
      </w:r>
      <w:r w:rsidRPr="003A531C">
        <w:rPr>
          <w:rFonts w:ascii="Times New Roman" w:hAnsi="Times New Roman" w:cs="Times New Roman"/>
          <w:bCs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初始化：从终端读入字符集大小，以及每个字符及其权重；</w:t>
      </w:r>
    </w:p>
    <w:p w14:paraId="6325D68F" w14:textId="53C5883F" w:rsidR="003A531C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bCs/>
          <w:color w:val="000000"/>
        </w:rPr>
      </w:pPr>
      <w:r w:rsidRPr="003A531C">
        <w:rPr>
          <w:rFonts w:ascii="Times New Roman" w:hAnsi="Times New Roman" w:cs="Times New Roman"/>
          <w:bCs/>
          <w:color w:val="000000"/>
        </w:rPr>
        <w:t>（</w:t>
      </w:r>
      <w:r w:rsidRPr="003A531C">
        <w:rPr>
          <w:rFonts w:ascii="Times New Roman" w:hAnsi="Times New Roman" w:cs="Times New Roman" w:hint="eastAsia"/>
          <w:bCs/>
          <w:color w:val="000000"/>
        </w:rPr>
        <w:t>2</w:t>
      </w:r>
      <w:r w:rsidRPr="003A531C">
        <w:rPr>
          <w:rFonts w:ascii="Times New Roman" w:hAnsi="Times New Roman" w:cs="Times New Roman"/>
          <w:bCs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建立哈夫曼树；</w:t>
      </w:r>
    </w:p>
    <w:p w14:paraId="54F118EA" w14:textId="03E86549" w:rsidR="003A531C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bCs/>
          <w:color w:val="000000"/>
        </w:rPr>
      </w:pPr>
      <w:r w:rsidRPr="003A531C">
        <w:rPr>
          <w:rFonts w:ascii="Times New Roman" w:hAnsi="Times New Roman" w:cs="Times New Roman"/>
          <w:bCs/>
          <w:color w:val="000000"/>
        </w:rPr>
        <w:t>（</w:t>
      </w:r>
      <w:r w:rsidRPr="003A531C">
        <w:rPr>
          <w:rFonts w:ascii="Times New Roman" w:hAnsi="Times New Roman" w:cs="Times New Roman" w:hint="eastAsia"/>
          <w:bCs/>
          <w:color w:val="000000"/>
        </w:rPr>
        <w:t>3</w:t>
      </w:r>
      <w:r w:rsidRPr="003A531C">
        <w:rPr>
          <w:rFonts w:ascii="Times New Roman" w:hAnsi="Times New Roman" w:cs="Times New Roman"/>
          <w:bCs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产生哈夫曼编码；</w:t>
      </w:r>
    </w:p>
    <w:p w14:paraId="717429CB" w14:textId="4727B444" w:rsidR="003A531C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bCs/>
          <w:color w:val="000000"/>
        </w:rPr>
      </w:pPr>
      <w:r w:rsidRPr="003A531C">
        <w:rPr>
          <w:rFonts w:ascii="Times New Roman" w:hAnsi="Times New Roman" w:cs="Times New Roman"/>
          <w:bCs/>
          <w:color w:val="000000"/>
        </w:rPr>
        <w:t>（</w:t>
      </w:r>
      <w:r w:rsidRPr="003A531C">
        <w:rPr>
          <w:rFonts w:ascii="Times New Roman" w:hAnsi="Times New Roman" w:cs="Times New Roman" w:hint="eastAsia"/>
          <w:bCs/>
          <w:color w:val="000000"/>
        </w:rPr>
        <w:t>4</w:t>
      </w:r>
      <w:r w:rsidRPr="003A531C">
        <w:rPr>
          <w:rFonts w:ascii="Times New Roman" w:hAnsi="Times New Roman" w:cs="Times New Roman"/>
          <w:bCs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输出每个字符的哈夫曼编码；</w:t>
      </w:r>
    </w:p>
    <w:p w14:paraId="581AFB85" w14:textId="02BB8494" w:rsidR="003A531C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bCs/>
          <w:color w:val="000000"/>
        </w:rPr>
      </w:pPr>
      <w:r w:rsidRPr="003A531C">
        <w:rPr>
          <w:rFonts w:ascii="Times New Roman" w:hAnsi="Times New Roman" w:cs="Times New Roman"/>
          <w:bCs/>
          <w:color w:val="000000"/>
        </w:rPr>
        <w:t>（</w:t>
      </w:r>
      <w:r w:rsidRPr="003A531C">
        <w:rPr>
          <w:rFonts w:ascii="Times New Roman" w:hAnsi="Times New Roman" w:cs="Times New Roman" w:hint="eastAsia"/>
          <w:bCs/>
          <w:color w:val="000000"/>
        </w:rPr>
        <w:t>5</w:t>
      </w:r>
      <w:r w:rsidRPr="003A531C">
        <w:rPr>
          <w:rFonts w:ascii="Times New Roman" w:hAnsi="Times New Roman" w:cs="Times New Roman"/>
          <w:bCs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主程序函数设计；</w:t>
      </w:r>
    </w:p>
    <w:p w14:paraId="315EA92A" w14:textId="4A9DDCF6" w:rsidR="00797ED1" w:rsidRPr="00BC1D36" w:rsidRDefault="00797ED1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t>3、详细设计</w:t>
      </w:r>
    </w:p>
    <w:p w14:paraId="20FFC433" w14:textId="40C0E66F" w:rsidR="00797ED1" w:rsidRPr="003A531C" w:rsidRDefault="003A531C" w:rsidP="003A531C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3A531C">
        <w:rPr>
          <w:rFonts w:ascii="Times New Roman" w:hAnsi="Times New Roman" w:cs="Times New Roman" w:hint="eastAsia"/>
          <w:color w:val="000000"/>
        </w:rPr>
        <w:t>（</w:t>
      </w:r>
      <w:r w:rsidRPr="003A531C">
        <w:rPr>
          <w:rFonts w:ascii="Times New Roman" w:hAnsi="Times New Roman" w:cs="Times New Roman" w:hint="eastAsia"/>
          <w:color w:val="000000"/>
        </w:rPr>
        <w:t>1</w:t>
      </w:r>
      <w:r w:rsidRPr="003A531C">
        <w:rPr>
          <w:rFonts w:ascii="Times New Roman" w:hAnsi="Times New Roman" w:cs="Times New Roman" w:hint="eastAsia"/>
          <w:color w:val="000000"/>
        </w:rPr>
        <w:t>）哈夫曼树存储结构设计</w:t>
      </w:r>
      <w:proofErr w:type="spellStart"/>
      <w:r w:rsidR="0059044A">
        <w:rPr>
          <w:rFonts w:ascii="Times New Roman" w:hAnsi="Times New Roman" w:cs="Times New Roman" w:hint="eastAsia"/>
          <w:color w:val="000000"/>
        </w:rPr>
        <w:t>HTNode</w:t>
      </w:r>
      <w:proofErr w:type="spellEnd"/>
    </w:p>
    <w:p w14:paraId="05827E59" w14:textId="397FBB7F" w:rsidR="00C25F8D" w:rsidRDefault="003A531C" w:rsidP="0059044A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3A531C">
        <w:rPr>
          <w:rFonts w:ascii="Times New Roman" w:hAnsi="Times New Roman" w:cs="Times New Roman"/>
          <w:color w:val="000000"/>
        </w:rPr>
        <w:t>（</w:t>
      </w:r>
      <w:r w:rsidRPr="003A531C">
        <w:rPr>
          <w:rFonts w:ascii="Times New Roman" w:hAnsi="Times New Roman" w:cs="Times New Roman" w:hint="eastAsia"/>
          <w:color w:val="000000"/>
        </w:rPr>
        <w:t>2</w:t>
      </w:r>
      <w:r w:rsidRPr="003A531C">
        <w:rPr>
          <w:rFonts w:ascii="Times New Roman" w:hAnsi="Times New Roman" w:cs="Times New Roman"/>
          <w:color w:val="000000"/>
        </w:rPr>
        <w:t>）</w:t>
      </w:r>
      <w:r w:rsidR="0059044A" w:rsidRPr="003A531C">
        <w:rPr>
          <w:rFonts w:ascii="Times New Roman" w:hAnsi="Times New Roman" w:cs="Times New Roman" w:hint="eastAsia"/>
          <w:bCs/>
          <w:color w:val="000000"/>
        </w:rPr>
        <w:t>建立哈夫曼树</w:t>
      </w:r>
      <w:r w:rsidR="00C25F8D">
        <w:rPr>
          <w:rFonts w:ascii="Times New Roman" w:hAnsi="Times New Roman" w:cs="Times New Roman" w:hint="eastAsia"/>
          <w:bCs/>
          <w:color w:val="000000"/>
        </w:rPr>
        <w:t>和</w:t>
      </w:r>
      <w:r w:rsidR="00C25F8D" w:rsidRPr="003A531C">
        <w:rPr>
          <w:rFonts w:ascii="Times New Roman" w:hAnsi="Times New Roman" w:cs="Times New Roman" w:hint="eastAsia"/>
          <w:bCs/>
          <w:color w:val="000000"/>
        </w:rPr>
        <w:t>产生哈夫曼编码</w:t>
      </w:r>
      <w:r w:rsidR="0059044A" w:rsidRPr="003A531C">
        <w:rPr>
          <w:rFonts w:ascii="Times New Roman" w:hAnsi="Times New Roman" w:cs="Times New Roman" w:hint="eastAsia"/>
          <w:color w:val="000000"/>
        </w:rPr>
        <w:t>函数：</w:t>
      </w:r>
    </w:p>
    <w:p w14:paraId="2916F7F0" w14:textId="77777777" w:rsidR="00F67F3F" w:rsidRDefault="00C25F8D" w:rsidP="00C25F8D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 w:rsidRPr="00C25F8D">
        <w:rPr>
          <w:rFonts w:ascii="Times New Roman" w:hAnsi="Times New Roman" w:cs="Times New Roman"/>
          <w:color w:val="000000"/>
        </w:rPr>
        <w:t xml:space="preserve">void </w:t>
      </w:r>
      <w:proofErr w:type="spellStart"/>
      <w:r w:rsidRPr="00C25F8D">
        <w:rPr>
          <w:rFonts w:ascii="Times New Roman" w:hAnsi="Times New Roman" w:cs="Times New Roman"/>
          <w:color w:val="000000"/>
        </w:rPr>
        <w:t>CreateHuffmanCoding</w:t>
      </w:r>
      <w:proofErr w:type="spellEnd"/>
      <w:r w:rsidRPr="00C25F8D">
        <w:rPr>
          <w:rFonts w:ascii="Times New Roman" w:hAnsi="Times New Roman" w:cs="Times New Roman"/>
          <w:color w:val="000000"/>
        </w:rPr>
        <w:t>(</w:t>
      </w:r>
      <w:proofErr w:type="spellStart"/>
      <w:r w:rsidRPr="00C25F8D">
        <w:rPr>
          <w:rFonts w:ascii="Times New Roman" w:hAnsi="Times New Roman" w:cs="Times New Roman"/>
          <w:color w:val="000000"/>
        </w:rPr>
        <w:t>HuffmanTree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&amp;</w:t>
      </w:r>
      <w:proofErr w:type="spellStart"/>
      <w:r w:rsidRPr="00C25F8D">
        <w:rPr>
          <w:rFonts w:ascii="Times New Roman" w:hAnsi="Times New Roman" w:cs="Times New Roman"/>
          <w:color w:val="000000"/>
        </w:rPr>
        <w:t>HT,HuffmanCode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&amp;</w:t>
      </w:r>
      <w:proofErr w:type="spellStart"/>
      <w:r w:rsidRPr="00C25F8D">
        <w:rPr>
          <w:rFonts w:ascii="Times New Roman" w:hAnsi="Times New Roman" w:cs="Times New Roman"/>
          <w:color w:val="000000"/>
        </w:rPr>
        <w:t>HC,int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*</w:t>
      </w:r>
      <w:proofErr w:type="spellStart"/>
      <w:r w:rsidRPr="00C25F8D">
        <w:rPr>
          <w:rFonts w:ascii="Times New Roman" w:hAnsi="Times New Roman" w:cs="Times New Roman"/>
          <w:color w:val="000000"/>
        </w:rPr>
        <w:t>w,int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n)</w:t>
      </w:r>
      <w:r>
        <w:rPr>
          <w:rFonts w:ascii="Times New Roman" w:hAnsi="Times New Roman" w:cs="Times New Roman" w:hint="eastAsia"/>
          <w:color w:val="000000"/>
        </w:rPr>
        <w:t>，</w:t>
      </w:r>
    </w:p>
    <w:p w14:paraId="414EB389" w14:textId="0C5B63F9" w:rsidR="00C25F8D" w:rsidRDefault="00C25F8D" w:rsidP="00C25F8D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其中的</w:t>
      </w:r>
      <w:r>
        <w:rPr>
          <w:rFonts w:ascii="Times New Roman" w:hAnsi="Times New Roman" w:cs="Times New Roman" w:hint="eastAsia"/>
          <w:color w:val="000000"/>
        </w:rPr>
        <w:t>select</w:t>
      </w:r>
      <w:r>
        <w:rPr>
          <w:rFonts w:ascii="Times New Roman" w:hAnsi="Times New Roman" w:cs="Times New Roman" w:hint="eastAsia"/>
          <w:color w:val="000000"/>
        </w:rPr>
        <w:t>函数描述为</w:t>
      </w:r>
    </w:p>
    <w:p w14:paraId="350ED5ED" w14:textId="58A15BE1" w:rsidR="0059044A" w:rsidRDefault="00C25F8D" w:rsidP="00C25F8D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 w:rsidRPr="00C25F8D">
        <w:rPr>
          <w:rFonts w:ascii="Times New Roman" w:hAnsi="Times New Roman" w:cs="Times New Roman"/>
          <w:color w:val="000000"/>
        </w:rPr>
        <w:t>void select(</w:t>
      </w:r>
      <w:proofErr w:type="spellStart"/>
      <w:r w:rsidRPr="00C25F8D">
        <w:rPr>
          <w:rFonts w:ascii="Times New Roman" w:hAnsi="Times New Roman" w:cs="Times New Roman"/>
          <w:color w:val="000000"/>
        </w:rPr>
        <w:t>HuffmanTree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5F8D">
        <w:rPr>
          <w:rFonts w:ascii="Times New Roman" w:hAnsi="Times New Roman" w:cs="Times New Roman"/>
          <w:color w:val="000000"/>
        </w:rPr>
        <w:t>HT,int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5F8D">
        <w:rPr>
          <w:rFonts w:ascii="Times New Roman" w:hAnsi="Times New Roman" w:cs="Times New Roman"/>
          <w:color w:val="000000"/>
        </w:rPr>
        <w:t>len,int</w:t>
      </w:r>
      <w:proofErr w:type="spellEnd"/>
      <w:r w:rsidRPr="00C25F8D">
        <w:rPr>
          <w:rFonts w:ascii="Times New Roman" w:hAnsi="Times New Roman" w:cs="Times New Roman"/>
          <w:color w:val="000000"/>
        </w:rPr>
        <w:t xml:space="preserve"> &amp;s1,int &amp;s2)</w:t>
      </w:r>
    </w:p>
    <w:p w14:paraId="3A64F376" w14:textId="19F31958" w:rsidR="0059044A" w:rsidRDefault="0059044A" w:rsidP="0059044A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 w:rsidRPr="003A531C">
        <w:rPr>
          <w:rFonts w:ascii="Times New Roman" w:hAnsi="Times New Roman" w:cs="Times New Roman"/>
          <w:color w:val="000000"/>
        </w:rPr>
        <w:t>（</w:t>
      </w:r>
      <w:r w:rsidR="00C25F8D">
        <w:rPr>
          <w:rFonts w:ascii="Times New Roman" w:hAnsi="Times New Roman" w:cs="Times New Roman" w:hint="eastAsia"/>
          <w:color w:val="000000"/>
        </w:rPr>
        <w:t>3</w:t>
      </w:r>
      <w:r w:rsidRPr="003A531C">
        <w:rPr>
          <w:rFonts w:ascii="Times New Roman" w:hAnsi="Times New Roman" w:cs="Times New Roman"/>
          <w:color w:val="000000"/>
        </w:rPr>
        <w:t>）</w:t>
      </w:r>
      <w:r w:rsidRPr="003A531C">
        <w:rPr>
          <w:rFonts w:ascii="Times New Roman" w:hAnsi="Times New Roman" w:cs="Times New Roman" w:hint="eastAsia"/>
          <w:bCs/>
          <w:color w:val="000000"/>
        </w:rPr>
        <w:t>主程序</w:t>
      </w:r>
      <w:r w:rsidRPr="003A531C">
        <w:rPr>
          <w:rFonts w:ascii="Times New Roman" w:hAnsi="Times New Roman" w:cs="Times New Roman" w:hint="eastAsia"/>
          <w:color w:val="000000"/>
        </w:rPr>
        <w:t>函数</w:t>
      </w:r>
      <w:r>
        <w:rPr>
          <w:rFonts w:ascii="Times New Roman" w:hAnsi="Times New Roman" w:cs="Times New Roman" w:hint="eastAsia"/>
          <w:color w:val="000000"/>
        </w:rPr>
        <w:t>.</w:t>
      </w:r>
    </w:p>
    <w:p w14:paraId="01EC34C8" w14:textId="736121DB" w:rsidR="002774F7" w:rsidRPr="00BC1D36" w:rsidRDefault="00797ED1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t>5</w:t>
      </w:r>
      <w:r w:rsidR="00AB7DC0" w:rsidRPr="00BC1D36">
        <w:rPr>
          <w:rStyle w:val="10"/>
          <w:rFonts w:hint="eastAsia"/>
          <w:color w:val="000000" w:themeColor="text1"/>
          <w:sz w:val="30"/>
          <w:szCs w:val="30"/>
        </w:rPr>
        <w:t>、</w:t>
      </w:r>
      <w:r w:rsidR="00AC11E0" w:rsidRPr="00BC1D36">
        <w:rPr>
          <w:rStyle w:val="10"/>
          <w:rFonts w:hint="eastAsia"/>
          <w:color w:val="000000" w:themeColor="text1"/>
          <w:sz w:val="30"/>
          <w:szCs w:val="30"/>
        </w:rPr>
        <w:t>源代码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0"/>
        <w:gridCol w:w="8066"/>
      </w:tblGrid>
      <w:tr w:rsidR="00BC1D36" w14:paraId="5DC6FCAC" w14:textId="77777777" w:rsidTr="00C05876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6DBBB7" w14:textId="77777777" w:rsidR="00BC1D36" w:rsidRPr="00083D44" w:rsidRDefault="00BC1D36" w:rsidP="00C05876">
            <w:pPr>
              <w:pStyle w:val="001"/>
              <w:spacing w:line="360" w:lineRule="exact"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_KS4.cpp</w:t>
            </w:r>
          </w:p>
        </w:tc>
      </w:tr>
      <w:tr w:rsidR="00BC1D36" w14:paraId="59F27CE9" w14:textId="77777777" w:rsidTr="00BC1D36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D83E3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43D83EE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stdio.h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BC1D36" w14:paraId="41EC687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AED1A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EF4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stdlib.h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BC1D36" w14:paraId="64FA364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71314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BDDD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string.h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BC1D36" w14:paraId="6A4157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0226D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8715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limits.h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BC1D36" w14:paraId="657014D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C8652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DCA9F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&lt;iostream&gt;</w:t>
            </w:r>
          </w:p>
        </w:tc>
      </w:tr>
      <w:tr w:rsidR="00BC1D36" w14:paraId="2249F7E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DC158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31E5C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56AEE46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B88B0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BA35C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using namespace std;</w:t>
            </w:r>
          </w:p>
        </w:tc>
      </w:tr>
      <w:tr w:rsidR="00BC1D36" w14:paraId="77954A6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7CD84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80D5C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55A4AE2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53D32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D7ECC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#define</w:t>
            </w:r>
            <w:proofErr w:type="gramEnd"/>
            <w:r>
              <w:rPr>
                <w:b/>
                <w:bCs/>
              </w:rPr>
              <w:t xml:space="preserve"> MAX_LEAF 256</w:t>
            </w:r>
          </w:p>
        </w:tc>
      </w:tr>
      <w:tr w:rsidR="00BC1D36" w14:paraId="0252CA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B99F7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27E39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#define</w:t>
            </w:r>
            <w:proofErr w:type="gramEnd"/>
            <w:r>
              <w:rPr>
                <w:b/>
                <w:bCs/>
              </w:rPr>
              <w:t xml:space="preserve"> MAX_NODE (2*MAX_LEAF-1)</w:t>
            </w:r>
          </w:p>
        </w:tc>
      </w:tr>
      <w:tr w:rsidR="00BC1D36" w14:paraId="7588506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270F5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85292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43A89FA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82333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F3F27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typedef struct 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</w:p>
        </w:tc>
      </w:tr>
      <w:tr w:rsidR="00BC1D36" w14:paraId="468A55F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00E7B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C707F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6944D8D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0FE10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37D72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data;        // </w:t>
            </w:r>
            <w:r>
              <w:rPr>
                <w:rFonts w:hint="eastAsia"/>
                <w:b/>
                <w:bCs/>
              </w:rPr>
              <w:t>字符</w:t>
            </w:r>
          </w:p>
        </w:tc>
      </w:tr>
      <w:tr w:rsidR="00BC1D36" w14:paraId="00D8C7D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3E9CE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4F3C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weight;       // </w:t>
            </w:r>
            <w:r>
              <w:rPr>
                <w:rFonts w:hint="eastAsia"/>
                <w:b/>
                <w:bCs/>
              </w:rPr>
              <w:t>权重</w:t>
            </w:r>
          </w:p>
        </w:tc>
      </w:tr>
      <w:tr w:rsidR="00BC1D36" w14:paraId="6315819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76BBC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0E77C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parent, 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0D7D6F7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18744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3201D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  <w:r>
              <w:rPr>
                <w:b/>
                <w:bCs/>
              </w:rPr>
              <w:t>, *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78D9A7B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2A2AA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B4381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40887EB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0523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3D378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char **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; // </w:t>
            </w:r>
            <w:r>
              <w:rPr>
                <w:rFonts w:hint="eastAsia"/>
                <w:b/>
                <w:bCs/>
              </w:rPr>
              <w:t>存储哈夫曼编码</w:t>
            </w:r>
          </w:p>
        </w:tc>
      </w:tr>
      <w:tr w:rsidR="00BC1D36" w14:paraId="226776E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71838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CEA39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735059D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4976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652BD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InitHuffmanTree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int n);                         // </w:t>
            </w:r>
            <w:r>
              <w:rPr>
                <w:rFonts w:hint="eastAsia"/>
                <w:b/>
                <w:bCs/>
              </w:rPr>
              <w:t>初始化哈夫曼树</w:t>
            </w:r>
          </w:p>
        </w:tc>
      </w:tr>
      <w:tr w:rsidR="00BC1D36" w14:paraId="00A2333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93222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25A6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*HT);                             // </w:t>
            </w:r>
            <w:r>
              <w:rPr>
                <w:rFonts w:hint="eastAsia"/>
                <w:b/>
                <w:bCs/>
              </w:rPr>
              <w:t>销毁哈夫曼树</w:t>
            </w:r>
          </w:p>
        </w:tc>
      </w:tr>
      <w:tr w:rsidR="00BC1D36" w14:paraId="772141F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92FD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2525A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void Select(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int n, int *s1, int *s2);                 // </w:t>
            </w:r>
            <w:r>
              <w:rPr>
                <w:rFonts w:hint="eastAsia"/>
                <w:b/>
                <w:bCs/>
              </w:rPr>
              <w:t>选择两个最小权重的结点</w:t>
            </w:r>
          </w:p>
        </w:tc>
      </w:tr>
      <w:tr w:rsidR="00BC1D36" w14:paraId="0F62C40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EC8E9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26825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char *chars, int *w, int n);  // </w:t>
            </w:r>
            <w:r>
              <w:rPr>
                <w:rFonts w:hint="eastAsia"/>
                <w:b/>
                <w:bCs/>
              </w:rPr>
              <w:t>构建哈夫曼树</w:t>
            </w:r>
          </w:p>
        </w:tc>
      </w:tr>
      <w:tr w:rsidR="00BC1D36" w14:paraId="2CFEF0B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082A8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541D8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InitHuffmanCode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                 // </w:t>
            </w:r>
            <w:r>
              <w:rPr>
                <w:rFonts w:hint="eastAsia"/>
                <w:b/>
                <w:bCs/>
              </w:rPr>
              <w:t>初始化哈夫曼编码表</w:t>
            </w:r>
          </w:p>
        </w:tc>
      </w:tr>
      <w:tr w:rsidR="00BC1D36" w14:paraId="55C095E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652FF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EDD2E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              // </w:t>
            </w:r>
            <w:r>
              <w:rPr>
                <w:rFonts w:hint="eastAsia"/>
                <w:b/>
                <w:bCs/>
              </w:rPr>
              <w:t>销毁哈夫曼编码表</w:t>
            </w:r>
          </w:p>
        </w:tc>
      </w:tr>
      <w:tr w:rsidR="00BC1D36" w14:paraId="5BD34DC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446CC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0EEE2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// </w:t>
            </w:r>
            <w:r>
              <w:rPr>
                <w:rFonts w:hint="eastAsia"/>
                <w:b/>
                <w:bCs/>
              </w:rPr>
              <w:t>生成哈夫曼编码</w:t>
            </w:r>
          </w:p>
        </w:tc>
      </w:tr>
      <w:tr w:rsidR="00BC1D36" w14:paraId="287279D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5B653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46E95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DisplayHuffmanCode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HC, int n);       // </w:t>
            </w:r>
            <w:r>
              <w:rPr>
                <w:rFonts w:hint="eastAsia"/>
                <w:b/>
                <w:bCs/>
              </w:rPr>
              <w:t>显示哈夫曼编码</w:t>
            </w:r>
          </w:p>
        </w:tc>
      </w:tr>
      <w:tr w:rsidR="00BC1D36" w14:paraId="65D7DE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B8C84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E92FB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FreeHuffmanTree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// </w:t>
            </w:r>
            <w:r>
              <w:rPr>
                <w:rFonts w:hint="eastAsia"/>
                <w:b/>
                <w:bCs/>
              </w:rPr>
              <w:t>释放所有内存</w:t>
            </w:r>
          </w:p>
        </w:tc>
      </w:tr>
      <w:tr w:rsidR="00BC1D36" w14:paraId="284A9D4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7784D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2F07C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0F94B76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7FD4E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17794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CreateCustomData</w:t>
            </w:r>
            <w:proofErr w:type="spellEnd"/>
            <w:r>
              <w:rPr>
                <w:rFonts w:hint="eastAsia"/>
                <w:b/>
                <w:bCs/>
              </w:rPr>
              <w:t>(char **</w:t>
            </w:r>
            <w:proofErr w:type="spellStart"/>
            <w:r>
              <w:rPr>
                <w:rFonts w:hint="eastAsia"/>
                <w:b/>
                <w:bCs/>
              </w:rPr>
              <w:t>custom_chars</w:t>
            </w:r>
            <w:proofErr w:type="spellEnd"/>
            <w:r>
              <w:rPr>
                <w:rFonts w:hint="eastAsia"/>
                <w:b/>
                <w:bCs/>
              </w:rPr>
              <w:t>, int **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 xml:space="preserve">, int n); // </w:t>
            </w:r>
            <w:r>
              <w:rPr>
                <w:rFonts w:hint="eastAsia"/>
                <w:b/>
                <w:bCs/>
              </w:rPr>
              <w:t>创建自定义数据</w:t>
            </w:r>
          </w:p>
        </w:tc>
      </w:tr>
      <w:tr w:rsidR="00BC1D36" w14:paraId="04CFA2E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4D4BC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61DFB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DestroyCustomData</w:t>
            </w:r>
            <w:proofErr w:type="spellEnd"/>
            <w:r>
              <w:rPr>
                <w:rFonts w:hint="eastAsia"/>
                <w:b/>
                <w:bCs/>
              </w:rPr>
              <w:t>(char **</w:t>
            </w:r>
            <w:proofErr w:type="spellStart"/>
            <w:r>
              <w:rPr>
                <w:rFonts w:hint="eastAsia"/>
                <w:b/>
                <w:bCs/>
              </w:rPr>
              <w:t>custom_chars</w:t>
            </w:r>
            <w:proofErr w:type="spellEnd"/>
            <w:r>
              <w:rPr>
                <w:rFonts w:hint="eastAsia"/>
                <w:b/>
                <w:bCs/>
              </w:rPr>
              <w:t>, int **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 xml:space="preserve">);       // </w:t>
            </w:r>
            <w:r>
              <w:rPr>
                <w:rFonts w:hint="eastAsia"/>
                <w:b/>
                <w:bCs/>
              </w:rPr>
              <w:t>销毁自定义数据</w:t>
            </w:r>
          </w:p>
        </w:tc>
      </w:tr>
      <w:tr w:rsidR="00BC1D36" w14:paraId="5108E7D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A95FB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C8F91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6A96241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B3AA2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94769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 input(char c);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  // sys</w:t>
            </w:r>
            <w:r>
              <w:rPr>
                <w:rFonts w:hint="eastAsia"/>
                <w:b/>
                <w:bCs/>
              </w:rPr>
              <w:t>选择</w:t>
            </w:r>
          </w:p>
        </w:tc>
      </w:tr>
      <w:tr w:rsidR="00BC1D36" w14:paraId="47DA18B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F3912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133B6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Input(const char *s, int *n);                                    // </w:t>
            </w:r>
            <w:r>
              <w:rPr>
                <w:rFonts w:hint="eastAsia"/>
                <w:b/>
                <w:bCs/>
              </w:rPr>
              <w:t>整型输入验证</w:t>
            </w:r>
          </w:p>
        </w:tc>
      </w:tr>
      <w:tr w:rsidR="00BC1D36" w14:paraId="2625653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F3C0F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3F517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</w:t>
            </w:r>
            <w:proofErr w:type="spellStart"/>
            <w:r>
              <w:rPr>
                <w:rFonts w:hint="eastAsia"/>
                <w:b/>
                <w:bCs/>
              </w:rPr>
              <w:t>InputFloat</w:t>
            </w:r>
            <w:proofErr w:type="spellEnd"/>
            <w:r>
              <w:rPr>
                <w:rFonts w:hint="eastAsia"/>
                <w:b/>
                <w:bCs/>
              </w:rPr>
              <w:t xml:space="preserve">(const char *s, float *f);                             // </w:t>
            </w:r>
            <w:r>
              <w:rPr>
                <w:rFonts w:hint="eastAsia"/>
                <w:b/>
                <w:bCs/>
              </w:rPr>
              <w:t>浮点数输入验证</w:t>
            </w:r>
          </w:p>
        </w:tc>
      </w:tr>
      <w:tr w:rsidR="00BC1D36" w14:paraId="209C9DD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A831F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92964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clearInputBuffer</w:t>
            </w:r>
            <w:proofErr w:type="spellEnd"/>
            <w:r>
              <w:rPr>
                <w:rFonts w:hint="eastAsia"/>
                <w:b/>
                <w:bCs/>
              </w:rPr>
              <w:t xml:space="preserve">();                                              // </w:t>
            </w:r>
            <w:r>
              <w:rPr>
                <w:rFonts w:hint="eastAsia"/>
                <w:b/>
                <w:bCs/>
              </w:rPr>
              <w:t>清除缓冲区</w:t>
            </w:r>
          </w:p>
        </w:tc>
      </w:tr>
      <w:tr w:rsidR="00BC1D36" w14:paraId="38B7FCC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608F8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6F3E5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Menu();                                                          // </w:t>
            </w:r>
            <w:r>
              <w:rPr>
                <w:rFonts w:hint="eastAsia"/>
                <w:b/>
                <w:bCs/>
              </w:rPr>
              <w:t>控制面板</w:t>
            </w:r>
          </w:p>
        </w:tc>
      </w:tr>
      <w:tr w:rsidR="00BC1D36" w14:paraId="5129497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684DD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EB66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14FEA40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F43A3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A1D9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27AAD00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E8009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6B0B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</w:t>
            </w:r>
          </w:p>
        </w:tc>
      </w:tr>
      <w:tr w:rsidR="00BC1D36" w14:paraId="40924F2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FA4AA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0F649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11DF1BF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F3F07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5C3EB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HT=NULL;</w:t>
            </w:r>
          </w:p>
        </w:tc>
      </w:tr>
      <w:tr w:rsidR="00BC1D36" w14:paraId="0D2B248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40CE2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0F4C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HC=NULL;</w:t>
            </w:r>
          </w:p>
        </w:tc>
      </w:tr>
      <w:tr w:rsidR="00BC1D36" w14:paraId="1328064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2505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48D53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n=8; // </w:t>
            </w:r>
            <w:r>
              <w:rPr>
                <w:rFonts w:hint="eastAsia"/>
                <w:b/>
                <w:bCs/>
              </w:rPr>
              <w:t>默认字符数量</w:t>
            </w:r>
          </w:p>
        </w:tc>
      </w:tr>
      <w:tr w:rsidR="00BC1D36" w14:paraId="0EA6A1A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84C7B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E00E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c='N';</w:t>
            </w:r>
          </w:p>
        </w:tc>
      </w:tr>
      <w:tr w:rsidR="00BC1D36" w14:paraId="533111D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95286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3C37A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choice=0;</w:t>
            </w:r>
          </w:p>
        </w:tc>
      </w:tr>
      <w:tr w:rsidR="00BC1D36" w14:paraId="3A79BD0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87043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BA271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3D92901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546C3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C841D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默认字符集和权重</w:t>
            </w:r>
          </w:p>
        </w:tc>
      </w:tr>
      <w:tr w:rsidR="00BC1D36" w14:paraId="5D5CA2C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AE00D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6427E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chars[]={'a', 'b', 'c', 'd', 'e', 'f', 'g', 'h'};</w:t>
            </w:r>
          </w:p>
        </w:tc>
      </w:tr>
      <w:tr w:rsidR="00BC1D36" w14:paraId="039F7E3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DDE43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89F59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weights[]={5, 29, 7, 8, 14, 23, 3, 11};</w:t>
            </w:r>
          </w:p>
        </w:tc>
      </w:tr>
      <w:tr w:rsidR="00BC1D36" w14:paraId="2B0CC6D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BAE90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8A05C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578884C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35D3C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09EAF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用于自定义输入的变量</w:t>
            </w:r>
          </w:p>
        </w:tc>
      </w:tr>
      <w:tr w:rsidR="00BC1D36" w14:paraId="3823788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5AF88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DF16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BC1D36" w14:paraId="3E53921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D49B8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F6FD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BC1D36" w14:paraId="3F2B633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1801D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ADF7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446230B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8B364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AD820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</w:t>
            </w:r>
          </w:p>
        </w:tc>
      </w:tr>
      <w:tr w:rsidR="00BC1D36" w14:paraId="6D26B9B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F3C51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DC7FF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2ADD272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AF934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B2A12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choice=0;</w:t>
            </w:r>
          </w:p>
        </w:tc>
      </w:tr>
      <w:tr w:rsidR="00BC1D36" w14:paraId="3402CDC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3375F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41F93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c='N';</w:t>
            </w:r>
          </w:p>
        </w:tc>
      </w:tr>
      <w:tr w:rsidR="00BC1D36" w14:paraId="0C0029A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9D615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AC031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BC1D36" w14:paraId="528924D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4BD04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81117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&gt;&gt;c;</w:t>
            </w:r>
          </w:p>
        </w:tc>
      </w:tr>
      <w:tr w:rsidR="00BC1D36" w14:paraId="59A751C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257B8B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56A93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choice=input(c);</w:t>
            </w:r>
          </w:p>
        </w:tc>
      </w:tr>
      <w:tr w:rsidR="00BC1D36" w14:paraId="7E3A1BF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F8A66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15250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06680C2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4FB9D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98F7D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73CA329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A71E5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43D83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switch(choice)</w:t>
            </w:r>
          </w:p>
        </w:tc>
      </w:tr>
      <w:tr w:rsidR="00BC1D36" w14:paraId="34C41E3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045DD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90F2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BC1D36" w14:paraId="13FBA25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C77BE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E8D33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0: // *** </w:t>
            </w:r>
            <w:r>
              <w:rPr>
                <w:rFonts w:hint="eastAsia"/>
                <w:b/>
                <w:bCs/>
              </w:rPr>
              <w:t>退出指令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20FAF8A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90011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73B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72C0100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21E5E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7E84F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(HT!=NULL)</w:t>
            </w:r>
          </w:p>
        </w:tc>
      </w:tr>
      <w:tr w:rsidR="00BC1D36" w14:paraId="4199AC8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34F3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BDB5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BC1D36" w14:paraId="6D49205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7DC6A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3A292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1D123D3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69C64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E764C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释放自定义输入分配的内存</w:t>
            </w:r>
          </w:p>
        </w:tc>
      </w:tr>
      <w:tr w:rsidR="00BC1D36" w14:paraId="2B9B218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C2A09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98DE7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</w:t>
            </w:r>
            <w:r>
              <w:rPr>
                <w:b/>
                <w:bCs/>
              </w:rPr>
              <w:lastRenderedPageBreak/>
              <w:t>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236A698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961BE2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CA0D3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68FEDCF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5F126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5188E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系统已退出。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BC1D36" w14:paraId="471EC7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6ED22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8122B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BC1D36" w14:paraId="0B6035F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D9BDF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5A905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24C8F02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0440B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32A3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BC1D36" w14:paraId="2FA26FE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B1F59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2676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1: // *** </w:t>
            </w:r>
            <w:r>
              <w:rPr>
                <w:rFonts w:hint="eastAsia"/>
                <w:b/>
                <w:bCs/>
              </w:rPr>
              <w:t>创建哈夫曼树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默认数据</w:t>
            </w:r>
            <w:r>
              <w:rPr>
                <w:rFonts w:hint="eastAsia"/>
                <w:b/>
                <w:bCs/>
              </w:rPr>
              <w:t>) ***</w:t>
            </w:r>
          </w:p>
        </w:tc>
      </w:tr>
      <w:tr w:rsidR="00BC1D36" w14:paraId="02A1DF7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ABFA9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B833A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4703F7E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05A2C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41A28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if(HT!=NULL)</w:t>
            </w:r>
          </w:p>
        </w:tc>
      </w:tr>
      <w:tr w:rsidR="00BC1D36" w14:paraId="19A3D9C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4AD00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1B9EB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BC1D36" w14:paraId="28F24F6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E642D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A0127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55BF4A3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2DDF8C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9D4DD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n=8;</w:t>
            </w:r>
          </w:p>
        </w:tc>
      </w:tr>
      <w:tr w:rsidR="00BC1D36" w14:paraId="463AB8D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8F843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CFF01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>(&amp;HT, chars, weights, n);</w:t>
            </w:r>
          </w:p>
        </w:tc>
      </w:tr>
      <w:tr w:rsidR="00BC1D36" w14:paraId="07B82C9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D0D33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439BA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哈夫曼</w:t>
            </w:r>
            <w:proofErr w:type="gramStart"/>
            <w:r>
              <w:rPr>
                <w:rFonts w:hint="eastAsia"/>
                <w:b/>
                <w:bCs/>
              </w:rPr>
              <w:t>树创建</w:t>
            </w:r>
            <w:proofErr w:type="gramEnd"/>
            <w:r>
              <w:rPr>
                <w:rFonts w:hint="eastAsia"/>
                <w:b/>
                <w:bCs/>
              </w:rPr>
              <w:t>完成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5EFF061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946B0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DB169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BC1D36" w14:paraId="21A9D5B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99424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91425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7F2BD51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77F75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57964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BC1D36" w14:paraId="505A088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9AA3E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8EB8F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2: // *** </w:t>
            </w:r>
            <w:r>
              <w:rPr>
                <w:rFonts w:hint="eastAsia"/>
                <w:b/>
                <w:bCs/>
              </w:rPr>
              <w:t>生成并显示哈夫曼编码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6260470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073E7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F490B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53B2C4A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9262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D17CE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if(HT==NULL)</w:t>
            </w:r>
          </w:p>
        </w:tc>
      </w:tr>
      <w:tr w:rsidR="00BC1D36" w14:paraId="063C32D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2FF14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46D3E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BC1D36" w14:paraId="532B5BB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77277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2C7E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请先创建哈夫曼树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0D32D29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6AEFF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84F18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BC1D36" w14:paraId="0BAC98E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C598B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805E4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BC1D36" w14:paraId="51B2ABF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721BE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616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58E8374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7CFA4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9A48D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if(HC==NULL)</w:t>
            </w:r>
          </w:p>
        </w:tc>
      </w:tr>
      <w:tr w:rsidR="00BC1D36" w14:paraId="696CF16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9E090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CCD75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(HT, &amp;HC, n);</w:t>
            </w:r>
          </w:p>
        </w:tc>
      </w:tr>
      <w:tr w:rsidR="00BC1D36" w14:paraId="20993BB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74DD8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62210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5F7416B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93D9B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13B78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(HT, HC, n);</w:t>
            </w:r>
          </w:p>
        </w:tc>
      </w:tr>
      <w:tr w:rsidR="00BC1D36" w14:paraId="1E1C032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9893E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6E861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BC1D36" w14:paraId="1D74FB9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B1588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E858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6A5639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E378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8A727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BC1D36" w14:paraId="3976802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E0A19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A462F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3: // *** </w:t>
            </w:r>
            <w:r>
              <w:rPr>
                <w:rFonts w:hint="eastAsia"/>
                <w:b/>
                <w:bCs/>
              </w:rPr>
              <w:t>自定义输入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1DCEDD6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1EC51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7AC47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5782B6E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113ED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A3B5D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释放之前的哈夫曼树</w:t>
            </w:r>
          </w:p>
        </w:tc>
      </w:tr>
      <w:tr w:rsidR="00BC1D36" w14:paraId="66EBB9A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AF29D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E5BF6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(HT!=NULL)</w:t>
            </w:r>
          </w:p>
        </w:tc>
      </w:tr>
      <w:tr w:rsidR="00BC1D36" w14:paraId="08CE223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3D947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760C9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BC1D36" w14:paraId="1B1F497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03B9F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027A6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4A8C3B5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5237F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39E17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释放之前的自定义数据</w:t>
            </w:r>
          </w:p>
        </w:tc>
      </w:tr>
      <w:tr w:rsidR="00BC1D36" w14:paraId="44B4F8C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CC9A8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4FCE9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7AE2AA9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B9D17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A6ED1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49E8615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B6C91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4CF1E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&lt;&lt;"\n********** </w:t>
            </w:r>
            <w:r>
              <w:rPr>
                <w:rFonts w:hint="eastAsia"/>
                <w:b/>
                <w:bCs/>
              </w:rPr>
              <w:t>自定义输入哈夫曼编码</w:t>
            </w:r>
            <w:r>
              <w:rPr>
                <w:rFonts w:hint="eastAsia"/>
                <w:b/>
                <w:bCs/>
              </w:rPr>
              <w:t xml:space="preserve"> **********\n";</w:t>
            </w:r>
          </w:p>
        </w:tc>
      </w:tr>
      <w:tr w:rsidR="00BC1D36" w14:paraId="3E30992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2EB123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265FA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BC1D36" w14:paraId="30730E5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70674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37D1A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17F9CE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F9360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AAD5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请输入字符数量</w:t>
            </w:r>
            <w:r>
              <w:rPr>
                <w:rFonts w:hint="eastAsia"/>
                <w:b/>
                <w:bCs/>
              </w:rPr>
              <w:t xml:space="preserve"> (1-"&lt;&lt;MAX_LEAF&lt;&lt;"): ";</w:t>
            </w:r>
          </w:p>
        </w:tc>
      </w:tr>
      <w:tr w:rsidR="00BC1D36" w14:paraId="6BA9FF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751A0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3C06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if(!Input("", &amp;n))</w:t>
            </w:r>
          </w:p>
        </w:tc>
      </w:tr>
      <w:tr w:rsidR="00BC1D36" w14:paraId="11F8A45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BD718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BA2A6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BC1D36" w14:paraId="4F80F2F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C5033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19CAA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输入无效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57CFE5A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F5B65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60DB7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BC1D36" w14:paraId="0AD0D2B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AA22D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067C0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BC1D36" w14:paraId="354C01B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2F81F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9A3E1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24CAD27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EBC19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6FC4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if(n&lt;1 || n&gt;MAX_LEAF)</w:t>
            </w:r>
          </w:p>
        </w:tc>
      </w:tr>
      <w:tr w:rsidR="00BC1D36" w14:paraId="4B96016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F992F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82F9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BC1D36" w14:paraId="727C947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C1A96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DE45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字符数量必须在</w:t>
            </w:r>
            <w:r>
              <w:rPr>
                <w:rFonts w:hint="eastAsia"/>
                <w:b/>
                <w:bCs/>
              </w:rPr>
              <w:t>1-"&lt;&lt;MAX_LEAF&lt;&lt;"</w:t>
            </w:r>
            <w:r>
              <w:rPr>
                <w:rFonts w:hint="eastAsia"/>
                <w:b/>
                <w:bCs/>
              </w:rPr>
              <w:t>之间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4E673D5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59B84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E9A0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BC1D36" w14:paraId="24CFA5C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A9A4F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2BBBC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BC1D36" w14:paraId="08C8501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1766A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CA310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6851647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B419D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50A83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分配内存</w:t>
            </w:r>
          </w:p>
        </w:tc>
      </w:tr>
      <w:tr w:rsidR="00BC1D36" w14:paraId="657AAFC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89504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D97C1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n);</w:t>
            </w:r>
          </w:p>
        </w:tc>
      </w:tr>
      <w:tr w:rsidR="00BC1D36" w14:paraId="7F28419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B690A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D8405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3029B9B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69E3E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57D8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请输入每个字符及其权重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频率</w:t>
            </w:r>
            <w:r>
              <w:rPr>
                <w:rFonts w:hint="eastAsia"/>
                <w:b/>
                <w:bCs/>
              </w:rPr>
              <w:t>):\n";</w:t>
            </w:r>
          </w:p>
        </w:tc>
      </w:tr>
      <w:tr w:rsidR="00BC1D36" w14:paraId="2F8FCCD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C57A9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FDC58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注意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权重可以输入整数或小数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如</w:t>
            </w:r>
            <w:r>
              <w:rPr>
                <w:rFonts w:hint="eastAsia"/>
                <w:b/>
                <w:bCs/>
              </w:rPr>
              <w:t>: 0.05)\n";</w:t>
            </w:r>
          </w:p>
        </w:tc>
      </w:tr>
      <w:tr w:rsidR="00BC1D36" w14:paraId="70235C5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B25D9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BD9C5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BC1D36" w14:paraId="18986E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9A72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F3DF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7CCAC10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D5871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AD3B5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float </w:t>
            </w:r>
            <w:proofErr w:type="spellStart"/>
            <w:r>
              <w:rPr>
                <w:b/>
                <w:bCs/>
              </w:rPr>
              <w:t>total_weight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BC1D36" w14:paraId="268412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5C723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95F92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1CB1481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D40C3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E462D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BC1D36" w14:paraId="55A88DE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27A71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413C0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 xml:space="preserve"> "&lt;&lt;i+1&lt;&lt;" </w:t>
            </w:r>
            <w:proofErr w:type="gramStart"/>
            <w:r>
              <w:rPr>
                <w:rFonts w:hint="eastAsia"/>
                <w:b/>
                <w:bCs/>
              </w:rPr>
              <w:t>个</w:t>
            </w:r>
            <w:proofErr w:type="gramEnd"/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BC1D36" w14:paraId="266EB4C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584A4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25851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3AAC889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19AA0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9BCA4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char 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7C97BEE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0125A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0F64B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单字符，如</w:t>
            </w:r>
            <w:r>
              <w:rPr>
                <w:rFonts w:hint="eastAsia"/>
                <w:b/>
                <w:bCs/>
              </w:rPr>
              <w:t>: a, b, 1, #): ";</w:t>
            </w:r>
          </w:p>
        </w:tc>
      </w:tr>
      <w:tr w:rsidR="00BC1D36" w14:paraId="08C7F1E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82CE5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331C0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356DB45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997A97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E35A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19E8809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AD4C6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598FA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 = 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661E1CA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98E31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BB2F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1F3864F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3EFC5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63EAE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float 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2D0398E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85E33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69C6F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频率，如</w:t>
            </w:r>
            <w:r>
              <w:rPr>
                <w:rFonts w:hint="eastAsia"/>
                <w:b/>
                <w:bCs/>
              </w:rPr>
              <w:t xml:space="preserve">: 0.05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rFonts w:hint="eastAsia"/>
                <w:b/>
                <w:bCs/>
              </w:rPr>
              <w:t xml:space="preserve"> 5): ";</w:t>
            </w:r>
          </w:p>
        </w:tc>
      </w:tr>
      <w:tr w:rsidR="00BC1D36" w14:paraId="5465B11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0C8F5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E488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if(!</w:t>
            </w:r>
            <w:proofErr w:type="spellStart"/>
            <w:r>
              <w:rPr>
                <w:b/>
                <w:bCs/>
              </w:rPr>
              <w:t>InputFloat</w:t>
            </w:r>
            <w:proofErr w:type="spellEnd"/>
            <w:r>
              <w:rPr>
                <w:b/>
                <w:bCs/>
              </w:rPr>
              <w:t>("", &amp;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))</w:t>
            </w:r>
          </w:p>
        </w:tc>
      </w:tr>
      <w:tr w:rsidR="00BC1D36" w14:paraId="4EBE80E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483DC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7828B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BC1D36" w14:paraId="07BDB1B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64970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03CC3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权重输入无效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45F66EB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58B17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D349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16E3AB9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01A29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C670D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BC1D36" w14:paraId="13C5B8E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3B992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6E3A7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BC1D36" w14:paraId="4A37EA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534F4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1657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0585B22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39792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A6DD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 (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 xml:space="preserve"> &lt;= 0)</w:t>
            </w:r>
          </w:p>
        </w:tc>
      </w:tr>
      <w:tr w:rsidR="00BC1D36" w14:paraId="17003AC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10F14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0488C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BC1D36" w14:paraId="2EBFD8F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DC6B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CE52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权重必须大于</w:t>
            </w:r>
            <w:r>
              <w:rPr>
                <w:rFonts w:hint="eastAsia"/>
                <w:b/>
                <w:bCs/>
              </w:rPr>
              <w:t>0! ---\n";</w:t>
            </w:r>
          </w:p>
        </w:tc>
      </w:tr>
      <w:tr w:rsidR="00BC1D36" w14:paraId="21FA3F7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F366B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B8D61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402F3EB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61B5E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B906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BC1D36" w14:paraId="0E68BEF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86E6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56CFA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BC1D36" w14:paraId="595CC86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73C5C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77434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5B0AE1B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81919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BBADE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// </w:t>
            </w:r>
            <w:r>
              <w:rPr>
                <w:rFonts w:hint="eastAsia"/>
                <w:b/>
                <w:bCs/>
              </w:rPr>
              <w:t>将权重转换为整数</w:t>
            </w:r>
          </w:p>
        </w:tc>
      </w:tr>
      <w:tr w:rsidR="00BC1D36" w14:paraId="049B12E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81F3C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732D3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]=(int)(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*100+0.5);</w:t>
            </w:r>
          </w:p>
        </w:tc>
      </w:tr>
      <w:tr w:rsidR="00BC1D36" w14:paraId="483526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30823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0DD4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total_weight</w:t>
            </w:r>
            <w:proofErr w:type="spellEnd"/>
            <w:r>
              <w:rPr>
                <w:b/>
                <w:bCs/>
              </w:rPr>
              <w:t>+=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6E46A4B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0A9B5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F6CD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1B91067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2A9D8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E95C9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已记录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'"&lt;&lt;</w:t>
            </w:r>
            <w:proofErr w:type="spellStart"/>
            <w:r>
              <w:rPr>
                <w:rFonts w:hint="eastAsia"/>
                <w:b/>
                <w:bCs/>
              </w:rPr>
              <w:t>ch</w:t>
            </w:r>
            <w:proofErr w:type="spellEnd"/>
            <w:r>
              <w:rPr>
                <w:rFonts w:hint="eastAsia"/>
                <w:b/>
                <w:bCs/>
              </w:rPr>
              <w:t xml:space="preserve">&lt;&lt;"',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"&lt;&lt;</w:t>
            </w:r>
            <w:proofErr w:type="spellStart"/>
            <w:r>
              <w:rPr>
                <w:rFonts w:hint="eastAsia"/>
                <w:b/>
                <w:bCs/>
              </w:rPr>
              <w:t>weight_float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BC1D36" w14:paraId="49C21E3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B0AF6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4615E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&lt;&lt;" (</w:t>
            </w:r>
            <w:r>
              <w:rPr>
                <w:rFonts w:hint="eastAsia"/>
                <w:b/>
                <w:bCs/>
              </w:rPr>
              <w:t>转换为整数</w:t>
            </w:r>
            <w:r>
              <w:rPr>
                <w:rFonts w:hint="eastAsia"/>
                <w:b/>
                <w:bCs/>
              </w:rPr>
              <w:t>: "&lt;&lt;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>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]&lt;&lt;")\n";</w:t>
            </w:r>
          </w:p>
        </w:tc>
      </w:tr>
      <w:tr w:rsidR="00BC1D36" w14:paraId="1D62A15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0D4C9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104D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BC1D36" w14:paraId="19BA0ED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D4512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3A617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7C64460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D8043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61E4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检查所有权重和是否为</w:t>
            </w:r>
            <w:r>
              <w:rPr>
                <w:rFonts w:hint="eastAsia"/>
                <w:b/>
                <w:bCs/>
              </w:rPr>
              <w:t>1</w:t>
            </w:r>
          </w:p>
        </w:tc>
      </w:tr>
      <w:tr w:rsidR="00BC1D36" w14:paraId="51C2DD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DFA29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6DFE5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(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 xml:space="preserve">&lt;0.99 || 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>&gt;1.01)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近似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BC1D36" w14:paraId="37E7913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B9EF3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1BFDE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BC1D36" w14:paraId="2178DDB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BA6A6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8FFA0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&lt;&lt;"\n----------------------------------------\n";</w:t>
            </w:r>
          </w:p>
        </w:tc>
      </w:tr>
      <w:tr w:rsidR="00BC1D36" w14:paraId="0664EF5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DEFEF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E80DC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警告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所有权重之和为</w:t>
            </w:r>
            <w:r>
              <w:rPr>
                <w:rFonts w:hint="eastAsia"/>
                <w:b/>
                <w:bCs/>
              </w:rPr>
              <w:t xml:space="preserve"> "&lt;&lt;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BC1D36" w14:paraId="5F94468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3EE65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16D27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&lt;&lt;"</w:t>
            </w:r>
            <w:r>
              <w:rPr>
                <w:rFonts w:hint="eastAsia"/>
                <w:b/>
                <w:bCs/>
              </w:rPr>
              <w:t>，建议总和为</w:t>
            </w:r>
            <w:r>
              <w:rPr>
                <w:rFonts w:hint="eastAsia"/>
                <w:b/>
                <w:bCs/>
              </w:rPr>
              <w:t>1.0 (</w:t>
            </w:r>
            <w:r>
              <w:rPr>
                <w:rFonts w:hint="eastAsia"/>
                <w:b/>
                <w:bCs/>
              </w:rPr>
              <w:t>当前偏差</w:t>
            </w:r>
            <w:r>
              <w:rPr>
                <w:rFonts w:hint="eastAsia"/>
                <w:b/>
                <w:bCs/>
              </w:rPr>
              <w:t>: "&lt;&lt;(total_weight-1.0)&lt;&lt;")\n";</w:t>
            </w:r>
          </w:p>
        </w:tc>
      </w:tr>
      <w:tr w:rsidR="00BC1D36" w14:paraId="052395C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620D6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A8B48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是否继续</w:t>
            </w:r>
            <w:r>
              <w:rPr>
                <w:rFonts w:hint="eastAsia"/>
                <w:b/>
                <w:bCs/>
              </w:rPr>
              <w:t>? (Y/N): ";</w:t>
            </w:r>
          </w:p>
        </w:tc>
      </w:tr>
      <w:tr w:rsidR="00BC1D36" w14:paraId="13EF4AE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351C1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82F49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0600419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1A7E2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65808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gramStart"/>
            <w:r>
              <w:rPr>
                <w:b/>
                <w:bCs/>
              </w:rPr>
              <w:t>char</w:t>
            </w:r>
            <w:proofErr w:type="gramEnd"/>
            <w:r>
              <w:rPr>
                <w:b/>
                <w:bCs/>
              </w:rPr>
              <w:t xml:space="preserve"> confirm;</w:t>
            </w:r>
          </w:p>
        </w:tc>
      </w:tr>
      <w:tr w:rsidR="00BC1D36" w14:paraId="634A52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E0039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F655E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&gt;&gt;confirm;</w:t>
            </w:r>
          </w:p>
        </w:tc>
      </w:tr>
      <w:tr w:rsidR="00BC1D36" w14:paraId="0A20869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4D46E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A5224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0189704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D6FF8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5C73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BC1D36" w14:paraId="785E483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A492F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A77C7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 (confirm!='Y' &amp;&amp; confirm!='y')</w:t>
            </w:r>
          </w:p>
        </w:tc>
      </w:tr>
      <w:tr w:rsidR="00BC1D36" w14:paraId="3BAE442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06496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3AD29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BC1D36" w14:paraId="23040BF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79365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26FE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已取消操作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773D0E3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4C88C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27358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25C8B6F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588C6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0F65F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BC1D36" w14:paraId="3A58E07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20C92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D27ED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BC1D36" w14:paraId="2F103A8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A8E1D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ECEB6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BC1D36" w14:paraId="6938A0B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A1C13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7DCD4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7D93443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796AD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55B7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&lt;&lt;"\n----------------------------------------\n";</w:t>
            </w:r>
          </w:p>
        </w:tc>
      </w:tr>
      <w:tr w:rsidR="00BC1D36" w14:paraId="7EF7CCE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ABE2B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257B4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输入数据汇总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BC1D36" w14:paraId="3897802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7CA00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14B60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字符数量</w:t>
            </w:r>
            <w:r>
              <w:rPr>
                <w:rFonts w:hint="eastAsia"/>
                <w:b/>
                <w:bCs/>
              </w:rPr>
              <w:t>: "&lt;&lt;n&lt;&lt;"\n";</w:t>
            </w:r>
          </w:p>
        </w:tc>
      </w:tr>
      <w:tr w:rsidR="00BC1D36" w14:paraId="2C32EBA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1B798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1246C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字符和权重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BC1D36" w14:paraId="7F14453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86726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E0B1D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2442C54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AF8E2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EDDC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  %c: %.2f (</w:t>
            </w:r>
            <w:r>
              <w:rPr>
                <w:rFonts w:hint="eastAsia"/>
                <w:b/>
                <w:bCs/>
              </w:rPr>
              <w:t>整数权重</w:t>
            </w:r>
            <w:r>
              <w:rPr>
                <w:rFonts w:hint="eastAsia"/>
                <w:b/>
                <w:bCs/>
              </w:rPr>
              <w:t xml:space="preserve">: %d)\n", </w:t>
            </w:r>
          </w:p>
        </w:tc>
      </w:tr>
      <w:tr w:rsidR="00BC1D36" w14:paraId="784D5FE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97DF1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5606B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], </w:t>
            </w:r>
          </w:p>
        </w:tc>
      </w:tr>
      <w:tr w:rsidR="00BC1D36" w14:paraId="23604E7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64A8D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EE3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 / 100.0, </w:t>
            </w:r>
          </w:p>
        </w:tc>
      </w:tr>
      <w:tr w:rsidR="00BC1D36" w14:paraId="510D6C6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AE17B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CFEEE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BC1D36" w14:paraId="482350F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03E2A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1B5F4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  </w:t>
            </w:r>
            <w:r>
              <w:rPr>
                <w:rFonts w:hint="eastAsia"/>
                <w:b/>
                <w:bCs/>
              </w:rPr>
              <w:t>权重总和</w:t>
            </w:r>
            <w:r>
              <w:rPr>
                <w:rFonts w:hint="eastAsia"/>
                <w:b/>
                <w:bCs/>
              </w:rPr>
              <w:t xml:space="preserve">: %.4f\n", 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>);</w:t>
            </w:r>
          </w:p>
        </w:tc>
      </w:tr>
      <w:tr w:rsidR="00BC1D36" w14:paraId="0470A82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E58DE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8110D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BC1D36" w14:paraId="7AD05DC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0EEDC8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8EAEB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7112719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AB160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77F58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正在创建哈夫曼树</w:t>
            </w:r>
            <w:r>
              <w:rPr>
                <w:rFonts w:hint="eastAsia"/>
                <w:b/>
                <w:bCs/>
              </w:rPr>
              <w:t>...\n";</w:t>
            </w:r>
          </w:p>
        </w:tc>
      </w:tr>
      <w:tr w:rsidR="00BC1D36" w14:paraId="55330C4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9B8C6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657B2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 xml:space="preserve">(&amp;HT,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n);</w:t>
            </w:r>
          </w:p>
        </w:tc>
      </w:tr>
      <w:tr w:rsidR="00BC1D36" w14:paraId="5C0CE02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6B73C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4C38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&lt;&lt;"--- </w:t>
            </w:r>
            <w:r>
              <w:rPr>
                <w:rFonts w:hint="eastAsia"/>
                <w:b/>
                <w:bCs/>
              </w:rPr>
              <w:t>哈夫曼</w:t>
            </w:r>
            <w:proofErr w:type="gramStart"/>
            <w:r>
              <w:rPr>
                <w:rFonts w:hint="eastAsia"/>
                <w:b/>
                <w:bCs/>
              </w:rPr>
              <w:t>树创建</w:t>
            </w:r>
            <w:proofErr w:type="gramEnd"/>
            <w:r>
              <w:rPr>
                <w:rFonts w:hint="eastAsia"/>
                <w:b/>
                <w:bCs/>
              </w:rPr>
              <w:t>完成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7DE6028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007C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C2AFF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44A8894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FBE6C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17CA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(HT, &amp;HC, n);</w:t>
            </w:r>
          </w:p>
        </w:tc>
      </w:tr>
      <w:tr w:rsidR="00BC1D36" w14:paraId="58FFD25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A67A5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08C3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(HT, HC, n);</w:t>
            </w:r>
          </w:p>
        </w:tc>
      </w:tr>
      <w:tr w:rsidR="00BC1D36" w14:paraId="157F041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34AAC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821A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6DCAF2B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CBCD3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8C133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BC1D36" w14:paraId="189BE99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CE0B0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890BF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3A2998E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5CA21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C41A1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BC1D36" w14:paraId="349D677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DAD65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5CAE7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default:</w:t>
            </w:r>
          </w:p>
        </w:tc>
      </w:tr>
      <w:tr w:rsidR="00BC1D36" w14:paraId="4671B11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980DF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5C714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输入错误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BC1D36" w14:paraId="27DD042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A491F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80377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BC1D36" w14:paraId="038131A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F46AC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B08F9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75567DA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5B9EE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ECC53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if(choice!=0)</w:t>
            </w:r>
          </w:p>
        </w:tc>
      </w:tr>
      <w:tr w:rsidR="00BC1D36" w14:paraId="546D6CA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1F9C8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C4C2A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BC1D36" w14:paraId="77E4E60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EEC5B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2314E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...";</w:t>
            </w:r>
          </w:p>
        </w:tc>
      </w:tr>
      <w:tr w:rsidR="00BC1D36" w14:paraId="4317B3D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5AC3F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1D822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c=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643BC85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5B21A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263E9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BC1D36" w14:paraId="666EB69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81DF9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6B74D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5DC5457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5FD88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02C82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while(choice!=0);</w:t>
            </w:r>
          </w:p>
        </w:tc>
      </w:tr>
      <w:tr w:rsidR="00BC1D36" w14:paraId="1951B62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0733D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C5C6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4F5B186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C5F51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88E6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BC1D36" w14:paraId="13A2ADD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C3CFE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0AC7E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28A7ABF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F33C2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56E5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7042725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7CF94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73C46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6D35804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28718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983BA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Menu()</w:t>
            </w:r>
          </w:p>
        </w:tc>
      </w:tr>
      <w:tr w:rsidR="00BC1D36" w14:paraId="218E2D0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874BB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703AD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1190E7D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619CE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CE7CA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system("</w:t>
            </w:r>
            <w:proofErr w:type="spellStart"/>
            <w:r>
              <w:rPr>
                <w:b/>
                <w:bCs/>
              </w:rPr>
              <w:t>cls</w:t>
            </w:r>
            <w:proofErr w:type="spellEnd"/>
            <w:r>
              <w:rPr>
                <w:b/>
                <w:bCs/>
              </w:rPr>
              <w:t>");</w:t>
            </w:r>
          </w:p>
        </w:tc>
      </w:tr>
      <w:tr w:rsidR="00BC1D36" w14:paraId="2171FDA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1BD0E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2A93B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 "********** </w:t>
            </w:r>
            <w:r>
              <w:rPr>
                <w:rFonts w:hint="eastAsia"/>
                <w:b/>
                <w:bCs/>
              </w:rPr>
              <w:t>哈夫曼编码系统</w:t>
            </w:r>
            <w:r>
              <w:rPr>
                <w:rFonts w:hint="eastAsia"/>
                <w:b/>
                <w:bCs/>
              </w:rPr>
              <w:t xml:space="preserve"> **********\n";</w:t>
            </w:r>
          </w:p>
        </w:tc>
      </w:tr>
      <w:tr w:rsidR="00BC1D36" w14:paraId="4EF3879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1C69D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4970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BC1D36" w14:paraId="173E3AF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A4A83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D5CDA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1 </w:t>
            </w:r>
            <w:r>
              <w:rPr>
                <w:rFonts w:hint="eastAsia"/>
                <w:b/>
                <w:bCs/>
              </w:rPr>
              <w:t>创建哈夫曼树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使用默认数据</w:t>
            </w:r>
            <w:r>
              <w:rPr>
                <w:rFonts w:hint="eastAsia"/>
                <w:b/>
                <w:bCs/>
              </w:rPr>
              <w:t>)  \n";</w:t>
            </w:r>
          </w:p>
        </w:tc>
      </w:tr>
      <w:tr w:rsidR="00BC1D36" w14:paraId="628F83C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69907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D7100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2      </w:t>
            </w:r>
            <w:r>
              <w:rPr>
                <w:rFonts w:hint="eastAsia"/>
                <w:b/>
                <w:bCs/>
              </w:rPr>
              <w:t>显示哈夫曼编码</w:t>
            </w:r>
            <w:r>
              <w:rPr>
                <w:rFonts w:hint="eastAsia"/>
                <w:b/>
                <w:bCs/>
              </w:rPr>
              <w:t xml:space="preserve">          \n";</w:t>
            </w:r>
          </w:p>
        </w:tc>
      </w:tr>
      <w:tr w:rsidR="00BC1D36" w14:paraId="7C50174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BE9CC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91E02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3        </w:t>
            </w:r>
            <w:r>
              <w:rPr>
                <w:rFonts w:hint="eastAsia"/>
                <w:b/>
                <w:bCs/>
              </w:rPr>
              <w:t>自定义输入</w:t>
            </w:r>
            <w:r>
              <w:rPr>
                <w:rFonts w:hint="eastAsia"/>
                <w:b/>
                <w:bCs/>
              </w:rPr>
              <w:t xml:space="preserve">            \n";</w:t>
            </w:r>
          </w:p>
        </w:tc>
      </w:tr>
      <w:tr w:rsidR="00BC1D36" w14:paraId="6E09DF2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9A992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F1244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BC1D36" w14:paraId="48C1994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C3DFD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6E5BB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0         </w:t>
            </w:r>
            <w:r>
              <w:rPr>
                <w:rFonts w:hint="eastAsia"/>
                <w:b/>
                <w:bCs/>
              </w:rPr>
              <w:t>退出程序</w:t>
            </w:r>
            <w:r>
              <w:rPr>
                <w:rFonts w:hint="eastAsia"/>
                <w:b/>
                <w:bCs/>
              </w:rPr>
              <w:t xml:space="preserve">             \n";</w:t>
            </w:r>
          </w:p>
        </w:tc>
      </w:tr>
      <w:tr w:rsidR="00BC1D36" w14:paraId="031EF1E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22275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4AFED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BC1D36" w14:paraId="2AF2662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32A0B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CE4C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&lt;&lt;"*************************************\n";</w:t>
            </w:r>
          </w:p>
        </w:tc>
      </w:tr>
      <w:tr w:rsidR="00BC1D36" w14:paraId="1A2F1AC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461CF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D31DE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请选择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BC1D36" w14:paraId="420685C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22574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7AE74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2B389AA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45E83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E9B10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0EAF4F4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92CFD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3C41A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50E0F20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8125B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8FDB6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初始化哈夫曼树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5876CAA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B2012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35D1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int n)</w:t>
            </w:r>
          </w:p>
        </w:tc>
      </w:tr>
      <w:tr w:rsidR="00BC1D36" w14:paraId="17A9FBD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48D18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A89E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09FFE08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2EA65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B1406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if(*HT!=NULL)</w:t>
            </w:r>
          </w:p>
        </w:tc>
      </w:tr>
      <w:tr w:rsidR="00BC1D36" w14:paraId="17C65B2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551DF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6B69C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(HT);</w:t>
            </w:r>
          </w:p>
        </w:tc>
      </w:tr>
      <w:tr w:rsidR="00BC1D36" w14:paraId="0A8BF6C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A3A8C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8FC52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1208B11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865F2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CF32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m=2*n-1;</w:t>
            </w:r>
          </w:p>
        </w:tc>
      </w:tr>
      <w:tr w:rsidR="00BC1D36" w14:paraId="295CE60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27E0F8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27726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*HT=(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>)malloc((m+1)*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  <w:r>
              <w:rPr>
                <w:b/>
                <w:bCs/>
              </w:rPr>
              <w:t>));</w:t>
            </w:r>
          </w:p>
        </w:tc>
      </w:tr>
      <w:tr w:rsidR="00BC1D36" w14:paraId="248AB57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F2A4F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AF779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3D1162B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5F79A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C9FD9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if(*HT==NULL) {</w:t>
            </w:r>
          </w:p>
        </w:tc>
      </w:tr>
      <w:tr w:rsidR="00BC1D36" w14:paraId="3C1A1EE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03F0E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3E8FA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BC1D36" w14:paraId="11F5192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1FB1C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F4B5F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BC1D36" w14:paraId="2C476B5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D19F0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CF283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2E944D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ED44B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71FA1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637623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7B639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A83E9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&lt;=m;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6059FD5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3E223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2D9C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0814C18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59B09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D8D94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].data='\0';</w:t>
            </w:r>
          </w:p>
        </w:tc>
      </w:tr>
      <w:tr w:rsidR="00BC1D36" w14:paraId="23D714D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51232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BD364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].weight=0;</w:t>
            </w:r>
          </w:p>
        </w:tc>
      </w:tr>
      <w:tr w:rsidR="00BC1D36" w14:paraId="0F139EA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480D1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2A3A8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].parent=(*HT)[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>=(*HT)[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>=0;</w:t>
            </w:r>
          </w:p>
        </w:tc>
      </w:tr>
      <w:tr w:rsidR="00BC1D36" w14:paraId="1846FD7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BAA8E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EDF11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41BC2BC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76663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3D323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00B8792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E8CCF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0CA8E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424D934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0D128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8CBD7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2AD3842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17560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CC2A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68523C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8110E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722DC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*HT)</w:t>
            </w:r>
          </w:p>
        </w:tc>
      </w:tr>
      <w:tr w:rsidR="00BC1D36" w14:paraId="7ABC050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D5962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D7C0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253869E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1A2B1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F334A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if(*HT!=NULL)</w:t>
            </w:r>
          </w:p>
        </w:tc>
      </w:tr>
      <w:tr w:rsidR="00BC1D36" w14:paraId="7C63E56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4283A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C0756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0F6B5C0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6570F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AC05E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free(*HT);</w:t>
            </w:r>
          </w:p>
        </w:tc>
      </w:tr>
      <w:tr w:rsidR="00BC1D36" w14:paraId="539FBB8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B5CAE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36351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*HT=NULL;</w:t>
            </w:r>
          </w:p>
        </w:tc>
      </w:tr>
      <w:tr w:rsidR="00BC1D36" w14:paraId="3B5014C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E8F8F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A4D36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1498947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39ECC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3CBFD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007A79B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85632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392CD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1095208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9B549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09F8A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5790F26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0D5FD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22868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初始化哈夫曼编码表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451BBF6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B0BDD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10D6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BC1D36" w14:paraId="07FB62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8B630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62163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18D3733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EC477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7D7A8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if(*HC!=NULL) {</w:t>
            </w:r>
          </w:p>
        </w:tc>
      </w:tr>
      <w:tr w:rsidR="00BC1D36" w14:paraId="396DB42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F74EA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168C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BC1D36" w14:paraId="071599D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A3F69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378C7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7BAAA9A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BC6FE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1DC8B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6BCD77E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3ACE3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062BD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*HC=(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>)malloc((n+1)*</w:t>
            </w:r>
            <w:proofErr w:type="spellStart"/>
            <w:r>
              <w:rPr>
                <w:rFonts w:hint="eastAsia"/>
                <w:b/>
                <w:bCs/>
              </w:rPr>
              <w:t>sizeof</w:t>
            </w:r>
            <w:proofErr w:type="spellEnd"/>
            <w:r>
              <w:rPr>
                <w:rFonts w:hint="eastAsia"/>
                <w:b/>
                <w:bCs/>
              </w:rPr>
              <w:t xml:space="preserve">(char*)); // </w:t>
            </w:r>
            <w:r>
              <w:rPr>
                <w:rFonts w:hint="eastAsia"/>
                <w:b/>
                <w:bCs/>
              </w:rPr>
              <w:t>分配编码表数组</w:t>
            </w:r>
          </w:p>
        </w:tc>
      </w:tr>
      <w:tr w:rsidR="00BC1D36" w14:paraId="3F566A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7CCE3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0058A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if(*HC==NULL) {</w:t>
            </w:r>
          </w:p>
        </w:tc>
      </w:tr>
      <w:tr w:rsidR="00BC1D36" w14:paraId="4E9719B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4228D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25C8D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BC1D36" w14:paraId="31D2507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C1E54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86D62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BC1D36" w14:paraId="33F1164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65A4D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71D47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644B976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F05FF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9F173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3F7EF18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FC9A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D0FCC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594A63C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03C22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3BEEF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6D5B649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E3778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6E526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(*HC)[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]=NULL; // </w:t>
            </w:r>
            <w:r>
              <w:rPr>
                <w:rFonts w:hint="eastAsia"/>
                <w:b/>
                <w:bCs/>
              </w:rPr>
              <w:t>初始化为空</w:t>
            </w:r>
          </w:p>
        </w:tc>
      </w:tr>
      <w:tr w:rsidR="00BC1D36" w14:paraId="578FC31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2F2A1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F36A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136FB9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3CF65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C35A6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7F89C0A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19D6F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58E65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2B8D89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B04B6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48FFE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4BF3F70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CE71A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C43D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销毁哈夫曼编码表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409358C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57E86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7ADD9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BC1D36" w14:paraId="4B460CE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C16DE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A15BA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7EA9489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68ED3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60B91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if(*HC!=NULL)</w:t>
            </w:r>
          </w:p>
        </w:tc>
      </w:tr>
      <w:tr w:rsidR="00BC1D36" w14:paraId="5694285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53EE7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09BC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42C168E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DD24D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DA462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4A11BC1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E17A7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243BA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BC1D36" w14:paraId="19B94EF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69248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AA4F8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]!=NULL) {</w:t>
            </w:r>
          </w:p>
        </w:tc>
      </w:tr>
      <w:tr w:rsidR="00BC1D36" w14:paraId="071B0BD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168B8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2BBC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free((*HC)[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BC1D36" w14:paraId="06886E1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A1769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4F6FF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]=NULL;</w:t>
            </w:r>
          </w:p>
        </w:tc>
      </w:tr>
      <w:tr w:rsidR="00BC1D36" w14:paraId="0E70F9C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F53EA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0762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286948E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2B11D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58816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BC1D36" w14:paraId="5A3D489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1D87E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36A2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free(*HC);</w:t>
            </w:r>
          </w:p>
        </w:tc>
      </w:tr>
      <w:tr w:rsidR="00BC1D36" w14:paraId="24EA2C0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15C50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3596E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*HC=NULL;</w:t>
            </w:r>
          </w:p>
        </w:tc>
      </w:tr>
      <w:tr w:rsidR="00BC1D36" w14:paraId="172E36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A8C14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0C3A8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2E08086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EF42B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E0617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3647549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36CF5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C8BA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5465706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8548D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4984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02F9352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956DD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A2BB5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创建自定义数据数组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52B7E53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79A08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10B9E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CreateCustomData</w:t>
            </w:r>
            <w:proofErr w:type="spellEnd"/>
            <w:r>
              <w:rPr>
                <w:b/>
                <w:bCs/>
              </w:rPr>
              <w:t>(char **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int **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int n)</w:t>
            </w:r>
          </w:p>
        </w:tc>
      </w:tr>
      <w:tr w:rsidR="00BC1D36" w14:paraId="67CFDF9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E1988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A5E85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56C14C4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C0CF3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D9348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!=NULL) {</w:t>
            </w:r>
          </w:p>
        </w:tc>
      </w:tr>
      <w:tr w:rsidR="00BC1D36" w14:paraId="5B7159B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9817D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D730A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5FCACC1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8AC6F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0018F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7A564B1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05759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7BE6E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!=NULL) {</w:t>
            </w:r>
          </w:p>
        </w:tc>
      </w:tr>
      <w:tr w:rsidR="00BC1D36" w14:paraId="6E75701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8AB48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3C618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0F1F25B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5B429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16289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3686731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F755B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A0451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1094642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FB2CD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F470B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</w:t>
            </w:r>
            <w:proofErr w:type="spellStart"/>
            <w:proofErr w:type="gramStart"/>
            <w:r>
              <w:rPr>
                <w:b/>
                <w:bCs/>
              </w:rPr>
              <w:t>custom</w:t>
            </w:r>
            <w:proofErr w:type="gramEnd"/>
            <w:r>
              <w:rPr>
                <w:b/>
                <w:bCs/>
              </w:rPr>
              <w:t>_chars</w:t>
            </w:r>
            <w:proofErr w:type="spellEnd"/>
            <w:r>
              <w:rPr>
                <w:b/>
                <w:bCs/>
              </w:rPr>
              <w:t>=(char*)malloc(n*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BC1D36" w14:paraId="4484DF9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D255C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317C9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</w:t>
            </w:r>
            <w:proofErr w:type="spellStart"/>
            <w:proofErr w:type="gramStart"/>
            <w:r>
              <w:rPr>
                <w:b/>
                <w:bCs/>
              </w:rPr>
              <w:t>custom</w:t>
            </w:r>
            <w:proofErr w:type="gramEnd"/>
            <w:r>
              <w:rPr>
                <w:b/>
                <w:bCs/>
              </w:rPr>
              <w:t>_weights</w:t>
            </w:r>
            <w:proofErr w:type="spellEnd"/>
            <w:r>
              <w:rPr>
                <w:b/>
                <w:bCs/>
              </w:rPr>
              <w:t>=(int*)malloc(n*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(int));</w:t>
            </w:r>
          </w:p>
        </w:tc>
      </w:tr>
      <w:tr w:rsidR="00BC1D36" w14:paraId="1FF748E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830CB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8C507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0605F73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B4D32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158E6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==NULL ||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==NULL) {</w:t>
            </w:r>
          </w:p>
        </w:tc>
      </w:tr>
      <w:tr w:rsidR="00BC1D36" w14:paraId="6E10075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E8D59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55C91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BC1D36" w14:paraId="4C36F9B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F57C5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B05EF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BC1D36" w14:paraId="29BDCE1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17148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7C906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02C12DC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98F59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119D0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0278039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05A27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36055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143DBEF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2DC28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8C30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6D7718B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D35BB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72B42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销毁自定义数据数组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72ABE5A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FCBDD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0B96F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(char **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int **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C1D36" w14:paraId="02CE5B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96735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D4911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20D3E48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86B5D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FAEFF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!=NULL)</w:t>
            </w:r>
          </w:p>
        </w:tc>
      </w:tr>
      <w:tr w:rsidR="00BC1D36" w14:paraId="6FE3A67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F362D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4A53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1CCF621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7621D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FDCDD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1D10787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F1E44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CFDAF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</w:t>
            </w:r>
            <w:proofErr w:type="spellStart"/>
            <w:proofErr w:type="gramStart"/>
            <w:r>
              <w:rPr>
                <w:b/>
                <w:bCs/>
              </w:rPr>
              <w:t>custom</w:t>
            </w:r>
            <w:proofErr w:type="gramEnd"/>
            <w:r>
              <w:rPr>
                <w:b/>
                <w:bCs/>
              </w:rPr>
              <w:t>_chars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BC1D36" w14:paraId="2A54355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EA70A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0A77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176005E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8E8F7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37C3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639978F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CEEE7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9F47F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!=NULL)</w:t>
            </w:r>
          </w:p>
        </w:tc>
      </w:tr>
      <w:tr w:rsidR="00BC1D36" w14:paraId="2833DA5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C1B30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FF037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6AF78C0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4C491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9C0EF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BC1D36" w14:paraId="2C4479F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C4928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36541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</w:t>
            </w:r>
            <w:proofErr w:type="spellStart"/>
            <w:proofErr w:type="gramStart"/>
            <w:r>
              <w:rPr>
                <w:b/>
                <w:bCs/>
              </w:rPr>
              <w:t>custom</w:t>
            </w:r>
            <w:proofErr w:type="gramEnd"/>
            <w:r>
              <w:rPr>
                <w:b/>
                <w:bCs/>
              </w:rPr>
              <w:t>_weights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BC1D36" w14:paraId="1345C33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0754B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48D5F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07620B6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5E13C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2A99F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2B0BA61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5D14E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F71C7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3CA313B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EFCEA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D7674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469E003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395C4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95099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选择两个最小权重的结点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6464C8A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7AD1F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D69D7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Select(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int n, int *s1, int *s2)</w:t>
            </w:r>
          </w:p>
        </w:tc>
      </w:tr>
      <w:tr w:rsidR="00BC1D36" w14:paraId="213FA59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72C5B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182B3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115B53E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C16BC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51634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min1=INT_MAX, min2=INT_MAX;</w:t>
            </w:r>
          </w:p>
        </w:tc>
      </w:tr>
      <w:tr w:rsidR="00BC1D36" w14:paraId="75EBAF1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AF3B2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7C5C4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*s1=*s2=0;</w:t>
            </w:r>
          </w:p>
        </w:tc>
      </w:tr>
      <w:tr w:rsidR="00BC1D36" w14:paraId="4D6F28A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A89C6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86261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423F2AC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7662D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BB588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001A881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57D21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232A4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].parent==0)</w:t>
            </w:r>
          </w:p>
        </w:tc>
      </w:tr>
      <w:tr w:rsidR="00BC1D36" w14:paraId="7554A68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E2C19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29169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].weight&lt;min1)</w:t>
            </w:r>
          </w:p>
        </w:tc>
      </w:tr>
      <w:tr w:rsidR="00BC1D36" w14:paraId="4F05C97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858F3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D4FD4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472E083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0E9B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8151D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min2=min1;</w:t>
            </w:r>
          </w:p>
        </w:tc>
      </w:tr>
      <w:tr w:rsidR="00BC1D36" w14:paraId="58D1B9C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FDEEA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B9AA9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*s2=*s1;</w:t>
            </w:r>
          </w:p>
        </w:tc>
      </w:tr>
      <w:tr w:rsidR="00BC1D36" w14:paraId="2EA228D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D18C4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FEFFA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min1=HT[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].weight;</w:t>
            </w:r>
          </w:p>
        </w:tc>
      </w:tr>
      <w:tr w:rsidR="00BC1D36" w14:paraId="37504DB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05CBE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6B6D6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*s1=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1C9351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C2201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55546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6AD9CFE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B7E3A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A52DC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 if(HT[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].weight&lt;min2)</w:t>
            </w:r>
          </w:p>
        </w:tc>
      </w:tr>
      <w:tr w:rsidR="00BC1D36" w14:paraId="6DD1754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0AD6D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E1003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BC1D36" w14:paraId="26691AC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8DDD7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761DF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min2=HT[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].weight;</w:t>
            </w:r>
          </w:p>
        </w:tc>
      </w:tr>
      <w:tr w:rsidR="00BC1D36" w14:paraId="049CC41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34E9A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5AA8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*s2=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196D49D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1C146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47900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BC1D36" w14:paraId="6C13503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B77DA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5C256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3DACFFD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F9DEA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DF397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30DB69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DFEB7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5A1B7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36A2750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62E7F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68DAE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构建哈夫曼树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6D038DA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6FA43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FADD2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char *chars, int *w, int n)</w:t>
            </w:r>
          </w:p>
        </w:tc>
      </w:tr>
      <w:tr w:rsidR="00BC1D36" w14:paraId="7FCF47B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5DB05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1AE7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159F3FD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006AE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11741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if(n&lt;=1) return;</w:t>
            </w:r>
          </w:p>
        </w:tc>
      </w:tr>
      <w:tr w:rsidR="00BC1D36" w14:paraId="559AA5F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61F34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DCE2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0AD3D19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DCE2C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F47FB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m=2*n-1;</w:t>
            </w:r>
          </w:p>
        </w:tc>
      </w:tr>
      <w:tr w:rsidR="00BC1D36" w14:paraId="0E8AEF9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1C665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8F2BA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InitHuffmanTree</w:t>
            </w:r>
            <w:proofErr w:type="spellEnd"/>
            <w:r>
              <w:rPr>
                <w:b/>
                <w:bCs/>
              </w:rPr>
              <w:t>(HT, n);</w:t>
            </w:r>
          </w:p>
        </w:tc>
      </w:tr>
      <w:tr w:rsidR="00BC1D36" w14:paraId="4899F87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16AE6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2E706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7530FF7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DE5C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9CECB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初始化前</w:t>
            </w:r>
            <w:r>
              <w:rPr>
                <w:rFonts w:hint="eastAsia"/>
                <w:b/>
                <w:bCs/>
              </w:rPr>
              <w:t>n</w:t>
            </w:r>
            <w:proofErr w:type="gramStart"/>
            <w:r>
              <w:rPr>
                <w:rFonts w:hint="eastAsia"/>
                <w:b/>
                <w:bCs/>
              </w:rPr>
              <w:t>个</w:t>
            </w:r>
            <w:proofErr w:type="gramEnd"/>
            <w:r>
              <w:rPr>
                <w:rFonts w:hint="eastAsia"/>
                <w:b/>
                <w:bCs/>
              </w:rPr>
              <w:t>结点为叶子结点</w:t>
            </w:r>
          </w:p>
        </w:tc>
      </w:tr>
      <w:tr w:rsidR="00BC1D36" w14:paraId="70A1CA9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C4744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ADCD1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391773E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E5D78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8A136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11E9A3F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C6D0D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47AD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(*HT)[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].data=chars[i-1]; // </w:t>
            </w:r>
            <w:r>
              <w:rPr>
                <w:rFonts w:hint="eastAsia"/>
                <w:b/>
                <w:bCs/>
              </w:rPr>
              <w:t>使用传入的字符数组</w:t>
            </w:r>
          </w:p>
        </w:tc>
      </w:tr>
      <w:tr w:rsidR="00BC1D36" w14:paraId="66C82A2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44F0C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D61AA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].weight=w[i-1];</w:t>
            </w:r>
          </w:p>
        </w:tc>
      </w:tr>
      <w:tr w:rsidR="00BC1D36" w14:paraId="45BC563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06766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F8616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3C7B141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43B07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D5286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2653A5B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BD895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4AE58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构建哈夫曼树</w:t>
            </w:r>
          </w:p>
        </w:tc>
      </w:tr>
      <w:tr w:rsidR="00BC1D36" w14:paraId="00A1C16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208155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27CAF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=n+1;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&lt;=m;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2658FF7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84EF7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E4B0A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308E325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4D05C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E411D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s1, s2;</w:t>
            </w:r>
          </w:p>
        </w:tc>
      </w:tr>
      <w:tr w:rsidR="00BC1D36" w14:paraId="33CC18E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2CF78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211FC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Select(*HT, i-1, &amp;s1, &amp;s2);</w:t>
            </w:r>
          </w:p>
        </w:tc>
      </w:tr>
      <w:tr w:rsidR="00BC1D36" w14:paraId="4FC2C38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E48EC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45D32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010E090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D4FB7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C119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(*HT)[s1].parent=(*HT)[s2].parent =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BC1D36" w14:paraId="52FF7AA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7DF5F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52C29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 xml:space="preserve"> =s1;</w:t>
            </w:r>
          </w:p>
        </w:tc>
      </w:tr>
      <w:tr w:rsidR="00BC1D36" w14:paraId="381870F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1204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547BA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 xml:space="preserve"> =s2;</w:t>
            </w:r>
          </w:p>
        </w:tc>
      </w:tr>
      <w:tr w:rsidR="00BC1D36" w14:paraId="3D4BC66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B174A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D5708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 =(*HT)[s1].weight+(*HT)[s2].weight;</w:t>
            </w:r>
          </w:p>
        </w:tc>
      </w:tr>
      <w:tr w:rsidR="00BC1D36" w14:paraId="184A6CE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07874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DDA68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2D601F1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41788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B9578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281B27E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9502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9B550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4DC6BA8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D74BC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839A6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4EA0B7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EEC2D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B52D8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生成哈夫曼编码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6502BC1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ADE9C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EF079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BC1D36" w14:paraId="0EA9C0F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F78E5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1C3F0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29A01EF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5C6EA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0E4CA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先初始化编码表</w:t>
            </w:r>
          </w:p>
        </w:tc>
      </w:tr>
      <w:tr w:rsidR="00BC1D36" w14:paraId="5343DBC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D0409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4AEBC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BC1D36" w14:paraId="3FD4033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533AC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01F9A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1F3FAD2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8B421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74788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临时编码缓冲区</w:t>
            </w:r>
          </w:p>
        </w:tc>
      </w:tr>
      <w:tr w:rsidR="00BC1D36" w14:paraId="175DE7F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E2852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1B677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*cd=(char*)malloc(n*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BC1D36" w14:paraId="435FBB2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9912D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73FA8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if(cd==NULL) {</w:t>
            </w:r>
          </w:p>
        </w:tc>
      </w:tr>
      <w:tr w:rsidR="00BC1D36" w14:paraId="2F31DC7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9BAF6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A4829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BC1D36" w14:paraId="77BBA9E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E3179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0C162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BC1D36" w14:paraId="03B2C39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717F3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2B71A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1B26C90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06681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D464A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cd[n-1]='\0';</w:t>
            </w:r>
          </w:p>
        </w:tc>
      </w:tr>
      <w:tr w:rsidR="00BC1D36" w14:paraId="1EECC40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FA709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BD943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27697B1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28E82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6009E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53C23E6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A367A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CC9D7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79179F8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E1545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6D02F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start=n-1;</w:t>
            </w:r>
          </w:p>
        </w:tc>
      </w:tr>
      <w:tr w:rsidR="00BC1D36" w14:paraId="44FC76F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4F400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5730E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c=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, f=HT[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].parent;</w:t>
            </w:r>
          </w:p>
        </w:tc>
      </w:tr>
      <w:tr w:rsidR="00BC1D36" w14:paraId="1445D9A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6BF829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1BF2F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6D37372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BBE4A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F1C8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 (f!=0)</w:t>
            </w:r>
          </w:p>
        </w:tc>
      </w:tr>
      <w:tr w:rsidR="00BC1D36" w14:paraId="47CA668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4C66A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0C028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BC1D36" w14:paraId="165EF06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CC800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58090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if(HT[f].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>==c)</w:t>
            </w:r>
          </w:p>
        </w:tc>
      </w:tr>
      <w:tr w:rsidR="00BC1D36" w14:paraId="561914F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39E60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3B6ED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cd[--start]='0';</w:t>
            </w:r>
          </w:p>
        </w:tc>
      </w:tr>
      <w:tr w:rsidR="00BC1D36" w14:paraId="5DC3952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45106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92473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</w:t>
            </w:r>
          </w:p>
        </w:tc>
      </w:tr>
      <w:tr w:rsidR="00BC1D36" w14:paraId="60BF5C4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3DB02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9C218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cd[--start]='1';</w:t>
            </w:r>
          </w:p>
        </w:tc>
      </w:tr>
      <w:tr w:rsidR="00BC1D36" w14:paraId="202A3E5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443C5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CC2EB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BC1D36" w14:paraId="2AEAC0B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A73B9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A7015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c=f;</w:t>
            </w:r>
          </w:p>
        </w:tc>
      </w:tr>
      <w:tr w:rsidR="00BC1D36" w14:paraId="75D2641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EF239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3510C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f=HT[c].parent;</w:t>
            </w:r>
          </w:p>
        </w:tc>
      </w:tr>
      <w:tr w:rsidR="00BC1D36" w14:paraId="1734EBC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5765A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E2BB3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BC1D36" w14:paraId="6490284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45C6C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E85E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692EE0C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664A5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3ED2E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分配编码字符串空间</w:t>
            </w:r>
          </w:p>
        </w:tc>
      </w:tr>
      <w:tr w:rsidR="00BC1D36" w14:paraId="495BCD3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7331B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68B5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</w:t>
            </w:r>
            <w:proofErr w:type="spellStart"/>
            <w:r>
              <w:rPr>
                <w:b/>
                <w:bCs/>
              </w:rPr>
              <w:t>code_len</w:t>
            </w:r>
            <w:proofErr w:type="spellEnd"/>
            <w:r>
              <w:rPr>
                <w:b/>
                <w:bCs/>
              </w:rPr>
              <w:t>=n-start;</w:t>
            </w:r>
          </w:p>
        </w:tc>
      </w:tr>
      <w:tr w:rsidR="00BC1D36" w14:paraId="440A23E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DB82B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320C2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]=(char*)malloc((code_len+1)*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BC1D36" w14:paraId="299811B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10B4B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F232E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]==NULL) {</w:t>
            </w:r>
          </w:p>
        </w:tc>
      </w:tr>
      <w:tr w:rsidR="00BC1D36" w14:paraId="46C5035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EBDFE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FAC0D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BC1D36" w14:paraId="387FAEB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1D4D8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33639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exit(1);</w:t>
            </w:r>
          </w:p>
        </w:tc>
      </w:tr>
      <w:tr w:rsidR="00BC1D36" w14:paraId="3FD7BE5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5F1BE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ED3F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BC1D36" w14:paraId="2BFC5D8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AF092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FF9B7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BC1D36" w14:paraId="3B34644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9CE57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B4BB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复制编码</w:t>
            </w:r>
          </w:p>
        </w:tc>
      </w:tr>
      <w:tr w:rsidR="00BC1D36" w14:paraId="127BBCC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F7C57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605A7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strcpy</w:t>
            </w:r>
            <w:proofErr w:type="spellEnd"/>
            <w:r>
              <w:rPr>
                <w:b/>
                <w:bCs/>
              </w:rPr>
              <w:t>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], &amp;cd[start]);</w:t>
            </w:r>
          </w:p>
        </w:tc>
      </w:tr>
      <w:tr w:rsidR="00BC1D36" w14:paraId="3521A92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0622E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76582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7A4EE00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62880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09F02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642F105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F67BC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F6B94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释放临时缓冲区</w:t>
            </w:r>
          </w:p>
        </w:tc>
      </w:tr>
      <w:tr w:rsidR="00BC1D36" w14:paraId="3817366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93C0B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55DD4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free(cd);</w:t>
            </w:r>
          </w:p>
        </w:tc>
      </w:tr>
      <w:tr w:rsidR="00BC1D36" w14:paraId="42171B5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8FC59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9B40F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49D644B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81B95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B12B4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23BBF73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171F5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19ED9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098706C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08F35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6D41E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显示哈夫曼编码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16C5225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1BC66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981E0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HC, int n)</w:t>
            </w:r>
          </w:p>
        </w:tc>
      </w:tr>
      <w:tr w:rsidR="00BC1D36" w14:paraId="37EFF5D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C2A91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DD902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07107EA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B82D6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B3780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&lt;&lt;"\n------------------------------------\n";</w:t>
            </w:r>
          </w:p>
        </w:tc>
      </w:tr>
      <w:tr w:rsidR="00BC1D36" w14:paraId="2C338454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D8C6C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4DC96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哈夫曼编码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BC1D36" w14:paraId="705C006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68482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A5F95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&lt;&lt;"------------------------------------\n";</w:t>
            </w:r>
          </w:p>
        </w:tc>
      </w:tr>
      <w:tr w:rsidR="00BC1D36" w14:paraId="73A4B63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897D3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95673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629A1FD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EE452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DFAA6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BC1D36" w14:paraId="40A4604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C3774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C4D82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("%c      %2d       %s\n", 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].data, 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].weight, HC[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BC1D36" w14:paraId="2B633BD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0F3C8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280C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563772D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FC8AD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682A9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 xml:space="preserve"> &lt;&lt; "------------------------------------\n";</w:t>
            </w:r>
          </w:p>
        </w:tc>
      </w:tr>
      <w:tr w:rsidR="00BC1D36" w14:paraId="790D980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3DAFF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3AAD5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3B088CD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8D240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ACB78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1B848E0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1081D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526F4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79DCDF5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4A619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8EA1A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释放所有内存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5E4C6E6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7195C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8BC68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BC1D36" w14:paraId="04F56CF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34503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F53B6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28520DF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62D5B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ADA2F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BC1D36" w14:paraId="773B1B6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EE789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95647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(HT);</w:t>
            </w:r>
          </w:p>
        </w:tc>
      </w:tr>
      <w:tr w:rsidR="00BC1D36" w14:paraId="16E267B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96AB1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2E4A3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56B599F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B2A16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E64A1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05AEB62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DF8BD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058AE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0F96893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8EE82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6C44C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// *** sys</w:t>
            </w:r>
            <w:r>
              <w:rPr>
                <w:rFonts w:hint="eastAsia"/>
                <w:b/>
                <w:bCs/>
              </w:rPr>
              <w:t>选择验证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3696909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1BBD0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2EB30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input(char c)</w:t>
            </w:r>
          </w:p>
        </w:tc>
      </w:tr>
      <w:tr w:rsidR="00BC1D36" w14:paraId="1D4E937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36FA6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30342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5700979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7D06E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7E228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 xml:space="preserve">if('0'&lt;=c &amp;&amp; '3'&gt;=c) </w:t>
            </w:r>
          </w:p>
        </w:tc>
      </w:tr>
      <w:tr w:rsidR="00BC1D36" w14:paraId="188998F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C4A5A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13755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return c-'0';</w:t>
            </w:r>
          </w:p>
        </w:tc>
      </w:tr>
      <w:tr w:rsidR="00BC1D36" w14:paraId="5142E01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BE406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BA89B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 xml:space="preserve">else </w:t>
            </w:r>
          </w:p>
        </w:tc>
      </w:tr>
      <w:tr w:rsidR="00BC1D36" w14:paraId="487F440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9CAB2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FB3B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return -1;</w:t>
            </w:r>
          </w:p>
        </w:tc>
      </w:tr>
      <w:tr w:rsidR="00BC1D36" w14:paraId="6C4679E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62CA9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02E636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1C80F1E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BFC6BE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3864D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660DFF3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CC2EE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30893F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2975EDA0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05C0B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BE37F7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整型输入验证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2DC68F6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29E65F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779CC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Input(const </w:t>
            </w:r>
            <w:proofErr w:type="gramStart"/>
            <w:r>
              <w:rPr>
                <w:b/>
                <w:bCs/>
              </w:rPr>
              <w:t>char *s</w:t>
            </w:r>
            <w:proofErr w:type="gramEnd"/>
            <w:r>
              <w:rPr>
                <w:b/>
                <w:bCs/>
              </w:rPr>
              <w:t>, int *n)</w:t>
            </w:r>
          </w:p>
        </w:tc>
      </w:tr>
      <w:tr w:rsidR="00BC1D36" w14:paraId="6DECB9E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79429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FC1CE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7F4C156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A4CEC7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9D658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(s)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("%s", s);</w:t>
            </w:r>
          </w:p>
        </w:tc>
      </w:tr>
      <w:tr w:rsidR="00BC1D36" w14:paraId="2788BB5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DED15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11A8E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284126F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88FA1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FF2C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scanf</w:t>
            </w:r>
            <w:proofErr w:type="spellEnd"/>
            <w:r>
              <w:rPr>
                <w:b/>
                <w:bCs/>
              </w:rPr>
              <w:t>("%d", n)!=1)</w:t>
            </w:r>
          </w:p>
        </w:tc>
      </w:tr>
      <w:tr w:rsidR="00BC1D36" w14:paraId="02AB374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7FA80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5D91B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47FCC64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73671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45E8B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输入字符非法</w:t>
            </w:r>
            <w:r>
              <w:rPr>
                <w:rFonts w:hint="eastAsia"/>
                <w:b/>
                <w:bCs/>
              </w:rPr>
              <w:t>!");</w:t>
            </w:r>
          </w:p>
        </w:tc>
      </w:tr>
      <w:tr w:rsidR="00BC1D36" w14:paraId="14FA95D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4ECAC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C56D3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4D6671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52426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CB1EB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0;</w:t>
            </w:r>
          </w:p>
        </w:tc>
      </w:tr>
      <w:tr w:rsidR="00BC1D36" w14:paraId="0004E57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2A9F7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33BDC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3A35538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E31204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3707D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2CBEDA78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D2E66C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E786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17049E2F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D0049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4CC3E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1;</w:t>
            </w:r>
          </w:p>
        </w:tc>
      </w:tr>
      <w:tr w:rsidR="00BC1D36" w14:paraId="50AC6C5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35311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A8114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0FF1FCE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C46C3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785F6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585D9DC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809AD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BFF66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48CCCAF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7A772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A75F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浮点数输入验证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5ABC79DA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943D93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B1F4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InputFloat</w:t>
            </w:r>
            <w:proofErr w:type="spellEnd"/>
            <w:r>
              <w:rPr>
                <w:b/>
                <w:bCs/>
              </w:rPr>
              <w:t>(const char *s, float *f)</w:t>
            </w:r>
          </w:p>
        </w:tc>
      </w:tr>
      <w:tr w:rsidR="00BC1D36" w14:paraId="00C3040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9B98D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2E7C9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4136015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7D691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3653B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if(s)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("%s", s);</w:t>
            </w:r>
          </w:p>
        </w:tc>
      </w:tr>
      <w:tr w:rsidR="00BC1D36" w14:paraId="03ABFA0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DE8ED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19DFD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16C2B6C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A341E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24C5B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scanf</w:t>
            </w:r>
            <w:proofErr w:type="spellEnd"/>
            <w:r>
              <w:rPr>
                <w:b/>
                <w:bCs/>
              </w:rPr>
              <w:t>("%f", f)!=1)</w:t>
            </w:r>
          </w:p>
        </w:tc>
      </w:tr>
      <w:tr w:rsidR="00BC1D36" w14:paraId="73B2BCD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E9F4D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619C38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BC1D36" w14:paraId="4D06DBB7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03CCF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DBDF0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输入字符非法</w:t>
            </w:r>
            <w:r>
              <w:rPr>
                <w:rFonts w:hint="eastAsia"/>
                <w:b/>
                <w:bCs/>
              </w:rPr>
              <w:t>!");</w:t>
            </w:r>
          </w:p>
        </w:tc>
      </w:tr>
      <w:tr w:rsidR="00BC1D36" w14:paraId="1B93D0C3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27D7B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8B785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1E6906E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BC7CB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086074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0;</w:t>
            </w:r>
          </w:p>
        </w:tc>
      </w:tr>
      <w:tr w:rsidR="00BC1D36" w14:paraId="4133D686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3B8232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E98A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BC1D36" w14:paraId="7E72C86D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B9BCE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91BFAA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BC1D36" w14:paraId="18692E9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7FFE8D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5531EE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BC1D36" w14:paraId="3F31EC39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2DE486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A4B7F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1;</w:t>
            </w:r>
          </w:p>
        </w:tc>
      </w:tr>
      <w:tr w:rsidR="00BC1D36" w14:paraId="0CEA6B2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94025CA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6A37B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BC1D36" w14:paraId="2CBF3211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1D2C88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4218D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BC1D36" w14:paraId="38E83252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F080B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875582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BC1D36" w14:paraId="140EE7CC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DF4250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FFDEB1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BC1D36" w14:paraId="7F35982E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DF3921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9F6D6D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void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</w:t>
            </w:r>
          </w:p>
        </w:tc>
      </w:tr>
      <w:tr w:rsidR="00BC1D36" w14:paraId="00E28F4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1C15A5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7746C3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BC1D36" w14:paraId="09ACD20B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9FEBA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20B42C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 != '\n');</w:t>
            </w:r>
          </w:p>
        </w:tc>
      </w:tr>
      <w:tr w:rsidR="00BC1D36" w14:paraId="47F56E85" w14:textId="77777777" w:rsidTr="00BC1D36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02A7DB" w14:textId="77777777" w:rsidR="00BC1D36" w:rsidRPr="005C0275" w:rsidRDefault="00BC1D36" w:rsidP="00BC1D36">
            <w:pPr>
              <w:pStyle w:val="001"/>
              <w:numPr>
                <w:ilvl w:val="0"/>
                <w:numId w:val="29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EE5310" w14:textId="77777777" w:rsidR="00BC1D36" w:rsidRDefault="00BC1D36" w:rsidP="00C05876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5DB19932" w14:textId="77777777" w:rsidR="002774F7" w:rsidRDefault="002774F7" w:rsidP="002774F7">
      <w:pPr>
        <w:spacing w:line="360" w:lineRule="auto"/>
        <w:rPr>
          <w:rStyle w:val="10"/>
          <w:sz w:val="30"/>
          <w:szCs w:val="30"/>
        </w:rPr>
      </w:pPr>
    </w:p>
    <w:p w14:paraId="1DA26532" w14:textId="2F7B4E5F" w:rsidR="003C04FB" w:rsidRDefault="00797ED1" w:rsidP="00AB7DC0">
      <w:pPr>
        <w:ind w:right="560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t>6</w:t>
      </w:r>
      <w:r w:rsidR="00AB7DC0" w:rsidRPr="00BC1D36">
        <w:rPr>
          <w:rStyle w:val="10"/>
          <w:rFonts w:hint="eastAsia"/>
          <w:color w:val="000000" w:themeColor="text1"/>
          <w:sz w:val="30"/>
          <w:szCs w:val="30"/>
        </w:rPr>
        <w:t>、</w:t>
      </w:r>
      <w:r w:rsidR="00AC11E0" w:rsidRPr="00BC1D36">
        <w:rPr>
          <w:rStyle w:val="10"/>
          <w:rFonts w:hint="eastAsia"/>
          <w:color w:val="000000" w:themeColor="text1"/>
          <w:sz w:val="30"/>
          <w:szCs w:val="30"/>
        </w:rPr>
        <w:t>功能</w:t>
      </w:r>
      <w:r w:rsidR="00B06C44" w:rsidRPr="00BC1D36">
        <w:rPr>
          <w:rStyle w:val="10"/>
          <w:rFonts w:hint="eastAsia"/>
          <w:color w:val="000000" w:themeColor="text1"/>
          <w:sz w:val="30"/>
          <w:szCs w:val="30"/>
        </w:rPr>
        <w:t>测试</w:t>
      </w:r>
      <w:r w:rsidR="00AC11E0" w:rsidRPr="00BC1D36">
        <w:rPr>
          <w:rStyle w:val="10"/>
          <w:rFonts w:hint="eastAsia"/>
          <w:color w:val="000000" w:themeColor="text1"/>
          <w:sz w:val="30"/>
          <w:szCs w:val="30"/>
        </w:rPr>
        <w:t>截图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4342"/>
      </w:tblGrid>
      <w:tr w:rsidR="001129D8" w14:paraId="0276364E" w14:textId="77777777" w:rsidTr="001129D8">
        <w:trPr>
          <w:trHeight w:val="3511"/>
          <w:jc w:val="center"/>
        </w:trPr>
        <w:tc>
          <w:tcPr>
            <w:tcW w:w="3974" w:type="dxa"/>
            <w:vAlign w:val="center"/>
          </w:tcPr>
          <w:p w14:paraId="2FC7C578" w14:textId="3016B338" w:rsidR="001129D8" w:rsidRDefault="001129D8" w:rsidP="001129D8">
            <w:pPr>
              <w:spacing w:line="240" w:lineRule="atLeast"/>
              <w:ind w:right="561"/>
              <w:jc w:val="center"/>
              <w:rPr>
                <w:rStyle w:val="10"/>
                <w:rFonts w:hint="eastAsia"/>
                <w:color w:val="000000" w:themeColor="text1"/>
                <w:sz w:val="30"/>
                <w:szCs w:val="30"/>
              </w:rPr>
            </w:pPr>
            <w:r>
              <w:rPr>
                <w:rFonts w:ascii="黑体" w:eastAsia="黑体" w:hint="eastAsia"/>
                <w:bCs/>
                <w:noProof/>
                <w:color w:val="000000" w:themeColor="text1"/>
                <w:kern w:val="36"/>
                <w:sz w:val="30"/>
                <w:szCs w:val="30"/>
              </w:rPr>
              <w:drawing>
                <wp:inline distT="0" distB="0" distL="0" distR="0" wp14:anchorId="71E64AE0" wp14:editId="4BE69E5D">
                  <wp:extent cx="2508863" cy="2552878"/>
                  <wp:effectExtent l="0" t="0" r="6350" b="0"/>
                  <wp:docPr id="86662943" name="图片 70" descr="2024040731192_李畅_KS4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2943" name="图片 86662943" descr="2024040731192_李畅_KS4.exe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16" b="42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740" cy="259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2" w:type="dxa"/>
            <w:vAlign w:val="center"/>
          </w:tcPr>
          <w:p w14:paraId="1DEF5AAC" w14:textId="0FFDBE7A" w:rsidR="001129D8" w:rsidRDefault="001129D8" w:rsidP="001129D8">
            <w:pPr>
              <w:spacing w:line="240" w:lineRule="atLeast"/>
              <w:ind w:right="561"/>
              <w:jc w:val="center"/>
              <w:rPr>
                <w:rStyle w:val="10"/>
                <w:rFonts w:hint="eastAsia"/>
                <w:color w:val="000000" w:themeColor="text1"/>
                <w:sz w:val="30"/>
                <w:szCs w:val="30"/>
              </w:rPr>
            </w:pPr>
            <w:r>
              <w:rPr>
                <w:rFonts w:ascii="黑体" w:eastAsia="黑体" w:hint="eastAsia"/>
                <w:bCs/>
                <w:noProof/>
                <w:color w:val="000000" w:themeColor="text1"/>
                <w:kern w:val="36"/>
                <w:sz w:val="30"/>
                <w:szCs w:val="30"/>
              </w:rPr>
              <w:drawing>
                <wp:inline distT="0" distB="0" distL="0" distR="0" wp14:anchorId="1480F5F6" wp14:editId="0C2D044D">
                  <wp:extent cx="2726404" cy="2538374"/>
                  <wp:effectExtent l="0" t="0" r="0" b="0"/>
                  <wp:docPr id="84490877" name="图片 71" descr="2024040731192_李畅_KS4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0877" name="图片 84490877" descr="2024040731192_李畅_KS4.exe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107" b="47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799" cy="2570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36BDDB" w14:textId="77777777" w:rsidR="001129D8" w:rsidRPr="00BC1D36" w:rsidRDefault="001129D8" w:rsidP="00AB7DC0">
      <w:pPr>
        <w:ind w:right="560"/>
        <w:rPr>
          <w:rStyle w:val="10"/>
          <w:rFonts w:hint="eastAsia"/>
          <w:color w:val="000000" w:themeColor="text1"/>
          <w:sz w:val="30"/>
          <w:szCs w:val="3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5"/>
        <w:gridCol w:w="4471"/>
      </w:tblGrid>
      <w:tr w:rsidR="001129D8" w14:paraId="28829749" w14:textId="77777777" w:rsidTr="001129D8">
        <w:tc>
          <w:tcPr>
            <w:tcW w:w="4261" w:type="dxa"/>
          </w:tcPr>
          <w:p w14:paraId="3DE73AE2" w14:textId="77777777" w:rsidR="001129D8" w:rsidRDefault="001129D8" w:rsidP="001129D8">
            <w:pPr>
              <w:spacing w:line="240" w:lineRule="atLeast"/>
              <w:ind w:right="561"/>
              <w:rPr>
                <w:rStyle w:val="10"/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FF0000"/>
                <w:kern w:val="36"/>
                <w:szCs w:val="21"/>
              </w:rPr>
              <w:lastRenderedPageBreak/>
              <w:drawing>
                <wp:inline distT="0" distB="0" distL="0" distR="0" wp14:anchorId="615D3BD5" wp14:editId="50CD350B">
                  <wp:extent cx="2378633" cy="3884371"/>
                  <wp:effectExtent l="0" t="0" r="3175" b="1905"/>
                  <wp:docPr id="1676690791" name="图片 72" descr="2024040731192_李畅_KS4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690791" name="图片 1676690791" descr="2024040731192_李畅_KS4.exe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765" b="12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144" cy="3921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5B018F" w14:textId="0102709B" w:rsidR="009317FE" w:rsidRDefault="009317FE" w:rsidP="001129D8">
            <w:pPr>
              <w:spacing w:line="240" w:lineRule="atLeast"/>
              <w:ind w:right="561"/>
              <w:rPr>
                <w:rStyle w:val="10"/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FF0000"/>
                <w:kern w:val="36"/>
                <w:szCs w:val="21"/>
              </w:rPr>
              <w:drawing>
                <wp:inline distT="0" distB="0" distL="0" distR="0" wp14:anchorId="55A69D2F" wp14:editId="043B84CA">
                  <wp:extent cx="2421331" cy="2051050"/>
                  <wp:effectExtent l="0" t="0" r="0" b="6350"/>
                  <wp:docPr id="1375421593" name="图片 74" descr="2024040731192_李畅_KS4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421593" name="图片 1375421593" descr="2024040731192_李畅_KS4.exe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61507" b="68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89" cy="2051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B578B2A" w14:textId="560C16F6" w:rsidR="001129D8" w:rsidRDefault="001129D8" w:rsidP="001129D8">
            <w:pPr>
              <w:spacing w:line="240" w:lineRule="atLeast"/>
              <w:ind w:right="561"/>
              <w:rPr>
                <w:rStyle w:val="10"/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FF0000"/>
                <w:kern w:val="36"/>
                <w:szCs w:val="21"/>
              </w:rPr>
              <w:drawing>
                <wp:inline distT="0" distB="0" distL="0" distR="0" wp14:anchorId="28D9CC70" wp14:editId="46849BD6">
                  <wp:extent cx="2882189" cy="6055240"/>
                  <wp:effectExtent l="0" t="0" r="0" b="3175"/>
                  <wp:docPr id="414913590" name="图片 73" descr="2024040731192_李畅_KS4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13590" name="图片 414913590" descr="2024040731192_李畅_KS4.ex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647" b="8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512" cy="6100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9E6E1" w14:textId="1A2C8558" w:rsidR="003C04FB" w:rsidRPr="00797ED1" w:rsidRDefault="003C04FB" w:rsidP="002774F7">
      <w:pPr>
        <w:spacing w:line="360" w:lineRule="auto"/>
        <w:ind w:right="561"/>
        <w:rPr>
          <w:rStyle w:val="10"/>
          <w:rFonts w:asciiTheme="minorEastAsia" w:eastAsiaTheme="minorEastAsia" w:hAnsiTheme="minorEastAsia" w:hint="eastAsia"/>
          <w:color w:val="FF0000"/>
          <w:sz w:val="21"/>
          <w:szCs w:val="21"/>
        </w:rPr>
      </w:pPr>
    </w:p>
    <w:p w14:paraId="6FBB7C24" w14:textId="60B2640E" w:rsidR="003C04FB" w:rsidRPr="00BC1D36" w:rsidRDefault="00797ED1" w:rsidP="00797ED1">
      <w:pPr>
        <w:ind w:right="560"/>
        <w:rPr>
          <w:rStyle w:val="10"/>
          <w:color w:val="000000" w:themeColor="text1"/>
          <w:sz w:val="30"/>
          <w:szCs w:val="30"/>
        </w:rPr>
      </w:pPr>
      <w:r w:rsidRPr="00BC1D36">
        <w:rPr>
          <w:rStyle w:val="10"/>
          <w:rFonts w:hint="eastAsia"/>
          <w:color w:val="000000" w:themeColor="text1"/>
          <w:sz w:val="30"/>
          <w:szCs w:val="30"/>
        </w:rPr>
        <w:t>7、总结与体会</w:t>
      </w:r>
    </w:p>
    <w:p w14:paraId="4F511DC6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一、理论知识的巩固与应用</w:t>
      </w:r>
    </w:p>
    <w:p w14:paraId="75F01C67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哈夫曼编码作为一种高效的无损数据压缩方法，其核心在于构建最优二叉树（哈夫曼树），使得出现频率高的字符具有较短的编码，从而减少整体编码长度。在实现过程中，我进一步理解了贪心算法在哈夫曼树构建中的应用，以及如何通过树结构实现编码的生成与解析。这不仅加深了我对“树”这一数据结构理解，也让我认识到算法在实际问题中的强大作用。</w:t>
      </w:r>
    </w:p>
    <w:p w14:paraId="177E95B4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/>
          <w:sz w:val="24"/>
          <w:szCs w:val="24"/>
        </w:rPr>
      </w:pPr>
    </w:p>
    <w:p w14:paraId="6E41DEA6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二、编程实践能力的提升</w:t>
      </w:r>
    </w:p>
    <w:p w14:paraId="68BABDD6" w14:textId="0878855A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本次设计中，我使用C语言完成了哈夫曼编码系统的实现，包括：</w:t>
      </w:r>
    </w:p>
    <w:p w14:paraId="41EDD93F" w14:textId="12A075C9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哈夫曼树的存储结构设计与动态内存管理；</w:t>
      </w:r>
    </w:p>
    <w:p w14:paraId="0690A478" w14:textId="30D35A51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选择权重最小节点的算法优化；</w:t>
      </w:r>
    </w:p>
    <w:p w14:paraId="4F2762F8" w14:textId="373C950A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编码的生成与输出；</w:t>
      </w:r>
    </w:p>
    <w:p w14:paraId="42978E87" w14:textId="2A2E82A4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用户交互界面的设计，支持默认数据与自定义输入。</w:t>
      </w:r>
    </w:p>
    <w:p w14:paraId="4B43A809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在编码过程中，我尤其注意了内存的分配与释放，防止内存泄漏；同时增强了输入验证与异常处理能力，提升了程序的健壮性。</w:t>
      </w:r>
    </w:p>
    <w:p w14:paraId="7D9236AF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/>
          <w:sz w:val="24"/>
          <w:szCs w:val="24"/>
        </w:rPr>
      </w:pPr>
    </w:p>
    <w:p w14:paraId="6D48DA79" w14:textId="77777777" w:rsidR="009317FE" w:rsidRPr="009317FE" w:rsidRDefault="009317FE" w:rsidP="009317FE">
      <w:pPr>
        <w:spacing w:line="360" w:lineRule="auto"/>
        <w:rPr>
          <w:rStyle w:val="10"/>
          <w:rFonts w:asciiTheme="minorEastAsia" w:eastAsiaTheme="minorEastAsia" w:hAnsiTheme="minorEastAsia" w:hint="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三、系统设计与调试经验</w:t>
      </w:r>
    </w:p>
    <w:p w14:paraId="120E9BDD" w14:textId="77777777" w:rsidR="009317FE" w:rsidRDefault="009317FE" w:rsidP="002774F7">
      <w:pPr>
        <w:spacing w:line="360" w:lineRule="auto"/>
        <w:rPr>
          <w:rStyle w:val="10"/>
          <w:rFonts w:asciiTheme="minorEastAsia" w:eastAsiaTheme="minorEastAsia" w:hAnsiTheme="minorEastAsia"/>
          <w:sz w:val="24"/>
          <w:szCs w:val="24"/>
        </w:rPr>
      </w:pPr>
      <w:r w:rsidRPr="009317FE">
        <w:rPr>
          <w:rStyle w:val="10"/>
          <w:rFonts w:asciiTheme="minorEastAsia" w:eastAsiaTheme="minorEastAsia" w:hAnsiTheme="minorEastAsia" w:hint="eastAsia"/>
          <w:sz w:val="24"/>
          <w:szCs w:val="24"/>
        </w:rPr>
        <w:t>从需求分析、概要设计到详细编码，我体验了完整的软件开发流程。尤其是在调试过程中，通过输出中间结果、分段测试等方式，逐步解决了编码生成错误、内存访问异常等问题。这让我意识到系统设计与分步测试的重要性。</w:t>
      </w:r>
    </w:p>
    <w:p w14:paraId="62CCE9BC" w14:textId="77777777" w:rsidR="009317FE" w:rsidRDefault="009317FE" w:rsidP="002774F7">
      <w:pPr>
        <w:spacing w:line="360" w:lineRule="auto"/>
        <w:rPr>
          <w:rStyle w:val="10"/>
          <w:rFonts w:asciiTheme="minorEastAsia" w:eastAsiaTheme="minorEastAsia" w:hAnsiTheme="minorEastAsia"/>
          <w:sz w:val="24"/>
          <w:szCs w:val="24"/>
        </w:rPr>
      </w:pPr>
    </w:p>
    <w:p w14:paraId="069A5429" w14:textId="557E2136" w:rsidR="002774F7" w:rsidRPr="009317FE" w:rsidRDefault="00FA5845" w:rsidP="002774F7">
      <w:pPr>
        <w:spacing w:line="360" w:lineRule="auto"/>
        <w:rPr>
          <w:rStyle w:val="10"/>
          <w:rFonts w:asciiTheme="minorEastAsia" w:eastAsiaTheme="minorEastAsia" w:hAnsiTheme="minorEastAsia"/>
          <w:sz w:val="24"/>
          <w:szCs w:val="24"/>
        </w:rPr>
      </w:pPr>
      <w:r>
        <w:rPr>
          <w:rStyle w:val="10"/>
          <w:rFonts w:hint="eastAsia"/>
          <w:sz w:val="21"/>
          <w:szCs w:val="21"/>
        </w:rPr>
        <w:t>提示：</w:t>
      </w:r>
    </w:p>
    <w:p w14:paraId="0F45684D" w14:textId="2228045B" w:rsidR="0011649E" w:rsidRPr="0011649E" w:rsidRDefault="0011649E" w:rsidP="0011649E">
      <w:pPr>
        <w:spacing w:line="360" w:lineRule="auto"/>
        <w:ind w:firstLine="420"/>
        <w:rPr>
          <w:rFonts w:ascii="宋体" w:hAnsi="宋体" w:hint="eastAsia"/>
          <w:bCs/>
          <w:kern w:val="36"/>
          <w:szCs w:val="21"/>
        </w:rPr>
      </w:pPr>
      <w:r w:rsidRPr="0011649E">
        <w:rPr>
          <w:rFonts w:ascii="宋体" w:hAnsi="宋体"/>
          <w:bCs/>
          <w:kern w:val="36"/>
          <w:szCs w:val="21"/>
        </w:rPr>
        <w:t>1、请同学们在</w:t>
      </w:r>
      <w:r>
        <w:rPr>
          <w:rFonts w:ascii="宋体" w:hAnsi="宋体" w:hint="eastAsia"/>
          <w:bCs/>
          <w:kern w:val="36"/>
          <w:szCs w:val="21"/>
        </w:rPr>
        <w:t>本课程设计</w:t>
      </w:r>
      <w:r w:rsidRPr="0011649E">
        <w:rPr>
          <w:rFonts w:ascii="宋体" w:hAnsi="宋体"/>
          <w:bCs/>
          <w:kern w:val="36"/>
          <w:szCs w:val="21"/>
        </w:rPr>
        <w:t>报告中填写好表头的</w:t>
      </w:r>
      <w:r w:rsidR="00AB7DC0">
        <w:rPr>
          <w:rFonts w:ascii="宋体" w:hAnsi="宋体" w:hint="eastAsia"/>
          <w:bCs/>
          <w:kern w:val="36"/>
          <w:szCs w:val="21"/>
        </w:rPr>
        <w:t>专业、</w:t>
      </w:r>
      <w:r w:rsidRPr="0011649E">
        <w:rPr>
          <w:rFonts w:ascii="宋体" w:hAnsi="宋体"/>
          <w:bCs/>
          <w:kern w:val="36"/>
          <w:szCs w:val="21"/>
        </w:rPr>
        <w:t>姓名及学号</w:t>
      </w:r>
      <w:r w:rsidR="00AB7DC0">
        <w:rPr>
          <w:rFonts w:ascii="宋体" w:hAnsi="宋体" w:hint="eastAsia"/>
          <w:bCs/>
          <w:kern w:val="36"/>
          <w:szCs w:val="21"/>
        </w:rPr>
        <w:t>等信息</w:t>
      </w:r>
      <w:r w:rsidRPr="0011649E">
        <w:rPr>
          <w:rFonts w:ascii="宋体" w:hAnsi="宋体"/>
          <w:bCs/>
          <w:kern w:val="36"/>
          <w:szCs w:val="21"/>
        </w:rPr>
        <w:t>后，需要完成</w:t>
      </w:r>
      <w:r>
        <w:rPr>
          <w:rFonts w:ascii="宋体" w:hAnsi="宋体" w:hint="eastAsia"/>
          <w:bCs/>
          <w:kern w:val="36"/>
          <w:szCs w:val="21"/>
        </w:rPr>
        <w:t>本文档红色标注内容所示的</w:t>
      </w:r>
      <w:r w:rsidRPr="0011649E">
        <w:rPr>
          <w:rFonts w:ascii="宋体" w:hAnsi="宋体"/>
          <w:bCs/>
          <w:kern w:val="36"/>
          <w:szCs w:val="21"/>
        </w:rPr>
        <w:t>任务；</w:t>
      </w:r>
    </w:p>
    <w:p w14:paraId="74BF024C" w14:textId="558A7C39" w:rsidR="0011649E" w:rsidRPr="0011649E" w:rsidRDefault="0011649E" w:rsidP="0011649E">
      <w:pPr>
        <w:spacing w:line="360" w:lineRule="auto"/>
        <w:ind w:firstLine="420"/>
        <w:rPr>
          <w:rFonts w:ascii="宋体" w:hAnsi="宋体" w:hint="eastAsia"/>
          <w:bCs/>
          <w:kern w:val="36"/>
          <w:szCs w:val="21"/>
        </w:rPr>
      </w:pPr>
      <w:r>
        <w:rPr>
          <w:rFonts w:ascii="宋体" w:hAnsi="宋体" w:hint="eastAsia"/>
          <w:bCs/>
          <w:kern w:val="36"/>
          <w:szCs w:val="21"/>
        </w:rPr>
        <w:t>2</w:t>
      </w:r>
      <w:r w:rsidRPr="0011649E">
        <w:rPr>
          <w:rFonts w:ascii="宋体" w:hAnsi="宋体"/>
          <w:bCs/>
          <w:kern w:val="36"/>
          <w:szCs w:val="21"/>
        </w:rPr>
        <w:t>、将</w:t>
      </w:r>
      <w:r>
        <w:rPr>
          <w:rFonts w:ascii="宋体" w:hAnsi="宋体" w:hint="eastAsia"/>
          <w:bCs/>
          <w:kern w:val="36"/>
          <w:szCs w:val="21"/>
        </w:rPr>
        <w:t>本课程设计</w:t>
      </w:r>
      <w:r w:rsidRPr="0011649E">
        <w:rPr>
          <w:rFonts w:ascii="宋体" w:hAnsi="宋体"/>
          <w:bCs/>
          <w:kern w:val="36"/>
          <w:szCs w:val="21"/>
        </w:rPr>
        <w:t>报告电子稿命名为“学号_姓名_</w:t>
      </w:r>
      <w:r w:rsidR="00AB7DC0">
        <w:rPr>
          <w:rFonts w:ascii="宋体" w:hAnsi="宋体" w:hint="eastAsia"/>
          <w:bCs/>
          <w:kern w:val="36"/>
          <w:szCs w:val="21"/>
        </w:rPr>
        <w:t>KS</w:t>
      </w:r>
      <w:r w:rsidR="00052BA0">
        <w:rPr>
          <w:rFonts w:ascii="宋体" w:hAnsi="宋体" w:hint="eastAsia"/>
          <w:bCs/>
          <w:kern w:val="36"/>
          <w:szCs w:val="21"/>
        </w:rPr>
        <w:t>4</w:t>
      </w:r>
      <w:r w:rsidRPr="0011649E">
        <w:rPr>
          <w:rFonts w:ascii="宋体" w:hAnsi="宋体"/>
          <w:bCs/>
          <w:kern w:val="36"/>
          <w:szCs w:val="21"/>
        </w:rPr>
        <w:t>.doc”，以附件形式发送到老师的指定邮箱</w:t>
      </w:r>
      <w:r w:rsidR="00AB7DC0">
        <w:rPr>
          <w:rFonts w:ascii="宋体" w:hAnsi="宋体" w:hint="eastAsia"/>
          <w:bCs/>
          <w:kern w:val="36"/>
          <w:szCs w:val="21"/>
        </w:rPr>
        <w:t>（765262360@qq.com）</w:t>
      </w:r>
      <w:r w:rsidRPr="0011649E">
        <w:rPr>
          <w:rFonts w:ascii="宋体" w:hAnsi="宋体"/>
          <w:bCs/>
          <w:kern w:val="36"/>
          <w:szCs w:val="21"/>
        </w:rPr>
        <w:t>；</w:t>
      </w:r>
    </w:p>
    <w:p w14:paraId="699B552D" w14:textId="77777777" w:rsidR="00671497" w:rsidRPr="0011649E" w:rsidRDefault="00671497" w:rsidP="002774F7">
      <w:pPr>
        <w:spacing w:line="360" w:lineRule="auto"/>
        <w:ind w:firstLine="420"/>
        <w:rPr>
          <w:rStyle w:val="10"/>
          <w:rFonts w:ascii="宋体" w:eastAsia="宋体" w:hAnsi="宋体" w:hint="eastAsia"/>
          <w:sz w:val="21"/>
          <w:szCs w:val="21"/>
        </w:rPr>
      </w:pPr>
    </w:p>
    <w:p w14:paraId="071F869A" w14:textId="77777777" w:rsidR="00671497" w:rsidRDefault="00671497" w:rsidP="002774F7">
      <w:pPr>
        <w:spacing w:line="360" w:lineRule="auto"/>
        <w:jc w:val="center"/>
        <w:rPr>
          <w:rStyle w:val="10"/>
          <w:rFonts w:ascii="Times New Roman" w:eastAsia="宋体"/>
          <w:bCs w:val="0"/>
          <w:kern w:val="2"/>
          <w:sz w:val="21"/>
          <w:szCs w:val="24"/>
        </w:rPr>
      </w:pPr>
    </w:p>
    <w:sectPr w:rsidR="0067149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A769" w14:textId="77777777" w:rsidR="009F5A8E" w:rsidRDefault="009F5A8E" w:rsidP="003E5346">
      <w:r>
        <w:separator/>
      </w:r>
    </w:p>
  </w:endnote>
  <w:endnote w:type="continuationSeparator" w:id="0">
    <w:p w14:paraId="5B1803D5" w14:textId="77777777" w:rsidR="009F5A8E" w:rsidRDefault="009F5A8E" w:rsidP="003E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0841" w14:textId="77777777" w:rsidR="009F5A8E" w:rsidRDefault="009F5A8E" w:rsidP="003E5346">
      <w:r>
        <w:separator/>
      </w:r>
    </w:p>
  </w:footnote>
  <w:footnote w:type="continuationSeparator" w:id="0">
    <w:p w14:paraId="62AA0C26" w14:textId="77777777" w:rsidR="009F5A8E" w:rsidRDefault="009F5A8E" w:rsidP="003E5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ind w:left="73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"/>
      <w:lvlJc w:val="left"/>
      <w:pPr>
        <w:ind w:left="10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5" w:hanging="420"/>
      </w:pPr>
      <w:rPr>
        <w:rFonts w:ascii="Wingdings" w:hAnsi="Wingdings" w:hint="default"/>
      </w:rPr>
    </w:lvl>
  </w:abstractNum>
  <w:abstractNum w:abstractNumId="2" w15:restartNumberingAfterBreak="0">
    <w:nsid w:val="00000011"/>
    <w:multiLevelType w:val="multilevel"/>
    <w:tmpl w:val="00000011"/>
    <w:lvl w:ilvl="0">
      <w:start w:val="1"/>
      <w:numFmt w:val="decimal"/>
      <w:lvlText w:val="%1)"/>
      <w:lvlJc w:val="left"/>
      <w:pPr>
        <w:ind w:left="719" w:hanging="420"/>
      </w:pPr>
    </w:lvl>
    <w:lvl w:ilvl="1">
      <w:start w:val="1"/>
      <w:numFmt w:val="lowerLetter"/>
      <w:lvlText w:val="%2)"/>
      <w:lvlJc w:val="left"/>
      <w:pPr>
        <w:ind w:left="1139" w:hanging="420"/>
      </w:pPr>
    </w:lvl>
    <w:lvl w:ilvl="2">
      <w:start w:val="1"/>
      <w:numFmt w:val="lowerRoman"/>
      <w:lvlText w:val="%3."/>
      <w:lvlJc w:val="right"/>
      <w:pPr>
        <w:ind w:left="1559" w:hanging="420"/>
      </w:pPr>
    </w:lvl>
    <w:lvl w:ilvl="3">
      <w:start w:val="1"/>
      <w:numFmt w:val="decimal"/>
      <w:lvlText w:val="%4."/>
      <w:lvlJc w:val="left"/>
      <w:pPr>
        <w:ind w:left="1979" w:hanging="420"/>
      </w:pPr>
    </w:lvl>
    <w:lvl w:ilvl="4">
      <w:start w:val="1"/>
      <w:numFmt w:val="lowerLetter"/>
      <w:lvlText w:val="%5)"/>
      <w:lvlJc w:val="left"/>
      <w:pPr>
        <w:ind w:left="2399" w:hanging="420"/>
      </w:pPr>
    </w:lvl>
    <w:lvl w:ilvl="5">
      <w:start w:val="1"/>
      <w:numFmt w:val="lowerRoman"/>
      <w:lvlText w:val="%6."/>
      <w:lvlJc w:val="right"/>
      <w:pPr>
        <w:ind w:left="2819" w:hanging="420"/>
      </w:pPr>
    </w:lvl>
    <w:lvl w:ilvl="6">
      <w:start w:val="1"/>
      <w:numFmt w:val="decimal"/>
      <w:lvlText w:val="%7."/>
      <w:lvlJc w:val="left"/>
      <w:pPr>
        <w:ind w:left="3239" w:hanging="420"/>
      </w:pPr>
    </w:lvl>
    <w:lvl w:ilvl="7">
      <w:start w:val="1"/>
      <w:numFmt w:val="lowerLetter"/>
      <w:lvlText w:val="%8)"/>
      <w:lvlJc w:val="left"/>
      <w:pPr>
        <w:ind w:left="3659" w:hanging="420"/>
      </w:pPr>
    </w:lvl>
    <w:lvl w:ilvl="8">
      <w:start w:val="1"/>
      <w:numFmt w:val="lowerRoman"/>
      <w:lvlText w:val="%9."/>
      <w:lvlJc w:val="right"/>
      <w:pPr>
        <w:ind w:left="4079" w:hanging="420"/>
      </w:pPr>
    </w:lvl>
  </w:abstractNum>
  <w:abstractNum w:abstractNumId="3" w15:restartNumberingAfterBreak="0">
    <w:nsid w:val="0638490C"/>
    <w:multiLevelType w:val="hybridMultilevel"/>
    <w:tmpl w:val="8E8C2D1A"/>
    <w:lvl w:ilvl="0" w:tplc="5FFE04D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9C03F4"/>
    <w:multiLevelType w:val="hybridMultilevel"/>
    <w:tmpl w:val="8CEEFACC"/>
    <w:lvl w:ilvl="0" w:tplc="0FAA3BCE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656302"/>
    <w:multiLevelType w:val="hybridMultilevel"/>
    <w:tmpl w:val="B998AB18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ED1B2F"/>
    <w:multiLevelType w:val="hybridMultilevel"/>
    <w:tmpl w:val="1416F3B6"/>
    <w:lvl w:ilvl="0" w:tplc="0FAA3BCE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5D52D7B"/>
    <w:multiLevelType w:val="hybridMultilevel"/>
    <w:tmpl w:val="B998AB18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4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DDF2B7D"/>
    <w:multiLevelType w:val="hybridMultilevel"/>
    <w:tmpl w:val="8E8C2D1A"/>
    <w:lvl w:ilvl="0" w:tplc="5FFE04D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53F11CEB"/>
    <w:multiLevelType w:val="multilevel"/>
    <w:tmpl w:val="00000000"/>
    <w:lvl w:ilvl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eastAsia="黑体" w:hint="eastAsia"/>
        <w:sz w:val="28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5BBD3B92"/>
    <w:multiLevelType w:val="hybridMultilevel"/>
    <w:tmpl w:val="FEA24B18"/>
    <w:lvl w:ilvl="0" w:tplc="B6E0472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5A4871"/>
    <w:multiLevelType w:val="hybridMultilevel"/>
    <w:tmpl w:val="58506562"/>
    <w:lvl w:ilvl="0" w:tplc="FAAE798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C2EB6C0">
      <w:start w:val="3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宋体" w:hAnsi="宋体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5F93B44"/>
    <w:multiLevelType w:val="hybridMultilevel"/>
    <w:tmpl w:val="B998AB18"/>
    <w:lvl w:ilvl="0" w:tplc="51C693B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23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26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91924801">
    <w:abstractNumId w:val="18"/>
  </w:num>
  <w:num w:numId="2" w16cid:durableId="436020080">
    <w:abstractNumId w:val="1"/>
  </w:num>
  <w:num w:numId="3" w16cid:durableId="86268012">
    <w:abstractNumId w:val="0"/>
  </w:num>
  <w:num w:numId="4" w16cid:durableId="544949543">
    <w:abstractNumId w:val="2"/>
  </w:num>
  <w:num w:numId="5" w16cid:durableId="318384849">
    <w:abstractNumId w:val="19"/>
  </w:num>
  <w:num w:numId="6" w16cid:durableId="1051534568">
    <w:abstractNumId w:val="11"/>
  </w:num>
  <w:num w:numId="7" w16cid:durableId="1584029552">
    <w:abstractNumId w:val="7"/>
  </w:num>
  <w:num w:numId="8" w16cid:durableId="1519081790">
    <w:abstractNumId w:val="20"/>
  </w:num>
  <w:num w:numId="9" w16cid:durableId="817652823">
    <w:abstractNumId w:val="3"/>
  </w:num>
  <w:num w:numId="10" w16cid:durableId="26106633">
    <w:abstractNumId w:val="15"/>
  </w:num>
  <w:num w:numId="11" w16cid:durableId="522599214">
    <w:abstractNumId w:val="21"/>
  </w:num>
  <w:num w:numId="12" w16cid:durableId="154879708">
    <w:abstractNumId w:val="8"/>
  </w:num>
  <w:num w:numId="13" w16cid:durableId="996616049">
    <w:abstractNumId w:val="12"/>
  </w:num>
  <w:num w:numId="14" w16cid:durableId="3216673">
    <w:abstractNumId w:val="17"/>
  </w:num>
  <w:num w:numId="15" w16cid:durableId="2035571401">
    <w:abstractNumId w:val="10"/>
  </w:num>
  <w:num w:numId="16" w16cid:durableId="1350109337">
    <w:abstractNumId w:val="5"/>
  </w:num>
  <w:num w:numId="17" w16cid:durableId="2022853573">
    <w:abstractNumId w:val="6"/>
  </w:num>
  <w:num w:numId="18" w16cid:durableId="996415957">
    <w:abstractNumId w:val="9"/>
  </w:num>
  <w:num w:numId="19" w16cid:durableId="13769712">
    <w:abstractNumId w:val="23"/>
  </w:num>
  <w:num w:numId="20" w16cid:durableId="1863324582">
    <w:abstractNumId w:val="26"/>
  </w:num>
  <w:num w:numId="21" w16cid:durableId="1699771251">
    <w:abstractNumId w:val="26"/>
    <w:lvlOverride w:ilvl="0">
      <w:startOverride w:val="1"/>
    </w:lvlOverride>
  </w:num>
  <w:num w:numId="22" w16cid:durableId="1952128591">
    <w:abstractNumId w:val="22"/>
  </w:num>
  <w:num w:numId="23" w16cid:durableId="644119604">
    <w:abstractNumId w:val="22"/>
    <w:lvlOverride w:ilvl="0">
      <w:startOverride w:val="1"/>
    </w:lvlOverride>
  </w:num>
  <w:num w:numId="24" w16cid:durableId="184486618">
    <w:abstractNumId w:val="24"/>
  </w:num>
  <w:num w:numId="25" w16cid:durableId="2071611783">
    <w:abstractNumId w:val="14"/>
  </w:num>
  <w:num w:numId="26" w16cid:durableId="1945334306">
    <w:abstractNumId w:val="16"/>
  </w:num>
  <w:num w:numId="27" w16cid:durableId="380715285">
    <w:abstractNumId w:val="25"/>
  </w:num>
  <w:num w:numId="28" w16cid:durableId="1093016289">
    <w:abstractNumId w:val="13"/>
  </w:num>
  <w:num w:numId="29" w16cid:durableId="1276132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E58"/>
    <w:rsid w:val="000255AB"/>
    <w:rsid w:val="00033627"/>
    <w:rsid w:val="00041A53"/>
    <w:rsid w:val="00052BA0"/>
    <w:rsid w:val="000577CF"/>
    <w:rsid w:val="00060DFA"/>
    <w:rsid w:val="00063EBB"/>
    <w:rsid w:val="000652E8"/>
    <w:rsid w:val="000B6441"/>
    <w:rsid w:val="000B7422"/>
    <w:rsid w:val="000D06BB"/>
    <w:rsid w:val="000E1F9D"/>
    <w:rsid w:val="000E3C2F"/>
    <w:rsid w:val="001129D8"/>
    <w:rsid w:val="001161D5"/>
    <w:rsid w:val="0011649E"/>
    <w:rsid w:val="00134F4F"/>
    <w:rsid w:val="0015575C"/>
    <w:rsid w:val="00172A27"/>
    <w:rsid w:val="00172E74"/>
    <w:rsid w:val="001843A2"/>
    <w:rsid w:val="001A6154"/>
    <w:rsid w:val="001C7543"/>
    <w:rsid w:val="001E1C60"/>
    <w:rsid w:val="001F4C04"/>
    <w:rsid w:val="002217AA"/>
    <w:rsid w:val="002774F7"/>
    <w:rsid w:val="002B423D"/>
    <w:rsid w:val="002E2085"/>
    <w:rsid w:val="002E6408"/>
    <w:rsid w:val="002E6F1A"/>
    <w:rsid w:val="0031342E"/>
    <w:rsid w:val="00317622"/>
    <w:rsid w:val="00356498"/>
    <w:rsid w:val="00371C87"/>
    <w:rsid w:val="0037575D"/>
    <w:rsid w:val="00393E9D"/>
    <w:rsid w:val="003A531C"/>
    <w:rsid w:val="003C04FB"/>
    <w:rsid w:val="003E5346"/>
    <w:rsid w:val="004338CF"/>
    <w:rsid w:val="00434B49"/>
    <w:rsid w:val="00497C0D"/>
    <w:rsid w:val="004A745F"/>
    <w:rsid w:val="004B446B"/>
    <w:rsid w:val="004B781F"/>
    <w:rsid w:val="004F7393"/>
    <w:rsid w:val="004F7925"/>
    <w:rsid w:val="005205C4"/>
    <w:rsid w:val="0052412E"/>
    <w:rsid w:val="00543F94"/>
    <w:rsid w:val="00555599"/>
    <w:rsid w:val="005569DC"/>
    <w:rsid w:val="0056262A"/>
    <w:rsid w:val="00574982"/>
    <w:rsid w:val="0059044A"/>
    <w:rsid w:val="005A6DCD"/>
    <w:rsid w:val="005E3DB7"/>
    <w:rsid w:val="005F1C13"/>
    <w:rsid w:val="006216E4"/>
    <w:rsid w:val="00661D4C"/>
    <w:rsid w:val="00664C76"/>
    <w:rsid w:val="00671497"/>
    <w:rsid w:val="00672BB3"/>
    <w:rsid w:val="006B6F60"/>
    <w:rsid w:val="006D373A"/>
    <w:rsid w:val="00744580"/>
    <w:rsid w:val="00747517"/>
    <w:rsid w:val="00760A14"/>
    <w:rsid w:val="0077225E"/>
    <w:rsid w:val="00782873"/>
    <w:rsid w:val="00787CC6"/>
    <w:rsid w:val="00792DBB"/>
    <w:rsid w:val="00797ED1"/>
    <w:rsid w:val="007B75C5"/>
    <w:rsid w:val="007C586A"/>
    <w:rsid w:val="007D2373"/>
    <w:rsid w:val="007D42ED"/>
    <w:rsid w:val="007D71EC"/>
    <w:rsid w:val="008031F4"/>
    <w:rsid w:val="008232C5"/>
    <w:rsid w:val="008627E0"/>
    <w:rsid w:val="00914475"/>
    <w:rsid w:val="00917E3F"/>
    <w:rsid w:val="009253F7"/>
    <w:rsid w:val="009317FE"/>
    <w:rsid w:val="00952D19"/>
    <w:rsid w:val="00967CCE"/>
    <w:rsid w:val="009715C7"/>
    <w:rsid w:val="00984730"/>
    <w:rsid w:val="00985E02"/>
    <w:rsid w:val="009872D5"/>
    <w:rsid w:val="009F0F12"/>
    <w:rsid w:val="009F5A8E"/>
    <w:rsid w:val="00A173C6"/>
    <w:rsid w:val="00A223FC"/>
    <w:rsid w:val="00A508A7"/>
    <w:rsid w:val="00A7752C"/>
    <w:rsid w:val="00AB7DC0"/>
    <w:rsid w:val="00AC11E0"/>
    <w:rsid w:val="00AC1C3A"/>
    <w:rsid w:val="00AF2F0F"/>
    <w:rsid w:val="00AF39A8"/>
    <w:rsid w:val="00B06C44"/>
    <w:rsid w:val="00B60654"/>
    <w:rsid w:val="00B60EF0"/>
    <w:rsid w:val="00B73F70"/>
    <w:rsid w:val="00BC1D36"/>
    <w:rsid w:val="00C01013"/>
    <w:rsid w:val="00C25F8D"/>
    <w:rsid w:val="00C75454"/>
    <w:rsid w:val="00CA0185"/>
    <w:rsid w:val="00CB7B84"/>
    <w:rsid w:val="00CC2510"/>
    <w:rsid w:val="00D05135"/>
    <w:rsid w:val="00D124DE"/>
    <w:rsid w:val="00D166C5"/>
    <w:rsid w:val="00D241F6"/>
    <w:rsid w:val="00D40F3F"/>
    <w:rsid w:val="00D41A1E"/>
    <w:rsid w:val="00D446EC"/>
    <w:rsid w:val="00D670FF"/>
    <w:rsid w:val="00D7679D"/>
    <w:rsid w:val="00D91B68"/>
    <w:rsid w:val="00D92824"/>
    <w:rsid w:val="00DB130F"/>
    <w:rsid w:val="00DF0E4E"/>
    <w:rsid w:val="00E22EA8"/>
    <w:rsid w:val="00E27D6F"/>
    <w:rsid w:val="00E30130"/>
    <w:rsid w:val="00E307E8"/>
    <w:rsid w:val="00E35A8D"/>
    <w:rsid w:val="00E54DD1"/>
    <w:rsid w:val="00ED1EB4"/>
    <w:rsid w:val="00EF6BCE"/>
    <w:rsid w:val="00F629CA"/>
    <w:rsid w:val="00F67F3F"/>
    <w:rsid w:val="00F82D30"/>
    <w:rsid w:val="00F869AD"/>
    <w:rsid w:val="00FA5845"/>
    <w:rsid w:val="00FB0A00"/>
    <w:rsid w:val="00FC23C5"/>
    <w:rsid w:val="00FC35AF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122F6"/>
  <w15:docId w15:val="{ED93DD30-C47F-48BF-AC4E-BE6A9825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200" w:before="624" w:afterLines="200" w:after="624" w:line="400" w:lineRule="exact"/>
      <w:jc w:val="center"/>
      <w:outlineLvl w:val="0"/>
    </w:pPr>
    <w:rPr>
      <w:rFonts w:ascii="黑体" w:eastAsia="黑体"/>
      <w:bCs/>
      <w:kern w:val="36"/>
      <w:sz w:val="36"/>
      <w:szCs w:val="44"/>
    </w:rPr>
  </w:style>
  <w:style w:type="paragraph" w:styleId="2">
    <w:name w:val="heading 2"/>
    <w:basedOn w:val="1"/>
    <w:link w:val="20"/>
    <w:uiPriority w:val="9"/>
    <w:qFormat/>
    <w:pPr>
      <w:numPr>
        <w:ilvl w:val="1"/>
      </w:numPr>
      <w:tabs>
        <w:tab w:val="left" w:pos="840"/>
      </w:tabs>
      <w:spacing w:beforeLines="100" w:before="312" w:afterLines="100" w:after="312"/>
      <w:ind w:left="840" w:hanging="420"/>
      <w:jc w:val="left"/>
      <w:outlineLvl w:val="1"/>
    </w:pPr>
    <w:rPr>
      <w:bCs w:val="0"/>
      <w:kern w:val="30"/>
      <w:sz w:val="30"/>
      <w:szCs w:val="32"/>
    </w:rPr>
  </w:style>
  <w:style w:type="paragraph" w:styleId="3">
    <w:name w:val="heading 3"/>
    <w:basedOn w:val="2"/>
    <w:link w:val="30"/>
    <w:uiPriority w:val="9"/>
    <w:qFormat/>
    <w:pPr>
      <w:numPr>
        <w:ilvl w:val="2"/>
      </w:numPr>
      <w:tabs>
        <w:tab w:val="clear" w:pos="840"/>
        <w:tab w:val="left" w:pos="1260"/>
      </w:tabs>
      <w:spacing w:afterLines="0" w:after="0"/>
      <w:ind w:left="1260" w:hanging="420"/>
      <w:outlineLvl w:val="2"/>
    </w:pPr>
    <w:rPr>
      <w:bCs/>
      <w:kern w:val="28"/>
      <w:sz w:val="28"/>
    </w:rPr>
  </w:style>
  <w:style w:type="paragraph" w:styleId="4">
    <w:name w:val="heading 4"/>
    <w:basedOn w:val="3"/>
    <w:link w:val="40"/>
    <w:uiPriority w:val="9"/>
    <w:qFormat/>
    <w:pPr>
      <w:numPr>
        <w:ilvl w:val="3"/>
      </w:numPr>
      <w:tabs>
        <w:tab w:val="clear" w:pos="1260"/>
        <w:tab w:val="left" w:pos="1680"/>
      </w:tabs>
      <w:spacing w:beforeLines="0" w:before="0"/>
      <w:ind w:left="1680" w:hanging="420"/>
      <w:outlineLvl w:val="3"/>
    </w:pPr>
    <w:rPr>
      <w:rFonts w:hAnsi="Arial"/>
      <w:bCs w:val="0"/>
      <w:kern w:val="24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D36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D36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365F91" w:themeColor="accent1" w:themeShade="BF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D36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D36"/>
    <w:pPr>
      <w:keepNext/>
      <w:keepLines/>
      <w:widowControl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D36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10">
    <w:name w:val="标题 1 字符"/>
    <w:link w:val="1"/>
    <w:uiPriority w:val="9"/>
    <w:rPr>
      <w:rFonts w:ascii="黑体" w:eastAsia="黑体"/>
      <w:bCs/>
      <w:kern w:val="36"/>
      <w:sz w:val="36"/>
      <w:szCs w:val="44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pPr>
      <w:spacing w:line="400" w:lineRule="exact"/>
      <w:ind w:firstLineChars="200" w:firstLine="480"/>
    </w:pPr>
    <w:rPr>
      <w:szCs w:val="21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8">
    <w:name w:val="Normal (Web)"/>
    <w:aliases w:val="普通 (Web)"/>
    <w:basedOn w:val="a"/>
    <w:qFormat/>
    <w:rsid w:val="00E54DD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rsid w:val="00E54D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character" w:customStyle="1" w:styleId="HTML0">
    <w:name w:val="HTML 预设格式 字符"/>
    <w:link w:val="HTML"/>
    <w:rsid w:val="00E54DD1"/>
    <w:rPr>
      <w:rFonts w:ascii="Arial" w:hAnsi="Arial" w:cs="Arial"/>
      <w:sz w:val="21"/>
      <w:szCs w:val="21"/>
    </w:rPr>
  </w:style>
  <w:style w:type="table" w:styleId="a9">
    <w:name w:val="Table Grid"/>
    <w:basedOn w:val="a1"/>
    <w:uiPriority w:val="39"/>
    <w:rsid w:val="00B73F7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797ED1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BC1D36"/>
    <w:rPr>
      <w:rFonts w:asciiTheme="minorHAnsi" w:eastAsiaTheme="minorEastAsia" w:hAnsiTheme="minorHAnsi" w:cstheme="majorBidi"/>
      <w:color w:val="365F91" w:themeColor="accent1" w:themeShade="BF"/>
      <w:kern w:val="2"/>
      <w:sz w:val="24"/>
      <w:szCs w:val="22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BC1D36"/>
    <w:rPr>
      <w:rFonts w:asciiTheme="minorHAnsi" w:eastAsiaTheme="minorEastAsia" w:hAnsiTheme="minorHAnsi" w:cstheme="majorBidi"/>
      <w:b/>
      <w:bCs/>
      <w:color w:val="365F91" w:themeColor="accent1" w:themeShade="BF"/>
      <w:kern w:val="2"/>
      <w:sz w:val="22"/>
      <w:szCs w:val="22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BC1D36"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BC1D36"/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BC1D36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20">
    <w:name w:val="标题 2 字符"/>
    <w:basedOn w:val="a0"/>
    <w:link w:val="2"/>
    <w:uiPriority w:val="9"/>
    <w:rsid w:val="00BC1D36"/>
    <w:rPr>
      <w:rFonts w:ascii="黑体" w:eastAsia="黑体"/>
      <w:kern w:val="30"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BC1D36"/>
    <w:rPr>
      <w:rFonts w:ascii="黑体" w:eastAsia="黑体"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C1D36"/>
    <w:rPr>
      <w:rFonts w:ascii="黑体" w:eastAsia="黑体" w:hAnsi="Arial"/>
      <w:kern w:val="24"/>
      <w:sz w:val="24"/>
      <w:szCs w:val="28"/>
    </w:rPr>
  </w:style>
  <w:style w:type="paragraph" w:styleId="ab">
    <w:name w:val="Title"/>
    <w:basedOn w:val="a"/>
    <w:next w:val="a"/>
    <w:link w:val="ac"/>
    <w:uiPriority w:val="10"/>
    <w:qFormat/>
    <w:rsid w:val="00BC1D36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c">
    <w:name w:val="标题 字符"/>
    <w:basedOn w:val="a0"/>
    <w:link w:val="ab"/>
    <w:uiPriority w:val="10"/>
    <w:rsid w:val="00BC1D3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d">
    <w:name w:val="Subtitle"/>
    <w:basedOn w:val="a"/>
    <w:next w:val="a"/>
    <w:link w:val="ae"/>
    <w:uiPriority w:val="11"/>
    <w:qFormat/>
    <w:rsid w:val="00BC1D36"/>
    <w:pPr>
      <w:widowControl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e">
    <w:name w:val="副标题 字符"/>
    <w:basedOn w:val="a0"/>
    <w:link w:val="ad"/>
    <w:uiPriority w:val="11"/>
    <w:rsid w:val="00BC1D36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">
    <w:name w:val="Quote"/>
    <w:basedOn w:val="a"/>
    <w:next w:val="a"/>
    <w:link w:val="af0"/>
    <w:uiPriority w:val="29"/>
    <w:qFormat/>
    <w:rsid w:val="00BC1D36"/>
    <w:pPr>
      <w:widowControl/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  <w14:ligatures w14:val="standardContextual"/>
    </w:rPr>
  </w:style>
  <w:style w:type="character" w:customStyle="1" w:styleId="af0">
    <w:name w:val="引用 字符"/>
    <w:basedOn w:val="a0"/>
    <w:link w:val="af"/>
    <w:uiPriority w:val="29"/>
    <w:rsid w:val="00BC1D3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styleId="af1">
    <w:name w:val="Intense Emphasis"/>
    <w:basedOn w:val="a0"/>
    <w:uiPriority w:val="21"/>
    <w:qFormat/>
    <w:rsid w:val="00BC1D36"/>
    <w:rPr>
      <w:i/>
      <w:iCs/>
      <w:color w:val="365F9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BC1D36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sz w:val="22"/>
      <w:szCs w:val="22"/>
      <w14:ligatures w14:val="standardContextual"/>
    </w:rPr>
  </w:style>
  <w:style w:type="character" w:customStyle="1" w:styleId="af3">
    <w:name w:val="明显引用 字符"/>
    <w:basedOn w:val="a0"/>
    <w:link w:val="af2"/>
    <w:uiPriority w:val="30"/>
    <w:rsid w:val="00BC1D36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2"/>
      <w:szCs w:val="22"/>
      <w14:ligatures w14:val="standardContextual"/>
    </w:rPr>
  </w:style>
  <w:style w:type="character" w:styleId="af4">
    <w:name w:val="Intense Reference"/>
    <w:basedOn w:val="a0"/>
    <w:uiPriority w:val="32"/>
    <w:qFormat/>
    <w:rsid w:val="00BC1D36"/>
    <w:rPr>
      <w:b/>
      <w:bCs/>
      <w:smallCaps/>
      <w:color w:val="365F9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BC1D36"/>
    <w:pPr>
      <w:widowControl/>
      <w:spacing w:line="440" w:lineRule="exact"/>
      <w:ind w:firstLineChars="200" w:firstLine="200"/>
      <w:jc w:val="left"/>
    </w:pPr>
    <w:rPr>
      <w:rFonts w:cstheme="minorBidi"/>
      <w:spacing w:val="2"/>
      <w:sz w:val="24"/>
      <w:szCs w:val="22"/>
      <w14:ligatures w14:val="standardContextual"/>
    </w:rPr>
  </w:style>
  <w:style w:type="paragraph" w:customStyle="1" w:styleId="010">
    <w:name w:val="010_标题"/>
    <w:basedOn w:val="00"/>
    <w:next w:val="900"/>
    <w:qFormat/>
    <w:rsid w:val="00BC1D36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BC1D36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BC1D36"/>
    <w:pPr>
      <w:ind w:firstLineChars="0" w:firstLine="0"/>
    </w:pPr>
  </w:style>
  <w:style w:type="paragraph" w:customStyle="1" w:styleId="011">
    <w:name w:val="011_一级标题"/>
    <w:basedOn w:val="aa"/>
    <w:next w:val="00"/>
    <w:qFormat/>
    <w:rsid w:val="00BC1D36"/>
    <w:pPr>
      <w:widowControl/>
      <w:numPr>
        <w:numId w:val="14"/>
      </w:numPr>
      <w:ind w:firstLineChars="0"/>
      <w:contextualSpacing/>
      <w:jc w:val="center"/>
      <w:outlineLvl w:val="0"/>
    </w:pPr>
    <w:rPr>
      <w:rFonts w:cstheme="minorBidi"/>
      <w:b/>
      <w:smallCaps/>
      <w:spacing w:val="40"/>
      <w:sz w:val="28"/>
      <w:szCs w:val="22"/>
      <w14:ligatures w14:val="standardContextual"/>
    </w:rPr>
  </w:style>
  <w:style w:type="paragraph" w:customStyle="1" w:styleId="012">
    <w:name w:val="012_二级标题"/>
    <w:basedOn w:val="00"/>
    <w:next w:val="00"/>
    <w:qFormat/>
    <w:rsid w:val="00BC1D36"/>
    <w:pPr>
      <w:numPr>
        <w:ilvl w:val="2"/>
        <w:numId w:val="14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BC1D36"/>
    <w:pPr>
      <w:numPr>
        <w:numId w:val="15"/>
      </w:numPr>
      <w:ind w:left="1045" w:firstLineChars="0" w:hanging="420"/>
    </w:pPr>
  </w:style>
  <w:style w:type="paragraph" w:customStyle="1" w:styleId="013">
    <w:name w:val="013_三级标题"/>
    <w:basedOn w:val="012"/>
    <w:next w:val="00"/>
    <w:qFormat/>
    <w:rsid w:val="00BC1D36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BC1D36"/>
    <w:pPr>
      <w:numPr>
        <w:numId w:val="16"/>
      </w:numPr>
      <w:ind w:left="735" w:hanging="420"/>
    </w:pPr>
  </w:style>
  <w:style w:type="paragraph" w:customStyle="1" w:styleId="999">
    <w:name w:val="999作废"/>
    <w:basedOn w:val="001"/>
    <w:next w:val="00"/>
    <w:link w:val="9990"/>
    <w:rsid w:val="00BC1D36"/>
  </w:style>
  <w:style w:type="paragraph" w:customStyle="1" w:styleId="913Step1">
    <w:name w:val="913_Step1._编号"/>
    <w:basedOn w:val="001"/>
    <w:qFormat/>
    <w:rsid w:val="00BC1D36"/>
    <w:pPr>
      <w:numPr>
        <w:numId w:val="19"/>
      </w:numPr>
      <w:tabs>
        <w:tab w:val="num" w:pos="420"/>
      </w:tabs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BC1D36"/>
    <w:pPr>
      <w:numPr>
        <w:numId w:val="18"/>
      </w:numPr>
    </w:pPr>
  </w:style>
  <w:style w:type="character" w:customStyle="1" w:styleId="000">
    <w:name w:val="00_正文 字符"/>
    <w:basedOn w:val="a0"/>
    <w:link w:val="00"/>
    <w:rsid w:val="00BC1D36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0010">
    <w:name w:val="001_顶真正文 字符"/>
    <w:basedOn w:val="000"/>
    <w:link w:val="001"/>
    <w:rsid w:val="00BC1D36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9990">
    <w:name w:val="999作废 字符"/>
    <w:basedOn w:val="0010"/>
    <w:link w:val="999"/>
    <w:rsid w:val="00BC1D36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91210">
    <w:name w:val="912_1)_项目编号 字符"/>
    <w:basedOn w:val="9990"/>
    <w:link w:val="9121"/>
    <w:rsid w:val="00BC1D36"/>
    <w:rPr>
      <w:rFonts w:cstheme="minorBidi"/>
      <w:spacing w:val="2"/>
      <w:kern w:val="2"/>
      <w:sz w:val="24"/>
      <w:szCs w:val="22"/>
      <w14:ligatures w14:val="standardContextual"/>
    </w:rPr>
  </w:style>
  <w:style w:type="paragraph" w:customStyle="1" w:styleId="914">
    <w:name w:val="914_😊_恐怖笑脸"/>
    <w:basedOn w:val="00"/>
    <w:qFormat/>
    <w:rsid w:val="00BC1D36"/>
    <w:pPr>
      <w:numPr>
        <w:numId w:val="20"/>
      </w:numPr>
      <w:tabs>
        <w:tab w:val="num" w:pos="420"/>
      </w:tabs>
      <w:ind w:left="760" w:firstLineChars="0" w:hanging="272"/>
    </w:pPr>
  </w:style>
  <w:style w:type="paragraph" w:customStyle="1" w:styleId="915">
    <w:name w:val="915_🥺_恐怖哭脸"/>
    <w:basedOn w:val="00"/>
    <w:qFormat/>
    <w:rsid w:val="00BC1D36"/>
    <w:pPr>
      <w:numPr>
        <w:numId w:val="22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BC1D36"/>
    <w:pPr>
      <w:numPr>
        <w:numId w:val="24"/>
      </w:numPr>
      <w:ind w:left="352" w:hanging="352"/>
    </w:pPr>
  </w:style>
  <w:style w:type="table" w:customStyle="1" w:styleId="020">
    <w:name w:val="020_表格内部"/>
    <w:basedOn w:val="a1"/>
    <w:uiPriority w:val="99"/>
    <w:rsid w:val="00BC1D36"/>
    <w:rPr>
      <w:rFonts w:cstheme="minorBidi"/>
      <w:kern w:val="2"/>
      <w:sz w:val="24"/>
      <w:szCs w:val="22"/>
      <w14:ligatures w14:val="standardContextual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BC1D36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BC1D36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BC1D36"/>
    <w:rPr>
      <w:rFonts w:cstheme="minorBidi"/>
      <w:spacing w:val="2"/>
      <w:kern w:val="2"/>
      <w:sz w:val="24"/>
      <w:szCs w:val="22"/>
      <w14:ligatures w14:val="standardContextual"/>
    </w:rPr>
  </w:style>
  <w:style w:type="paragraph" w:customStyle="1" w:styleId="030">
    <w:name w:val="030_居中图片"/>
    <w:basedOn w:val="00"/>
    <w:next w:val="00"/>
    <w:qFormat/>
    <w:rsid w:val="00BC1D36"/>
    <w:pPr>
      <w:spacing w:line="240" w:lineRule="atLeast"/>
      <w:ind w:firstLineChars="0" w:firstLine="0"/>
      <w:jc w:val="center"/>
    </w:pPr>
  </w:style>
  <w:style w:type="paragraph" w:styleId="af5">
    <w:name w:val="caption"/>
    <w:basedOn w:val="a"/>
    <w:next w:val="a"/>
    <w:uiPriority w:val="35"/>
    <w:unhideWhenUsed/>
    <w:qFormat/>
    <w:rsid w:val="00BC1D36"/>
    <w:pPr>
      <w:widowControl/>
      <w:spacing w:line="240" w:lineRule="exact"/>
      <w:jc w:val="left"/>
    </w:pPr>
    <w:rPr>
      <w:rFonts w:asciiTheme="majorHAnsi" w:eastAsia="黑体" w:hAnsiTheme="majorHAnsi" w:cstheme="majorBidi"/>
      <w:sz w:val="20"/>
      <w:szCs w:val="20"/>
      <w14:ligatures w14:val="standardContextual"/>
    </w:rPr>
  </w:style>
  <w:style w:type="paragraph" w:styleId="af6">
    <w:name w:val="footnote text"/>
    <w:basedOn w:val="a"/>
    <w:link w:val="af7"/>
    <w:uiPriority w:val="99"/>
    <w:semiHidden/>
    <w:unhideWhenUsed/>
    <w:rsid w:val="00BC1D36"/>
    <w:pPr>
      <w:widowControl/>
      <w:snapToGrid w:val="0"/>
      <w:spacing w:line="200" w:lineRule="exact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7">
    <w:name w:val="脚注文本 字符"/>
    <w:basedOn w:val="a0"/>
    <w:link w:val="af6"/>
    <w:uiPriority w:val="99"/>
    <w:semiHidden/>
    <w:rsid w:val="00BC1D3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styleId="af8">
    <w:name w:val="footnote reference"/>
    <w:basedOn w:val="a0"/>
    <w:uiPriority w:val="99"/>
    <w:semiHidden/>
    <w:unhideWhenUsed/>
    <w:rsid w:val="00BC1D36"/>
    <w:rPr>
      <w:vertAlign w:val="superscript"/>
    </w:rPr>
  </w:style>
  <w:style w:type="character" w:customStyle="1" w:styleId="a7">
    <w:name w:val="页眉 字符"/>
    <w:basedOn w:val="a0"/>
    <w:link w:val="a6"/>
    <w:uiPriority w:val="99"/>
    <w:rsid w:val="00BC1D3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BC1D36"/>
    <w:rPr>
      <w:kern w:val="2"/>
      <w:sz w:val="18"/>
      <w:szCs w:val="18"/>
    </w:rPr>
  </w:style>
  <w:style w:type="character" w:customStyle="1" w:styleId="MTEquationSection">
    <w:name w:val="MTEquationSection"/>
    <w:basedOn w:val="a0"/>
    <w:rsid w:val="00BC1D36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7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19</Pages>
  <Words>2807</Words>
  <Characters>16004</Characters>
  <Application>Microsoft Office Word</Application>
  <DocSecurity>0</DocSecurity>
  <PresentationFormat/>
  <Lines>133</Lines>
  <Paragraphs>37</Paragraphs>
  <Slides>0</Slides>
  <Notes>0</Notes>
  <HiddenSlides>0</HiddenSlides>
  <MMClips>0</MMClips>
  <ScaleCrop>false</ScaleCrop>
  <Company>微软中国</Company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香霖堂的茶叶</cp:lastModifiedBy>
  <cp:revision>27</cp:revision>
  <cp:lastPrinted>2010-03-30T05:25:00Z</cp:lastPrinted>
  <dcterms:created xsi:type="dcterms:W3CDTF">2021-04-25T06:40:00Z</dcterms:created>
  <dcterms:modified xsi:type="dcterms:W3CDTF">2025-12-07T21:36:00Z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