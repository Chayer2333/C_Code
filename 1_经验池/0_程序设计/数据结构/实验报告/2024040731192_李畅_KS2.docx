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DBE7400" w14:textId="77777777" w:rsidR="00671497" w:rsidRDefault="00671497">
      <w:r>
        <w:rPr>
          <w:rFonts w:hint="eastAsia"/>
        </w:rPr>
        <w:t xml:space="preserve">                                                                            </w:t>
      </w:r>
    </w:p>
    <w:p w14:paraId="5E74DE71" w14:textId="77777777" w:rsidR="00671497" w:rsidRDefault="00671497"/>
    <w:p w14:paraId="448688F7" w14:textId="77777777" w:rsidR="00671497" w:rsidRDefault="00671497"/>
    <w:p w14:paraId="7841457E" w14:textId="77777777" w:rsidR="00671497" w:rsidRDefault="00671497"/>
    <w:p w14:paraId="7B13E3D6" w14:textId="77777777" w:rsidR="00671497" w:rsidRDefault="00671497"/>
    <w:p w14:paraId="45188CB1" w14:textId="77777777" w:rsidR="00671497" w:rsidRDefault="00671497">
      <w:pPr>
        <w:jc w:val="center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武汉</w:t>
      </w:r>
      <w:r w:rsidR="00555599">
        <w:rPr>
          <w:rFonts w:ascii="楷体_GB2312" w:eastAsia="楷体_GB2312" w:hint="eastAsia"/>
          <w:b/>
          <w:sz w:val="32"/>
          <w:szCs w:val="32"/>
        </w:rPr>
        <w:t>东湖学院</w:t>
      </w:r>
      <w:r>
        <w:rPr>
          <w:rFonts w:ascii="楷体_GB2312" w:eastAsia="楷体_GB2312" w:hint="eastAsia"/>
          <w:b/>
          <w:sz w:val="32"/>
          <w:szCs w:val="32"/>
        </w:rPr>
        <w:t>计算机科学学院</w:t>
      </w:r>
    </w:p>
    <w:p w14:paraId="59DA3731" w14:textId="77777777" w:rsidR="00671497" w:rsidRDefault="00671497">
      <w:pPr>
        <w:jc w:val="center"/>
        <w:rPr>
          <w:rFonts w:ascii="楷体_GB2312" w:eastAsia="楷体_GB2312"/>
          <w:b/>
          <w:szCs w:val="21"/>
        </w:rPr>
      </w:pPr>
    </w:p>
    <w:p w14:paraId="23844B4A" w14:textId="77777777" w:rsidR="00671497" w:rsidRDefault="00671497">
      <w:pPr>
        <w:jc w:val="center"/>
        <w:rPr>
          <w:rFonts w:ascii="宋体" w:hAnsi="宋体" w:hint="eastAsia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 xml:space="preserve">课 程 设 计 报 告 </w:t>
      </w:r>
    </w:p>
    <w:p w14:paraId="25490C5C" w14:textId="77777777" w:rsidR="00671497" w:rsidRDefault="00671497">
      <w:pPr>
        <w:jc w:val="center"/>
        <w:rPr>
          <w:rFonts w:ascii="宋体" w:hAnsi="宋体" w:hint="eastAsia"/>
          <w:sz w:val="28"/>
          <w:szCs w:val="28"/>
        </w:rPr>
      </w:pPr>
    </w:p>
    <w:p w14:paraId="7E6BDAEB" w14:textId="77777777" w:rsidR="00671497" w:rsidRDefault="00671497">
      <w:pPr>
        <w:jc w:val="center"/>
        <w:rPr>
          <w:rFonts w:ascii="宋体" w:hAnsi="宋体" w:hint="eastAsia"/>
          <w:sz w:val="28"/>
          <w:szCs w:val="28"/>
        </w:rPr>
      </w:pPr>
    </w:p>
    <w:p w14:paraId="0ABA5DBD" w14:textId="77777777" w:rsidR="00671497" w:rsidRDefault="00671497">
      <w:pPr>
        <w:jc w:val="center"/>
        <w:rPr>
          <w:rFonts w:ascii="宋体" w:hAnsi="宋体" w:hint="eastAsia"/>
          <w:sz w:val="28"/>
          <w:szCs w:val="28"/>
        </w:rPr>
      </w:pPr>
    </w:p>
    <w:p w14:paraId="2AAAD296" w14:textId="210CA62F" w:rsidR="00671497" w:rsidRDefault="00671497">
      <w:pPr>
        <w:ind w:firstLineChars="600" w:firstLine="168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课程名称</w:t>
      </w:r>
      <w:r w:rsidR="00782873">
        <w:rPr>
          <w:rFonts w:ascii="宋体" w:hAnsi="宋体" w:hint="eastAsia"/>
          <w:sz w:val="28"/>
          <w:szCs w:val="28"/>
          <w:u w:val="single"/>
        </w:rPr>
        <w:t xml:space="preserve"> </w:t>
      </w:r>
      <w:r w:rsidR="00371C87">
        <w:rPr>
          <w:rFonts w:ascii="宋体" w:hAnsi="宋体" w:hint="eastAsia"/>
          <w:sz w:val="28"/>
          <w:szCs w:val="28"/>
          <w:u w:val="single"/>
        </w:rPr>
        <w:t xml:space="preserve"> </w:t>
      </w:r>
      <w:r w:rsidR="001E1C60">
        <w:rPr>
          <w:rFonts w:ascii="宋体" w:hAnsi="宋体" w:hint="eastAsia"/>
          <w:sz w:val="28"/>
          <w:szCs w:val="28"/>
          <w:u w:val="single"/>
        </w:rPr>
        <w:t xml:space="preserve">     </w:t>
      </w:r>
      <w:r w:rsidR="00B73F70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371C87">
        <w:rPr>
          <w:rFonts w:ascii="宋体" w:hAnsi="宋体" w:hint="eastAsia"/>
          <w:sz w:val="28"/>
          <w:szCs w:val="28"/>
          <w:u w:val="single"/>
        </w:rPr>
        <w:t xml:space="preserve"> </w:t>
      </w:r>
      <w:r w:rsidR="00B73F70">
        <w:rPr>
          <w:rFonts w:ascii="宋体" w:hAnsi="宋体" w:hint="eastAsia"/>
          <w:sz w:val="28"/>
          <w:szCs w:val="28"/>
          <w:u w:val="single"/>
        </w:rPr>
        <w:t>数据结构</w:t>
      </w:r>
      <w:r w:rsidR="00371C87">
        <w:rPr>
          <w:rFonts w:ascii="宋体" w:hAnsi="宋体" w:hint="eastAsia"/>
          <w:sz w:val="28"/>
          <w:szCs w:val="28"/>
          <w:u w:val="single"/>
        </w:rPr>
        <w:t xml:space="preserve"> </w:t>
      </w:r>
      <w:r w:rsidR="001E1C60">
        <w:rPr>
          <w:rFonts w:ascii="宋体" w:hAnsi="宋体" w:hint="eastAsia"/>
          <w:sz w:val="28"/>
          <w:szCs w:val="28"/>
          <w:u w:val="single"/>
        </w:rPr>
        <w:t xml:space="preserve"> </w:t>
      </w:r>
      <w:r w:rsidR="00B73F70"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782873">
        <w:rPr>
          <w:rFonts w:ascii="宋体" w:hAnsi="宋体" w:hint="eastAsia"/>
          <w:sz w:val="28"/>
          <w:szCs w:val="28"/>
          <w:u w:val="single"/>
        </w:rPr>
        <w:t xml:space="preserve">    </w:t>
      </w:r>
    </w:p>
    <w:p w14:paraId="765D7D6F" w14:textId="7EABD4B9" w:rsidR="00671497" w:rsidRDefault="00671497">
      <w:pPr>
        <w:ind w:firstLineChars="600" w:firstLine="168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题    目</w:t>
      </w:r>
      <w:r w:rsidR="00134F4F">
        <w:rPr>
          <w:rFonts w:ascii="宋体" w:hAnsi="宋体" w:hint="eastAsia"/>
          <w:sz w:val="28"/>
          <w:szCs w:val="28"/>
          <w:u w:val="single"/>
        </w:rPr>
        <w:t xml:space="preserve"> </w:t>
      </w:r>
      <w:r w:rsidR="00555599">
        <w:rPr>
          <w:rFonts w:ascii="宋体" w:hAnsi="宋体" w:hint="eastAsia"/>
          <w:sz w:val="28"/>
          <w:szCs w:val="28"/>
          <w:u w:val="single"/>
        </w:rPr>
        <w:t xml:space="preserve">     </w:t>
      </w:r>
      <w:r w:rsidR="00B73F70">
        <w:rPr>
          <w:rFonts w:ascii="宋体" w:hAnsi="宋体" w:hint="eastAsia"/>
          <w:sz w:val="28"/>
          <w:szCs w:val="28"/>
          <w:u w:val="single"/>
        </w:rPr>
        <w:t xml:space="preserve"> </w:t>
      </w:r>
      <w:bookmarkStart w:id="0" w:name="OLE_LINK7"/>
      <w:r w:rsidR="008B1137" w:rsidRPr="008B1137">
        <w:rPr>
          <w:rFonts w:ascii="宋体" w:hAnsi="宋体" w:hint="eastAsia"/>
          <w:sz w:val="28"/>
          <w:szCs w:val="28"/>
          <w:u w:val="single"/>
        </w:rPr>
        <w:t>简单表达式求值</w:t>
      </w:r>
      <w:bookmarkEnd w:id="0"/>
      <w:r w:rsidR="00497C0D">
        <w:rPr>
          <w:rFonts w:ascii="宋体" w:hAnsi="宋体" w:hint="eastAsia"/>
          <w:sz w:val="28"/>
          <w:szCs w:val="28"/>
          <w:u w:val="single"/>
        </w:rPr>
        <w:t xml:space="preserve"> </w:t>
      </w:r>
      <w:r w:rsidR="00555599">
        <w:rPr>
          <w:rFonts w:ascii="宋体" w:hAnsi="宋体" w:hint="eastAsia"/>
          <w:sz w:val="28"/>
          <w:szCs w:val="28"/>
          <w:u w:val="single"/>
        </w:rPr>
        <w:t xml:space="preserve"> </w:t>
      </w:r>
      <w:r w:rsidR="008B1137"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B73F70">
        <w:rPr>
          <w:rFonts w:ascii="宋体" w:hAnsi="宋体" w:hint="eastAsia"/>
          <w:sz w:val="28"/>
          <w:szCs w:val="28"/>
          <w:u w:val="single"/>
        </w:rPr>
        <w:t xml:space="preserve"> </w:t>
      </w:r>
    </w:p>
    <w:p w14:paraId="7BA20D52" w14:textId="77777777" w:rsidR="00671497" w:rsidRDefault="00671497">
      <w:pPr>
        <w:ind w:firstLineChars="600" w:firstLine="168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 xml:space="preserve">        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EF6BCE">
        <w:rPr>
          <w:rFonts w:ascii="宋体" w:hAnsi="宋体" w:hint="eastAsia"/>
          <w:sz w:val="28"/>
          <w:szCs w:val="28"/>
          <w:u w:val="single"/>
        </w:rPr>
        <w:t xml:space="preserve">        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</w:t>
      </w:r>
    </w:p>
    <w:p w14:paraId="12E608B0" w14:textId="48C33477" w:rsidR="00671497" w:rsidRDefault="00671497">
      <w:pPr>
        <w:ind w:firstLineChars="600" w:firstLine="168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专业班级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4251B0">
        <w:rPr>
          <w:rFonts w:ascii="宋体" w:hAnsi="宋体" w:hint="eastAsia"/>
          <w:sz w:val="28"/>
          <w:szCs w:val="28"/>
          <w:u w:val="single"/>
        </w:rPr>
        <w:t xml:space="preserve"> 24级网络空间安全一班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</w:p>
    <w:p w14:paraId="1DE81232" w14:textId="18A53A4C" w:rsidR="00671497" w:rsidRDefault="00671497">
      <w:pPr>
        <w:ind w:firstLineChars="600" w:firstLine="168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学    号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EF6BCE">
        <w:rPr>
          <w:rFonts w:ascii="宋体" w:hAnsi="宋体" w:hint="eastAsia"/>
          <w:sz w:val="28"/>
          <w:szCs w:val="28"/>
          <w:u w:val="single"/>
        </w:rPr>
        <w:t xml:space="preserve">    </w:t>
      </w:r>
      <w:r w:rsidR="004251B0">
        <w:rPr>
          <w:rFonts w:ascii="宋体" w:hAnsi="宋体" w:hint="eastAsia"/>
          <w:sz w:val="28"/>
          <w:szCs w:val="28"/>
          <w:u w:val="single"/>
        </w:rPr>
        <w:t xml:space="preserve"> 2024040731192</w:t>
      </w:r>
      <w:r w:rsidR="00EF6BCE"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   </w:t>
      </w:r>
    </w:p>
    <w:p w14:paraId="6B0EBBDD" w14:textId="36481226" w:rsidR="00671497" w:rsidRDefault="00671497">
      <w:pPr>
        <w:ind w:firstLineChars="600" w:firstLine="168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学生姓名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EF6BCE">
        <w:rPr>
          <w:rFonts w:ascii="宋体" w:hAnsi="宋体" w:hint="eastAsia"/>
          <w:sz w:val="28"/>
          <w:szCs w:val="28"/>
          <w:u w:val="single"/>
        </w:rPr>
        <w:t xml:space="preserve">      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="004251B0">
        <w:rPr>
          <w:rFonts w:ascii="宋体" w:hAnsi="宋体" w:hint="eastAsia"/>
          <w:sz w:val="28"/>
          <w:szCs w:val="28"/>
          <w:u w:val="single"/>
        </w:rPr>
        <w:t xml:space="preserve"> 李畅</w:t>
      </w:r>
      <w:r>
        <w:rPr>
          <w:rFonts w:ascii="宋体" w:hAnsi="宋体" w:hint="eastAsia"/>
          <w:sz w:val="28"/>
          <w:szCs w:val="28"/>
          <w:u w:val="single"/>
        </w:rPr>
        <w:t xml:space="preserve">           </w:t>
      </w:r>
    </w:p>
    <w:p w14:paraId="2F49F3DD" w14:textId="51E00953" w:rsidR="00671497" w:rsidRDefault="00671497">
      <w:pPr>
        <w:ind w:firstLineChars="600" w:firstLine="1680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指导教师</w:t>
      </w: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EF6BCE">
        <w:rPr>
          <w:rFonts w:ascii="宋体" w:hAnsi="宋体" w:hint="eastAsia"/>
          <w:sz w:val="28"/>
          <w:szCs w:val="28"/>
          <w:u w:val="single"/>
        </w:rPr>
        <w:t xml:space="preserve">     </w:t>
      </w:r>
      <w:r w:rsidR="004251B0">
        <w:rPr>
          <w:rFonts w:ascii="宋体" w:hAnsi="宋体" w:hint="eastAsia"/>
          <w:sz w:val="28"/>
          <w:szCs w:val="28"/>
          <w:u w:val="single"/>
        </w:rPr>
        <w:t xml:space="preserve">   </w:t>
      </w:r>
      <w:proofErr w:type="gramStart"/>
      <w:r w:rsidR="001E1C60">
        <w:rPr>
          <w:rFonts w:ascii="宋体" w:hAnsi="宋体" w:hint="eastAsia"/>
          <w:sz w:val="28"/>
          <w:szCs w:val="28"/>
          <w:u w:val="single"/>
        </w:rPr>
        <w:t>丰洪才</w:t>
      </w:r>
      <w:proofErr w:type="gramEnd"/>
      <w:r w:rsidR="00063EBB">
        <w:rPr>
          <w:rFonts w:ascii="宋体" w:hAnsi="宋体" w:hint="eastAsia"/>
          <w:sz w:val="28"/>
          <w:szCs w:val="28"/>
          <w:u w:val="single"/>
        </w:rPr>
        <w:t xml:space="preserve"> </w:t>
      </w:r>
      <w:r w:rsidR="00371C87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134F4F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782873">
        <w:rPr>
          <w:rFonts w:ascii="宋体" w:hAnsi="宋体" w:hint="eastAsia"/>
          <w:sz w:val="28"/>
          <w:szCs w:val="28"/>
          <w:u w:val="single"/>
        </w:rPr>
        <w:t xml:space="preserve">     </w:t>
      </w:r>
    </w:p>
    <w:p w14:paraId="431D3263" w14:textId="77777777" w:rsidR="00671497" w:rsidRDefault="00671497">
      <w:pPr>
        <w:ind w:firstLineChars="600" w:firstLine="1680"/>
        <w:rPr>
          <w:rFonts w:ascii="宋体" w:hAnsi="宋体" w:hint="eastAsia"/>
          <w:sz w:val="28"/>
          <w:szCs w:val="28"/>
          <w:u w:val="single"/>
        </w:rPr>
      </w:pPr>
    </w:p>
    <w:p w14:paraId="5222D648" w14:textId="77777777" w:rsidR="00671497" w:rsidRDefault="00671497">
      <w:pPr>
        <w:ind w:firstLineChars="600" w:firstLine="1680"/>
        <w:rPr>
          <w:rFonts w:ascii="宋体" w:hAnsi="宋体" w:hint="eastAsia"/>
          <w:sz w:val="28"/>
          <w:szCs w:val="28"/>
          <w:u w:val="single"/>
        </w:rPr>
      </w:pPr>
    </w:p>
    <w:p w14:paraId="1D836B97" w14:textId="77777777" w:rsidR="00671497" w:rsidRDefault="00671497">
      <w:pPr>
        <w:ind w:firstLineChars="600" w:firstLine="1680"/>
        <w:rPr>
          <w:rFonts w:ascii="宋体" w:hAnsi="宋体" w:hint="eastAsia"/>
          <w:sz w:val="28"/>
          <w:szCs w:val="28"/>
          <w:u w:val="single"/>
        </w:rPr>
      </w:pPr>
    </w:p>
    <w:p w14:paraId="55C334C1" w14:textId="77777777" w:rsidR="00671497" w:rsidRDefault="00671497">
      <w:pPr>
        <w:rPr>
          <w:rFonts w:ascii="宋体" w:hAnsi="宋体" w:hint="eastAsia"/>
          <w:sz w:val="28"/>
          <w:szCs w:val="28"/>
          <w:u w:val="single"/>
        </w:rPr>
      </w:pPr>
    </w:p>
    <w:p w14:paraId="3CCBB318" w14:textId="02465647" w:rsidR="00671497" w:rsidRDefault="00671497">
      <w:pPr>
        <w:jc w:val="center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AC11E0">
        <w:rPr>
          <w:rFonts w:ascii="宋体" w:hAnsi="宋体" w:hint="eastAsia"/>
          <w:sz w:val="28"/>
          <w:szCs w:val="28"/>
          <w:u w:val="single"/>
        </w:rPr>
        <w:t xml:space="preserve">2025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</w:rPr>
        <w:t xml:space="preserve">年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 w:rsidR="00EF6BCE">
        <w:rPr>
          <w:rFonts w:ascii="宋体" w:hAnsi="宋体" w:hint="eastAsia"/>
          <w:sz w:val="28"/>
          <w:szCs w:val="28"/>
          <w:u w:val="single"/>
        </w:rPr>
        <w:t xml:space="preserve"> </w:t>
      </w:r>
      <w:r w:rsidR="00A40132">
        <w:rPr>
          <w:rFonts w:ascii="宋体" w:hAnsi="宋体" w:hint="eastAsia"/>
          <w:sz w:val="28"/>
          <w:szCs w:val="28"/>
          <w:u w:val="single"/>
        </w:rPr>
        <w:t>11</w:t>
      </w:r>
      <w:r w:rsidR="00AC11E0">
        <w:rPr>
          <w:rFonts w:ascii="宋体" w:hAnsi="宋体" w:hint="eastAsia"/>
          <w:sz w:val="28"/>
          <w:szCs w:val="28"/>
          <w:u w:val="single"/>
        </w:rPr>
        <w:t xml:space="preserve"> </w:t>
      </w:r>
      <w:r w:rsidR="00EF6BCE"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</w:rPr>
        <w:t xml:space="preserve">月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 w:rsidR="00A40132">
        <w:rPr>
          <w:rFonts w:ascii="宋体" w:hAnsi="宋体" w:hint="eastAsia"/>
          <w:sz w:val="28"/>
          <w:szCs w:val="28"/>
          <w:u w:val="single"/>
        </w:rPr>
        <w:t>10</w:t>
      </w:r>
      <w:r w:rsidR="00AC11E0"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z w:val="28"/>
          <w:szCs w:val="28"/>
        </w:rPr>
        <w:t>日</w:t>
      </w:r>
    </w:p>
    <w:p w14:paraId="6DA27788" w14:textId="77777777" w:rsidR="00671497" w:rsidRPr="00AC1C3A" w:rsidRDefault="00671497">
      <w:pPr>
        <w:jc w:val="center"/>
        <w:rPr>
          <w:rFonts w:ascii="宋体" w:hAnsi="宋体" w:hint="eastAsia"/>
          <w:sz w:val="28"/>
          <w:szCs w:val="28"/>
        </w:rPr>
      </w:pPr>
    </w:p>
    <w:p w14:paraId="3968662E" w14:textId="77777777" w:rsidR="00671497" w:rsidRDefault="00671497" w:rsidP="0015575C">
      <w:pPr>
        <w:rPr>
          <w:rFonts w:ascii="宋体" w:hAnsi="宋体" w:hint="eastAsia"/>
          <w:sz w:val="28"/>
          <w:szCs w:val="28"/>
        </w:rPr>
      </w:pPr>
    </w:p>
    <w:p w14:paraId="7524BDC9" w14:textId="77777777" w:rsidR="00671497" w:rsidRDefault="001C7543">
      <w:pPr>
        <w:spacing w:line="480" w:lineRule="auto"/>
        <w:jc w:val="center"/>
        <w:rPr>
          <w:rFonts w:ascii="楷体_GB2312" w:eastAsia="楷体_GB2312"/>
          <w:b/>
          <w:sz w:val="30"/>
          <w:szCs w:val="30"/>
        </w:rPr>
      </w:pPr>
      <w:r>
        <w:rPr>
          <w:rFonts w:ascii="楷体_GB2312" w:eastAsia="楷体_GB2312" w:hint="eastAsia"/>
          <w:b/>
          <w:sz w:val="32"/>
          <w:szCs w:val="32"/>
        </w:rPr>
        <w:lastRenderedPageBreak/>
        <w:t>武汉东湖学院</w:t>
      </w:r>
      <w:r w:rsidR="00671497">
        <w:rPr>
          <w:rFonts w:ascii="楷体_GB2312" w:eastAsia="楷体_GB2312" w:hint="eastAsia"/>
          <w:b/>
          <w:sz w:val="30"/>
          <w:szCs w:val="30"/>
        </w:rPr>
        <w:t>计算机科学学院</w:t>
      </w:r>
    </w:p>
    <w:p w14:paraId="1D91C860" w14:textId="77777777" w:rsidR="00671497" w:rsidRDefault="00671497">
      <w:pPr>
        <w:spacing w:line="48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课程设计任务书</w:t>
      </w:r>
    </w:p>
    <w:p w14:paraId="7CC0C431" w14:textId="18DEC8EC" w:rsidR="00671497" w:rsidRDefault="00671497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课程名称</w:t>
      </w:r>
      <w:r w:rsidR="00134F4F">
        <w:rPr>
          <w:rFonts w:hint="eastAsia"/>
          <w:sz w:val="24"/>
        </w:rPr>
        <w:t>：</w:t>
      </w:r>
      <w:r>
        <w:rPr>
          <w:rFonts w:hint="eastAsia"/>
          <w:sz w:val="24"/>
          <w:u w:val="single"/>
        </w:rPr>
        <w:t xml:space="preserve">          </w:t>
      </w:r>
      <w:r w:rsidR="001E1C60"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 xml:space="preserve"> </w:t>
      </w:r>
      <w:r w:rsidR="00134F4F">
        <w:rPr>
          <w:rFonts w:hint="eastAsia"/>
          <w:sz w:val="24"/>
          <w:u w:val="single"/>
        </w:rPr>
        <w:t xml:space="preserve"> </w:t>
      </w:r>
      <w:r w:rsidR="00B73F70">
        <w:rPr>
          <w:rFonts w:hint="eastAsia"/>
          <w:sz w:val="24"/>
          <w:u w:val="single"/>
        </w:rPr>
        <w:t xml:space="preserve">       </w:t>
      </w:r>
      <w:r w:rsidR="00B73F70" w:rsidRPr="004251B0">
        <w:rPr>
          <w:rFonts w:ascii="宋体" w:hAnsi="宋体" w:hint="eastAsia"/>
          <w:sz w:val="24"/>
          <w:u w:val="single"/>
        </w:rPr>
        <w:t>数据结构</w:t>
      </w:r>
      <w:r w:rsidR="0037575D">
        <w:rPr>
          <w:rFonts w:hint="eastAsia"/>
          <w:sz w:val="24"/>
          <w:u w:val="single"/>
        </w:rPr>
        <w:t xml:space="preserve">   </w:t>
      </w:r>
      <w:r w:rsidR="00B73F70">
        <w:rPr>
          <w:rFonts w:hint="eastAsia"/>
          <w:sz w:val="24"/>
          <w:u w:val="single"/>
        </w:rPr>
        <w:t xml:space="preserve"> </w:t>
      </w:r>
      <w:r w:rsidR="0037575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="00134F4F">
        <w:rPr>
          <w:rFonts w:hint="eastAsia"/>
          <w:sz w:val="24"/>
          <w:u w:val="single"/>
        </w:rPr>
        <w:t xml:space="preserve">           </w:t>
      </w:r>
      <w:r>
        <w:rPr>
          <w:rFonts w:hint="eastAsia"/>
          <w:sz w:val="24"/>
          <w:u w:val="single"/>
        </w:rPr>
        <w:t xml:space="preserve">         </w:t>
      </w:r>
    </w:p>
    <w:p w14:paraId="0A338A49" w14:textId="56C2A330" w:rsidR="00671497" w:rsidRDefault="00671497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设计题目：</w:t>
      </w:r>
      <w:r>
        <w:rPr>
          <w:rFonts w:hint="eastAsia"/>
          <w:sz w:val="24"/>
          <w:u w:val="single"/>
        </w:rPr>
        <w:t xml:space="preserve">  </w:t>
      </w:r>
      <w:r w:rsidR="00EF6BCE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</w:t>
      </w:r>
      <w:r w:rsidR="008B1137"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  <w:u w:val="single"/>
        </w:rPr>
        <w:t xml:space="preserve">  </w:t>
      </w:r>
      <w:r w:rsidR="008B1137" w:rsidRPr="008B1137">
        <w:rPr>
          <w:rFonts w:hint="eastAsia"/>
          <w:sz w:val="24"/>
          <w:u w:val="single"/>
        </w:rPr>
        <w:t>简单表达式求值</w:t>
      </w:r>
      <w:r w:rsidR="00B73F70" w:rsidRPr="00B73F70">
        <w:rPr>
          <w:rFonts w:hint="eastAsia"/>
          <w:sz w:val="24"/>
          <w:u w:val="single"/>
        </w:rPr>
        <w:t xml:space="preserve"> </w:t>
      </w:r>
      <w:r w:rsidR="00F629CA">
        <w:rPr>
          <w:rFonts w:hint="eastAsia"/>
          <w:sz w:val="24"/>
          <w:u w:val="single"/>
        </w:rPr>
        <w:t xml:space="preserve">    </w:t>
      </w:r>
      <w:r w:rsidR="00497C0D">
        <w:rPr>
          <w:rFonts w:hint="eastAsia"/>
          <w:sz w:val="24"/>
          <w:u w:val="single"/>
        </w:rPr>
        <w:t xml:space="preserve">  </w:t>
      </w:r>
      <w:r w:rsidR="00B73F70">
        <w:rPr>
          <w:rFonts w:hint="eastAsia"/>
          <w:sz w:val="24"/>
          <w:u w:val="single"/>
        </w:rPr>
        <w:t xml:space="preserve">  </w:t>
      </w:r>
      <w:r w:rsidR="00497C0D">
        <w:rPr>
          <w:rFonts w:hint="eastAsia"/>
          <w:sz w:val="24"/>
          <w:u w:val="single"/>
        </w:rPr>
        <w:t xml:space="preserve">  </w:t>
      </w:r>
      <w:r w:rsidR="00B73F70">
        <w:rPr>
          <w:rFonts w:hint="eastAsia"/>
          <w:sz w:val="24"/>
          <w:u w:val="single"/>
        </w:rPr>
        <w:t xml:space="preserve"> </w:t>
      </w:r>
      <w:r w:rsidR="00497C0D"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</w:t>
      </w:r>
      <w:r w:rsidR="00B73F70">
        <w:rPr>
          <w:rFonts w:hint="eastAsia"/>
          <w:sz w:val="24"/>
          <w:u w:val="single"/>
        </w:rPr>
        <w:t xml:space="preserve">    </w:t>
      </w:r>
    </w:p>
    <w:p w14:paraId="764CB702" w14:textId="13B535DE" w:rsidR="00671497" w:rsidRDefault="00671497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专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业：</w:t>
      </w:r>
      <w:r>
        <w:rPr>
          <w:rFonts w:hint="eastAsia"/>
          <w:sz w:val="24"/>
          <w:u w:val="single"/>
        </w:rPr>
        <w:t xml:space="preserve"> </w:t>
      </w:r>
      <w:r w:rsidR="00EF6BCE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4251B0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4251B0" w:rsidRPr="004251B0">
        <w:rPr>
          <w:rFonts w:ascii="宋体" w:hAnsi="宋体" w:hint="eastAsia"/>
          <w:sz w:val="24"/>
          <w:u w:val="single"/>
        </w:rPr>
        <w:t>网络空间安全</w:t>
      </w:r>
      <w:r w:rsidR="004251B0">
        <w:rPr>
          <w:rFonts w:ascii="宋体" w:hAnsi="宋体" w:hint="eastAsia"/>
          <w:sz w:val="24"/>
          <w:u w:val="single"/>
        </w:rPr>
        <w:t xml:space="preserve"> </w:t>
      </w:r>
      <w:r w:rsidR="004251B0">
        <w:rPr>
          <w:rFonts w:ascii="宋体" w:hAnsi="宋体" w:hint="eastAsia"/>
          <w:sz w:val="28"/>
          <w:szCs w:val="28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="001C7543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班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级：</w:t>
      </w:r>
      <w:r>
        <w:rPr>
          <w:rFonts w:hint="eastAsia"/>
          <w:sz w:val="24"/>
        </w:rPr>
        <w:t xml:space="preserve"> </w:t>
      </w:r>
      <w:r w:rsidR="00555599">
        <w:rPr>
          <w:rFonts w:ascii="宋体" w:hAnsi="宋体" w:hint="eastAsia"/>
          <w:sz w:val="28"/>
          <w:szCs w:val="28"/>
          <w:u w:val="single"/>
        </w:rPr>
        <w:t xml:space="preserve"> </w:t>
      </w:r>
      <w:r w:rsidR="001C7543">
        <w:rPr>
          <w:rFonts w:ascii="宋体" w:hAnsi="宋体" w:hint="eastAsia"/>
          <w:sz w:val="28"/>
          <w:szCs w:val="28"/>
          <w:u w:val="single"/>
        </w:rPr>
        <w:t xml:space="preserve"> </w:t>
      </w:r>
      <w:r w:rsidR="00B73F70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1C7543">
        <w:rPr>
          <w:rFonts w:ascii="宋体" w:hAnsi="宋体" w:hint="eastAsia"/>
          <w:sz w:val="28"/>
          <w:szCs w:val="28"/>
          <w:u w:val="single"/>
        </w:rPr>
        <w:t xml:space="preserve"> </w:t>
      </w:r>
      <w:r w:rsidR="001E1C60">
        <w:rPr>
          <w:rFonts w:ascii="宋体" w:hAnsi="宋体" w:hint="eastAsia"/>
          <w:sz w:val="28"/>
          <w:szCs w:val="28"/>
          <w:u w:val="single"/>
        </w:rPr>
        <w:t xml:space="preserve"> </w:t>
      </w:r>
      <w:r w:rsidR="001E1C60" w:rsidRPr="004251B0">
        <w:rPr>
          <w:rFonts w:ascii="宋体" w:hAnsi="宋体" w:hint="eastAsia"/>
          <w:sz w:val="24"/>
          <w:u w:val="single"/>
        </w:rPr>
        <w:t xml:space="preserve"> </w:t>
      </w:r>
      <w:r w:rsidR="004251B0">
        <w:rPr>
          <w:rFonts w:ascii="宋体" w:hAnsi="宋体" w:hint="eastAsia"/>
          <w:sz w:val="24"/>
          <w:u w:val="single"/>
        </w:rPr>
        <w:t xml:space="preserve"> </w:t>
      </w:r>
      <w:r w:rsidR="001E1C60" w:rsidRPr="004251B0">
        <w:rPr>
          <w:rFonts w:ascii="宋体" w:hAnsi="宋体" w:hint="eastAsia"/>
          <w:sz w:val="24"/>
          <w:u w:val="single"/>
        </w:rPr>
        <w:t>2024级</w:t>
      </w:r>
      <w:r w:rsidR="004251B0">
        <w:rPr>
          <w:rFonts w:ascii="宋体" w:hAnsi="宋体" w:hint="eastAsia"/>
          <w:sz w:val="24"/>
          <w:u w:val="single"/>
        </w:rPr>
        <w:t>一班</w:t>
      </w:r>
      <w:r w:rsidR="0037575D"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  </w:t>
      </w:r>
    </w:p>
    <w:p w14:paraId="7815B32C" w14:textId="2CE5A7B3" w:rsidR="00671497" w:rsidRDefault="00671497"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完成时间：</w:t>
      </w:r>
      <w:r>
        <w:rPr>
          <w:rFonts w:hint="eastAsia"/>
          <w:sz w:val="24"/>
          <w:u w:val="single"/>
        </w:rPr>
        <w:t xml:space="preserve">  </w:t>
      </w:r>
      <w:r w:rsidR="001E1C60">
        <w:rPr>
          <w:rFonts w:hint="eastAsia"/>
          <w:sz w:val="24"/>
          <w:u w:val="single"/>
        </w:rPr>
        <w:t>2025.</w:t>
      </w:r>
      <w:r w:rsidR="004251B0">
        <w:rPr>
          <w:rFonts w:hint="eastAsia"/>
          <w:sz w:val="24"/>
          <w:u w:val="single"/>
        </w:rPr>
        <w:t xml:space="preserve">11.9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指导教师：</w:t>
      </w:r>
      <w:r>
        <w:rPr>
          <w:rFonts w:hint="eastAsia"/>
          <w:sz w:val="24"/>
          <w:u w:val="single"/>
        </w:rPr>
        <w:t xml:space="preserve"> </w:t>
      </w:r>
      <w:proofErr w:type="gramStart"/>
      <w:r w:rsidR="001E1C60">
        <w:rPr>
          <w:rFonts w:hint="eastAsia"/>
          <w:sz w:val="24"/>
          <w:u w:val="single"/>
        </w:rPr>
        <w:t>丰洪才</w:t>
      </w:r>
      <w:proofErr w:type="gramEnd"/>
      <w:r w:rsidR="0037575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专业负责人：</w:t>
      </w:r>
      <w:r>
        <w:rPr>
          <w:rFonts w:hint="eastAsia"/>
          <w:sz w:val="24"/>
          <w:u w:val="single"/>
        </w:rPr>
        <w:t xml:space="preserve"> </w:t>
      </w:r>
      <w:r w:rsidR="00EF6BCE">
        <w:rPr>
          <w:rFonts w:hint="eastAsia"/>
          <w:sz w:val="24"/>
          <w:u w:val="single"/>
        </w:rPr>
        <w:t xml:space="preserve">   </w:t>
      </w:r>
      <w:r w:rsidR="0037575D"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671497" w14:paraId="053A5840" w14:textId="77777777" w:rsidTr="008B1137">
        <w:trPr>
          <w:trHeight w:val="2192"/>
        </w:trPr>
        <w:tc>
          <w:tcPr>
            <w:tcW w:w="8522" w:type="dxa"/>
            <w:vAlign w:val="center"/>
          </w:tcPr>
          <w:p w14:paraId="55307C24" w14:textId="77777777" w:rsidR="009253F7" w:rsidRPr="00B73F70" w:rsidRDefault="009253F7" w:rsidP="008B1137">
            <w:pPr>
              <w:pStyle w:val="a8"/>
              <w:spacing w:before="0" w:beforeAutospacing="0" w:after="0" w:afterAutospacing="0" w:line="400" w:lineRule="exact"/>
              <w:jc w:val="both"/>
              <w:rPr>
                <w:rFonts w:ascii="Times New Roman" w:hAnsi="Times New Roman" w:cs="Times New Roman"/>
                <w:color w:val="000000"/>
              </w:rPr>
            </w:pPr>
            <w:bookmarkStart w:id="1" w:name="OLE_LINK35"/>
            <w:r w:rsidRPr="00B73F70">
              <w:rPr>
                <w:rFonts w:ascii="Times New Roman" w:hAnsi="Times New Roman" w:cs="Times New Roman" w:hint="eastAsia"/>
                <w:color w:val="000000"/>
              </w:rPr>
              <w:t>主要内容</w:t>
            </w:r>
          </w:p>
          <w:p w14:paraId="7B7D492B" w14:textId="77777777" w:rsidR="00497C0D" w:rsidRDefault="00901595" w:rsidP="00901595">
            <w:pPr>
              <w:pStyle w:val="a8"/>
              <w:spacing w:before="0" w:beforeAutospacing="0" w:after="0" w:afterAutospacing="0" w:line="400" w:lineRule="exact"/>
              <w:ind w:firstLine="42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表达式求值是实现程序设计语言的基本问题之一，也是</w:t>
            </w:r>
            <w:proofErr w:type="gramStart"/>
            <w:r>
              <w:rPr>
                <w:rFonts w:ascii="Times New Roman" w:hAnsi="Times New Roman" w:cs="Times New Roman" w:hint="eastAsia"/>
                <w:color w:val="000000"/>
              </w:rPr>
              <w:t>栈</w:t>
            </w:r>
            <w:proofErr w:type="gramEnd"/>
            <w:r>
              <w:rPr>
                <w:rFonts w:ascii="Times New Roman" w:hAnsi="Times New Roman" w:cs="Times New Roman" w:hint="eastAsia"/>
                <w:color w:val="000000"/>
              </w:rPr>
              <w:t>的应用的一个典型例子。设计一个程序，演示用算符优先法对</w:t>
            </w:r>
            <w:bookmarkStart w:id="2" w:name="OLE_LINK1"/>
            <w:r w:rsidR="008B1137" w:rsidRPr="008B1137">
              <w:rPr>
                <w:rFonts w:ascii="Times New Roman" w:hAnsi="Times New Roman" w:cs="Times New Roman" w:hint="eastAsia"/>
                <w:color w:val="000000"/>
              </w:rPr>
              <w:t>简单表达式</w:t>
            </w:r>
            <w:r>
              <w:rPr>
                <w:rFonts w:ascii="Times New Roman" w:hAnsi="Times New Roman" w:cs="Times New Roman" w:hint="eastAsia"/>
                <w:color w:val="000000"/>
              </w:rPr>
              <w:t>的</w:t>
            </w:r>
            <w:r w:rsidR="008B1137" w:rsidRPr="008B1137">
              <w:rPr>
                <w:rFonts w:ascii="Times New Roman" w:hAnsi="Times New Roman" w:cs="Times New Roman" w:hint="eastAsia"/>
                <w:color w:val="000000"/>
              </w:rPr>
              <w:t>求值</w:t>
            </w:r>
            <w:bookmarkEnd w:id="2"/>
            <w:r>
              <w:rPr>
                <w:rFonts w:ascii="Times New Roman" w:hAnsi="Times New Roman" w:cs="Times New Roman" w:hint="eastAsia"/>
                <w:color w:val="000000"/>
              </w:rPr>
              <w:t>过程</w:t>
            </w:r>
            <w:bookmarkEnd w:id="1"/>
            <w:r>
              <w:rPr>
                <w:rFonts w:ascii="Times New Roman" w:hAnsi="Times New Roman" w:cs="Times New Roman" w:hint="eastAsia"/>
                <w:color w:val="000000"/>
              </w:rPr>
              <w:t>。</w:t>
            </w:r>
          </w:p>
          <w:p w14:paraId="1A21294E" w14:textId="70FAB1FF" w:rsidR="00901595" w:rsidRPr="009253F7" w:rsidRDefault="00901595" w:rsidP="00901595">
            <w:pPr>
              <w:pStyle w:val="a8"/>
              <w:spacing w:before="0" w:beforeAutospacing="0" w:after="0" w:afterAutospacing="0" w:line="400" w:lineRule="exact"/>
              <w:ind w:firstLine="42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以字符序列的形式从终端输入语法正确的、不含变量的</w:t>
            </w:r>
            <w:r w:rsidR="000C5314">
              <w:rPr>
                <w:rFonts w:ascii="Times New Roman" w:hAnsi="Times New Roman" w:cs="Times New Roman" w:hint="eastAsia"/>
                <w:color w:val="000000"/>
              </w:rPr>
              <w:t>实</w:t>
            </w:r>
            <w:r>
              <w:rPr>
                <w:rFonts w:ascii="Times New Roman" w:hAnsi="Times New Roman" w:cs="Times New Roman" w:hint="eastAsia"/>
                <w:color w:val="000000"/>
              </w:rPr>
              <w:t>数表达式，利用算符优先法确定的算符优先关系，实现对简单四则混合运算的求值。</w:t>
            </w:r>
          </w:p>
        </w:tc>
      </w:tr>
      <w:tr w:rsidR="00671497" w14:paraId="2AACC729" w14:textId="77777777" w:rsidTr="00A173C6">
        <w:trPr>
          <w:trHeight w:val="3402"/>
        </w:trPr>
        <w:tc>
          <w:tcPr>
            <w:tcW w:w="8522" w:type="dxa"/>
            <w:vAlign w:val="center"/>
          </w:tcPr>
          <w:p w14:paraId="2A584A98" w14:textId="77777777" w:rsidR="008627E0" w:rsidRPr="0015575C" w:rsidRDefault="0037575D" w:rsidP="0015575C">
            <w:pPr>
              <w:pStyle w:val="a8"/>
              <w:spacing w:before="0" w:beforeAutospacing="0" w:after="0" w:afterAutospacing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15575C">
              <w:rPr>
                <w:rFonts w:ascii="Times New Roman" w:hAnsi="Times New Roman" w:cs="Times New Roman" w:hint="eastAsia"/>
                <w:color w:val="000000"/>
              </w:rPr>
              <w:t>基本要求</w:t>
            </w:r>
          </w:p>
          <w:p w14:paraId="7BC20D73" w14:textId="279ADCD1" w:rsidR="00AB26BE" w:rsidRPr="008B1137" w:rsidRDefault="00AB26BE" w:rsidP="00AB26BE">
            <w:pPr>
              <w:pStyle w:val="a8"/>
              <w:spacing w:before="0" w:beforeAutospacing="0" w:after="0" w:afterAutospacing="0" w:line="400" w:lineRule="exact"/>
              <w:ind w:firstLine="42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1</w:t>
            </w:r>
            <w:r w:rsidR="00901595">
              <w:rPr>
                <w:rFonts w:ascii="Times New Roman" w:hAnsi="Times New Roman" w:cs="Times New Roman" w:hint="eastAsia"/>
                <w:color w:val="000000"/>
              </w:rPr>
              <w:t>、</w:t>
            </w:r>
            <w:r w:rsidR="00901595" w:rsidRPr="008B1137">
              <w:rPr>
                <w:rFonts w:ascii="Times New Roman" w:hAnsi="Times New Roman" w:cs="Times New Roman" w:hint="eastAsia"/>
                <w:color w:val="000000"/>
              </w:rPr>
              <w:t>编写</w:t>
            </w:r>
            <w:r w:rsidR="00901595" w:rsidRPr="008B1137">
              <w:rPr>
                <w:rFonts w:ascii="Times New Roman" w:hAnsi="Times New Roman" w:cs="Times New Roman" w:hint="eastAsia"/>
                <w:color w:val="000000"/>
              </w:rPr>
              <w:t>main</w:t>
            </w:r>
            <w:r w:rsidR="00901595" w:rsidRPr="008B1137">
              <w:rPr>
                <w:rFonts w:ascii="Times New Roman" w:hAnsi="Times New Roman" w:cs="Times New Roman" w:hint="eastAsia"/>
                <w:color w:val="000000"/>
              </w:rPr>
              <w:t>函数对顺序</w:t>
            </w:r>
            <w:proofErr w:type="gramStart"/>
            <w:r w:rsidR="00901595" w:rsidRPr="008B1137">
              <w:rPr>
                <w:rFonts w:ascii="Times New Roman" w:hAnsi="Times New Roman" w:cs="Times New Roman" w:hint="eastAsia"/>
                <w:color w:val="000000"/>
              </w:rPr>
              <w:t>栈</w:t>
            </w:r>
            <w:proofErr w:type="gramEnd"/>
            <w:r w:rsidR="00901595" w:rsidRPr="008B1137">
              <w:rPr>
                <w:rFonts w:ascii="Times New Roman" w:hAnsi="Times New Roman" w:cs="Times New Roman" w:hint="eastAsia"/>
                <w:color w:val="000000"/>
              </w:rPr>
              <w:t>的基本操作进行测试</w:t>
            </w:r>
            <w:r>
              <w:rPr>
                <w:rFonts w:ascii="Times New Roman" w:hAnsi="Times New Roman" w:cs="Times New Roman" w:hint="eastAsia"/>
                <w:color w:val="000000"/>
              </w:rPr>
              <w:t>，</w:t>
            </w:r>
            <w:r w:rsidRPr="008B1137">
              <w:rPr>
                <w:rFonts w:ascii="Times New Roman" w:hAnsi="Times New Roman" w:cs="Times New Roman" w:hint="eastAsia"/>
                <w:color w:val="000000"/>
              </w:rPr>
              <w:t>顺序</w:t>
            </w:r>
            <w:proofErr w:type="gramStart"/>
            <w:r w:rsidRPr="008B1137">
              <w:rPr>
                <w:rFonts w:ascii="Times New Roman" w:hAnsi="Times New Roman" w:cs="Times New Roman" w:hint="eastAsia"/>
                <w:color w:val="000000"/>
              </w:rPr>
              <w:t>栈</w:t>
            </w:r>
            <w:proofErr w:type="gramEnd"/>
            <w:r w:rsidRPr="008B1137">
              <w:rPr>
                <w:rFonts w:ascii="Times New Roman" w:hAnsi="Times New Roman" w:cs="Times New Roman" w:hint="eastAsia"/>
                <w:color w:val="000000"/>
              </w:rPr>
              <w:t>的基本操作包括顺序</w:t>
            </w:r>
            <w:proofErr w:type="gramStart"/>
            <w:r w:rsidRPr="008B1137">
              <w:rPr>
                <w:rFonts w:ascii="Times New Roman" w:hAnsi="Times New Roman" w:cs="Times New Roman" w:hint="eastAsia"/>
                <w:color w:val="000000"/>
              </w:rPr>
              <w:t>栈</w:t>
            </w:r>
            <w:proofErr w:type="gramEnd"/>
            <w:r w:rsidRPr="008B1137">
              <w:rPr>
                <w:rFonts w:ascii="Times New Roman" w:hAnsi="Times New Roman" w:cs="Times New Roman" w:hint="eastAsia"/>
                <w:color w:val="000000"/>
              </w:rPr>
              <w:t>初始化</w:t>
            </w:r>
            <w:r w:rsidRPr="008B1137">
              <w:rPr>
                <w:rFonts w:ascii="Times New Roman" w:hAnsi="Times New Roman" w:cs="Times New Roman" w:hint="eastAsia"/>
                <w:color w:val="000000"/>
              </w:rPr>
              <w:t xml:space="preserve"> </w:t>
            </w:r>
            <w:r w:rsidRPr="008B1137">
              <w:rPr>
                <w:rFonts w:ascii="Times New Roman" w:hAnsi="Times New Roman" w:cs="Times New Roman" w:hint="eastAsia"/>
                <w:color w:val="000000"/>
              </w:rPr>
              <w:t>、入</w:t>
            </w:r>
            <w:proofErr w:type="gramStart"/>
            <w:r w:rsidRPr="008B1137">
              <w:rPr>
                <w:rFonts w:ascii="Times New Roman" w:hAnsi="Times New Roman" w:cs="Times New Roman" w:hint="eastAsia"/>
                <w:color w:val="000000"/>
              </w:rPr>
              <w:t>栈</w:t>
            </w:r>
            <w:proofErr w:type="gramEnd"/>
            <w:r w:rsidRPr="008B1137">
              <w:rPr>
                <w:rFonts w:ascii="Times New Roman" w:hAnsi="Times New Roman" w:cs="Times New Roman" w:hint="eastAsia"/>
                <w:color w:val="000000"/>
              </w:rPr>
              <w:t>操作、出</w:t>
            </w:r>
            <w:proofErr w:type="gramStart"/>
            <w:r w:rsidRPr="008B1137">
              <w:rPr>
                <w:rFonts w:ascii="Times New Roman" w:hAnsi="Times New Roman" w:cs="Times New Roman" w:hint="eastAsia"/>
                <w:color w:val="000000"/>
              </w:rPr>
              <w:t>栈</w:t>
            </w:r>
            <w:proofErr w:type="gramEnd"/>
            <w:r w:rsidRPr="008B1137">
              <w:rPr>
                <w:rFonts w:ascii="Times New Roman" w:hAnsi="Times New Roman" w:cs="Times New Roman" w:hint="eastAsia"/>
                <w:color w:val="000000"/>
              </w:rPr>
              <w:t>操作、取</w:t>
            </w:r>
            <w:proofErr w:type="gramStart"/>
            <w:r w:rsidRPr="008B1137">
              <w:rPr>
                <w:rFonts w:ascii="Times New Roman" w:hAnsi="Times New Roman" w:cs="Times New Roman" w:hint="eastAsia"/>
                <w:color w:val="000000"/>
              </w:rPr>
              <w:t>栈顶数据</w:t>
            </w:r>
            <w:proofErr w:type="gramEnd"/>
            <w:r w:rsidRPr="008B1137">
              <w:rPr>
                <w:rFonts w:ascii="Times New Roman" w:hAnsi="Times New Roman" w:cs="Times New Roman" w:hint="eastAsia"/>
                <w:color w:val="000000"/>
              </w:rPr>
              <w:t>元素、判断</w:t>
            </w:r>
            <w:proofErr w:type="gramStart"/>
            <w:r w:rsidRPr="008B1137">
              <w:rPr>
                <w:rFonts w:ascii="Times New Roman" w:hAnsi="Times New Roman" w:cs="Times New Roman" w:hint="eastAsia"/>
                <w:color w:val="000000"/>
              </w:rPr>
              <w:t>栈</w:t>
            </w:r>
            <w:proofErr w:type="gramEnd"/>
            <w:r w:rsidRPr="008B1137">
              <w:rPr>
                <w:rFonts w:ascii="Times New Roman" w:hAnsi="Times New Roman" w:cs="Times New Roman" w:hint="eastAsia"/>
                <w:color w:val="000000"/>
              </w:rPr>
              <w:t>是否为空、判断</w:t>
            </w:r>
            <w:proofErr w:type="gramStart"/>
            <w:r w:rsidRPr="008B1137">
              <w:rPr>
                <w:rFonts w:ascii="Times New Roman" w:hAnsi="Times New Roman" w:cs="Times New Roman" w:hint="eastAsia"/>
                <w:color w:val="000000"/>
              </w:rPr>
              <w:t>栈</w:t>
            </w:r>
            <w:proofErr w:type="gramEnd"/>
            <w:r w:rsidRPr="008B1137">
              <w:rPr>
                <w:rFonts w:ascii="Times New Roman" w:hAnsi="Times New Roman" w:cs="Times New Roman" w:hint="eastAsia"/>
                <w:color w:val="000000"/>
              </w:rPr>
              <w:t>是否为满</w:t>
            </w:r>
            <w:r>
              <w:rPr>
                <w:rFonts w:ascii="Times New Roman" w:hAnsi="Times New Roman" w:cs="Times New Roman" w:hint="eastAsia"/>
                <w:color w:val="000000"/>
              </w:rPr>
              <w:t>等；</w:t>
            </w:r>
          </w:p>
          <w:p w14:paraId="34F2DA30" w14:textId="61A3A53E" w:rsidR="00AB26BE" w:rsidRDefault="00AB26BE" w:rsidP="00901595">
            <w:pPr>
              <w:pStyle w:val="a8"/>
              <w:spacing w:before="0" w:beforeAutospacing="0" w:after="0" w:afterAutospacing="0" w:line="400" w:lineRule="exact"/>
              <w:ind w:firstLine="42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2</w:t>
            </w:r>
            <w:r>
              <w:rPr>
                <w:rFonts w:ascii="Times New Roman" w:hAnsi="Times New Roman" w:cs="Times New Roman" w:hint="eastAsia"/>
                <w:color w:val="000000"/>
              </w:rPr>
              <w:t>、</w:t>
            </w:r>
            <w:r w:rsidR="00901595" w:rsidRPr="008B1137">
              <w:rPr>
                <w:rFonts w:ascii="Times New Roman" w:hAnsi="Times New Roman" w:cs="Times New Roman" w:hint="eastAsia"/>
                <w:color w:val="000000"/>
              </w:rPr>
              <w:t>利用顺序</w:t>
            </w:r>
            <w:proofErr w:type="gramStart"/>
            <w:r w:rsidR="00901595" w:rsidRPr="008B1137">
              <w:rPr>
                <w:rFonts w:ascii="Times New Roman" w:hAnsi="Times New Roman" w:cs="Times New Roman" w:hint="eastAsia"/>
                <w:color w:val="000000"/>
              </w:rPr>
              <w:t>栈</w:t>
            </w:r>
            <w:proofErr w:type="gramEnd"/>
            <w:r w:rsidR="00901595" w:rsidRPr="008B1137">
              <w:rPr>
                <w:rFonts w:ascii="Times New Roman" w:hAnsi="Times New Roman" w:cs="Times New Roman" w:hint="eastAsia"/>
                <w:color w:val="000000"/>
              </w:rPr>
              <w:t>采用算符优先法编程实现中缀简单算术表达式的求值；</w:t>
            </w:r>
          </w:p>
          <w:p w14:paraId="14566888" w14:textId="22642A7A" w:rsidR="00AB26BE" w:rsidRDefault="00AB26BE" w:rsidP="00901595">
            <w:pPr>
              <w:pStyle w:val="a8"/>
              <w:spacing w:before="0" w:beforeAutospacing="0" w:after="0" w:afterAutospacing="0" w:line="400" w:lineRule="exact"/>
              <w:ind w:firstLine="42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3</w:t>
            </w:r>
            <w:r>
              <w:rPr>
                <w:rFonts w:ascii="Times New Roman" w:hAnsi="Times New Roman" w:cs="Times New Roman" w:hint="eastAsia"/>
                <w:color w:val="000000"/>
              </w:rPr>
              <w:t>、设置运算符</w:t>
            </w:r>
            <w:proofErr w:type="gramStart"/>
            <w:r>
              <w:rPr>
                <w:rFonts w:ascii="Times New Roman" w:hAnsi="Times New Roman" w:cs="Times New Roman" w:hint="eastAsia"/>
                <w:color w:val="000000"/>
              </w:rPr>
              <w:t>栈</w:t>
            </w:r>
            <w:proofErr w:type="gramEnd"/>
            <w:r>
              <w:rPr>
                <w:rFonts w:ascii="Times New Roman" w:hAnsi="Times New Roman" w:cs="Times New Roman" w:hint="eastAsia"/>
                <w:color w:val="000000"/>
              </w:rPr>
              <w:t>和运算数</w:t>
            </w:r>
            <w:proofErr w:type="gramStart"/>
            <w:r>
              <w:rPr>
                <w:rFonts w:ascii="Times New Roman" w:hAnsi="Times New Roman" w:cs="Times New Roman" w:hint="eastAsia"/>
                <w:color w:val="000000"/>
              </w:rPr>
              <w:t>栈</w:t>
            </w:r>
            <w:proofErr w:type="gramEnd"/>
            <w:r>
              <w:rPr>
                <w:rFonts w:ascii="Times New Roman" w:hAnsi="Times New Roman" w:cs="Times New Roman" w:hint="eastAsia"/>
                <w:color w:val="000000"/>
              </w:rPr>
              <w:t>辅助分析算符优先关系；</w:t>
            </w:r>
          </w:p>
          <w:p w14:paraId="5D65967B" w14:textId="076050C8" w:rsidR="00AB26BE" w:rsidRDefault="00AB26BE" w:rsidP="00901595">
            <w:pPr>
              <w:pStyle w:val="a8"/>
              <w:spacing w:before="0" w:beforeAutospacing="0" w:after="0" w:afterAutospacing="0" w:line="400" w:lineRule="exact"/>
              <w:ind w:firstLine="42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4</w:t>
            </w:r>
            <w:r>
              <w:rPr>
                <w:rFonts w:ascii="Times New Roman" w:hAnsi="Times New Roman" w:cs="Times New Roman" w:hint="eastAsia"/>
                <w:color w:val="000000"/>
              </w:rPr>
              <w:t>、在读入表达式的字符序列时，完成运算符和运算数（</w:t>
            </w:r>
            <w:r w:rsidR="000C5314">
              <w:rPr>
                <w:rFonts w:ascii="Times New Roman" w:hAnsi="Times New Roman" w:cs="Times New Roman" w:hint="eastAsia"/>
                <w:color w:val="000000"/>
              </w:rPr>
              <w:t>多</w:t>
            </w:r>
            <w:r>
              <w:rPr>
                <w:rFonts w:ascii="Times New Roman" w:hAnsi="Times New Roman" w:cs="Times New Roman" w:hint="eastAsia"/>
                <w:color w:val="000000"/>
              </w:rPr>
              <w:t>位数</w:t>
            </w:r>
            <w:r w:rsidR="000C5314">
              <w:rPr>
                <w:rFonts w:ascii="Times New Roman" w:hAnsi="Times New Roman" w:cs="Times New Roman" w:hint="eastAsia"/>
                <w:color w:val="000000"/>
              </w:rPr>
              <w:t>实</w:t>
            </w:r>
            <w:r>
              <w:rPr>
                <w:rFonts w:ascii="Times New Roman" w:hAnsi="Times New Roman" w:cs="Times New Roman" w:hint="eastAsia"/>
                <w:color w:val="000000"/>
              </w:rPr>
              <w:t>数）的识别处理，以及相应的运算；</w:t>
            </w:r>
          </w:p>
          <w:p w14:paraId="2C495B8E" w14:textId="32C1B6FC" w:rsidR="00AB26BE" w:rsidRDefault="00AB26BE" w:rsidP="00901595">
            <w:pPr>
              <w:pStyle w:val="a8"/>
              <w:spacing w:before="0" w:beforeAutospacing="0" w:after="0" w:afterAutospacing="0" w:line="400" w:lineRule="exact"/>
              <w:ind w:firstLine="42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5</w:t>
            </w:r>
            <w:r>
              <w:rPr>
                <w:rFonts w:ascii="Times New Roman" w:hAnsi="Times New Roman" w:cs="Times New Roman" w:hint="eastAsia"/>
                <w:color w:val="000000"/>
              </w:rPr>
              <w:t>、在识别出运算数的同时，要将起字符序列转换成</w:t>
            </w:r>
            <w:r w:rsidR="000C5314">
              <w:rPr>
                <w:rFonts w:ascii="Times New Roman" w:hAnsi="Times New Roman" w:cs="Times New Roman" w:hint="eastAsia"/>
                <w:color w:val="000000"/>
              </w:rPr>
              <w:t>实</w:t>
            </w:r>
            <w:r>
              <w:rPr>
                <w:rFonts w:ascii="Times New Roman" w:hAnsi="Times New Roman" w:cs="Times New Roman" w:hint="eastAsia"/>
                <w:color w:val="000000"/>
              </w:rPr>
              <w:t>数；</w:t>
            </w:r>
          </w:p>
          <w:p w14:paraId="65433D84" w14:textId="77FF107C" w:rsidR="00AB26BE" w:rsidRDefault="008B1137" w:rsidP="00AB26BE">
            <w:pPr>
              <w:pStyle w:val="a8"/>
              <w:spacing w:before="0" w:beforeAutospacing="0" w:after="0" w:afterAutospacing="0" w:line="400" w:lineRule="exact"/>
              <w:ind w:firstLine="42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8B1137">
              <w:rPr>
                <w:rFonts w:ascii="Times New Roman" w:hAnsi="Times New Roman" w:cs="Times New Roman"/>
                <w:color w:val="000000"/>
              </w:rPr>
              <w:t xml:space="preserve">   </w:t>
            </w:r>
          </w:p>
          <w:p w14:paraId="79DC796E" w14:textId="77777777" w:rsidR="00AB26BE" w:rsidRDefault="00AB26BE" w:rsidP="00AB26BE">
            <w:pPr>
              <w:pStyle w:val="a8"/>
              <w:spacing w:before="0" w:beforeAutospacing="0" w:after="0" w:afterAutospacing="0" w:line="400" w:lineRule="exact"/>
              <w:ind w:firstLine="42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0C8AAD7F" w14:textId="77777777" w:rsidR="00AB26BE" w:rsidRDefault="00AB26BE" w:rsidP="00AB26BE">
            <w:pPr>
              <w:pStyle w:val="a8"/>
              <w:spacing w:before="0" w:beforeAutospacing="0" w:after="0" w:afterAutospacing="0" w:line="400" w:lineRule="exact"/>
              <w:ind w:firstLine="42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7C1319A8" w14:textId="77777777" w:rsidR="00AB26BE" w:rsidRDefault="00AB26BE" w:rsidP="00AB26BE">
            <w:pPr>
              <w:pStyle w:val="a8"/>
              <w:spacing w:before="0" w:beforeAutospacing="0" w:after="0" w:afterAutospacing="0" w:line="400" w:lineRule="exact"/>
              <w:ind w:firstLine="42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4D60B19E" w14:textId="77777777" w:rsidR="00AB26BE" w:rsidRPr="008B1137" w:rsidRDefault="00AB26BE" w:rsidP="00AB26BE">
            <w:pPr>
              <w:pStyle w:val="a8"/>
              <w:spacing w:before="0" w:beforeAutospacing="0" w:after="0" w:afterAutospacing="0" w:line="400" w:lineRule="exact"/>
              <w:ind w:firstLine="42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4B7A376A" w14:textId="47C2037D" w:rsidR="00497C0D" w:rsidRPr="008B1137" w:rsidRDefault="00497C0D" w:rsidP="008B1137">
            <w:pPr>
              <w:pStyle w:val="a8"/>
              <w:spacing w:before="0" w:beforeAutospacing="0" w:after="0" w:afterAutospacing="0" w:line="400" w:lineRule="exact"/>
              <w:ind w:firstLine="42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71497" w:rsidRPr="00A173C6" w14:paraId="18DF92BE" w14:textId="77777777">
        <w:tc>
          <w:tcPr>
            <w:tcW w:w="8522" w:type="dxa"/>
          </w:tcPr>
          <w:p w14:paraId="416127B7" w14:textId="77777777" w:rsidR="007D2373" w:rsidRDefault="007D2373" w:rsidP="00A173C6">
            <w:pPr>
              <w:spacing w:line="360" w:lineRule="auto"/>
              <w:ind w:right="561"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参考资料</w:t>
            </w:r>
          </w:p>
          <w:p w14:paraId="6FA86352" w14:textId="55CF5393" w:rsidR="00393E9D" w:rsidRPr="00393E9D" w:rsidRDefault="000B6441" w:rsidP="00393E9D">
            <w:pPr>
              <w:pStyle w:val="a8"/>
              <w:spacing w:before="0" w:beforeAutospacing="0" w:after="0" w:afterAutospacing="0"/>
              <w:ind w:left="48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[1]</w:t>
            </w:r>
            <w:r w:rsidR="00393E9D" w:rsidRPr="00393E9D">
              <w:rPr>
                <w:rFonts w:ascii="Times New Roman" w:hAnsi="Times New Roman" w:cs="Times New Roman" w:hint="eastAsia"/>
                <w:color w:val="000000"/>
              </w:rPr>
              <w:t>李</w:t>
            </w:r>
            <w:proofErr w:type="gramStart"/>
            <w:r w:rsidR="00393E9D" w:rsidRPr="00393E9D">
              <w:rPr>
                <w:rFonts w:ascii="Times New Roman" w:hAnsi="Times New Roman" w:cs="Times New Roman" w:hint="eastAsia"/>
                <w:color w:val="000000"/>
              </w:rPr>
              <w:t>春葆主</w:t>
            </w:r>
            <w:proofErr w:type="gramEnd"/>
            <w:r w:rsidR="00393E9D" w:rsidRPr="00393E9D">
              <w:rPr>
                <w:rFonts w:ascii="Times New Roman" w:hAnsi="Times New Roman" w:cs="Times New Roman" w:hint="eastAsia"/>
                <w:color w:val="000000"/>
              </w:rPr>
              <w:t>著</w:t>
            </w:r>
            <w:r w:rsidR="00393E9D">
              <w:rPr>
                <w:rFonts w:ascii="Times New Roman" w:hAnsi="Times New Roman" w:cs="Times New Roman" w:hint="eastAsia"/>
                <w:color w:val="000000"/>
              </w:rPr>
              <w:t>，</w:t>
            </w:r>
            <w:r w:rsidR="00393E9D" w:rsidRPr="00393E9D">
              <w:rPr>
                <w:rFonts w:ascii="Times New Roman" w:hAnsi="Times New Roman" w:cs="Times New Roman" w:hint="eastAsia"/>
                <w:color w:val="000000"/>
              </w:rPr>
              <w:t>数据结构教程（</w:t>
            </w:r>
            <w:r w:rsidR="00393E9D" w:rsidRPr="00393E9D">
              <w:rPr>
                <w:rFonts w:ascii="Times New Roman" w:hAnsi="Times New Roman" w:cs="Times New Roman" w:hint="eastAsia"/>
                <w:color w:val="000000"/>
              </w:rPr>
              <w:t>C/C++</w:t>
            </w:r>
            <w:r w:rsidR="00393E9D" w:rsidRPr="00393E9D">
              <w:rPr>
                <w:rFonts w:ascii="Times New Roman" w:hAnsi="Times New Roman" w:cs="Times New Roman" w:hint="eastAsia"/>
                <w:color w:val="000000"/>
              </w:rPr>
              <w:t>版）</w:t>
            </w:r>
            <w:r w:rsidR="009253F7">
              <w:rPr>
                <w:rFonts w:ascii="Times New Roman" w:hAnsi="Times New Roman" w:cs="Times New Roman" w:hint="eastAsia"/>
                <w:color w:val="000000"/>
              </w:rPr>
              <w:t>，</w:t>
            </w:r>
            <w:r w:rsidR="00393E9D" w:rsidRPr="00393E9D">
              <w:rPr>
                <w:rFonts w:ascii="Times New Roman" w:hAnsi="Times New Roman" w:cs="Times New Roman" w:hint="eastAsia"/>
                <w:color w:val="000000"/>
              </w:rPr>
              <w:t>清华大学出版社</w:t>
            </w:r>
          </w:p>
          <w:p w14:paraId="29F7341B" w14:textId="51E02DFC" w:rsidR="00393E9D" w:rsidRPr="00393E9D" w:rsidRDefault="00393E9D" w:rsidP="00393E9D">
            <w:pPr>
              <w:pStyle w:val="a8"/>
              <w:spacing w:before="0" w:beforeAutospacing="0" w:after="0" w:afterAutospacing="0"/>
              <w:ind w:left="48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393E9D">
              <w:rPr>
                <w:rFonts w:ascii="Times New Roman" w:hAnsi="Times New Roman" w:cs="Times New Roman" w:hint="eastAsia"/>
                <w:color w:val="000000"/>
              </w:rPr>
              <w:t xml:space="preserve">                    </w:t>
            </w:r>
          </w:p>
          <w:p w14:paraId="1A1C57F0" w14:textId="77777777" w:rsidR="009253F7" w:rsidRDefault="009253F7" w:rsidP="000B6441">
            <w:pPr>
              <w:pStyle w:val="a8"/>
              <w:spacing w:before="0" w:beforeAutospacing="0" w:after="0" w:afterAutospacing="0"/>
              <w:ind w:left="48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[2]</w:t>
            </w:r>
            <w:r w:rsidRPr="00393E9D">
              <w:rPr>
                <w:rFonts w:ascii="Times New Roman" w:hAnsi="Times New Roman" w:cs="Times New Roman" w:hint="eastAsia"/>
                <w:color w:val="000000"/>
              </w:rPr>
              <w:t>李</w:t>
            </w:r>
            <w:proofErr w:type="gramStart"/>
            <w:r w:rsidRPr="00393E9D">
              <w:rPr>
                <w:rFonts w:ascii="Times New Roman" w:hAnsi="Times New Roman" w:cs="Times New Roman" w:hint="eastAsia"/>
                <w:color w:val="000000"/>
              </w:rPr>
              <w:t>春葆主</w:t>
            </w:r>
            <w:proofErr w:type="gramEnd"/>
            <w:r w:rsidRPr="00393E9D">
              <w:rPr>
                <w:rFonts w:ascii="Times New Roman" w:hAnsi="Times New Roman" w:cs="Times New Roman" w:hint="eastAsia"/>
                <w:color w:val="000000"/>
              </w:rPr>
              <w:t>著</w:t>
            </w:r>
            <w:r>
              <w:rPr>
                <w:rFonts w:ascii="Times New Roman" w:hAnsi="Times New Roman" w:cs="Times New Roman" w:hint="eastAsia"/>
                <w:color w:val="000000"/>
              </w:rPr>
              <w:t>，</w:t>
            </w:r>
            <w:r w:rsidRPr="00393E9D">
              <w:rPr>
                <w:rFonts w:ascii="Times New Roman" w:hAnsi="Times New Roman" w:cs="Times New Roman" w:hint="eastAsia"/>
                <w:color w:val="000000"/>
              </w:rPr>
              <w:t>数据结构</w:t>
            </w:r>
            <w:r>
              <w:rPr>
                <w:rFonts w:ascii="Times New Roman" w:hAnsi="Times New Roman" w:cs="Times New Roman" w:hint="eastAsia"/>
                <w:color w:val="000000"/>
              </w:rPr>
              <w:t>上机实验</w:t>
            </w:r>
            <w:r w:rsidRPr="00393E9D">
              <w:rPr>
                <w:rFonts w:ascii="Times New Roman" w:hAnsi="Times New Roman" w:cs="Times New Roman" w:hint="eastAsia"/>
                <w:color w:val="000000"/>
              </w:rPr>
              <w:t>教程（</w:t>
            </w:r>
            <w:r w:rsidRPr="00393E9D">
              <w:rPr>
                <w:rFonts w:ascii="Times New Roman" w:hAnsi="Times New Roman" w:cs="Times New Roman" w:hint="eastAsia"/>
                <w:color w:val="000000"/>
              </w:rPr>
              <w:t>C/C++</w:t>
            </w:r>
            <w:r w:rsidRPr="00393E9D">
              <w:rPr>
                <w:rFonts w:ascii="Times New Roman" w:hAnsi="Times New Roman" w:cs="Times New Roman" w:hint="eastAsia"/>
                <w:color w:val="000000"/>
              </w:rPr>
              <w:t>版）</w:t>
            </w:r>
            <w:r>
              <w:rPr>
                <w:rFonts w:ascii="Times New Roman" w:hAnsi="Times New Roman" w:cs="Times New Roman" w:hint="eastAsia"/>
                <w:color w:val="000000"/>
              </w:rPr>
              <w:t>，</w:t>
            </w:r>
            <w:r w:rsidRPr="00393E9D">
              <w:rPr>
                <w:rFonts w:ascii="Times New Roman" w:hAnsi="Times New Roman" w:cs="Times New Roman" w:hint="eastAsia"/>
                <w:color w:val="000000"/>
              </w:rPr>
              <w:t>清华大学出版社</w:t>
            </w:r>
          </w:p>
          <w:p w14:paraId="3992D395" w14:textId="77777777" w:rsidR="009253F7" w:rsidRDefault="009253F7" w:rsidP="000B6441">
            <w:pPr>
              <w:pStyle w:val="a8"/>
              <w:spacing w:before="0" w:beforeAutospacing="0" w:after="0" w:afterAutospacing="0"/>
              <w:ind w:left="480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721B357B" w14:textId="5A161E37" w:rsidR="000B6441" w:rsidRPr="00A173C6" w:rsidRDefault="000B6441" w:rsidP="009253F7">
            <w:pPr>
              <w:pStyle w:val="a8"/>
              <w:spacing w:before="0" w:beforeAutospacing="0" w:after="0" w:afterAutospacing="0"/>
              <w:ind w:left="480"/>
              <w:jc w:val="both"/>
              <w:rPr>
                <w:rFonts w:cs="Times New Roman" w:hint="eastAsia"/>
                <w:kern w:val="2"/>
                <w:sz w:val="21"/>
                <w:szCs w:val="21"/>
              </w:rPr>
            </w:pPr>
          </w:p>
        </w:tc>
      </w:tr>
    </w:tbl>
    <w:p w14:paraId="540D3B98" w14:textId="77777777" w:rsidR="00671497" w:rsidRDefault="001C7543">
      <w:pPr>
        <w:spacing w:line="480" w:lineRule="auto"/>
        <w:jc w:val="center"/>
        <w:rPr>
          <w:rFonts w:ascii="楷体_GB2312" w:eastAsia="楷体_GB2312"/>
          <w:b/>
          <w:sz w:val="30"/>
          <w:szCs w:val="30"/>
        </w:rPr>
      </w:pPr>
      <w:r>
        <w:rPr>
          <w:rFonts w:ascii="楷体_GB2312" w:eastAsia="楷体_GB2312" w:hint="eastAsia"/>
          <w:b/>
          <w:sz w:val="32"/>
          <w:szCs w:val="32"/>
        </w:rPr>
        <w:lastRenderedPageBreak/>
        <w:t>武汉东湖学院</w:t>
      </w:r>
      <w:r w:rsidR="00671497">
        <w:rPr>
          <w:rFonts w:ascii="楷体_GB2312" w:eastAsia="楷体_GB2312" w:hint="eastAsia"/>
          <w:b/>
          <w:sz w:val="30"/>
          <w:szCs w:val="30"/>
        </w:rPr>
        <w:t>计算机科学学院</w:t>
      </w:r>
    </w:p>
    <w:p w14:paraId="1AB41561" w14:textId="77777777" w:rsidR="00671497" w:rsidRDefault="00671497">
      <w:pPr>
        <w:spacing w:line="48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课程设计成绩评价表</w:t>
      </w:r>
    </w:p>
    <w:tbl>
      <w:tblPr>
        <w:tblW w:w="90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3"/>
        <w:gridCol w:w="706"/>
        <w:gridCol w:w="851"/>
        <w:gridCol w:w="680"/>
        <w:gridCol w:w="1904"/>
        <w:gridCol w:w="1036"/>
        <w:gridCol w:w="1270"/>
        <w:gridCol w:w="744"/>
        <w:gridCol w:w="1039"/>
        <w:gridCol w:w="7"/>
      </w:tblGrid>
      <w:tr w:rsidR="00671497" w14:paraId="62C4824A" w14:textId="77777777" w:rsidTr="000D06BB">
        <w:trPr>
          <w:gridAfter w:val="1"/>
          <w:wAfter w:w="7" w:type="dxa"/>
          <w:trHeight w:val="540"/>
          <w:jc w:val="center"/>
        </w:trPr>
        <w:tc>
          <w:tcPr>
            <w:tcW w:w="1490" w:type="dxa"/>
            <w:gridSpan w:val="2"/>
            <w:tcBorders>
              <w:bottom w:val="single" w:sz="4" w:space="0" w:color="auto"/>
            </w:tcBorders>
            <w:vAlign w:val="center"/>
          </w:tcPr>
          <w:p w14:paraId="09A4F7F1" w14:textId="77777777" w:rsidR="00671497" w:rsidRDefault="00671497">
            <w:pPr>
              <w:pStyle w:val="TOC1"/>
              <w:ind w:firstLineChars="100" w:firstLine="210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7523" w:type="dxa"/>
            <w:gridSpan w:val="7"/>
            <w:tcBorders>
              <w:bottom w:val="single" w:sz="4" w:space="0" w:color="auto"/>
            </w:tcBorders>
            <w:vAlign w:val="center"/>
          </w:tcPr>
          <w:p w14:paraId="18C899E4" w14:textId="73C9CA79" w:rsidR="00671497" w:rsidRDefault="0077225E" w:rsidP="0077225E">
            <w:pPr>
              <w:pStyle w:val="TOC1"/>
              <w:ind w:firstLineChars="0" w:firstLine="0"/>
              <w:jc w:val="center"/>
            </w:pPr>
            <w:r>
              <w:rPr>
                <w:rFonts w:hint="eastAsia"/>
              </w:rPr>
              <w:t>数据结构</w:t>
            </w:r>
          </w:p>
        </w:tc>
      </w:tr>
      <w:tr w:rsidR="00671497" w14:paraId="030114AE" w14:textId="77777777" w:rsidTr="000D06BB">
        <w:trPr>
          <w:gridAfter w:val="1"/>
          <w:wAfter w:w="7" w:type="dxa"/>
          <w:trHeight w:val="518"/>
          <w:jc w:val="center"/>
        </w:trPr>
        <w:tc>
          <w:tcPr>
            <w:tcW w:w="1490" w:type="dxa"/>
            <w:gridSpan w:val="2"/>
            <w:tcBorders>
              <w:bottom w:val="single" w:sz="4" w:space="0" w:color="auto"/>
            </w:tcBorders>
            <w:vAlign w:val="center"/>
          </w:tcPr>
          <w:p w14:paraId="27C72F25" w14:textId="77777777" w:rsidR="00671497" w:rsidRDefault="00671497">
            <w:pPr>
              <w:jc w:val="center"/>
            </w:pPr>
            <w:r>
              <w:rPr>
                <w:rFonts w:hint="eastAsia"/>
              </w:rPr>
              <w:t>题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目</w:t>
            </w:r>
          </w:p>
        </w:tc>
        <w:tc>
          <w:tcPr>
            <w:tcW w:w="7523" w:type="dxa"/>
            <w:gridSpan w:val="7"/>
            <w:tcBorders>
              <w:bottom w:val="single" w:sz="4" w:space="0" w:color="auto"/>
            </w:tcBorders>
            <w:vAlign w:val="center"/>
          </w:tcPr>
          <w:p w14:paraId="1F686540" w14:textId="72A08536" w:rsidR="00671497" w:rsidRDefault="008B1137" w:rsidP="00A173C6">
            <w:pPr>
              <w:pStyle w:val="TOC1"/>
              <w:ind w:firstLineChars="100" w:firstLine="240"/>
              <w:jc w:val="center"/>
            </w:pPr>
            <w:r w:rsidRPr="008B1137">
              <w:rPr>
                <w:rFonts w:hint="eastAsia"/>
                <w:color w:val="000000"/>
                <w:sz w:val="24"/>
                <w:szCs w:val="24"/>
              </w:rPr>
              <w:t>简单表达式求值</w:t>
            </w:r>
          </w:p>
        </w:tc>
      </w:tr>
      <w:tr w:rsidR="00671497" w14:paraId="75033E90" w14:textId="77777777" w:rsidTr="000D06BB">
        <w:trPr>
          <w:gridAfter w:val="1"/>
          <w:wAfter w:w="7" w:type="dxa"/>
          <w:trHeight w:val="495"/>
          <w:jc w:val="center"/>
        </w:trPr>
        <w:tc>
          <w:tcPr>
            <w:tcW w:w="1490" w:type="dxa"/>
            <w:gridSpan w:val="2"/>
            <w:tcBorders>
              <w:bottom w:val="single" w:sz="4" w:space="0" w:color="auto"/>
            </w:tcBorders>
            <w:vAlign w:val="center"/>
          </w:tcPr>
          <w:p w14:paraId="5B83152D" w14:textId="77777777" w:rsidR="00671497" w:rsidRDefault="00671497">
            <w:pPr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ED04181" w14:textId="2A196735" w:rsidR="00671497" w:rsidRDefault="004B446B">
            <w:r>
              <w:rPr>
                <w:rFonts w:hint="eastAsia"/>
              </w:rPr>
              <w:t xml:space="preserve"> </w:t>
            </w:r>
            <w:r w:rsidR="004251B0">
              <w:rPr>
                <w:rFonts w:hint="eastAsia"/>
              </w:rPr>
              <w:t>李畅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vAlign w:val="center"/>
          </w:tcPr>
          <w:p w14:paraId="266DE0C2" w14:textId="77777777" w:rsidR="00671497" w:rsidRDefault="00671497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906" w:type="dxa"/>
            <w:tcBorders>
              <w:bottom w:val="single" w:sz="4" w:space="0" w:color="auto"/>
            </w:tcBorders>
            <w:vAlign w:val="center"/>
          </w:tcPr>
          <w:p w14:paraId="605445B8" w14:textId="11AE1627" w:rsidR="00671497" w:rsidRDefault="004251B0" w:rsidP="00C75454">
            <w:r>
              <w:rPr>
                <w:rFonts w:hint="eastAsia"/>
              </w:rPr>
              <w:t>2024040731192</w:t>
            </w:r>
          </w:p>
        </w:tc>
        <w:tc>
          <w:tcPr>
            <w:tcW w:w="1037" w:type="dxa"/>
            <w:tcBorders>
              <w:bottom w:val="single" w:sz="4" w:space="0" w:color="auto"/>
            </w:tcBorders>
            <w:vAlign w:val="center"/>
          </w:tcPr>
          <w:p w14:paraId="1C039C7B" w14:textId="77777777" w:rsidR="00671497" w:rsidRDefault="00671497">
            <w:pPr>
              <w:spacing w:line="300" w:lineRule="exact"/>
              <w:jc w:val="center"/>
            </w:pPr>
            <w:r>
              <w:rPr>
                <w:rFonts w:hint="eastAsia"/>
              </w:rPr>
              <w:t>指导教</w:t>
            </w:r>
          </w:p>
          <w:p w14:paraId="5196DF18" w14:textId="77777777" w:rsidR="00671497" w:rsidRDefault="00671497">
            <w:pPr>
              <w:spacing w:line="300" w:lineRule="exact"/>
              <w:jc w:val="center"/>
            </w:pPr>
            <w:r>
              <w:rPr>
                <w:rFonts w:hint="eastAsia"/>
              </w:rPr>
              <w:t>师姓名</w:t>
            </w:r>
          </w:p>
        </w:tc>
        <w:tc>
          <w:tcPr>
            <w:tcW w:w="1266" w:type="dxa"/>
            <w:tcBorders>
              <w:bottom w:val="single" w:sz="4" w:space="0" w:color="auto"/>
            </w:tcBorders>
            <w:vAlign w:val="center"/>
          </w:tcPr>
          <w:p w14:paraId="23F96F57" w14:textId="0AE0E6FA" w:rsidR="00671497" w:rsidRDefault="00A173C6" w:rsidP="00555599">
            <w:proofErr w:type="gramStart"/>
            <w:r>
              <w:rPr>
                <w:rFonts w:hint="eastAsia"/>
              </w:rPr>
              <w:t>丰洪才</w:t>
            </w:r>
            <w:proofErr w:type="gramEnd"/>
          </w:p>
        </w:tc>
        <w:tc>
          <w:tcPr>
            <w:tcW w:w="744" w:type="dxa"/>
            <w:tcBorders>
              <w:bottom w:val="single" w:sz="4" w:space="0" w:color="auto"/>
            </w:tcBorders>
            <w:vAlign w:val="center"/>
          </w:tcPr>
          <w:p w14:paraId="33312B5B" w14:textId="77777777" w:rsidR="00671497" w:rsidRDefault="00671497">
            <w:pPr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14:paraId="0059183B" w14:textId="7109AD81" w:rsidR="00671497" w:rsidRDefault="00A173C6" w:rsidP="00555599">
            <w:pPr>
              <w:jc w:val="center"/>
            </w:pPr>
            <w:r>
              <w:rPr>
                <w:rFonts w:hint="eastAsia"/>
              </w:rPr>
              <w:t>教授</w:t>
            </w:r>
          </w:p>
        </w:tc>
      </w:tr>
      <w:tr w:rsidR="00671497" w14:paraId="447CEA5A" w14:textId="77777777" w:rsidTr="000D06BB">
        <w:trPr>
          <w:trHeight w:val="633"/>
          <w:jc w:val="center"/>
        </w:trPr>
        <w:tc>
          <w:tcPr>
            <w:tcW w:w="783" w:type="dxa"/>
            <w:tcBorders>
              <w:bottom w:val="single" w:sz="4" w:space="0" w:color="auto"/>
            </w:tcBorders>
            <w:vAlign w:val="center"/>
          </w:tcPr>
          <w:p w14:paraId="1883FDD2" w14:textId="77777777" w:rsidR="00671497" w:rsidRDefault="00671497" w:rsidP="000D06BB">
            <w:pPr>
              <w:spacing w:line="360" w:lineRule="auto"/>
              <w:jc w:val="center"/>
            </w:pPr>
            <w:r>
              <w:rPr>
                <w:rFonts w:hint="eastAsia"/>
              </w:rPr>
              <w:t>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号</w:t>
            </w:r>
          </w:p>
        </w:tc>
        <w:tc>
          <w:tcPr>
            <w:tcW w:w="1557" w:type="dxa"/>
            <w:gridSpan w:val="2"/>
            <w:tcBorders>
              <w:bottom w:val="single" w:sz="4" w:space="0" w:color="auto"/>
            </w:tcBorders>
            <w:vAlign w:val="center"/>
          </w:tcPr>
          <w:p w14:paraId="1AAD2B8C" w14:textId="77777777" w:rsidR="00671497" w:rsidRDefault="00671497" w:rsidP="000D06BB">
            <w:pPr>
              <w:spacing w:line="360" w:lineRule="auto"/>
              <w:jc w:val="center"/>
            </w:pPr>
            <w:r>
              <w:rPr>
                <w:rFonts w:hint="eastAsia"/>
              </w:rPr>
              <w:t>评价项目</w:t>
            </w:r>
          </w:p>
        </w:tc>
        <w:tc>
          <w:tcPr>
            <w:tcW w:w="4894" w:type="dxa"/>
            <w:gridSpan w:val="4"/>
            <w:tcBorders>
              <w:bottom w:val="single" w:sz="4" w:space="0" w:color="auto"/>
            </w:tcBorders>
            <w:vAlign w:val="center"/>
          </w:tcPr>
          <w:p w14:paraId="006C4D90" w14:textId="77777777" w:rsidR="00671497" w:rsidRDefault="00671497" w:rsidP="000D06BB">
            <w:pPr>
              <w:spacing w:line="360" w:lineRule="auto"/>
              <w:ind w:firstLine="480"/>
              <w:jc w:val="center"/>
            </w:pPr>
            <w:r>
              <w:rPr>
                <w:rFonts w:hint="eastAsia"/>
              </w:rPr>
              <w:t>指</w:t>
            </w:r>
            <w:r>
              <w:rPr>
                <w:rFonts w:hint="eastAsia"/>
              </w:rPr>
              <w:t xml:space="preserve">              </w:t>
            </w:r>
            <w:r>
              <w:rPr>
                <w:rFonts w:hint="eastAsia"/>
              </w:rPr>
              <w:t>标</w:t>
            </w:r>
          </w:p>
        </w:tc>
        <w:tc>
          <w:tcPr>
            <w:tcW w:w="744" w:type="dxa"/>
            <w:tcBorders>
              <w:bottom w:val="single" w:sz="4" w:space="0" w:color="auto"/>
            </w:tcBorders>
            <w:vAlign w:val="center"/>
          </w:tcPr>
          <w:p w14:paraId="55E84D86" w14:textId="77777777" w:rsidR="00671497" w:rsidRDefault="00671497" w:rsidP="000D06BB">
            <w:pPr>
              <w:spacing w:line="360" w:lineRule="auto"/>
              <w:jc w:val="center"/>
            </w:pPr>
            <w:r>
              <w:rPr>
                <w:rFonts w:hint="eastAsia"/>
              </w:rPr>
              <w:t>满分</w:t>
            </w:r>
          </w:p>
        </w:tc>
        <w:tc>
          <w:tcPr>
            <w:tcW w:w="1042" w:type="dxa"/>
            <w:gridSpan w:val="2"/>
            <w:tcBorders>
              <w:bottom w:val="single" w:sz="4" w:space="0" w:color="auto"/>
            </w:tcBorders>
            <w:vAlign w:val="center"/>
          </w:tcPr>
          <w:p w14:paraId="4BF30112" w14:textId="77777777" w:rsidR="00671497" w:rsidRDefault="00671497" w:rsidP="000D06BB">
            <w:pPr>
              <w:spacing w:line="360" w:lineRule="auto"/>
              <w:jc w:val="center"/>
            </w:pPr>
            <w:r>
              <w:rPr>
                <w:rFonts w:hint="eastAsia"/>
              </w:rPr>
              <w:t>评分</w:t>
            </w:r>
          </w:p>
        </w:tc>
      </w:tr>
      <w:tr w:rsidR="00671497" w14:paraId="135DCE9F" w14:textId="77777777" w:rsidTr="000D06BB">
        <w:trPr>
          <w:trHeight w:val="1085"/>
          <w:jc w:val="center"/>
        </w:trPr>
        <w:tc>
          <w:tcPr>
            <w:tcW w:w="783" w:type="dxa"/>
            <w:tcBorders>
              <w:bottom w:val="single" w:sz="4" w:space="0" w:color="auto"/>
            </w:tcBorders>
            <w:vAlign w:val="center"/>
          </w:tcPr>
          <w:p w14:paraId="07375E3C" w14:textId="77777777" w:rsidR="00671497" w:rsidRDefault="00671497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7226C79C" w14:textId="77777777" w:rsidR="00671497" w:rsidRDefault="00671497" w:rsidP="00555599">
            <w:pPr>
              <w:spacing w:line="320" w:lineRule="exact"/>
              <w:jc w:val="center"/>
            </w:pPr>
            <w:r>
              <w:rPr>
                <w:rFonts w:hint="eastAsia"/>
              </w:rPr>
              <w:t>工作量、工作态度和出勤率</w:t>
            </w:r>
          </w:p>
        </w:tc>
        <w:tc>
          <w:tcPr>
            <w:tcW w:w="4892" w:type="dxa"/>
            <w:gridSpan w:val="4"/>
            <w:tcBorders>
              <w:bottom w:val="single" w:sz="4" w:space="0" w:color="auto"/>
            </w:tcBorders>
            <w:vAlign w:val="center"/>
          </w:tcPr>
          <w:p w14:paraId="54C4A521" w14:textId="77777777" w:rsidR="00671497" w:rsidRDefault="00671497">
            <w:pPr>
              <w:spacing w:line="320" w:lineRule="exact"/>
            </w:pPr>
            <w:r>
              <w:rPr>
                <w:rFonts w:hint="eastAsia"/>
              </w:rPr>
              <w:t>按期圆满的完成了规定的任务，难易程度和工作量符合教学要求，工作努力，遵守纪律，出勤率高，工作作风严谨，善于与他人合作。</w:t>
            </w:r>
          </w:p>
        </w:tc>
        <w:tc>
          <w:tcPr>
            <w:tcW w:w="744" w:type="dxa"/>
            <w:tcBorders>
              <w:bottom w:val="single" w:sz="4" w:space="0" w:color="auto"/>
            </w:tcBorders>
            <w:vAlign w:val="center"/>
          </w:tcPr>
          <w:p w14:paraId="16FFCDC4" w14:textId="77777777" w:rsidR="00671497" w:rsidRDefault="00671497">
            <w:pPr>
              <w:spacing w:line="360" w:lineRule="auto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042" w:type="dxa"/>
            <w:gridSpan w:val="2"/>
            <w:tcBorders>
              <w:bottom w:val="single" w:sz="4" w:space="0" w:color="auto"/>
            </w:tcBorders>
            <w:vAlign w:val="center"/>
          </w:tcPr>
          <w:p w14:paraId="6E858575" w14:textId="77777777" w:rsidR="00671497" w:rsidRDefault="00671497">
            <w:pPr>
              <w:spacing w:line="360" w:lineRule="auto"/>
              <w:ind w:firstLine="480"/>
              <w:jc w:val="center"/>
            </w:pPr>
          </w:p>
        </w:tc>
      </w:tr>
      <w:tr w:rsidR="00671497" w14:paraId="485086F8" w14:textId="77777777" w:rsidTr="000D06BB">
        <w:trPr>
          <w:trHeight w:val="1071"/>
          <w:jc w:val="center"/>
        </w:trPr>
        <w:tc>
          <w:tcPr>
            <w:tcW w:w="783" w:type="dxa"/>
            <w:tcBorders>
              <w:bottom w:val="single" w:sz="4" w:space="0" w:color="auto"/>
            </w:tcBorders>
            <w:vAlign w:val="center"/>
          </w:tcPr>
          <w:p w14:paraId="10CC59A5" w14:textId="77777777" w:rsidR="00671497" w:rsidRDefault="00671497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0A97C50B" w14:textId="77777777" w:rsidR="00671497" w:rsidRDefault="00671497" w:rsidP="00555599">
            <w:pPr>
              <w:spacing w:line="320" w:lineRule="exact"/>
              <w:jc w:val="center"/>
            </w:pPr>
            <w:r>
              <w:rPr>
                <w:rFonts w:hint="eastAsia"/>
              </w:rPr>
              <w:t>课程设计质量</w:t>
            </w:r>
          </w:p>
        </w:tc>
        <w:tc>
          <w:tcPr>
            <w:tcW w:w="4892" w:type="dxa"/>
            <w:gridSpan w:val="4"/>
            <w:tcBorders>
              <w:bottom w:val="single" w:sz="4" w:space="0" w:color="auto"/>
            </w:tcBorders>
            <w:vAlign w:val="center"/>
          </w:tcPr>
          <w:p w14:paraId="7B6EF003" w14:textId="77777777" w:rsidR="00671497" w:rsidRDefault="00671497">
            <w:pPr>
              <w:spacing w:line="320" w:lineRule="exact"/>
            </w:pPr>
            <w:r>
              <w:rPr>
                <w:rFonts w:hint="eastAsia"/>
              </w:rPr>
              <w:t>课程设计选题合理，计算过程简练准确，分析问题思路清晰，结构严谨，文理通顺，撰写规范，图表完备正确。</w:t>
            </w:r>
          </w:p>
        </w:tc>
        <w:tc>
          <w:tcPr>
            <w:tcW w:w="744" w:type="dxa"/>
            <w:tcBorders>
              <w:bottom w:val="single" w:sz="4" w:space="0" w:color="auto"/>
            </w:tcBorders>
            <w:vAlign w:val="center"/>
          </w:tcPr>
          <w:p w14:paraId="69FAAC0E" w14:textId="77777777" w:rsidR="00671497" w:rsidRDefault="00671497" w:rsidP="000652E8">
            <w:pPr>
              <w:spacing w:line="360" w:lineRule="auto"/>
              <w:jc w:val="center"/>
            </w:pPr>
            <w:r>
              <w:rPr>
                <w:rFonts w:hint="eastAsia"/>
              </w:rPr>
              <w:t>4</w:t>
            </w:r>
            <w:r w:rsidR="000652E8">
              <w:rPr>
                <w:rFonts w:hint="eastAsia"/>
              </w:rPr>
              <w:t>0</w:t>
            </w:r>
          </w:p>
        </w:tc>
        <w:tc>
          <w:tcPr>
            <w:tcW w:w="1042" w:type="dxa"/>
            <w:gridSpan w:val="2"/>
            <w:tcBorders>
              <w:bottom w:val="single" w:sz="4" w:space="0" w:color="auto"/>
            </w:tcBorders>
            <w:vAlign w:val="center"/>
          </w:tcPr>
          <w:p w14:paraId="50A796C9" w14:textId="77777777" w:rsidR="00671497" w:rsidRDefault="00671497">
            <w:pPr>
              <w:spacing w:line="360" w:lineRule="auto"/>
              <w:ind w:firstLine="480"/>
              <w:jc w:val="center"/>
            </w:pPr>
          </w:p>
        </w:tc>
      </w:tr>
      <w:tr w:rsidR="00671497" w14:paraId="0AFAC4F1" w14:textId="77777777" w:rsidTr="000D06BB">
        <w:trPr>
          <w:trHeight w:val="774"/>
          <w:jc w:val="center"/>
        </w:trPr>
        <w:tc>
          <w:tcPr>
            <w:tcW w:w="783" w:type="dxa"/>
            <w:tcBorders>
              <w:bottom w:val="single" w:sz="4" w:space="0" w:color="auto"/>
            </w:tcBorders>
            <w:vAlign w:val="center"/>
          </w:tcPr>
          <w:p w14:paraId="5456ABCA" w14:textId="77777777" w:rsidR="00671497" w:rsidRDefault="00671497"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1C093A1A" w14:textId="77777777" w:rsidR="00671497" w:rsidRDefault="00671497" w:rsidP="00555599">
            <w:pPr>
              <w:spacing w:line="320" w:lineRule="exact"/>
              <w:jc w:val="center"/>
            </w:pPr>
            <w:r>
              <w:rPr>
                <w:rFonts w:hint="eastAsia"/>
              </w:rPr>
              <w:t>创新</w:t>
            </w:r>
          </w:p>
        </w:tc>
        <w:tc>
          <w:tcPr>
            <w:tcW w:w="4892" w:type="dxa"/>
            <w:gridSpan w:val="4"/>
            <w:tcBorders>
              <w:bottom w:val="single" w:sz="4" w:space="0" w:color="auto"/>
            </w:tcBorders>
            <w:vAlign w:val="center"/>
          </w:tcPr>
          <w:p w14:paraId="2906C97E" w14:textId="77777777" w:rsidR="00671497" w:rsidRDefault="00671497" w:rsidP="000652E8">
            <w:pPr>
              <w:spacing w:line="320" w:lineRule="exact"/>
            </w:pPr>
            <w:r>
              <w:rPr>
                <w:rFonts w:hint="eastAsia"/>
              </w:rPr>
              <w:t>工作中有创新意识，对前</w:t>
            </w:r>
            <w:r w:rsidR="000652E8">
              <w:rPr>
                <w:rFonts w:hint="eastAsia"/>
              </w:rPr>
              <w:t>人</w:t>
            </w:r>
            <w:r>
              <w:rPr>
                <w:rFonts w:hint="eastAsia"/>
              </w:rPr>
              <w:t>工作有一些改进或有一定应用价值。</w:t>
            </w:r>
          </w:p>
        </w:tc>
        <w:tc>
          <w:tcPr>
            <w:tcW w:w="744" w:type="dxa"/>
            <w:tcBorders>
              <w:bottom w:val="single" w:sz="4" w:space="0" w:color="auto"/>
            </w:tcBorders>
            <w:vAlign w:val="center"/>
          </w:tcPr>
          <w:p w14:paraId="046CBCA5" w14:textId="77777777" w:rsidR="00671497" w:rsidRDefault="000652E8">
            <w:pPr>
              <w:spacing w:line="360" w:lineRule="auto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042" w:type="dxa"/>
            <w:gridSpan w:val="2"/>
            <w:tcBorders>
              <w:bottom w:val="single" w:sz="4" w:space="0" w:color="auto"/>
            </w:tcBorders>
            <w:vAlign w:val="center"/>
          </w:tcPr>
          <w:p w14:paraId="5A8DBF8F" w14:textId="77777777" w:rsidR="00671497" w:rsidRDefault="00671497">
            <w:pPr>
              <w:spacing w:line="360" w:lineRule="auto"/>
              <w:ind w:firstLine="480"/>
              <w:jc w:val="center"/>
            </w:pPr>
          </w:p>
        </w:tc>
      </w:tr>
      <w:tr w:rsidR="00671497" w14:paraId="674DCBE0" w14:textId="77777777" w:rsidTr="000D06BB">
        <w:trPr>
          <w:trHeight w:val="459"/>
          <w:jc w:val="center"/>
        </w:trPr>
        <w:tc>
          <w:tcPr>
            <w:tcW w:w="783" w:type="dxa"/>
            <w:tcBorders>
              <w:bottom w:val="single" w:sz="4" w:space="0" w:color="auto"/>
            </w:tcBorders>
            <w:vAlign w:val="center"/>
          </w:tcPr>
          <w:p w14:paraId="51620BEB" w14:textId="77777777" w:rsidR="00671497" w:rsidRDefault="00671497">
            <w:pPr>
              <w:spacing w:line="360" w:lineRule="auto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14:paraId="39702351" w14:textId="77777777" w:rsidR="00671497" w:rsidRDefault="00671497" w:rsidP="00555599">
            <w:pPr>
              <w:spacing w:line="320" w:lineRule="exact"/>
              <w:jc w:val="center"/>
            </w:pPr>
            <w:r>
              <w:rPr>
                <w:rFonts w:hint="eastAsia"/>
              </w:rPr>
              <w:t>答辩</w:t>
            </w:r>
          </w:p>
        </w:tc>
        <w:tc>
          <w:tcPr>
            <w:tcW w:w="4892" w:type="dxa"/>
            <w:gridSpan w:val="4"/>
            <w:tcBorders>
              <w:bottom w:val="single" w:sz="4" w:space="0" w:color="auto"/>
            </w:tcBorders>
            <w:vAlign w:val="center"/>
          </w:tcPr>
          <w:p w14:paraId="1E07B850" w14:textId="77777777" w:rsidR="00671497" w:rsidRDefault="00671497">
            <w:pPr>
              <w:spacing w:line="320" w:lineRule="exact"/>
            </w:pPr>
            <w:r>
              <w:rPr>
                <w:rFonts w:hint="eastAsia"/>
              </w:rPr>
              <w:t>能正确回答指导教师所提出的问题。</w:t>
            </w:r>
          </w:p>
        </w:tc>
        <w:tc>
          <w:tcPr>
            <w:tcW w:w="744" w:type="dxa"/>
            <w:tcBorders>
              <w:bottom w:val="single" w:sz="4" w:space="0" w:color="auto"/>
            </w:tcBorders>
            <w:vAlign w:val="center"/>
          </w:tcPr>
          <w:p w14:paraId="29369F65" w14:textId="77777777" w:rsidR="00671497" w:rsidRDefault="00671497">
            <w:pPr>
              <w:spacing w:line="360" w:lineRule="auto"/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042" w:type="dxa"/>
            <w:gridSpan w:val="2"/>
            <w:tcBorders>
              <w:bottom w:val="single" w:sz="4" w:space="0" w:color="auto"/>
            </w:tcBorders>
            <w:vAlign w:val="center"/>
          </w:tcPr>
          <w:p w14:paraId="2F8DA05D" w14:textId="77777777" w:rsidR="00671497" w:rsidRDefault="00671497">
            <w:pPr>
              <w:spacing w:line="360" w:lineRule="auto"/>
              <w:ind w:firstLine="480"/>
              <w:jc w:val="center"/>
            </w:pPr>
          </w:p>
        </w:tc>
      </w:tr>
      <w:tr w:rsidR="00671497" w14:paraId="2ABF6B3A" w14:textId="77777777" w:rsidTr="000D06BB">
        <w:trPr>
          <w:jc w:val="center"/>
        </w:trPr>
        <w:tc>
          <w:tcPr>
            <w:tcW w:w="783" w:type="dxa"/>
            <w:vAlign w:val="center"/>
          </w:tcPr>
          <w:p w14:paraId="2E934424" w14:textId="77777777" w:rsidR="00671497" w:rsidRDefault="00671497">
            <w:pPr>
              <w:spacing w:line="480" w:lineRule="auto"/>
              <w:ind w:firstLineChars="50" w:firstLine="105"/>
              <w:jc w:val="center"/>
            </w:pPr>
            <w:r>
              <w:rPr>
                <w:rFonts w:hint="eastAsia"/>
              </w:rPr>
              <w:t>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</w:t>
            </w:r>
          </w:p>
        </w:tc>
        <w:tc>
          <w:tcPr>
            <w:tcW w:w="8237" w:type="dxa"/>
            <w:gridSpan w:val="9"/>
          </w:tcPr>
          <w:p w14:paraId="62A9E4E7" w14:textId="77777777" w:rsidR="00671497" w:rsidRDefault="00671497">
            <w:pPr>
              <w:spacing w:line="320" w:lineRule="exact"/>
              <w:ind w:firstLine="480"/>
              <w:jc w:val="center"/>
            </w:pPr>
          </w:p>
        </w:tc>
      </w:tr>
      <w:tr w:rsidR="00671497" w14:paraId="460B4D03" w14:textId="77777777" w:rsidTr="000D06BB">
        <w:trPr>
          <w:gridAfter w:val="1"/>
          <w:wAfter w:w="7" w:type="dxa"/>
          <w:trHeight w:val="3044"/>
          <w:jc w:val="center"/>
        </w:trPr>
        <w:tc>
          <w:tcPr>
            <w:tcW w:w="9013" w:type="dxa"/>
            <w:gridSpan w:val="9"/>
          </w:tcPr>
          <w:p w14:paraId="0C816CD6" w14:textId="77777777" w:rsidR="00671497" w:rsidRDefault="00671497">
            <w:pPr>
              <w:spacing w:line="320" w:lineRule="exact"/>
            </w:pPr>
            <w:r>
              <w:rPr>
                <w:rFonts w:hint="eastAsia"/>
              </w:rPr>
              <w:t>评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语：</w:t>
            </w:r>
          </w:p>
          <w:p w14:paraId="5C38FC45" w14:textId="77777777" w:rsidR="00671497" w:rsidRDefault="00671497">
            <w:pPr>
              <w:spacing w:line="320" w:lineRule="exact"/>
              <w:ind w:firstLine="480"/>
            </w:pPr>
          </w:p>
          <w:p w14:paraId="1132DB8E" w14:textId="77777777" w:rsidR="00671497" w:rsidRDefault="00671497">
            <w:pPr>
              <w:spacing w:line="320" w:lineRule="exact"/>
              <w:ind w:firstLine="480"/>
            </w:pPr>
          </w:p>
          <w:p w14:paraId="671D8D0F" w14:textId="77777777" w:rsidR="00671497" w:rsidRDefault="00671497">
            <w:pPr>
              <w:spacing w:line="320" w:lineRule="exact"/>
              <w:ind w:firstLine="480"/>
            </w:pPr>
          </w:p>
          <w:p w14:paraId="73B9544F" w14:textId="77777777" w:rsidR="00671497" w:rsidRDefault="00671497">
            <w:pPr>
              <w:spacing w:line="320" w:lineRule="exact"/>
              <w:ind w:firstLine="480"/>
            </w:pPr>
          </w:p>
          <w:p w14:paraId="27E44F11" w14:textId="77777777" w:rsidR="00671497" w:rsidRDefault="00671497">
            <w:pPr>
              <w:spacing w:line="320" w:lineRule="exact"/>
              <w:ind w:firstLine="480"/>
            </w:pPr>
          </w:p>
          <w:p w14:paraId="7CB9F618" w14:textId="77777777" w:rsidR="00671497" w:rsidRDefault="00671497">
            <w:pPr>
              <w:spacing w:line="320" w:lineRule="exact"/>
              <w:ind w:firstLine="480"/>
            </w:pPr>
          </w:p>
          <w:p w14:paraId="0522FC65" w14:textId="77777777" w:rsidR="00671497" w:rsidRDefault="00671497">
            <w:pPr>
              <w:spacing w:line="320" w:lineRule="exact"/>
              <w:ind w:firstLine="480"/>
            </w:pPr>
          </w:p>
          <w:p w14:paraId="2A3963F8" w14:textId="77777777" w:rsidR="00671497" w:rsidRDefault="00671497">
            <w:pPr>
              <w:spacing w:line="320" w:lineRule="exact"/>
              <w:ind w:firstLine="480"/>
            </w:pPr>
          </w:p>
          <w:p w14:paraId="76BCDA30" w14:textId="77777777" w:rsidR="00671497" w:rsidRDefault="00671497">
            <w:pPr>
              <w:spacing w:line="320" w:lineRule="exact"/>
            </w:pPr>
          </w:p>
        </w:tc>
      </w:tr>
    </w:tbl>
    <w:p w14:paraId="3A964362" w14:textId="77777777" w:rsidR="00671497" w:rsidRDefault="00671497">
      <w:pPr>
        <w:spacing w:line="480" w:lineRule="auto"/>
      </w:pPr>
    </w:p>
    <w:p w14:paraId="31A3D188" w14:textId="360FC407" w:rsidR="00671497" w:rsidRDefault="00671497">
      <w:pPr>
        <w:spacing w:line="480" w:lineRule="auto"/>
        <w:rPr>
          <w:sz w:val="24"/>
        </w:rPr>
      </w:pPr>
      <w:r>
        <w:rPr>
          <w:rFonts w:hint="eastAsia"/>
          <w:sz w:val="24"/>
        </w:rPr>
        <w:t>指导教师：</w:t>
      </w:r>
      <w:r>
        <w:rPr>
          <w:rFonts w:hint="eastAsia"/>
          <w:sz w:val="24"/>
          <w:u w:val="single"/>
        </w:rPr>
        <w:t xml:space="preserve">   </w:t>
      </w:r>
      <w:r w:rsidR="00A173C6">
        <w:rPr>
          <w:rFonts w:hint="eastAsia"/>
          <w:sz w:val="24"/>
          <w:u w:val="single"/>
        </w:rPr>
        <w:t xml:space="preserve">       </w:t>
      </w:r>
      <w:proofErr w:type="gramStart"/>
      <w:r w:rsidR="00A173C6">
        <w:rPr>
          <w:rFonts w:hint="eastAsia"/>
          <w:sz w:val="24"/>
          <w:u w:val="single"/>
        </w:rPr>
        <w:t>丰洪才</w:t>
      </w:r>
      <w:proofErr w:type="gramEnd"/>
      <w:r w:rsidR="00A173C6"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 xml:space="preserve">          </w:t>
      </w:r>
      <w:r>
        <w:rPr>
          <w:rFonts w:hint="eastAsia"/>
          <w:sz w:val="24"/>
          <w:u w:val="single"/>
        </w:rPr>
        <w:t xml:space="preserve">  </w:t>
      </w:r>
      <w:r w:rsidR="00A173C6">
        <w:rPr>
          <w:rFonts w:hint="eastAsia"/>
          <w:sz w:val="24"/>
          <w:u w:val="single"/>
        </w:rPr>
        <w:t>2025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="00B73F70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="00B73F70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日</w:t>
      </w:r>
    </w:p>
    <w:p w14:paraId="74AA1A75" w14:textId="77777777" w:rsidR="00671497" w:rsidRDefault="00671497"/>
    <w:p w14:paraId="2DBF0DD8" w14:textId="77777777" w:rsidR="00AB26BE" w:rsidRDefault="00AB26BE" w:rsidP="00AB26BE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</w:p>
    <w:p w14:paraId="1495AA00" w14:textId="77777777" w:rsidR="00AB26BE" w:rsidRDefault="00AB26BE" w:rsidP="00AB26BE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</w:p>
    <w:p w14:paraId="17210FA8" w14:textId="77777777" w:rsidR="00AB26BE" w:rsidRDefault="00AB26BE" w:rsidP="00AB26BE">
      <w:pPr>
        <w:widowControl/>
        <w:snapToGrid w:val="0"/>
        <w:spacing w:beforeLines="100" w:before="312" w:afterLines="100" w:after="312"/>
        <w:jc w:val="left"/>
        <w:rPr>
          <w:rStyle w:val="10"/>
          <w:sz w:val="30"/>
          <w:szCs w:val="30"/>
        </w:rPr>
      </w:pPr>
      <w:bookmarkStart w:id="3" w:name="_Toc162062723"/>
      <w:bookmarkStart w:id="4" w:name="_Toc162063146"/>
      <w:bookmarkStart w:id="5" w:name="_Toc162065649"/>
      <w:bookmarkStart w:id="6" w:name="_Toc162065712"/>
      <w:r>
        <w:rPr>
          <w:rStyle w:val="10"/>
          <w:rFonts w:hint="eastAsia"/>
          <w:sz w:val="30"/>
          <w:szCs w:val="30"/>
        </w:rPr>
        <w:lastRenderedPageBreak/>
        <w:t>1</w:t>
      </w:r>
      <w:bookmarkStart w:id="7" w:name="OLE_LINK4"/>
      <w:r>
        <w:rPr>
          <w:rStyle w:val="10"/>
          <w:rFonts w:hint="eastAsia"/>
          <w:sz w:val="30"/>
          <w:szCs w:val="30"/>
        </w:rPr>
        <w:t>.</w:t>
      </w:r>
      <w:bookmarkEnd w:id="7"/>
      <w:r>
        <w:rPr>
          <w:rStyle w:val="10"/>
          <w:rFonts w:hint="eastAsia"/>
          <w:sz w:val="30"/>
          <w:szCs w:val="30"/>
        </w:rPr>
        <w:t>需求</w:t>
      </w:r>
      <w:bookmarkEnd w:id="3"/>
      <w:bookmarkEnd w:id="4"/>
      <w:bookmarkEnd w:id="5"/>
      <w:bookmarkEnd w:id="6"/>
      <w:r>
        <w:rPr>
          <w:rStyle w:val="10"/>
          <w:rFonts w:hint="eastAsia"/>
          <w:sz w:val="30"/>
          <w:szCs w:val="30"/>
        </w:rPr>
        <w:t>分析</w:t>
      </w:r>
    </w:p>
    <w:p w14:paraId="7023592D" w14:textId="1A3AF058" w:rsidR="00AB26BE" w:rsidRDefault="00AB26BE" w:rsidP="00AB26BE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设计一个程序，演示用算符优先法对</w:t>
      </w:r>
      <w:r w:rsidRPr="008B1137">
        <w:rPr>
          <w:rFonts w:ascii="Times New Roman" w:hAnsi="Times New Roman" w:cs="Times New Roman" w:hint="eastAsia"/>
          <w:color w:val="000000"/>
        </w:rPr>
        <w:t>简单表达式</w:t>
      </w:r>
      <w:r>
        <w:rPr>
          <w:rFonts w:ascii="Times New Roman" w:hAnsi="Times New Roman" w:cs="Times New Roman" w:hint="eastAsia"/>
          <w:color w:val="000000"/>
        </w:rPr>
        <w:t>的</w:t>
      </w:r>
      <w:r w:rsidRPr="008B1137">
        <w:rPr>
          <w:rFonts w:ascii="Times New Roman" w:hAnsi="Times New Roman" w:cs="Times New Roman" w:hint="eastAsia"/>
          <w:color w:val="000000"/>
        </w:rPr>
        <w:t>求值</w:t>
      </w:r>
      <w:r>
        <w:rPr>
          <w:rFonts w:ascii="Times New Roman" w:hAnsi="Times New Roman" w:cs="Times New Roman" w:hint="eastAsia"/>
          <w:color w:val="000000"/>
        </w:rPr>
        <w:t>过程。以字符序列的形式从终端输入语法正确的、不含变量的</w:t>
      </w:r>
      <w:r w:rsidR="000C5314">
        <w:rPr>
          <w:rFonts w:ascii="Times New Roman" w:hAnsi="Times New Roman" w:cs="Times New Roman" w:hint="eastAsia"/>
          <w:color w:val="000000"/>
        </w:rPr>
        <w:t>实</w:t>
      </w:r>
      <w:r>
        <w:rPr>
          <w:rFonts w:ascii="Times New Roman" w:hAnsi="Times New Roman" w:cs="Times New Roman" w:hint="eastAsia"/>
          <w:color w:val="000000"/>
        </w:rPr>
        <w:t>数表达式，利用算符优先法确定的算符优先关系，实现对简单四则混合运算的求值。</w:t>
      </w:r>
    </w:p>
    <w:p w14:paraId="600880E0" w14:textId="77777777" w:rsidR="00AB26BE" w:rsidRDefault="00AB26BE" w:rsidP="00AB26BE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要求：</w:t>
      </w:r>
    </w:p>
    <w:p w14:paraId="3E92093B" w14:textId="0E4A659E" w:rsidR="00AB26BE" w:rsidRPr="008B1137" w:rsidRDefault="00AB26BE" w:rsidP="00AB26BE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（</w:t>
      </w:r>
      <w:r>
        <w:rPr>
          <w:rFonts w:ascii="Times New Roman" w:hAnsi="Times New Roman" w:cs="Times New Roman" w:hint="eastAsia"/>
          <w:color w:val="000000"/>
        </w:rPr>
        <w:t>1</w:t>
      </w:r>
      <w:r>
        <w:rPr>
          <w:rFonts w:ascii="Times New Roman" w:hAnsi="Times New Roman" w:cs="Times New Roman" w:hint="eastAsia"/>
          <w:color w:val="000000"/>
        </w:rPr>
        <w:t>）、</w:t>
      </w:r>
      <w:r w:rsidRPr="008B1137">
        <w:rPr>
          <w:rFonts w:ascii="Times New Roman" w:hAnsi="Times New Roman" w:cs="Times New Roman" w:hint="eastAsia"/>
          <w:color w:val="000000"/>
        </w:rPr>
        <w:t>编写</w:t>
      </w:r>
      <w:r w:rsidRPr="008B1137">
        <w:rPr>
          <w:rFonts w:ascii="Times New Roman" w:hAnsi="Times New Roman" w:cs="Times New Roman" w:hint="eastAsia"/>
          <w:color w:val="000000"/>
        </w:rPr>
        <w:t>main</w:t>
      </w:r>
      <w:r w:rsidRPr="008B1137">
        <w:rPr>
          <w:rFonts w:ascii="Times New Roman" w:hAnsi="Times New Roman" w:cs="Times New Roman" w:hint="eastAsia"/>
          <w:color w:val="000000"/>
        </w:rPr>
        <w:t>函数对顺序</w:t>
      </w:r>
      <w:proofErr w:type="gramStart"/>
      <w:r w:rsidRPr="008B1137">
        <w:rPr>
          <w:rFonts w:ascii="Times New Roman" w:hAnsi="Times New Roman" w:cs="Times New Roman" w:hint="eastAsia"/>
          <w:color w:val="000000"/>
        </w:rPr>
        <w:t>栈</w:t>
      </w:r>
      <w:proofErr w:type="gramEnd"/>
      <w:r w:rsidRPr="008B1137">
        <w:rPr>
          <w:rFonts w:ascii="Times New Roman" w:hAnsi="Times New Roman" w:cs="Times New Roman" w:hint="eastAsia"/>
          <w:color w:val="000000"/>
        </w:rPr>
        <w:t>的基本操作进行测试</w:t>
      </w:r>
      <w:r>
        <w:rPr>
          <w:rFonts w:ascii="Times New Roman" w:hAnsi="Times New Roman" w:cs="Times New Roman" w:hint="eastAsia"/>
          <w:color w:val="000000"/>
        </w:rPr>
        <w:t>，</w:t>
      </w:r>
      <w:r w:rsidRPr="008B1137">
        <w:rPr>
          <w:rFonts w:ascii="Times New Roman" w:hAnsi="Times New Roman" w:cs="Times New Roman" w:hint="eastAsia"/>
          <w:color w:val="000000"/>
        </w:rPr>
        <w:t>顺序</w:t>
      </w:r>
      <w:proofErr w:type="gramStart"/>
      <w:r w:rsidRPr="008B1137">
        <w:rPr>
          <w:rFonts w:ascii="Times New Roman" w:hAnsi="Times New Roman" w:cs="Times New Roman" w:hint="eastAsia"/>
          <w:color w:val="000000"/>
        </w:rPr>
        <w:t>栈</w:t>
      </w:r>
      <w:proofErr w:type="gramEnd"/>
      <w:r w:rsidRPr="008B1137">
        <w:rPr>
          <w:rFonts w:ascii="Times New Roman" w:hAnsi="Times New Roman" w:cs="Times New Roman" w:hint="eastAsia"/>
          <w:color w:val="000000"/>
        </w:rPr>
        <w:t>的基本操作包括顺序</w:t>
      </w:r>
      <w:proofErr w:type="gramStart"/>
      <w:r w:rsidRPr="008B1137">
        <w:rPr>
          <w:rFonts w:ascii="Times New Roman" w:hAnsi="Times New Roman" w:cs="Times New Roman" w:hint="eastAsia"/>
          <w:color w:val="000000"/>
        </w:rPr>
        <w:t>栈</w:t>
      </w:r>
      <w:proofErr w:type="gramEnd"/>
      <w:r w:rsidRPr="008B1137">
        <w:rPr>
          <w:rFonts w:ascii="Times New Roman" w:hAnsi="Times New Roman" w:cs="Times New Roman" w:hint="eastAsia"/>
          <w:color w:val="000000"/>
        </w:rPr>
        <w:t>初始化</w:t>
      </w:r>
      <w:r w:rsidRPr="008B1137">
        <w:rPr>
          <w:rFonts w:ascii="Times New Roman" w:hAnsi="Times New Roman" w:cs="Times New Roman" w:hint="eastAsia"/>
          <w:color w:val="000000"/>
        </w:rPr>
        <w:t xml:space="preserve"> </w:t>
      </w:r>
      <w:r w:rsidRPr="008B1137">
        <w:rPr>
          <w:rFonts w:ascii="Times New Roman" w:hAnsi="Times New Roman" w:cs="Times New Roman" w:hint="eastAsia"/>
          <w:color w:val="000000"/>
        </w:rPr>
        <w:t>、入</w:t>
      </w:r>
      <w:proofErr w:type="gramStart"/>
      <w:r w:rsidRPr="008B1137">
        <w:rPr>
          <w:rFonts w:ascii="Times New Roman" w:hAnsi="Times New Roman" w:cs="Times New Roman" w:hint="eastAsia"/>
          <w:color w:val="000000"/>
        </w:rPr>
        <w:t>栈</w:t>
      </w:r>
      <w:proofErr w:type="gramEnd"/>
      <w:r w:rsidRPr="008B1137">
        <w:rPr>
          <w:rFonts w:ascii="Times New Roman" w:hAnsi="Times New Roman" w:cs="Times New Roman" w:hint="eastAsia"/>
          <w:color w:val="000000"/>
        </w:rPr>
        <w:t>操作、出</w:t>
      </w:r>
      <w:proofErr w:type="gramStart"/>
      <w:r w:rsidRPr="008B1137">
        <w:rPr>
          <w:rFonts w:ascii="Times New Roman" w:hAnsi="Times New Roman" w:cs="Times New Roman" w:hint="eastAsia"/>
          <w:color w:val="000000"/>
        </w:rPr>
        <w:t>栈</w:t>
      </w:r>
      <w:proofErr w:type="gramEnd"/>
      <w:r w:rsidRPr="008B1137">
        <w:rPr>
          <w:rFonts w:ascii="Times New Roman" w:hAnsi="Times New Roman" w:cs="Times New Roman" w:hint="eastAsia"/>
          <w:color w:val="000000"/>
        </w:rPr>
        <w:t>操作、取</w:t>
      </w:r>
      <w:proofErr w:type="gramStart"/>
      <w:r w:rsidRPr="008B1137">
        <w:rPr>
          <w:rFonts w:ascii="Times New Roman" w:hAnsi="Times New Roman" w:cs="Times New Roman" w:hint="eastAsia"/>
          <w:color w:val="000000"/>
        </w:rPr>
        <w:t>栈顶数据</w:t>
      </w:r>
      <w:proofErr w:type="gramEnd"/>
      <w:r w:rsidRPr="008B1137">
        <w:rPr>
          <w:rFonts w:ascii="Times New Roman" w:hAnsi="Times New Roman" w:cs="Times New Roman" w:hint="eastAsia"/>
          <w:color w:val="000000"/>
        </w:rPr>
        <w:t>元素、判断</w:t>
      </w:r>
      <w:proofErr w:type="gramStart"/>
      <w:r w:rsidRPr="008B1137">
        <w:rPr>
          <w:rFonts w:ascii="Times New Roman" w:hAnsi="Times New Roman" w:cs="Times New Roman" w:hint="eastAsia"/>
          <w:color w:val="000000"/>
        </w:rPr>
        <w:t>栈</w:t>
      </w:r>
      <w:proofErr w:type="gramEnd"/>
      <w:r w:rsidRPr="008B1137">
        <w:rPr>
          <w:rFonts w:ascii="Times New Roman" w:hAnsi="Times New Roman" w:cs="Times New Roman" w:hint="eastAsia"/>
          <w:color w:val="000000"/>
        </w:rPr>
        <w:t>是否为空、判断</w:t>
      </w:r>
      <w:proofErr w:type="gramStart"/>
      <w:r w:rsidRPr="008B1137">
        <w:rPr>
          <w:rFonts w:ascii="Times New Roman" w:hAnsi="Times New Roman" w:cs="Times New Roman" w:hint="eastAsia"/>
          <w:color w:val="000000"/>
        </w:rPr>
        <w:t>栈</w:t>
      </w:r>
      <w:proofErr w:type="gramEnd"/>
      <w:r w:rsidRPr="008B1137">
        <w:rPr>
          <w:rFonts w:ascii="Times New Roman" w:hAnsi="Times New Roman" w:cs="Times New Roman" w:hint="eastAsia"/>
          <w:color w:val="000000"/>
        </w:rPr>
        <w:t>是否为满</w:t>
      </w:r>
      <w:r>
        <w:rPr>
          <w:rFonts w:ascii="Times New Roman" w:hAnsi="Times New Roman" w:cs="Times New Roman" w:hint="eastAsia"/>
          <w:color w:val="000000"/>
        </w:rPr>
        <w:t>等；</w:t>
      </w:r>
    </w:p>
    <w:p w14:paraId="0378E0B3" w14:textId="107E8610" w:rsidR="00AB26BE" w:rsidRDefault="00AB26BE" w:rsidP="00AB26BE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（</w:t>
      </w:r>
      <w:r>
        <w:rPr>
          <w:rFonts w:ascii="Times New Roman" w:hAnsi="Times New Roman" w:cs="Times New Roman" w:hint="eastAsia"/>
          <w:color w:val="000000"/>
        </w:rPr>
        <w:t>2</w:t>
      </w:r>
      <w:r>
        <w:rPr>
          <w:rFonts w:ascii="Times New Roman" w:hAnsi="Times New Roman" w:cs="Times New Roman" w:hint="eastAsia"/>
          <w:color w:val="000000"/>
        </w:rPr>
        <w:t>）、</w:t>
      </w:r>
      <w:r w:rsidRPr="008B1137">
        <w:rPr>
          <w:rFonts w:ascii="Times New Roman" w:hAnsi="Times New Roman" w:cs="Times New Roman" w:hint="eastAsia"/>
          <w:color w:val="000000"/>
        </w:rPr>
        <w:t>利用顺序</w:t>
      </w:r>
      <w:proofErr w:type="gramStart"/>
      <w:r w:rsidRPr="008B1137">
        <w:rPr>
          <w:rFonts w:ascii="Times New Roman" w:hAnsi="Times New Roman" w:cs="Times New Roman" w:hint="eastAsia"/>
          <w:color w:val="000000"/>
        </w:rPr>
        <w:t>栈</w:t>
      </w:r>
      <w:proofErr w:type="gramEnd"/>
      <w:r w:rsidRPr="008B1137">
        <w:rPr>
          <w:rFonts w:ascii="Times New Roman" w:hAnsi="Times New Roman" w:cs="Times New Roman" w:hint="eastAsia"/>
          <w:color w:val="000000"/>
        </w:rPr>
        <w:t>采用算符优先法编程实现中缀简单算术表达式的求值；</w:t>
      </w:r>
    </w:p>
    <w:p w14:paraId="4F50D259" w14:textId="3F66247E" w:rsidR="00AB26BE" w:rsidRDefault="00AB26BE" w:rsidP="00AB26BE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（</w:t>
      </w:r>
      <w:r>
        <w:rPr>
          <w:rFonts w:ascii="Times New Roman" w:hAnsi="Times New Roman" w:cs="Times New Roman" w:hint="eastAsia"/>
          <w:color w:val="000000"/>
        </w:rPr>
        <w:t>3</w:t>
      </w:r>
      <w:r>
        <w:rPr>
          <w:rFonts w:ascii="Times New Roman" w:hAnsi="Times New Roman" w:cs="Times New Roman" w:hint="eastAsia"/>
          <w:color w:val="000000"/>
        </w:rPr>
        <w:t>）、设置运算符</w:t>
      </w:r>
      <w:proofErr w:type="gramStart"/>
      <w:r>
        <w:rPr>
          <w:rFonts w:ascii="Times New Roman" w:hAnsi="Times New Roman" w:cs="Times New Roman" w:hint="eastAsia"/>
          <w:color w:val="000000"/>
        </w:rPr>
        <w:t>栈</w:t>
      </w:r>
      <w:proofErr w:type="gramEnd"/>
      <w:r>
        <w:rPr>
          <w:rFonts w:ascii="Times New Roman" w:hAnsi="Times New Roman" w:cs="Times New Roman" w:hint="eastAsia"/>
          <w:color w:val="000000"/>
        </w:rPr>
        <w:t>和运算数</w:t>
      </w:r>
      <w:proofErr w:type="gramStart"/>
      <w:r>
        <w:rPr>
          <w:rFonts w:ascii="Times New Roman" w:hAnsi="Times New Roman" w:cs="Times New Roman" w:hint="eastAsia"/>
          <w:color w:val="000000"/>
        </w:rPr>
        <w:t>栈</w:t>
      </w:r>
      <w:proofErr w:type="gramEnd"/>
      <w:r>
        <w:rPr>
          <w:rFonts w:ascii="Times New Roman" w:hAnsi="Times New Roman" w:cs="Times New Roman" w:hint="eastAsia"/>
          <w:color w:val="000000"/>
        </w:rPr>
        <w:t>辅助分析算符优先关系；</w:t>
      </w:r>
    </w:p>
    <w:p w14:paraId="6AA27752" w14:textId="60D5B5F9" w:rsidR="00AB26BE" w:rsidRDefault="00AB26BE" w:rsidP="00AB26BE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（</w:t>
      </w:r>
      <w:r>
        <w:rPr>
          <w:rFonts w:ascii="Times New Roman" w:hAnsi="Times New Roman" w:cs="Times New Roman" w:hint="eastAsia"/>
          <w:color w:val="000000"/>
        </w:rPr>
        <w:t>4</w:t>
      </w:r>
      <w:r>
        <w:rPr>
          <w:rFonts w:ascii="Times New Roman" w:hAnsi="Times New Roman" w:cs="Times New Roman" w:hint="eastAsia"/>
          <w:color w:val="000000"/>
        </w:rPr>
        <w:t>）、在读入表达式的字符序列时，完成运算符和运算数（</w:t>
      </w:r>
      <w:r w:rsidR="000C5314">
        <w:rPr>
          <w:rFonts w:ascii="Times New Roman" w:hAnsi="Times New Roman" w:cs="Times New Roman" w:hint="eastAsia"/>
          <w:color w:val="000000"/>
        </w:rPr>
        <w:t>实</w:t>
      </w:r>
      <w:r>
        <w:rPr>
          <w:rFonts w:ascii="Times New Roman" w:hAnsi="Times New Roman" w:cs="Times New Roman" w:hint="eastAsia"/>
          <w:color w:val="000000"/>
        </w:rPr>
        <w:t>数）的识别处理，以及相应的运算；</w:t>
      </w:r>
    </w:p>
    <w:p w14:paraId="75C88091" w14:textId="706A9589" w:rsidR="00AB26BE" w:rsidRDefault="00AB26BE" w:rsidP="00AB26BE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（</w:t>
      </w:r>
      <w:r>
        <w:rPr>
          <w:rFonts w:ascii="Times New Roman" w:hAnsi="Times New Roman" w:cs="Times New Roman" w:hint="eastAsia"/>
          <w:color w:val="000000"/>
        </w:rPr>
        <w:t>5</w:t>
      </w:r>
      <w:r>
        <w:rPr>
          <w:rFonts w:ascii="Times New Roman" w:hAnsi="Times New Roman" w:cs="Times New Roman" w:hint="eastAsia"/>
          <w:color w:val="000000"/>
        </w:rPr>
        <w:t>）、在识别出运算数的同时，要将起字符序列转换成</w:t>
      </w:r>
      <w:r w:rsidR="000C5314">
        <w:rPr>
          <w:rFonts w:ascii="Times New Roman" w:hAnsi="Times New Roman" w:cs="Times New Roman" w:hint="eastAsia"/>
          <w:color w:val="000000"/>
        </w:rPr>
        <w:t>实</w:t>
      </w:r>
      <w:r>
        <w:rPr>
          <w:rFonts w:ascii="Times New Roman" w:hAnsi="Times New Roman" w:cs="Times New Roman" w:hint="eastAsia"/>
          <w:color w:val="000000"/>
        </w:rPr>
        <w:t>数；</w:t>
      </w:r>
    </w:p>
    <w:p w14:paraId="421732A9" w14:textId="2FEB2E98" w:rsidR="00AB26BE" w:rsidRPr="00AB26BE" w:rsidRDefault="00AB26BE" w:rsidP="00AB26BE">
      <w:pPr>
        <w:widowControl/>
        <w:snapToGrid w:val="0"/>
        <w:spacing w:beforeLines="100" w:before="312" w:afterLines="100" w:after="312"/>
        <w:jc w:val="left"/>
        <w:rPr>
          <w:rStyle w:val="10"/>
          <w:sz w:val="30"/>
          <w:szCs w:val="30"/>
        </w:rPr>
      </w:pPr>
      <w:r w:rsidRPr="00AB26BE">
        <w:rPr>
          <w:rStyle w:val="10"/>
          <w:rFonts w:hint="eastAsia"/>
          <w:sz w:val="30"/>
          <w:szCs w:val="30"/>
        </w:rPr>
        <w:t>2</w:t>
      </w:r>
      <w:bookmarkStart w:id="8" w:name="OLE_LINK8"/>
      <w:r>
        <w:rPr>
          <w:rStyle w:val="10"/>
          <w:rFonts w:hint="eastAsia"/>
          <w:sz w:val="30"/>
          <w:szCs w:val="30"/>
        </w:rPr>
        <w:t>.</w:t>
      </w:r>
      <w:bookmarkEnd w:id="8"/>
      <w:r>
        <w:rPr>
          <w:rStyle w:val="10"/>
          <w:rFonts w:hint="eastAsia"/>
          <w:sz w:val="30"/>
          <w:szCs w:val="30"/>
        </w:rPr>
        <w:t>详细设计</w:t>
      </w:r>
    </w:p>
    <w:p w14:paraId="59201003" w14:textId="741DBFD5" w:rsidR="00AB26BE" w:rsidRDefault="00AB26BE" w:rsidP="00A40132">
      <w:pPr>
        <w:pStyle w:val="a8"/>
        <w:spacing w:before="0" w:beforeAutospacing="0" w:after="0" w:afterAutospacing="0" w:line="400" w:lineRule="exact"/>
        <w:jc w:val="both"/>
        <w:rPr>
          <w:rFonts w:ascii="Times New Roman" w:hAnsi="Times New Roman" w:cs="Times New Roman"/>
          <w:color w:val="000000" w:themeColor="text1"/>
        </w:rPr>
      </w:pPr>
      <w:r w:rsidRPr="00A40132">
        <w:rPr>
          <w:rFonts w:ascii="Times New Roman" w:hAnsi="Times New Roman" w:cs="Times New Roman" w:hint="eastAsia"/>
          <w:color w:val="000000" w:themeColor="text1"/>
        </w:rPr>
        <w:t>（</w:t>
      </w:r>
      <w:r w:rsidRPr="00A40132">
        <w:rPr>
          <w:rFonts w:ascii="Times New Roman" w:hAnsi="Times New Roman" w:cs="Times New Roman" w:hint="eastAsia"/>
          <w:color w:val="000000" w:themeColor="text1"/>
        </w:rPr>
        <w:t>1</w:t>
      </w:r>
      <w:r w:rsidRPr="00A40132">
        <w:rPr>
          <w:rFonts w:ascii="Times New Roman" w:hAnsi="Times New Roman" w:cs="Times New Roman" w:hint="eastAsia"/>
          <w:color w:val="000000" w:themeColor="text1"/>
        </w:rPr>
        <w:t>）、顺序</w:t>
      </w:r>
      <w:proofErr w:type="gramStart"/>
      <w:r w:rsidRPr="00A40132">
        <w:rPr>
          <w:rFonts w:ascii="Times New Roman" w:hAnsi="Times New Roman" w:cs="Times New Roman" w:hint="eastAsia"/>
          <w:color w:val="000000" w:themeColor="text1"/>
        </w:rPr>
        <w:t>栈</w:t>
      </w:r>
      <w:proofErr w:type="gramEnd"/>
      <w:r w:rsidRPr="00A40132">
        <w:rPr>
          <w:rFonts w:ascii="Times New Roman" w:hAnsi="Times New Roman" w:cs="Times New Roman" w:hint="eastAsia"/>
          <w:color w:val="000000" w:themeColor="text1"/>
        </w:rPr>
        <w:t>的表示</w:t>
      </w:r>
      <w:r w:rsidR="00CA1AA2" w:rsidRPr="00A40132">
        <w:rPr>
          <w:rFonts w:ascii="Times New Roman" w:hAnsi="Times New Roman" w:cs="Times New Roman" w:hint="eastAsia"/>
          <w:color w:val="000000" w:themeColor="text1"/>
        </w:rPr>
        <w:t>与</w:t>
      </w:r>
      <w:r w:rsidRPr="00A40132">
        <w:rPr>
          <w:rFonts w:ascii="Times New Roman" w:hAnsi="Times New Roman" w:cs="Times New Roman" w:hint="eastAsia"/>
          <w:color w:val="000000" w:themeColor="text1"/>
        </w:rPr>
        <w:t>定义</w:t>
      </w:r>
    </w:p>
    <w:tbl>
      <w:tblPr>
        <w:tblStyle w:val="a9"/>
        <w:tblW w:w="0" w:type="auto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07"/>
        <w:gridCol w:w="8069"/>
      </w:tblGrid>
      <w:tr w:rsidR="00A40132" w14:paraId="38715562" w14:textId="77777777" w:rsidTr="00033DD2">
        <w:tc>
          <w:tcPr>
            <w:tcW w:w="8948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0903C98" w14:textId="74EAE98F" w:rsidR="00A40132" w:rsidRPr="00083D44" w:rsidRDefault="00A40132" w:rsidP="00033DD2">
            <w:pPr>
              <w:pStyle w:val="001"/>
              <w:spacing w:line="360" w:lineRule="exact"/>
              <w:jc w:val="both"/>
              <w:textAlignment w:val="center"/>
            </w:pPr>
            <w:proofErr w:type="gramStart"/>
            <w:r w:rsidRPr="00A40132"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结构体</w:t>
            </w:r>
            <w:r w:rsidRPr="00A40132">
              <w:rPr>
                <w:rFonts w:hint="eastAsia"/>
              </w:rPr>
              <w:t>定义</w:t>
            </w:r>
          </w:p>
        </w:tc>
      </w:tr>
      <w:tr w:rsidR="00A40132" w14:paraId="48965485" w14:textId="77777777" w:rsidTr="00A40132">
        <w:trPr>
          <w:trHeight w:val="64"/>
        </w:trPr>
        <w:tc>
          <w:tcPr>
            <w:tcW w:w="421" w:type="dxa"/>
            <w:tcBorders>
              <w:top w:val="threeDEmboss" w:sz="6" w:space="0" w:color="auto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EE569FC" w14:textId="77777777" w:rsidR="00A40132" w:rsidRPr="005C0275" w:rsidRDefault="00A40132" w:rsidP="00A40132">
            <w:pPr>
              <w:pStyle w:val="001"/>
              <w:numPr>
                <w:ilvl w:val="0"/>
                <w:numId w:val="1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threeDEmboss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721FCA0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typedef </w:t>
            </w:r>
            <w:proofErr w:type="spellStart"/>
            <w:r>
              <w:rPr>
                <w:rFonts w:hint="eastAsia"/>
                <w:b/>
                <w:bCs/>
              </w:rPr>
              <w:t>enum</w:t>
            </w:r>
            <w:proofErr w:type="spellEnd"/>
            <w:r>
              <w:rPr>
                <w:rFonts w:hint="eastAsia"/>
                <w:b/>
                <w:bCs/>
              </w:rPr>
              <w:t xml:space="preserve"> {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数据类型枚举</w:t>
            </w:r>
          </w:p>
        </w:tc>
      </w:tr>
      <w:tr w:rsidR="00A40132" w14:paraId="6F00604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A355466" w14:textId="77777777" w:rsidR="00A40132" w:rsidRPr="005C0275" w:rsidRDefault="00A40132" w:rsidP="00A40132">
            <w:pPr>
              <w:pStyle w:val="001"/>
              <w:numPr>
                <w:ilvl w:val="0"/>
                <w:numId w:val="1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F39DF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OPERATOR,   // </w:t>
            </w:r>
            <w:r>
              <w:rPr>
                <w:rFonts w:hint="eastAsia"/>
                <w:b/>
                <w:bCs/>
              </w:rPr>
              <w:t>运算符</w:t>
            </w:r>
          </w:p>
        </w:tc>
      </w:tr>
      <w:tr w:rsidR="00A40132" w14:paraId="2A0ADF9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C796EC2" w14:textId="77777777" w:rsidR="00A40132" w:rsidRPr="005C0275" w:rsidRDefault="00A40132" w:rsidP="00A40132">
            <w:pPr>
              <w:pStyle w:val="001"/>
              <w:numPr>
                <w:ilvl w:val="0"/>
                <w:numId w:val="1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9AFDE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OPERAND     // </w:t>
            </w:r>
            <w:r>
              <w:rPr>
                <w:rFonts w:hint="eastAsia"/>
                <w:b/>
                <w:bCs/>
              </w:rPr>
              <w:t>操作数</w:t>
            </w:r>
          </w:p>
        </w:tc>
      </w:tr>
      <w:tr w:rsidR="00A40132" w14:paraId="2DF791E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E30231A" w14:textId="77777777" w:rsidR="00A40132" w:rsidRPr="005C0275" w:rsidRDefault="00A40132" w:rsidP="00A40132">
            <w:pPr>
              <w:pStyle w:val="001"/>
              <w:numPr>
                <w:ilvl w:val="0"/>
                <w:numId w:val="1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BFA3B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} </w:t>
            </w:r>
            <w:proofErr w:type="spellStart"/>
            <w:r>
              <w:rPr>
                <w:b/>
                <w:bCs/>
              </w:rPr>
              <w:t>DataType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A40132" w14:paraId="05E5611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DA4DACE" w14:textId="77777777" w:rsidR="00A40132" w:rsidRPr="005C0275" w:rsidRDefault="00A40132" w:rsidP="00A40132">
            <w:pPr>
              <w:pStyle w:val="001"/>
              <w:numPr>
                <w:ilvl w:val="0"/>
                <w:numId w:val="1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6AD7C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61D57FF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BCB4B42" w14:textId="77777777" w:rsidR="00A40132" w:rsidRPr="005C0275" w:rsidRDefault="00A40132" w:rsidP="00A40132">
            <w:pPr>
              <w:pStyle w:val="001"/>
              <w:numPr>
                <w:ilvl w:val="0"/>
                <w:numId w:val="1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1305E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typedef union {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元素联合体</w:t>
            </w:r>
          </w:p>
        </w:tc>
      </w:tr>
      <w:tr w:rsidR="00A40132" w14:paraId="313297F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69A66BE" w14:textId="77777777" w:rsidR="00A40132" w:rsidRPr="005C0275" w:rsidRDefault="00A40132" w:rsidP="00A40132">
            <w:pPr>
              <w:pStyle w:val="001"/>
              <w:numPr>
                <w:ilvl w:val="0"/>
                <w:numId w:val="1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645C3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char op;    // </w:t>
            </w:r>
            <w:r>
              <w:rPr>
                <w:rFonts w:hint="eastAsia"/>
                <w:b/>
                <w:bCs/>
              </w:rPr>
              <w:t>运算符</w:t>
            </w:r>
          </w:p>
        </w:tc>
      </w:tr>
      <w:tr w:rsidR="00A40132" w14:paraId="386C256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CFD1E2B" w14:textId="77777777" w:rsidR="00A40132" w:rsidRPr="005C0275" w:rsidRDefault="00A40132" w:rsidP="00A40132">
            <w:pPr>
              <w:pStyle w:val="001"/>
              <w:numPr>
                <w:ilvl w:val="0"/>
                <w:numId w:val="1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7B5B5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double num; // </w:t>
            </w:r>
            <w:r>
              <w:rPr>
                <w:rFonts w:hint="eastAsia"/>
                <w:b/>
                <w:bCs/>
              </w:rPr>
              <w:t>操作数</w:t>
            </w:r>
          </w:p>
        </w:tc>
      </w:tr>
      <w:tr w:rsidR="00A40132" w14:paraId="345D11B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7E37925" w14:textId="77777777" w:rsidR="00A40132" w:rsidRPr="005C0275" w:rsidRDefault="00A40132" w:rsidP="00A40132">
            <w:pPr>
              <w:pStyle w:val="001"/>
              <w:numPr>
                <w:ilvl w:val="0"/>
                <w:numId w:val="1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AB580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 Element;</w:t>
            </w:r>
          </w:p>
        </w:tc>
      </w:tr>
      <w:tr w:rsidR="00A40132" w14:paraId="1FB2BE9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17D2EAF" w14:textId="77777777" w:rsidR="00A40132" w:rsidRPr="005C0275" w:rsidRDefault="00A40132" w:rsidP="00A40132">
            <w:pPr>
              <w:pStyle w:val="001"/>
              <w:numPr>
                <w:ilvl w:val="0"/>
                <w:numId w:val="1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74D8E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3B9D2A0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7455236" w14:textId="77777777" w:rsidR="00A40132" w:rsidRPr="005C0275" w:rsidRDefault="00A40132" w:rsidP="00A40132">
            <w:pPr>
              <w:pStyle w:val="001"/>
              <w:numPr>
                <w:ilvl w:val="0"/>
                <w:numId w:val="1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6FA86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typedef struct {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顺序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结构</w:t>
            </w:r>
          </w:p>
        </w:tc>
      </w:tr>
      <w:tr w:rsidR="00A40132" w14:paraId="7682BC7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7620C83" w14:textId="77777777" w:rsidR="00A40132" w:rsidRPr="005C0275" w:rsidRDefault="00A40132" w:rsidP="00A40132">
            <w:pPr>
              <w:pStyle w:val="001"/>
              <w:numPr>
                <w:ilvl w:val="0"/>
                <w:numId w:val="1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86B96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Element data[MAXSIZE];</w:t>
            </w:r>
          </w:p>
        </w:tc>
      </w:tr>
      <w:tr w:rsidR="00A40132" w14:paraId="38E6168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0860A17" w14:textId="77777777" w:rsidR="00A40132" w:rsidRPr="005C0275" w:rsidRDefault="00A40132" w:rsidP="00A40132">
            <w:pPr>
              <w:pStyle w:val="001"/>
              <w:numPr>
                <w:ilvl w:val="0"/>
                <w:numId w:val="1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3DBF7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DataType</w:t>
            </w:r>
            <w:proofErr w:type="spellEnd"/>
            <w:r>
              <w:rPr>
                <w:rFonts w:hint="eastAsia"/>
                <w:b/>
                <w:bCs/>
              </w:rPr>
              <w:t xml:space="preserve"> type;  // 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的数据类型</w:t>
            </w:r>
          </w:p>
        </w:tc>
      </w:tr>
      <w:tr w:rsidR="00A40132" w14:paraId="77A4B98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DFB605B" w14:textId="77777777" w:rsidR="00A40132" w:rsidRPr="005C0275" w:rsidRDefault="00A40132" w:rsidP="00A40132">
            <w:pPr>
              <w:pStyle w:val="001"/>
              <w:numPr>
                <w:ilvl w:val="0"/>
                <w:numId w:val="1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AC7F8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int top;        // 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顶指针</w:t>
            </w:r>
          </w:p>
        </w:tc>
      </w:tr>
      <w:tr w:rsidR="00A40132" w14:paraId="2EBDAD2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56F44D2" w14:textId="77777777" w:rsidR="00A40132" w:rsidRPr="005C0275" w:rsidRDefault="00A40132" w:rsidP="00A40132">
            <w:pPr>
              <w:pStyle w:val="001"/>
              <w:numPr>
                <w:ilvl w:val="0"/>
                <w:numId w:val="1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8AFE3A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} 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>;</w:t>
            </w:r>
          </w:p>
        </w:tc>
      </w:tr>
    </w:tbl>
    <w:p w14:paraId="5F6FDBF4" w14:textId="77777777" w:rsidR="00A40132" w:rsidRPr="00A40132" w:rsidRDefault="00A40132" w:rsidP="00AB26BE">
      <w:pPr>
        <w:pStyle w:val="a8"/>
        <w:spacing w:before="0" w:beforeAutospacing="0" w:after="0" w:afterAutospacing="0" w:line="400" w:lineRule="exact"/>
        <w:ind w:firstLine="420"/>
        <w:jc w:val="both"/>
        <w:rPr>
          <w:rFonts w:ascii="Times New Roman" w:hAnsi="Times New Roman" w:cs="Times New Roman"/>
          <w:color w:val="000000" w:themeColor="text1"/>
        </w:rPr>
      </w:pPr>
    </w:p>
    <w:p w14:paraId="47753EB9" w14:textId="2EE739F9" w:rsidR="00CA1AA2" w:rsidRDefault="00CA1AA2" w:rsidP="00A40132">
      <w:pPr>
        <w:pStyle w:val="a8"/>
        <w:spacing w:before="0" w:beforeAutospacing="0" w:after="0" w:afterAutospacing="0" w:line="400" w:lineRule="exact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（</w:t>
      </w:r>
      <w:r>
        <w:rPr>
          <w:rFonts w:ascii="Times New Roman" w:hAnsi="Times New Roman" w:cs="Times New Roman" w:hint="eastAsia"/>
          <w:color w:val="000000"/>
        </w:rPr>
        <w:t>2</w:t>
      </w:r>
      <w:r>
        <w:rPr>
          <w:rFonts w:ascii="Times New Roman" w:hAnsi="Times New Roman" w:cs="Times New Roman" w:hint="eastAsia"/>
          <w:color w:val="000000"/>
        </w:rPr>
        <w:t>）、主程序函数设计</w:t>
      </w:r>
    </w:p>
    <w:tbl>
      <w:tblPr>
        <w:tblStyle w:val="a9"/>
        <w:tblW w:w="0" w:type="auto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07"/>
        <w:gridCol w:w="8069"/>
      </w:tblGrid>
      <w:tr w:rsidR="00A40132" w14:paraId="75BBC929" w14:textId="77777777" w:rsidTr="00033DD2">
        <w:tc>
          <w:tcPr>
            <w:tcW w:w="8942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9A33883" w14:textId="1C60A910" w:rsidR="00A40132" w:rsidRPr="00083D44" w:rsidRDefault="00A40132" w:rsidP="00033DD2">
            <w:pPr>
              <w:pStyle w:val="001"/>
              <w:spacing w:line="360" w:lineRule="exact"/>
              <w:jc w:val="both"/>
              <w:textAlignment w:val="center"/>
            </w:pPr>
            <w:r>
              <w:rPr>
                <w:rFonts w:hint="eastAsia"/>
              </w:rPr>
              <w:t>主函数</w:t>
            </w:r>
          </w:p>
        </w:tc>
      </w:tr>
      <w:tr w:rsidR="00A40132" w14:paraId="07DC40D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021265A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C9194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int main() {</w:t>
            </w:r>
          </w:p>
        </w:tc>
      </w:tr>
      <w:tr w:rsidR="00A40132" w14:paraId="6FA0103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7B055D8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D9FBD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while(1){</w:t>
            </w:r>
          </w:p>
        </w:tc>
      </w:tr>
      <w:tr w:rsidR="00A40132" w14:paraId="7107212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A9A2FDE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2B527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>
              <w:rPr>
                <w:b/>
                <w:bCs/>
              </w:rPr>
              <w:tab/>
            </w:r>
          </w:p>
        </w:tc>
      </w:tr>
      <w:tr w:rsidR="00A40132" w14:paraId="67160AF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990B0E9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DFB45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Menu();</w:t>
            </w:r>
          </w:p>
        </w:tc>
      </w:tr>
      <w:tr w:rsidR="00A40132" w14:paraId="16D2DD3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3AFFA73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28019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4EDCE5B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27C95FD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92E80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请输入计算表达式（以</w:t>
            </w:r>
            <w:r>
              <w:rPr>
                <w:rFonts w:hint="eastAsia"/>
                <w:b/>
                <w:bCs/>
              </w:rPr>
              <w:t>#</w:t>
            </w:r>
            <w:r>
              <w:rPr>
                <w:rFonts w:hint="eastAsia"/>
                <w:b/>
                <w:bCs/>
              </w:rPr>
              <w:t>结束）</w:t>
            </w:r>
            <w:r>
              <w:rPr>
                <w:rFonts w:hint="eastAsia"/>
                <w:b/>
                <w:bCs/>
              </w:rPr>
              <w:t>: ");</w:t>
            </w:r>
          </w:p>
        </w:tc>
      </w:tr>
      <w:tr w:rsidR="00A40132" w14:paraId="1A7C277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B661AF7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253C0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</w:t>
            </w:r>
            <w:proofErr w:type="spellStart"/>
            <w:r>
              <w:rPr>
                <w:b/>
                <w:bCs/>
              </w:rPr>
              <w:t>fgets</w:t>
            </w:r>
            <w:proofErr w:type="spellEnd"/>
            <w:r>
              <w:rPr>
                <w:b/>
                <w:bCs/>
              </w:rPr>
              <w:t xml:space="preserve">(expression, </w:t>
            </w:r>
            <w:proofErr w:type="spellStart"/>
            <w:r>
              <w:rPr>
                <w:b/>
                <w:bCs/>
              </w:rPr>
              <w:t>sizeof</w:t>
            </w:r>
            <w:proofErr w:type="spellEnd"/>
            <w:r>
              <w:rPr>
                <w:b/>
                <w:bCs/>
              </w:rPr>
              <w:t>(expression), stdin)==NULL) {</w:t>
            </w:r>
          </w:p>
        </w:tc>
      </w:tr>
      <w:tr w:rsidR="00A40132" w14:paraId="02126F9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802DB0C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9A148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输入错误！</w:t>
            </w:r>
            <w:r>
              <w:rPr>
                <w:rFonts w:hint="eastAsia"/>
                <w:b/>
                <w:bCs/>
              </w:rPr>
              <w:t>\n");</w:t>
            </w:r>
          </w:p>
        </w:tc>
      </w:tr>
      <w:tr w:rsidR="00A40132" w14:paraId="77928C7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84FA097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D0853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Pause();</w:t>
            </w:r>
          </w:p>
        </w:tc>
      </w:tr>
      <w:tr w:rsidR="00A40132" w14:paraId="2F55D33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C232E4F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B4636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40132" w14:paraId="74BA35D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A9591D2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07E3C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4ECECDF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6B140B2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0BA53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3606911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EBFFDDA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7A89D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移除换行符</w:t>
            </w:r>
          </w:p>
        </w:tc>
      </w:tr>
      <w:tr w:rsidR="00A40132" w14:paraId="3BDE815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4F9CC1E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1878C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expression[</w:t>
            </w:r>
            <w:proofErr w:type="spellStart"/>
            <w:r>
              <w:rPr>
                <w:b/>
                <w:bCs/>
              </w:rPr>
              <w:t>strcspn</w:t>
            </w:r>
            <w:proofErr w:type="spellEnd"/>
            <w:r>
              <w:rPr>
                <w:b/>
                <w:bCs/>
              </w:rPr>
              <w:t>(expression, "\n")]='\0';</w:t>
            </w:r>
          </w:p>
        </w:tc>
      </w:tr>
      <w:tr w:rsidR="00A40132" w14:paraId="6D5115E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215145D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BB163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66C68DC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AC2F0EC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A1870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检查是否以</w:t>
            </w:r>
            <w:r>
              <w:rPr>
                <w:rFonts w:hint="eastAsia"/>
                <w:b/>
                <w:bCs/>
              </w:rPr>
              <w:t>#</w:t>
            </w:r>
            <w:r>
              <w:rPr>
                <w:rFonts w:hint="eastAsia"/>
                <w:b/>
                <w:bCs/>
              </w:rPr>
              <w:t>结束</w:t>
            </w:r>
          </w:p>
        </w:tc>
      </w:tr>
      <w:tr w:rsidR="00A40132" w14:paraId="6B8759A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A39205E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9BAEA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int </w:t>
            </w:r>
            <w:proofErr w:type="spellStart"/>
            <w:r>
              <w:rPr>
                <w:b/>
                <w:bCs/>
              </w:rPr>
              <w:t>len</w:t>
            </w:r>
            <w:proofErr w:type="spellEnd"/>
            <w:r>
              <w:rPr>
                <w:b/>
                <w:bCs/>
              </w:rPr>
              <w:t>=</w:t>
            </w:r>
            <w:proofErr w:type="spellStart"/>
            <w:r>
              <w:rPr>
                <w:b/>
                <w:bCs/>
              </w:rPr>
              <w:t>strlen</w:t>
            </w:r>
            <w:proofErr w:type="spellEnd"/>
            <w:r>
              <w:rPr>
                <w:b/>
                <w:bCs/>
              </w:rPr>
              <w:t>(expression);</w:t>
            </w:r>
          </w:p>
        </w:tc>
      </w:tr>
      <w:tr w:rsidR="00A40132" w14:paraId="6F617CE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28890CD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27D6A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</w:t>
            </w:r>
            <w:proofErr w:type="spellStart"/>
            <w:r>
              <w:rPr>
                <w:b/>
                <w:bCs/>
              </w:rPr>
              <w:t>len</w:t>
            </w:r>
            <w:proofErr w:type="spellEnd"/>
            <w:r>
              <w:rPr>
                <w:b/>
                <w:bCs/>
              </w:rPr>
              <w:t>&gt;0 &amp;&amp; expression[len-1]!='#') {</w:t>
            </w:r>
          </w:p>
        </w:tc>
      </w:tr>
      <w:tr w:rsidR="00A40132" w14:paraId="00F1E45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A01C6BF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32479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错误表达式必须以</w:t>
            </w:r>
            <w:r>
              <w:rPr>
                <w:rFonts w:hint="eastAsia"/>
                <w:b/>
                <w:bCs/>
              </w:rPr>
              <w:t>'#'</w:t>
            </w:r>
            <w:r>
              <w:rPr>
                <w:rFonts w:hint="eastAsia"/>
                <w:b/>
                <w:bCs/>
              </w:rPr>
              <w:t>结束！</w:t>
            </w:r>
            <w:r>
              <w:rPr>
                <w:rFonts w:hint="eastAsia"/>
                <w:b/>
                <w:bCs/>
              </w:rPr>
              <w:t>\n");</w:t>
            </w:r>
          </w:p>
        </w:tc>
      </w:tr>
      <w:tr w:rsidR="00A40132" w14:paraId="6AD90A8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AD0DD8E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D065A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Pause();</w:t>
            </w:r>
          </w:p>
        </w:tc>
      </w:tr>
      <w:tr w:rsidR="00A40132" w14:paraId="72AC7A7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375490A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7FCB7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40132" w14:paraId="4048CEA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DE37EA6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7E888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2A34DD0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42BCED4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AA7AC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6C0448A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90FA92F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DA5BE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</w:t>
            </w:r>
            <w:proofErr w:type="spellStart"/>
            <w:r>
              <w:rPr>
                <w:b/>
                <w:bCs/>
              </w:rPr>
              <w:t>strcmp</w:t>
            </w:r>
            <w:proofErr w:type="spellEnd"/>
            <w:r>
              <w:rPr>
                <w:b/>
                <w:bCs/>
              </w:rPr>
              <w:t xml:space="preserve">(expression, "exit#")==0 || </w:t>
            </w:r>
            <w:proofErr w:type="spellStart"/>
            <w:r>
              <w:rPr>
                <w:b/>
                <w:bCs/>
              </w:rPr>
              <w:t>strcmp</w:t>
            </w:r>
            <w:proofErr w:type="spellEnd"/>
            <w:r>
              <w:rPr>
                <w:b/>
                <w:bCs/>
              </w:rPr>
              <w:t>(expression, "quit#")==0) {</w:t>
            </w:r>
          </w:p>
        </w:tc>
      </w:tr>
      <w:tr w:rsidR="00A40132" w14:paraId="53E1690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B639D82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9E6DA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程序退出。</w:t>
            </w:r>
            <w:r>
              <w:rPr>
                <w:rFonts w:hint="eastAsia"/>
                <w:b/>
                <w:bCs/>
              </w:rPr>
              <w:t>\n");</w:t>
            </w:r>
          </w:p>
        </w:tc>
      </w:tr>
      <w:tr w:rsidR="00A40132" w14:paraId="09133E8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986DE5B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0CEE0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break;</w:t>
            </w:r>
          </w:p>
        </w:tc>
      </w:tr>
      <w:tr w:rsidR="00A40132" w14:paraId="024663F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252BAA7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CF6AF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6CD4A17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175A80F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BD438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00959BA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442D275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909AF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表达式验证</w:t>
            </w:r>
          </w:p>
        </w:tc>
      </w:tr>
      <w:tr w:rsidR="00A40132" w14:paraId="66777BB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680DF57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04C14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bool valid = true;</w:t>
            </w:r>
          </w:p>
        </w:tc>
      </w:tr>
      <w:tr w:rsidR="00A40132" w14:paraId="6334612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0D307D7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E08AA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for 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=0;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&lt;</w:t>
            </w:r>
            <w:proofErr w:type="spellStart"/>
            <w:r>
              <w:rPr>
                <w:b/>
                <w:bCs/>
              </w:rPr>
              <w:t>strlen</w:t>
            </w:r>
            <w:proofErr w:type="spellEnd"/>
            <w:r>
              <w:rPr>
                <w:b/>
                <w:bCs/>
              </w:rPr>
              <w:t xml:space="preserve">(expression);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 {</w:t>
            </w:r>
          </w:p>
        </w:tc>
      </w:tr>
      <w:tr w:rsidR="00A40132" w14:paraId="56CC883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B7F838F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E6EAD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if (!</w:t>
            </w:r>
            <w:proofErr w:type="spellStart"/>
            <w:r>
              <w:rPr>
                <w:b/>
                <w:bCs/>
              </w:rPr>
              <w:t>ValidateChar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)) {</w:t>
            </w:r>
          </w:p>
        </w:tc>
      </w:tr>
      <w:tr w:rsidR="00A40132" w14:paraId="3EDAEA1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F9333DE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39D63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valid=false;</w:t>
            </w:r>
          </w:p>
        </w:tc>
      </w:tr>
      <w:tr w:rsidR="00A40132" w14:paraId="5BC8DAD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F5381D1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A82CB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break;</w:t>
            </w:r>
          </w:p>
        </w:tc>
      </w:tr>
      <w:tr w:rsidR="00A40132" w14:paraId="3FB0DDE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3818E3A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3A328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A40132" w14:paraId="4E4C9FB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F3E9D1E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1E87C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0B0CD4B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C97D398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9D5D3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7193BA3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649B8B1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3F1EF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(!valid) {</w:t>
            </w:r>
          </w:p>
        </w:tc>
      </w:tr>
      <w:tr w:rsidR="00A40132" w14:paraId="6BEFD3F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B5B39E0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C8304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表达式有误，请重新输入。</w:t>
            </w:r>
            <w:r>
              <w:rPr>
                <w:rFonts w:hint="eastAsia"/>
                <w:b/>
                <w:bCs/>
              </w:rPr>
              <w:t>\n\n");</w:t>
            </w:r>
          </w:p>
        </w:tc>
      </w:tr>
      <w:tr w:rsidR="00A40132" w14:paraId="3283A57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AA3F7A8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60E02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Pause();</w:t>
            </w:r>
          </w:p>
        </w:tc>
      </w:tr>
      <w:tr w:rsidR="00A40132" w14:paraId="45872FD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F6E83CA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C2CED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40132" w14:paraId="33F0CAB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E42CAA7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65656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091642F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79D5FDD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73808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6162466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614A121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7631D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重置解析位置</w:t>
            </w:r>
          </w:p>
        </w:tc>
      </w:tr>
      <w:tr w:rsidR="00A40132" w14:paraId="59D0C97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23342E6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9A197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pos = 0;</w:t>
            </w:r>
          </w:p>
        </w:tc>
      </w:tr>
      <w:tr w:rsidR="00A40132" w14:paraId="4E51336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9CED4FE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CDF58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6B94A8E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C2DDDD2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A38E3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计算表达式</w:t>
            </w:r>
          </w:p>
        </w:tc>
      </w:tr>
      <w:tr w:rsidR="00A40132" w14:paraId="17E2680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1209197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7E287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double result=</w:t>
            </w:r>
            <w:proofErr w:type="spellStart"/>
            <w:r>
              <w:rPr>
                <w:b/>
                <w:bCs/>
              </w:rPr>
              <w:t>EvaluateExpression</w:t>
            </w:r>
            <w:proofErr w:type="spellEnd"/>
            <w:r>
              <w:rPr>
                <w:b/>
                <w:bCs/>
              </w:rPr>
              <w:t xml:space="preserve">('\0', '#'); </w:t>
            </w:r>
          </w:p>
        </w:tc>
      </w:tr>
      <w:tr w:rsidR="00A40132" w14:paraId="73D3BEB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3BE4489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58341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计算结果</w:t>
            </w:r>
            <w:r>
              <w:rPr>
                <w:rFonts w:hint="eastAsia"/>
                <w:b/>
                <w:bCs/>
              </w:rPr>
              <w:t>: %.10g\n", result);</w:t>
            </w:r>
          </w:p>
        </w:tc>
      </w:tr>
      <w:tr w:rsidR="00A40132" w14:paraId="29261E3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D4809DC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AF0A2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454DD6B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662E580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0B231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Pause();</w:t>
            </w:r>
          </w:p>
        </w:tc>
      </w:tr>
      <w:tr w:rsidR="00A40132" w14:paraId="7656432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631F3A8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5D461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  <w:t>}</w:t>
            </w:r>
          </w:p>
        </w:tc>
      </w:tr>
      <w:tr w:rsidR="00A40132" w14:paraId="3DE0FC4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65A4F55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A263F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0;</w:t>
            </w:r>
          </w:p>
        </w:tc>
      </w:tr>
      <w:tr w:rsidR="00A40132" w14:paraId="5461F93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B3A0C12" w14:textId="77777777" w:rsidR="00A40132" w:rsidRPr="005C0275" w:rsidRDefault="00A40132" w:rsidP="00A40132">
            <w:pPr>
              <w:pStyle w:val="001"/>
              <w:numPr>
                <w:ilvl w:val="0"/>
                <w:numId w:val="15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CEE132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</w:tbl>
    <w:p w14:paraId="70638DF6" w14:textId="3A0F529C" w:rsidR="00A40132" w:rsidRDefault="00CA1AA2" w:rsidP="00A40132">
      <w:pPr>
        <w:pStyle w:val="a8"/>
        <w:spacing w:before="0" w:beforeAutospacing="0" w:after="0" w:afterAutospacing="0" w:line="400" w:lineRule="exact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（</w:t>
      </w:r>
      <w:r>
        <w:rPr>
          <w:rFonts w:ascii="Times New Roman" w:hAnsi="Times New Roman" w:cs="Times New Roman" w:hint="eastAsia"/>
          <w:color w:val="000000"/>
        </w:rPr>
        <w:t>3</w:t>
      </w:r>
      <w:r>
        <w:rPr>
          <w:rFonts w:ascii="Times New Roman" w:hAnsi="Times New Roman" w:cs="Times New Roman" w:hint="eastAsia"/>
          <w:color w:val="000000"/>
        </w:rPr>
        <w:t>）、函数</w:t>
      </w:r>
      <w:proofErr w:type="spellStart"/>
      <w:r w:rsidRPr="008B1137">
        <w:rPr>
          <w:rFonts w:ascii="Times New Roman" w:hAnsi="Times New Roman" w:cs="Times New Roman"/>
          <w:color w:val="000000"/>
        </w:rPr>
        <w:t>EvaluateExpression</w:t>
      </w:r>
      <w:proofErr w:type="spellEnd"/>
      <w:r w:rsidRPr="008B1137">
        <w:rPr>
          <w:rFonts w:ascii="Times New Roman" w:hAnsi="Times New Roman" w:cs="Times New Roman"/>
          <w:color w:val="000000"/>
        </w:rPr>
        <w:t>()</w:t>
      </w:r>
      <w:r>
        <w:rPr>
          <w:rFonts w:ascii="Times New Roman" w:hAnsi="Times New Roman" w:cs="Times New Roman" w:hint="eastAsia"/>
          <w:color w:val="000000"/>
        </w:rPr>
        <w:t>完成</w:t>
      </w:r>
      <w:r w:rsidRPr="008B1137">
        <w:rPr>
          <w:rFonts w:ascii="Times New Roman" w:hAnsi="Times New Roman" w:cs="Times New Roman" w:hint="eastAsia"/>
          <w:color w:val="000000"/>
        </w:rPr>
        <w:t>利用顺序</w:t>
      </w:r>
      <w:proofErr w:type="gramStart"/>
      <w:r w:rsidRPr="008B1137">
        <w:rPr>
          <w:rFonts w:ascii="Times New Roman" w:hAnsi="Times New Roman" w:cs="Times New Roman" w:hint="eastAsia"/>
          <w:color w:val="000000"/>
        </w:rPr>
        <w:t>栈</w:t>
      </w:r>
      <w:proofErr w:type="gramEnd"/>
      <w:r w:rsidRPr="008B1137">
        <w:rPr>
          <w:rFonts w:ascii="Times New Roman" w:hAnsi="Times New Roman" w:cs="Times New Roman" w:hint="eastAsia"/>
          <w:color w:val="000000"/>
        </w:rPr>
        <w:t>采用算符优先法编程实现中缀简单算术表达式的求值</w:t>
      </w:r>
      <w:r>
        <w:rPr>
          <w:rFonts w:ascii="Times New Roman" w:hAnsi="Times New Roman" w:cs="Times New Roman" w:hint="eastAsia"/>
          <w:color w:val="000000"/>
        </w:rPr>
        <w:t>；</w:t>
      </w:r>
    </w:p>
    <w:tbl>
      <w:tblPr>
        <w:tblStyle w:val="a9"/>
        <w:tblW w:w="0" w:type="auto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14"/>
        <w:gridCol w:w="8062"/>
      </w:tblGrid>
      <w:tr w:rsidR="00A40132" w14:paraId="6C799C03" w14:textId="77777777" w:rsidTr="00033DD2">
        <w:tc>
          <w:tcPr>
            <w:tcW w:w="8942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60EAFC3" w14:textId="6D8A7A6A" w:rsidR="00A40132" w:rsidRPr="00083D44" w:rsidRDefault="00A40132" w:rsidP="00033DD2">
            <w:pPr>
              <w:pStyle w:val="001"/>
              <w:spacing w:line="360" w:lineRule="exact"/>
              <w:jc w:val="both"/>
              <w:textAlignment w:val="center"/>
            </w:pPr>
            <w:proofErr w:type="spellStart"/>
            <w:r w:rsidRPr="00A40132">
              <w:t>EvaluateExpression</w:t>
            </w:r>
            <w:proofErr w:type="spellEnd"/>
            <w:r w:rsidRPr="00A40132">
              <w:t xml:space="preserve">(char </w:t>
            </w:r>
            <w:proofErr w:type="spellStart"/>
            <w:r w:rsidRPr="00A40132">
              <w:t>startChar</w:t>
            </w:r>
            <w:proofErr w:type="spellEnd"/>
            <w:r w:rsidRPr="00A40132">
              <w:t xml:space="preserve">, char </w:t>
            </w:r>
            <w:proofErr w:type="spellStart"/>
            <w:r w:rsidRPr="00A40132">
              <w:t>endChar</w:t>
            </w:r>
            <w:proofErr w:type="spellEnd"/>
            <w:r w:rsidRPr="00A40132">
              <w:t>)</w:t>
            </w:r>
          </w:p>
        </w:tc>
      </w:tr>
      <w:tr w:rsidR="00A40132" w14:paraId="0AF5DDB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0630692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FFBCA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double </w:t>
            </w:r>
            <w:proofErr w:type="spellStart"/>
            <w:r>
              <w:rPr>
                <w:b/>
                <w:bCs/>
              </w:rPr>
              <w:t>EvaluateExpression</w:t>
            </w:r>
            <w:proofErr w:type="spellEnd"/>
            <w:r>
              <w:rPr>
                <w:b/>
                <w:bCs/>
              </w:rPr>
              <w:t xml:space="preserve">(char </w:t>
            </w:r>
            <w:proofErr w:type="spellStart"/>
            <w:r>
              <w:rPr>
                <w:b/>
                <w:bCs/>
              </w:rPr>
              <w:t>startChar</w:t>
            </w:r>
            <w:proofErr w:type="spellEnd"/>
            <w:r>
              <w:rPr>
                <w:b/>
                <w:bCs/>
              </w:rPr>
              <w:t xml:space="preserve">, char </w:t>
            </w:r>
            <w:proofErr w:type="spellStart"/>
            <w:r>
              <w:rPr>
                <w:b/>
                <w:bCs/>
              </w:rPr>
              <w:t>endChar</w:t>
            </w:r>
            <w:proofErr w:type="spellEnd"/>
            <w:r>
              <w:rPr>
                <w:b/>
                <w:bCs/>
              </w:rPr>
              <w:t>) {</w:t>
            </w:r>
          </w:p>
        </w:tc>
      </w:tr>
      <w:tr w:rsidR="00A40132" w14:paraId="56E399A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547770C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AEB85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SqStack</w:t>
            </w:r>
            <w:proofErr w:type="spellEnd"/>
            <w:r>
              <w:rPr>
                <w:rFonts w:hint="eastAsia"/>
                <w:b/>
                <w:bCs/>
              </w:rPr>
              <w:t xml:space="preserve"> *OPTR;  // </w:t>
            </w:r>
            <w:r>
              <w:rPr>
                <w:rFonts w:hint="eastAsia"/>
                <w:b/>
                <w:bCs/>
              </w:rPr>
              <w:t>运算符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</w:p>
        </w:tc>
      </w:tr>
      <w:tr w:rsidR="00A40132" w14:paraId="2671982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48B9694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1C9AF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SqStack</w:t>
            </w:r>
            <w:proofErr w:type="spellEnd"/>
            <w:r>
              <w:rPr>
                <w:rFonts w:hint="eastAsia"/>
                <w:b/>
                <w:bCs/>
              </w:rPr>
              <w:t xml:space="preserve"> *OPND;  // </w:t>
            </w:r>
            <w:r>
              <w:rPr>
                <w:rFonts w:hint="eastAsia"/>
                <w:b/>
                <w:bCs/>
              </w:rPr>
              <w:t>操作数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</w:p>
        </w:tc>
      </w:tr>
      <w:tr w:rsidR="00A40132" w14:paraId="654E837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EE5C569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D3396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Element e1, e2, e;</w:t>
            </w:r>
          </w:p>
        </w:tc>
      </w:tr>
      <w:tr w:rsidR="00A40132" w14:paraId="3E08354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016D5C9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143A2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theta;</w:t>
            </w:r>
          </w:p>
        </w:tc>
      </w:tr>
      <w:tr w:rsidR="00A40132" w14:paraId="3DD5523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BF18EDB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02572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double a, b;</w:t>
            </w:r>
          </w:p>
        </w:tc>
      </w:tr>
      <w:tr w:rsidR="00A40132" w14:paraId="696FB5F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BC02841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D50D6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3E0FE88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DA5334C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ADF80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InitStack</w:t>
            </w:r>
            <w:proofErr w:type="spellEnd"/>
            <w:r>
              <w:rPr>
                <w:b/>
                <w:bCs/>
              </w:rPr>
              <w:t>(OPTR);</w:t>
            </w:r>
          </w:p>
        </w:tc>
      </w:tr>
      <w:tr w:rsidR="00A40132" w14:paraId="50AB13A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35926D1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32DF3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InitStack</w:t>
            </w:r>
            <w:proofErr w:type="spellEnd"/>
            <w:r>
              <w:rPr>
                <w:b/>
                <w:bCs/>
              </w:rPr>
              <w:t>(OPND);</w:t>
            </w:r>
          </w:p>
        </w:tc>
      </w:tr>
      <w:tr w:rsidR="00A40132" w14:paraId="0A86431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E1DEE78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5254A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27CB719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BC89AA7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E1D59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e.op</w:t>
            </w:r>
            <w:proofErr w:type="spellEnd"/>
            <w:r>
              <w:rPr>
                <w:b/>
                <w:bCs/>
              </w:rPr>
              <w:t>='#';</w:t>
            </w:r>
          </w:p>
        </w:tc>
      </w:tr>
      <w:tr w:rsidR="00A40132" w14:paraId="0E65F6F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2D1C476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6AC07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e1.op='#';</w:t>
            </w:r>
          </w:p>
        </w:tc>
      </w:tr>
      <w:tr w:rsidR="00A40132" w14:paraId="61EF421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8C00684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C6FD4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Push(OPTR, e);</w:t>
            </w:r>
          </w:p>
        </w:tc>
      </w:tr>
      <w:tr w:rsidR="00A40132" w14:paraId="1C5C53B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2C665B6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38C14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54C18CC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D040B18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2A4C6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</w:t>
            </w:r>
            <w:proofErr w:type="spellStart"/>
            <w:r>
              <w:rPr>
                <w:b/>
                <w:bCs/>
              </w:rPr>
              <w:t>startChar</w:t>
            </w:r>
            <w:proofErr w:type="spellEnd"/>
            <w:r>
              <w:rPr>
                <w:b/>
                <w:bCs/>
              </w:rPr>
              <w:t>=='(') {</w:t>
            </w:r>
          </w:p>
        </w:tc>
      </w:tr>
      <w:tr w:rsidR="00A40132" w14:paraId="4F6A466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0421F62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BAC6D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pos++; // </w:t>
            </w:r>
            <w:r>
              <w:rPr>
                <w:rFonts w:hint="eastAsia"/>
                <w:b/>
                <w:bCs/>
              </w:rPr>
              <w:t>跳过左括号</w:t>
            </w:r>
          </w:p>
        </w:tc>
      </w:tr>
      <w:tr w:rsidR="00A40132" w14:paraId="6197954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B1C78CC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53029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4142287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F469BA3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CD83B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025D54B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2165CA8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ED583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主循环</w:t>
            </w:r>
          </w:p>
        </w:tc>
      </w:tr>
      <w:tr w:rsidR="00A40132" w14:paraId="151B676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1881FE3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3C29C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 (true) {</w:t>
            </w:r>
          </w:p>
        </w:tc>
      </w:tr>
      <w:tr w:rsidR="00A40132" w14:paraId="2FA1F41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75A7F35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CEF53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while(expression[pos]==' ') {</w:t>
            </w:r>
          </w:p>
        </w:tc>
      </w:tr>
      <w:tr w:rsidR="00A40132" w14:paraId="64C0446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31E8154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54655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pos++;</w:t>
            </w:r>
          </w:p>
        </w:tc>
      </w:tr>
      <w:tr w:rsidR="00A40132" w14:paraId="1FC7032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F0DB548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F0610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404CC55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0D12FE3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26D1D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50145A6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C3ADF09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8B4CF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检查是否到达结束符</w:t>
            </w:r>
          </w:p>
        </w:tc>
      </w:tr>
      <w:tr w:rsidR="00A40132" w14:paraId="14E1571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7DCDD83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2AB7F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(expression[pos]==</w:t>
            </w:r>
            <w:proofErr w:type="spellStart"/>
            <w:r>
              <w:rPr>
                <w:b/>
                <w:bCs/>
              </w:rPr>
              <w:t>endChar</w:t>
            </w:r>
            <w:proofErr w:type="spellEnd"/>
            <w:r>
              <w:rPr>
                <w:b/>
                <w:bCs/>
              </w:rPr>
              <w:t>) {</w:t>
            </w:r>
          </w:p>
        </w:tc>
      </w:tr>
      <w:tr w:rsidR="00A40132" w14:paraId="1FBB474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3D75365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A7001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if (</w:t>
            </w:r>
            <w:proofErr w:type="spellStart"/>
            <w:r>
              <w:rPr>
                <w:b/>
                <w:bCs/>
              </w:rPr>
              <w:t>endChar</w:t>
            </w:r>
            <w:proofErr w:type="spellEnd"/>
            <w:r>
              <w:rPr>
                <w:b/>
                <w:bCs/>
              </w:rPr>
              <w:t>==')') {</w:t>
            </w:r>
          </w:p>
        </w:tc>
      </w:tr>
      <w:tr w:rsidR="00A40132" w14:paraId="13E61B4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EA9345E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4AFD5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pos++; // </w:t>
            </w:r>
            <w:r>
              <w:rPr>
                <w:rFonts w:hint="eastAsia"/>
                <w:b/>
                <w:bCs/>
              </w:rPr>
              <w:t>跳过右括号</w:t>
            </w:r>
          </w:p>
        </w:tc>
      </w:tr>
      <w:tr w:rsidR="00A40132" w14:paraId="1739492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DB0FB1B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9E413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A40132" w14:paraId="7ADF252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BB92DE6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228F4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break;</w:t>
            </w:r>
          </w:p>
        </w:tc>
      </w:tr>
      <w:tr w:rsidR="00A40132" w14:paraId="40E2627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DA22AC1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4F0E3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3353A3E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7E7AE44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15546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7804DDF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AC3760A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941C0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处理数字</w:t>
            </w:r>
          </w:p>
        </w:tc>
      </w:tr>
      <w:tr w:rsidR="00A40132" w14:paraId="1C563E6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DC40BE4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092ED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((expression[pos]&gt;='0' &amp;&amp; expression[pos]&lt;='9') || </w:t>
            </w:r>
          </w:p>
        </w:tc>
      </w:tr>
      <w:tr w:rsidR="00A40132" w14:paraId="2D3AFF0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3A3CE07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23C4A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(</w:t>
            </w:r>
            <w:proofErr w:type="gramStart"/>
            <w:r>
              <w:rPr>
                <w:b/>
                <w:bCs/>
              </w:rPr>
              <w:t>expression</w:t>
            </w:r>
            <w:proofErr w:type="gramEnd"/>
            <w:r>
              <w:rPr>
                <w:b/>
                <w:bCs/>
              </w:rPr>
              <w:t xml:space="preserve">[pos]=='-' &amp;&amp; </w:t>
            </w:r>
          </w:p>
        </w:tc>
      </w:tr>
      <w:tr w:rsidR="00A40132" w14:paraId="72A9134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B574FCB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9CEFD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(pos==0 || expression[pos-1]=='(' || expression[pos-1]=='+' || </w:t>
            </w:r>
          </w:p>
        </w:tc>
      </w:tr>
      <w:tr w:rsidR="00A40132" w14:paraId="3C0676C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B561383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377EC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expression[pos-1]=='-' || expression[pos-1]=='*' || </w:t>
            </w:r>
          </w:p>
        </w:tc>
      </w:tr>
      <w:tr w:rsidR="00A40132" w14:paraId="4463EDF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F0665E9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80846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expression[pos-1]=='/' || expression[pos-1]=='#'))) {</w:t>
            </w:r>
          </w:p>
        </w:tc>
      </w:tr>
      <w:tr w:rsidR="00A40132" w14:paraId="7000875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8ADA77A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FEBF5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A40132" w14:paraId="0AED602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F55CB2E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60A02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int </w:t>
            </w:r>
            <w:proofErr w:type="spellStart"/>
            <w:r>
              <w:rPr>
                <w:b/>
                <w:bCs/>
              </w:rPr>
              <w:t>currentPos</w:t>
            </w:r>
            <w:proofErr w:type="spellEnd"/>
            <w:r>
              <w:rPr>
                <w:b/>
                <w:bCs/>
              </w:rPr>
              <w:t>=pos;</w:t>
            </w:r>
          </w:p>
        </w:tc>
      </w:tr>
      <w:tr w:rsidR="00A40132" w14:paraId="3103364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F8E5311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15950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double num=Number(&amp;pos);</w:t>
            </w:r>
          </w:p>
        </w:tc>
      </w:tr>
      <w:tr w:rsidR="00A40132" w14:paraId="67630F7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3467B50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F5A26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e.num</w:t>
            </w:r>
            <w:proofErr w:type="spellEnd"/>
            <w:r>
              <w:rPr>
                <w:b/>
                <w:bCs/>
              </w:rPr>
              <w:t>=num;</w:t>
            </w:r>
          </w:p>
        </w:tc>
      </w:tr>
      <w:tr w:rsidR="00A40132" w14:paraId="51C6418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E5468B2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415E2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e1.num=num;</w:t>
            </w:r>
          </w:p>
        </w:tc>
      </w:tr>
      <w:tr w:rsidR="00A40132" w14:paraId="452B212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DCBE04F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69067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Push(OPND, e);</w:t>
            </w:r>
          </w:p>
        </w:tc>
      </w:tr>
      <w:tr w:rsidR="00A40132" w14:paraId="2AD199E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2A2FDE1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F2631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A40132" w14:paraId="08749B0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60A974D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5B310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// </w:t>
            </w:r>
            <w:r>
              <w:rPr>
                <w:rFonts w:hint="eastAsia"/>
                <w:b/>
                <w:bCs/>
              </w:rPr>
              <w:t>验证数字字符</w:t>
            </w:r>
          </w:p>
        </w:tc>
      </w:tr>
      <w:tr w:rsidR="00A40132" w14:paraId="6E7D7A9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C6C524D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9E505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for 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=</w:t>
            </w:r>
            <w:proofErr w:type="spellStart"/>
            <w:r>
              <w:rPr>
                <w:b/>
                <w:bCs/>
              </w:rPr>
              <w:t>currentPos</w:t>
            </w:r>
            <w:proofErr w:type="spellEnd"/>
            <w:r>
              <w:rPr>
                <w:b/>
                <w:bCs/>
              </w:rPr>
              <w:t xml:space="preserve">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&lt;pos;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 {</w:t>
            </w:r>
          </w:p>
        </w:tc>
      </w:tr>
      <w:tr w:rsidR="00A40132" w14:paraId="598FFA5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ED5C4C8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EB0E4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if (!</w:t>
            </w:r>
            <w:proofErr w:type="spellStart"/>
            <w:r>
              <w:rPr>
                <w:b/>
                <w:bCs/>
              </w:rPr>
              <w:t>ValidateChar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)) {</w:t>
            </w:r>
          </w:p>
        </w:tc>
      </w:tr>
      <w:tr w:rsidR="00A40132" w14:paraId="318933C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3846E39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85292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(OPTR);</w:t>
            </w:r>
          </w:p>
        </w:tc>
      </w:tr>
      <w:tr w:rsidR="00A40132" w14:paraId="061726E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7936AD8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76EAB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(OPND);</w:t>
            </w:r>
          </w:p>
        </w:tc>
      </w:tr>
      <w:tr w:rsidR="00A40132" w14:paraId="480A64A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13C3D37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0543E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return 0.0;</w:t>
            </w:r>
          </w:p>
        </w:tc>
      </w:tr>
      <w:tr w:rsidR="00A40132" w14:paraId="73B5364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1C47146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3A680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}</w:t>
            </w:r>
          </w:p>
        </w:tc>
      </w:tr>
      <w:tr w:rsidR="00A40132" w14:paraId="34E4DE5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9EFE696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6DC32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A40132" w14:paraId="1ADC4F9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B32F019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31BAE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5719634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0E630B2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E6D22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proofErr w:type="gramStart"/>
            <w:r>
              <w:rPr>
                <w:rFonts w:hint="eastAsia"/>
                <w:b/>
                <w:bCs/>
              </w:rPr>
              <w:t>归处理</w:t>
            </w:r>
            <w:proofErr w:type="gramEnd"/>
            <w:r>
              <w:rPr>
                <w:rFonts w:hint="eastAsia"/>
                <w:b/>
                <w:bCs/>
              </w:rPr>
              <w:t>括号内的表达式</w:t>
            </w:r>
          </w:p>
        </w:tc>
      </w:tr>
      <w:tr w:rsidR="00A40132" w14:paraId="1CF96F0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401B831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03E1C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else if(expression[pos]=='(') {</w:t>
            </w:r>
          </w:p>
        </w:tc>
      </w:tr>
      <w:tr w:rsidR="00A40132" w14:paraId="04C1994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82624CF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5EDFE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double </w:t>
            </w:r>
            <w:proofErr w:type="spellStart"/>
            <w:r>
              <w:rPr>
                <w:b/>
                <w:bCs/>
              </w:rPr>
              <w:t>bracketResult</w:t>
            </w:r>
            <w:proofErr w:type="spellEnd"/>
            <w:r>
              <w:rPr>
                <w:b/>
                <w:bCs/>
              </w:rPr>
              <w:t>=</w:t>
            </w:r>
            <w:proofErr w:type="spellStart"/>
            <w:r>
              <w:rPr>
                <w:b/>
                <w:bCs/>
              </w:rPr>
              <w:t>EvaluateExpression</w:t>
            </w:r>
            <w:proofErr w:type="spellEnd"/>
            <w:r>
              <w:rPr>
                <w:b/>
                <w:bCs/>
              </w:rPr>
              <w:t>('(', ')');</w:t>
            </w:r>
          </w:p>
        </w:tc>
      </w:tr>
      <w:tr w:rsidR="00A40132" w14:paraId="57AB38C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222479C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21E71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e.num</w:t>
            </w:r>
            <w:proofErr w:type="spellEnd"/>
            <w:r>
              <w:rPr>
                <w:b/>
                <w:bCs/>
              </w:rPr>
              <w:t>=</w:t>
            </w:r>
            <w:proofErr w:type="spellStart"/>
            <w:r>
              <w:rPr>
                <w:b/>
                <w:bCs/>
              </w:rPr>
              <w:t>bracketResult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A40132" w14:paraId="6B1CF3D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EADA81E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177CD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Push(OPND, e);</w:t>
            </w:r>
          </w:p>
        </w:tc>
      </w:tr>
      <w:tr w:rsidR="00A40132" w14:paraId="7611CF5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0C32744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C6435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7D2E9DF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44D51E5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4B84B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</w:p>
        </w:tc>
      </w:tr>
      <w:tr w:rsidR="00A40132" w14:paraId="342077E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06E1B5E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1C9F8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else if(expression[pos]=='+' || expression[pos]=='-' || </w:t>
            </w:r>
          </w:p>
        </w:tc>
      </w:tr>
      <w:tr w:rsidR="00A40132" w14:paraId="291B2D7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CA49BF1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FF458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expression[pos]=='*' || expression[pos]=='/') {</w:t>
            </w:r>
          </w:p>
        </w:tc>
      </w:tr>
      <w:tr w:rsidR="00A40132" w14:paraId="77AF2D7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2AB73B7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82EC4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A40132" w14:paraId="13DB2AE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671227A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4464C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GetTop</w:t>
            </w:r>
            <w:proofErr w:type="spellEnd"/>
            <w:r>
              <w:rPr>
                <w:b/>
                <w:bCs/>
              </w:rPr>
              <w:t>(OPTR, e1);</w:t>
            </w:r>
          </w:p>
        </w:tc>
      </w:tr>
      <w:tr w:rsidR="00A40132" w14:paraId="60CBB00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A0A402D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4CF12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char op1=e1.op;</w:t>
            </w:r>
          </w:p>
        </w:tc>
      </w:tr>
      <w:tr w:rsidR="00A40132" w14:paraId="3D4443C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12D7828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67480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char op2=expression[pos];</w:t>
            </w:r>
          </w:p>
        </w:tc>
      </w:tr>
      <w:tr w:rsidR="00A40132" w14:paraId="786DF21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EE86CBF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A0E49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A40132" w14:paraId="26185A3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CECF42F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607FE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int relation=Precede(op1, op2);</w:t>
            </w:r>
          </w:p>
        </w:tc>
      </w:tr>
      <w:tr w:rsidR="00A40132" w14:paraId="1615477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F492BB9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1F1FD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A40132" w14:paraId="78C28FD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96330DD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56748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if (relation==-1) {</w:t>
            </w:r>
          </w:p>
        </w:tc>
      </w:tr>
      <w:tr w:rsidR="00A40132" w14:paraId="1812B7F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B1497D9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1245F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e.op</w:t>
            </w:r>
            <w:proofErr w:type="spellEnd"/>
            <w:r>
              <w:rPr>
                <w:b/>
                <w:bCs/>
              </w:rPr>
              <w:t>=op2;</w:t>
            </w:r>
          </w:p>
        </w:tc>
      </w:tr>
      <w:tr w:rsidR="00A40132" w14:paraId="2EF390A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127A6FE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3E1D3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Push(OPTR, e);</w:t>
            </w:r>
          </w:p>
        </w:tc>
      </w:tr>
      <w:tr w:rsidR="00A40132" w14:paraId="3345C3E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10085E5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1D836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pos++;</w:t>
            </w:r>
          </w:p>
        </w:tc>
      </w:tr>
      <w:tr w:rsidR="00A40132" w14:paraId="3FE03B6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6796071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759BA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 </w:t>
            </w:r>
          </w:p>
        </w:tc>
      </w:tr>
      <w:tr w:rsidR="00A40132" w14:paraId="49A2048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853453F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94342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else if(relation==1) {</w:t>
            </w:r>
          </w:p>
        </w:tc>
      </w:tr>
      <w:tr w:rsidR="00A40132" w14:paraId="3FDED4B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7947DA4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A4EB2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Pop(OPTR, e);</w:t>
            </w:r>
          </w:p>
        </w:tc>
      </w:tr>
      <w:tr w:rsidR="00A40132" w14:paraId="5615724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2937999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ACCBD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theta=</w:t>
            </w:r>
            <w:proofErr w:type="spellStart"/>
            <w:r>
              <w:rPr>
                <w:b/>
                <w:bCs/>
              </w:rPr>
              <w:t>e.op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A40132" w14:paraId="1416E4E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FCD6F27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2DD37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A40132" w14:paraId="04DE1C6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D578BB7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97CE9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Pop(OPND, e2);</w:t>
            </w:r>
          </w:p>
        </w:tc>
      </w:tr>
      <w:tr w:rsidR="00A40132" w14:paraId="37C8B66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7F54EB3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D8FF5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b=e2.num;</w:t>
            </w:r>
          </w:p>
        </w:tc>
      </w:tr>
      <w:tr w:rsidR="00A40132" w14:paraId="6B25D77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A0A4265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A1E04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A40132" w14:paraId="39256F2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5C8AC21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80400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Pop(OPND, e2);</w:t>
            </w:r>
          </w:p>
        </w:tc>
      </w:tr>
      <w:tr w:rsidR="00A40132" w14:paraId="371DC06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C2571B2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87ADA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a=e2.num;</w:t>
            </w:r>
          </w:p>
        </w:tc>
      </w:tr>
      <w:tr w:rsidR="00A40132" w14:paraId="3E88A7A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B6AF614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6F1BC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A40132" w14:paraId="30D9170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B95C5FC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D90D1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double result=Operate(a, theta, b);</w:t>
            </w:r>
          </w:p>
        </w:tc>
      </w:tr>
      <w:tr w:rsidR="00A40132" w14:paraId="45377AB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3566827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E6618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e.num</w:t>
            </w:r>
            <w:proofErr w:type="spellEnd"/>
            <w:r>
              <w:rPr>
                <w:b/>
                <w:bCs/>
              </w:rPr>
              <w:t>=result;</w:t>
            </w:r>
          </w:p>
        </w:tc>
      </w:tr>
      <w:tr w:rsidR="00A40132" w14:paraId="33A808B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C6A9045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2D9B3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Push(OPND, e);</w:t>
            </w:r>
          </w:p>
        </w:tc>
      </w:tr>
      <w:tr w:rsidR="00A40132" w14:paraId="5177CF0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062FA65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2CCB1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 </w:t>
            </w:r>
          </w:p>
        </w:tc>
      </w:tr>
      <w:tr w:rsidR="00A40132" w14:paraId="7242D81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C4E16AF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C9295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else {  // </w:t>
            </w:r>
            <w:r>
              <w:rPr>
                <w:rFonts w:hint="eastAsia"/>
                <w:b/>
                <w:bCs/>
              </w:rPr>
              <w:t>优先级相等，为括号匹配或结束符</w:t>
            </w:r>
          </w:p>
        </w:tc>
      </w:tr>
      <w:tr w:rsidR="00A40132" w14:paraId="3FC7EB1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9682DF8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B8274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Pop(OPTR, e);</w:t>
            </w:r>
          </w:p>
        </w:tc>
      </w:tr>
      <w:tr w:rsidR="00A40132" w14:paraId="704ECE8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392CDF5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F432D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pos++;</w:t>
            </w:r>
          </w:p>
        </w:tc>
      </w:tr>
      <w:tr w:rsidR="00A40132" w14:paraId="5FD0CF0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A56C168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465FA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A40132" w14:paraId="1BE8501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8A32A50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9B390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0FE17D9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A561857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F0971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else {</w:t>
            </w:r>
          </w:p>
        </w:tc>
      </w:tr>
      <w:tr w:rsidR="00A40132" w14:paraId="0D1D495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89BC5B9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FD291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错误未知的字符</w:t>
            </w:r>
            <w:r>
              <w:rPr>
                <w:rFonts w:hint="eastAsia"/>
                <w:b/>
                <w:bCs/>
              </w:rPr>
              <w:t xml:space="preserve"> '%c'\n", expression[pos]);</w:t>
            </w:r>
          </w:p>
        </w:tc>
      </w:tr>
      <w:tr w:rsidR="00A40132" w14:paraId="245E581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7946D0C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282D4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Pause();</w:t>
            </w:r>
          </w:p>
        </w:tc>
      </w:tr>
      <w:tr w:rsidR="00A40132" w14:paraId="1E545B2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266F70C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206F2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(OPTR);</w:t>
            </w:r>
          </w:p>
        </w:tc>
      </w:tr>
      <w:tr w:rsidR="00A40132" w14:paraId="5D9BA8F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5397495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3A3F5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(OPND);</w:t>
            </w:r>
          </w:p>
        </w:tc>
      </w:tr>
      <w:tr w:rsidR="00A40132" w14:paraId="777A874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7AE01D1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8892F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return 0.0;</w:t>
            </w:r>
          </w:p>
        </w:tc>
      </w:tr>
      <w:tr w:rsidR="00A40132" w14:paraId="57C81CC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2A4E3E5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C7A31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114C966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30477A0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6E089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6E2C64F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2327F1A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42DD3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48E4161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82AFCA0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2A615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处理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中剩余的运算符</w:t>
            </w:r>
          </w:p>
        </w:tc>
      </w:tr>
      <w:tr w:rsidR="00A40132" w14:paraId="0D382D2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12FB2D6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ECB71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 (!</w:t>
            </w:r>
            <w:proofErr w:type="spellStart"/>
            <w:r>
              <w:rPr>
                <w:b/>
                <w:bCs/>
              </w:rPr>
              <w:t>StackEmpty</w:t>
            </w:r>
            <w:proofErr w:type="spellEnd"/>
            <w:r>
              <w:rPr>
                <w:b/>
                <w:bCs/>
              </w:rPr>
              <w:t>(OPTR)) {</w:t>
            </w:r>
          </w:p>
        </w:tc>
      </w:tr>
      <w:tr w:rsidR="00A40132" w14:paraId="7D3A0EA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F28A4BB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446DE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GetTop</w:t>
            </w:r>
            <w:proofErr w:type="spellEnd"/>
            <w:r>
              <w:rPr>
                <w:b/>
                <w:bCs/>
              </w:rPr>
              <w:t>(OPTR, e1);</w:t>
            </w:r>
          </w:p>
        </w:tc>
      </w:tr>
      <w:tr w:rsidR="00A40132" w14:paraId="6E8CBE6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7525DDD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E7BEB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if(e1.op=='#') {</w:t>
            </w:r>
          </w:p>
        </w:tc>
      </w:tr>
      <w:tr w:rsidR="00A40132" w14:paraId="55B1A1A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87292A6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70BA8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Pop(OPTR, e);</w:t>
            </w:r>
          </w:p>
        </w:tc>
      </w:tr>
      <w:tr w:rsidR="00A40132" w14:paraId="4803A4A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A93ECEC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F4DE5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break;</w:t>
            </w:r>
          </w:p>
        </w:tc>
      </w:tr>
      <w:tr w:rsidR="00A40132" w14:paraId="0D61394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ED1433C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0D2C1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625E5C3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5DF7192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14D5E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31D4566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904F316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EE80E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Pop(OPTR, e);</w:t>
            </w:r>
          </w:p>
        </w:tc>
      </w:tr>
      <w:tr w:rsidR="00A40132" w14:paraId="7B46527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A031BCF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4EBA1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theta=</w:t>
            </w:r>
            <w:proofErr w:type="spellStart"/>
            <w:r>
              <w:rPr>
                <w:b/>
                <w:bCs/>
              </w:rPr>
              <w:t>e.op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A40132" w14:paraId="4E039D0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3D72D1F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EAE29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7EEEC5D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BAB53FB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C1ABF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Pop(OPND, e2);</w:t>
            </w:r>
          </w:p>
        </w:tc>
      </w:tr>
      <w:tr w:rsidR="00A40132" w14:paraId="112CD03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929DD32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17914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b=e2.num;</w:t>
            </w:r>
          </w:p>
        </w:tc>
      </w:tr>
      <w:tr w:rsidR="00A40132" w14:paraId="24157C2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F3BD69E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A55E0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01CC780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7499C51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FEC4B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Pop(OPND, e2);</w:t>
            </w:r>
          </w:p>
        </w:tc>
      </w:tr>
      <w:tr w:rsidR="00A40132" w14:paraId="27CADB4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C260B40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8A542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a=e2.num;</w:t>
            </w:r>
          </w:p>
        </w:tc>
      </w:tr>
      <w:tr w:rsidR="00A40132" w14:paraId="60FD741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C4AB903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A884D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166DF37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65B6879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C3ED2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double result=Operate(a, theta, b);</w:t>
            </w:r>
          </w:p>
        </w:tc>
      </w:tr>
      <w:tr w:rsidR="00A40132" w14:paraId="6C8AF02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3221791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EEC86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e.num</w:t>
            </w:r>
            <w:proofErr w:type="spellEnd"/>
            <w:r>
              <w:rPr>
                <w:b/>
                <w:bCs/>
              </w:rPr>
              <w:t>=result;</w:t>
            </w:r>
          </w:p>
        </w:tc>
      </w:tr>
      <w:tr w:rsidR="00A40132" w14:paraId="414FAEB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92B2497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277F6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Push(OPND, e);</w:t>
            </w:r>
          </w:p>
        </w:tc>
      </w:tr>
      <w:tr w:rsidR="00A40132" w14:paraId="45AAA08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8EE9F17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59EB7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7086898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DDD1749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D326D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33D1862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45613EB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471A8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获取最终结果</w:t>
            </w:r>
          </w:p>
        </w:tc>
      </w:tr>
      <w:tr w:rsidR="00A40132" w14:paraId="2DF04BF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8139F12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CA2B6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Pop(OPND, e);</w:t>
            </w:r>
          </w:p>
        </w:tc>
      </w:tr>
      <w:tr w:rsidR="00A40132" w14:paraId="320826B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69FF1AA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06EEE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double </w:t>
            </w:r>
            <w:proofErr w:type="spellStart"/>
            <w:r>
              <w:rPr>
                <w:b/>
                <w:bCs/>
              </w:rPr>
              <w:t>final_result</w:t>
            </w:r>
            <w:proofErr w:type="spellEnd"/>
            <w:r>
              <w:rPr>
                <w:b/>
                <w:bCs/>
              </w:rPr>
              <w:t>=</w:t>
            </w:r>
            <w:proofErr w:type="spellStart"/>
            <w:r>
              <w:rPr>
                <w:b/>
                <w:bCs/>
              </w:rPr>
              <w:t>e.num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A40132" w14:paraId="49CEF48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DC19AEF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61B0F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522A38E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387E877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EDD5A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销毁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</w:p>
        </w:tc>
      </w:tr>
      <w:tr w:rsidR="00A40132" w14:paraId="0F0C0BD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8D558C6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BB648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(OPTR);</w:t>
            </w:r>
          </w:p>
        </w:tc>
      </w:tr>
      <w:tr w:rsidR="00A40132" w14:paraId="4BAB261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C2E5878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04E3F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(OPND);</w:t>
            </w:r>
          </w:p>
        </w:tc>
      </w:tr>
      <w:tr w:rsidR="00A40132" w14:paraId="62AB536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FE04D30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FE23A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51A77DA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1AC638C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73E1B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</w:t>
            </w:r>
            <w:proofErr w:type="spellStart"/>
            <w:r>
              <w:rPr>
                <w:b/>
                <w:bCs/>
              </w:rPr>
              <w:t>final_result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A40132" w14:paraId="0769F75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18D3F46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C129B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40132" w14:paraId="08CCB77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741D438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770A2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40132" w14:paraId="57BCF80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0A7D090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F8E6D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Pause() {</w:t>
            </w:r>
          </w:p>
        </w:tc>
      </w:tr>
      <w:tr w:rsidR="00A40132" w14:paraId="3CD7D9C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7854081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083B4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ab/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按任意键继续</w:t>
            </w:r>
            <w:r>
              <w:rPr>
                <w:rFonts w:hint="eastAsia"/>
                <w:b/>
                <w:bCs/>
              </w:rPr>
              <w:t>....");</w:t>
            </w:r>
          </w:p>
        </w:tc>
      </w:tr>
      <w:tr w:rsidR="00A40132" w14:paraId="573FFC8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FCA9B35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B11A0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t=</w:t>
            </w:r>
            <w:proofErr w:type="spellStart"/>
            <w:r>
              <w:rPr>
                <w:b/>
                <w:bCs/>
              </w:rPr>
              <w:t>getchar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A40132" w14:paraId="74C96CE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CC757D4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812DD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A40132" w14:paraId="0A77EC6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E647A50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B5548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40132" w14:paraId="3405953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5B4D17C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D5400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4B30868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53B69ED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5B935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40132" w14:paraId="1151027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FA6215E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5AE6B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清除缓冲区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40132" w14:paraId="5C42E94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BD7A9B3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96338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 {</w:t>
            </w:r>
          </w:p>
        </w:tc>
      </w:tr>
      <w:tr w:rsidR="00A40132" w14:paraId="51E2F39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DFB3317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E3AFF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</w:t>
            </w:r>
            <w:proofErr w:type="spellStart"/>
            <w:r>
              <w:rPr>
                <w:b/>
                <w:bCs/>
              </w:rPr>
              <w:t>getchar</w:t>
            </w:r>
            <w:proofErr w:type="spellEnd"/>
            <w:r>
              <w:rPr>
                <w:b/>
                <w:bCs/>
              </w:rPr>
              <w:t>()!='\n');</w:t>
            </w:r>
          </w:p>
        </w:tc>
      </w:tr>
      <w:tr w:rsidR="00A40132" w14:paraId="0041711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AA8E086" w14:textId="77777777" w:rsidR="00A40132" w:rsidRPr="005C0275" w:rsidRDefault="00A40132" w:rsidP="00A40132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BBA2C4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</w:tbl>
    <w:p w14:paraId="6BCA4382" w14:textId="77777777" w:rsidR="00A40132" w:rsidRPr="00CA1AA2" w:rsidRDefault="00A40132" w:rsidP="00A40132">
      <w:pPr>
        <w:pStyle w:val="a8"/>
        <w:spacing w:before="0" w:beforeAutospacing="0" w:after="0" w:afterAutospacing="0" w:line="400" w:lineRule="exact"/>
        <w:jc w:val="both"/>
        <w:rPr>
          <w:rFonts w:ascii="Times New Roman" w:hAnsi="Times New Roman" w:cs="Times New Roman"/>
          <w:color w:val="000000"/>
        </w:rPr>
      </w:pPr>
    </w:p>
    <w:p w14:paraId="4E7EF1B5" w14:textId="7076AE06" w:rsidR="00CA1AA2" w:rsidRDefault="00CA1AA2" w:rsidP="00A40132">
      <w:pPr>
        <w:pStyle w:val="a8"/>
        <w:spacing w:before="0" w:beforeAutospacing="0" w:after="0" w:afterAutospacing="0" w:line="400" w:lineRule="exact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（</w:t>
      </w:r>
      <w:r>
        <w:rPr>
          <w:rFonts w:ascii="Times New Roman" w:hAnsi="Times New Roman" w:cs="Times New Roman" w:hint="eastAsia"/>
          <w:color w:val="000000"/>
        </w:rPr>
        <w:t>4</w:t>
      </w:r>
      <w:r>
        <w:rPr>
          <w:rFonts w:ascii="Times New Roman" w:hAnsi="Times New Roman" w:cs="Times New Roman" w:hint="eastAsia"/>
          <w:color w:val="000000"/>
        </w:rPr>
        <w:t>）、</w:t>
      </w:r>
      <w:proofErr w:type="spellStart"/>
      <w:r w:rsidR="00AB26BE" w:rsidRPr="008B1137">
        <w:rPr>
          <w:rFonts w:ascii="Times New Roman" w:hAnsi="Times New Roman" w:cs="Times New Roman" w:hint="eastAsia"/>
          <w:color w:val="000000"/>
        </w:rPr>
        <w:t>Operater</w:t>
      </w:r>
      <w:proofErr w:type="spellEnd"/>
      <w:r w:rsidR="00AB26BE" w:rsidRPr="008B1137">
        <w:rPr>
          <w:rFonts w:ascii="Times New Roman" w:hAnsi="Times New Roman" w:cs="Times New Roman" w:hint="eastAsia"/>
          <w:color w:val="000000"/>
        </w:rPr>
        <w:t>函数</w:t>
      </w:r>
      <w:r>
        <w:rPr>
          <w:rFonts w:ascii="Times New Roman" w:hAnsi="Times New Roman" w:cs="Times New Roman" w:hint="eastAsia"/>
          <w:color w:val="000000"/>
        </w:rPr>
        <w:t>的实现代码如下：</w:t>
      </w:r>
    </w:p>
    <w:tbl>
      <w:tblPr>
        <w:tblStyle w:val="a9"/>
        <w:tblW w:w="0" w:type="auto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07"/>
        <w:gridCol w:w="8069"/>
      </w:tblGrid>
      <w:tr w:rsidR="00A40132" w14:paraId="241318F5" w14:textId="77777777" w:rsidTr="00033DD2">
        <w:tc>
          <w:tcPr>
            <w:tcW w:w="8942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3B14E3B" w14:textId="3ED4B1D1" w:rsidR="00A40132" w:rsidRPr="00083D44" w:rsidRDefault="00A40132" w:rsidP="00033DD2">
            <w:pPr>
              <w:pStyle w:val="001"/>
              <w:spacing w:line="360" w:lineRule="exact"/>
              <w:jc w:val="both"/>
              <w:textAlignment w:val="center"/>
            </w:pPr>
            <w:r>
              <w:rPr>
                <w:rFonts w:hint="eastAsia"/>
              </w:rPr>
              <w:t>计算</w:t>
            </w:r>
            <w:r w:rsidRPr="00A40132">
              <w:rPr>
                <w:rFonts w:hint="eastAsia"/>
              </w:rPr>
              <w:t>函数</w:t>
            </w:r>
          </w:p>
        </w:tc>
      </w:tr>
      <w:tr w:rsidR="00A40132" w14:paraId="3946FFD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BB13B96" w14:textId="77777777" w:rsidR="00A40132" w:rsidRPr="005C0275" w:rsidRDefault="00A40132" w:rsidP="00A40132">
            <w:pPr>
              <w:pStyle w:val="001"/>
              <w:numPr>
                <w:ilvl w:val="0"/>
                <w:numId w:val="17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478F0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double Operate(double a, char theta, double b) {</w:t>
            </w:r>
          </w:p>
        </w:tc>
      </w:tr>
      <w:tr w:rsidR="00A40132" w14:paraId="2E16C2A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3D0F3ED" w14:textId="77777777" w:rsidR="00A40132" w:rsidRPr="005C0275" w:rsidRDefault="00A40132" w:rsidP="00A40132">
            <w:pPr>
              <w:pStyle w:val="001"/>
              <w:numPr>
                <w:ilvl w:val="0"/>
                <w:numId w:val="17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2AC6B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switch (theta) {</w:t>
            </w:r>
          </w:p>
        </w:tc>
      </w:tr>
      <w:tr w:rsidR="00A40132" w14:paraId="0775927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A3789BE" w14:textId="77777777" w:rsidR="00A40132" w:rsidRPr="005C0275" w:rsidRDefault="00A40132" w:rsidP="00A40132">
            <w:pPr>
              <w:pStyle w:val="001"/>
              <w:numPr>
                <w:ilvl w:val="0"/>
                <w:numId w:val="17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AC138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'+': return </w:t>
            </w:r>
            <w:proofErr w:type="spellStart"/>
            <w:r>
              <w:rPr>
                <w:b/>
                <w:bCs/>
              </w:rPr>
              <w:t>a+b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A40132" w14:paraId="3B1CE9B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48074BC" w14:textId="77777777" w:rsidR="00A40132" w:rsidRPr="005C0275" w:rsidRDefault="00A40132" w:rsidP="00A40132">
            <w:pPr>
              <w:pStyle w:val="001"/>
              <w:numPr>
                <w:ilvl w:val="0"/>
                <w:numId w:val="17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0B2F2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'-': return a-b;</w:t>
            </w:r>
          </w:p>
        </w:tc>
      </w:tr>
      <w:tr w:rsidR="00A40132" w14:paraId="405E27F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F3F3007" w14:textId="77777777" w:rsidR="00A40132" w:rsidRPr="005C0275" w:rsidRDefault="00A40132" w:rsidP="00A40132">
            <w:pPr>
              <w:pStyle w:val="001"/>
              <w:numPr>
                <w:ilvl w:val="0"/>
                <w:numId w:val="17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2263D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'*': return a*b;</w:t>
            </w:r>
          </w:p>
        </w:tc>
      </w:tr>
      <w:tr w:rsidR="00A40132" w14:paraId="5975B12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7312E23" w14:textId="77777777" w:rsidR="00A40132" w:rsidRPr="005C0275" w:rsidRDefault="00A40132" w:rsidP="00A40132">
            <w:pPr>
              <w:pStyle w:val="001"/>
              <w:numPr>
                <w:ilvl w:val="0"/>
                <w:numId w:val="17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C3E00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'/': </w:t>
            </w:r>
          </w:p>
        </w:tc>
      </w:tr>
      <w:tr w:rsidR="00A40132" w14:paraId="6D6F179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318F0E5" w14:textId="77777777" w:rsidR="00A40132" w:rsidRPr="005C0275" w:rsidRDefault="00A40132" w:rsidP="00A40132">
            <w:pPr>
              <w:pStyle w:val="001"/>
              <w:numPr>
                <w:ilvl w:val="0"/>
                <w:numId w:val="17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DE339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if (fabs(b)&lt;1e-10) {</w:t>
            </w:r>
          </w:p>
        </w:tc>
      </w:tr>
      <w:tr w:rsidR="00A40132" w14:paraId="7105340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9E95BAA" w14:textId="77777777" w:rsidR="00A40132" w:rsidRPr="005C0275" w:rsidRDefault="00A40132" w:rsidP="00A40132">
            <w:pPr>
              <w:pStyle w:val="001"/>
              <w:numPr>
                <w:ilvl w:val="0"/>
                <w:numId w:val="17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6E782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错误除数为零</w:t>
            </w:r>
            <w:r>
              <w:rPr>
                <w:rFonts w:hint="eastAsia"/>
                <w:b/>
                <w:bCs/>
              </w:rPr>
              <w:t>\n");</w:t>
            </w:r>
          </w:p>
        </w:tc>
      </w:tr>
      <w:tr w:rsidR="00A40132" w14:paraId="38B386D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FA90C83" w14:textId="77777777" w:rsidR="00A40132" w:rsidRPr="005C0275" w:rsidRDefault="00A40132" w:rsidP="00A40132">
            <w:pPr>
              <w:pStyle w:val="001"/>
              <w:numPr>
                <w:ilvl w:val="0"/>
                <w:numId w:val="17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51EB0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Pause();</w:t>
            </w:r>
          </w:p>
        </w:tc>
      </w:tr>
      <w:tr w:rsidR="00A40132" w14:paraId="447B2C6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A482777" w14:textId="77777777" w:rsidR="00A40132" w:rsidRPr="005C0275" w:rsidRDefault="00A40132" w:rsidP="00A40132">
            <w:pPr>
              <w:pStyle w:val="001"/>
              <w:numPr>
                <w:ilvl w:val="0"/>
                <w:numId w:val="17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1EDFC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exit(1);</w:t>
            </w:r>
          </w:p>
        </w:tc>
      </w:tr>
      <w:tr w:rsidR="00A40132" w14:paraId="4341857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4627EB2" w14:textId="77777777" w:rsidR="00A40132" w:rsidRPr="005C0275" w:rsidRDefault="00A40132" w:rsidP="00A40132">
            <w:pPr>
              <w:pStyle w:val="001"/>
              <w:numPr>
                <w:ilvl w:val="0"/>
                <w:numId w:val="17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A35D5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A40132" w14:paraId="766AF50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3A8EC8F" w14:textId="77777777" w:rsidR="00A40132" w:rsidRPr="005C0275" w:rsidRDefault="00A40132" w:rsidP="00A40132">
            <w:pPr>
              <w:pStyle w:val="001"/>
              <w:numPr>
                <w:ilvl w:val="0"/>
                <w:numId w:val="17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87FFB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return a/b;</w:t>
            </w:r>
          </w:p>
        </w:tc>
      </w:tr>
      <w:tr w:rsidR="00A40132" w14:paraId="133B1E9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0475262" w14:textId="77777777" w:rsidR="00A40132" w:rsidRPr="005C0275" w:rsidRDefault="00A40132" w:rsidP="00A40132">
            <w:pPr>
              <w:pStyle w:val="001"/>
              <w:numPr>
                <w:ilvl w:val="0"/>
                <w:numId w:val="17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3033A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default:</w:t>
            </w:r>
          </w:p>
        </w:tc>
      </w:tr>
      <w:tr w:rsidR="00A40132" w14:paraId="6D659B8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E102A57" w14:textId="77777777" w:rsidR="00A40132" w:rsidRPr="005C0275" w:rsidRDefault="00A40132" w:rsidP="00A40132">
            <w:pPr>
              <w:pStyle w:val="001"/>
              <w:numPr>
                <w:ilvl w:val="0"/>
                <w:numId w:val="17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35360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错误未知的运算符</w:t>
            </w:r>
            <w:r>
              <w:rPr>
                <w:rFonts w:hint="eastAsia"/>
                <w:b/>
                <w:bCs/>
              </w:rPr>
              <w:t xml:space="preserve"> '%c'\n", theta);</w:t>
            </w:r>
          </w:p>
        </w:tc>
      </w:tr>
      <w:tr w:rsidR="00A40132" w14:paraId="3AE86B2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E0B8737" w14:textId="77777777" w:rsidR="00A40132" w:rsidRPr="005C0275" w:rsidRDefault="00A40132" w:rsidP="00A40132">
            <w:pPr>
              <w:pStyle w:val="001"/>
              <w:numPr>
                <w:ilvl w:val="0"/>
                <w:numId w:val="17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4F43C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Pause();</w:t>
            </w:r>
          </w:p>
        </w:tc>
      </w:tr>
      <w:tr w:rsidR="00A40132" w14:paraId="4DF0B4B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162CD86" w14:textId="77777777" w:rsidR="00A40132" w:rsidRPr="005C0275" w:rsidRDefault="00A40132" w:rsidP="00A40132">
            <w:pPr>
              <w:pStyle w:val="001"/>
              <w:numPr>
                <w:ilvl w:val="0"/>
                <w:numId w:val="17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733CC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exit(1);</w:t>
            </w:r>
          </w:p>
        </w:tc>
      </w:tr>
      <w:tr w:rsidR="00A40132" w14:paraId="6448163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6514B16" w14:textId="77777777" w:rsidR="00A40132" w:rsidRPr="005C0275" w:rsidRDefault="00A40132" w:rsidP="00A40132">
            <w:pPr>
              <w:pStyle w:val="001"/>
              <w:numPr>
                <w:ilvl w:val="0"/>
                <w:numId w:val="17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BA61D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7210ACD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C896D7C" w14:textId="77777777" w:rsidR="00A40132" w:rsidRPr="005C0275" w:rsidRDefault="00A40132" w:rsidP="00A40132">
            <w:pPr>
              <w:pStyle w:val="001"/>
              <w:numPr>
                <w:ilvl w:val="0"/>
                <w:numId w:val="17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F3A13A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</w:tbl>
    <w:p w14:paraId="20C303C3" w14:textId="258CE76C" w:rsidR="00CA1AA2" w:rsidRDefault="00AB26BE" w:rsidP="00A40132">
      <w:pPr>
        <w:pStyle w:val="a8"/>
        <w:spacing w:before="0" w:beforeAutospacing="0" w:after="0" w:afterAutospacing="0" w:line="400" w:lineRule="exact"/>
        <w:jc w:val="both"/>
        <w:rPr>
          <w:rFonts w:ascii="Times New Roman" w:hAnsi="Times New Roman" w:cs="Times New Roman"/>
          <w:color w:val="000000"/>
        </w:rPr>
      </w:pPr>
      <w:r w:rsidRPr="008B1137">
        <w:rPr>
          <w:rFonts w:ascii="Times New Roman" w:hAnsi="Times New Roman" w:cs="Times New Roman" w:hint="eastAsia"/>
          <w:color w:val="000000"/>
        </w:rPr>
        <w:t>（</w:t>
      </w:r>
      <w:r w:rsidR="00CA1AA2">
        <w:rPr>
          <w:rFonts w:ascii="Times New Roman" w:hAnsi="Times New Roman" w:cs="Times New Roman" w:hint="eastAsia"/>
          <w:color w:val="000000"/>
        </w:rPr>
        <w:t>5</w:t>
      </w:r>
      <w:r w:rsidRPr="008B1137">
        <w:rPr>
          <w:rFonts w:ascii="Times New Roman" w:hAnsi="Times New Roman" w:cs="Times New Roman" w:hint="eastAsia"/>
          <w:color w:val="000000"/>
        </w:rPr>
        <w:t>）</w:t>
      </w:r>
      <w:r w:rsidR="00CA1AA2">
        <w:rPr>
          <w:rFonts w:ascii="Times New Roman" w:hAnsi="Times New Roman" w:cs="Times New Roman" w:hint="eastAsia"/>
          <w:color w:val="000000"/>
        </w:rPr>
        <w:t>、</w:t>
      </w:r>
      <w:r w:rsidRPr="008B1137">
        <w:rPr>
          <w:rFonts w:ascii="Times New Roman" w:hAnsi="Times New Roman" w:cs="Times New Roman" w:hint="eastAsia"/>
          <w:color w:val="000000"/>
        </w:rPr>
        <w:t>Precede</w:t>
      </w:r>
      <w:r w:rsidRPr="008B1137">
        <w:rPr>
          <w:rFonts w:ascii="Times New Roman" w:hAnsi="Times New Roman" w:cs="Times New Roman" w:hint="eastAsia"/>
          <w:color w:val="000000"/>
        </w:rPr>
        <w:t>函数</w:t>
      </w:r>
      <w:bookmarkStart w:id="9" w:name="OLE_LINK2"/>
      <w:r w:rsidR="00CA1AA2">
        <w:rPr>
          <w:rFonts w:ascii="Times New Roman" w:hAnsi="Times New Roman" w:cs="Times New Roman" w:hint="eastAsia"/>
          <w:color w:val="000000"/>
        </w:rPr>
        <w:t>的实现代码如下：</w:t>
      </w:r>
    </w:p>
    <w:tbl>
      <w:tblPr>
        <w:tblStyle w:val="a9"/>
        <w:tblW w:w="0" w:type="auto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07"/>
        <w:gridCol w:w="8069"/>
      </w:tblGrid>
      <w:tr w:rsidR="00A40132" w14:paraId="1975E5A3" w14:textId="77777777" w:rsidTr="00033DD2">
        <w:tc>
          <w:tcPr>
            <w:tcW w:w="8942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bookmarkEnd w:id="9"/>
          <w:p w14:paraId="6E2EEE39" w14:textId="77777777" w:rsidR="00A40132" w:rsidRPr="00083D44" w:rsidRDefault="00A40132" w:rsidP="00033DD2">
            <w:pPr>
              <w:pStyle w:val="001"/>
              <w:spacing w:line="360" w:lineRule="exact"/>
              <w:jc w:val="both"/>
              <w:textAlignment w:val="center"/>
            </w:pPr>
            <w:r w:rsidRPr="00E83809">
              <w:rPr>
                <w:rFonts w:hint="eastAsia"/>
              </w:rPr>
              <w:t>算符优先函数</w:t>
            </w:r>
          </w:p>
        </w:tc>
      </w:tr>
      <w:tr w:rsidR="00A40132" w14:paraId="7000A83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AF76B77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E2987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int Precede(char op1, char op2) {</w:t>
            </w:r>
          </w:p>
        </w:tc>
      </w:tr>
      <w:tr w:rsidR="00A40132" w14:paraId="750879A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442E1CF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DD9E2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f1=0;</w:t>
            </w:r>
          </w:p>
        </w:tc>
      </w:tr>
      <w:tr w:rsidR="00A40132" w14:paraId="3F6FFAD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13107D0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059D4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f2=0;</w:t>
            </w:r>
          </w:p>
        </w:tc>
      </w:tr>
      <w:tr w:rsidR="00A40132" w14:paraId="3F69574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5F71DF0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44687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37FCFDA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7453C45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25ECD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定义优先级函数</w:t>
            </w:r>
            <w:r>
              <w:rPr>
                <w:rFonts w:hint="eastAsia"/>
                <w:b/>
                <w:bCs/>
              </w:rPr>
              <w:t>f1</w:t>
            </w:r>
            <w:r>
              <w:rPr>
                <w:rFonts w:hint="eastAsia"/>
                <w:b/>
                <w:bCs/>
              </w:rPr>
              <w:t>（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顶运算符）</w:t>
            </w:r>
          </w:p>
        </w:tc>
      </w:tr>
      <w:tr w:rsidR="00A40132" w14:paraId="74A5174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F9AE26D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ED60B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switch (op1) {</w:t>
            </w:r>
          </w:p>
        </w:tc>
      </w:tr>
      <w:tr w:rsidR="00A40132" w14:paraId="25E0E12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C7B499F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C44D9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'+':f1=2; break;</w:t>
            </w:r>
          </w:p>
        </w:tc>
      </w:tr>
      <w:tr w:rsidR="00A40132" w14:paraId="3698C17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F29C24C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0FBB7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'-':f1=2; break;</w:t>
            </w:r>
          </w:p>
        </w:tc>
      </w:tr>
      <w:tr w:rsidR="00A40132" w14:paraId="15C5C68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D42D344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AF93C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'*':f1=4; break;</w:t>
            </w:r>
          </w:p>
        </w:tc>
      </w:tr>
      <w:tr w:rsidR="00A40132" w14:paraId="6EA530A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F5D5B6A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88EAD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'/':f1=4; break;</w:t>
            </w:r>
          </w:p>
        </w:tc>
      </w:tr>
      <w:tr w:rsidR="00A40132" w14:paraId="7457583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249A4D5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45519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'(':f1=6; break;</w:t>
            </w:r>
          </w:p>
        </w:tc>
      </w:tr>
      <w:tr w:rsidR="00A40132" w14:paraId="6CC4BDA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5DFC0FE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FBC51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'#':f1=0; break;</w:t>
            </w:r>
          </w:p>
        </w:tc>
      </w:tr>
      <w:tr w:rsidR="00A40132" w14:paraId="7E8D981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2AC6F48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35FF3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default: f1=-1; break;</w:t>
            </w:r>
          </w:p>
        </w:tc>
      </w:tr>
      <w:tr w:rsidR="00A40132" w14:paraId="1F42F85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9103E10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29BCF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0F73463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73E0CAD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79385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5BC1920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45A4376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DAF3A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定义优先级函数</w:t>
            </w:r>
            <w:r>
              <w:rPr>
                <w:rFonts w:hint="eastAsia"/>
                <w:b/>
                <w:bCs/>
              </w:rPr>
              <w:t>f2</w:t>
            </w:r>
            <w:r>
              <w:rPr>
                <w:rFonts w:hint="eastAsia"/>
                <w:b/>
                <w:bCs/>
              </w:rPr>
              <w:t>（当前运算符）</w:t>
            </w:r>
          </w:p>
        </w:tc>
      </w:tr>
      <w:tr w:rsidR="00A40132" w14:paraId="44468C9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C0BD9E8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B3581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switch (op2) {</w:t>
            </w:r>
          </w:p>
        </w:tc>
      </w:tr>
      <w:tr w:rsidR="00A40132" w14:paraId="55B70FC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18D80AF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8E9A0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'+':f2=1; break;</w:t>
            </w:r>
          </w:p>
        </w:tc>
      </w:tr>
      <w:tr w:rsidR="00A40132" w14:paraId="179456B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AE5F37A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BA7E8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'-':f2=1; break;</w:t>
            </w:r>
          </w:p>
        </w:tc>
      </w:tr>
      <w:tr w:rsidR="00A40132" w14:paraId="5D836C5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0CF45E8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B99B3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'*':f2=3; break;</w:t>
            </w:r>
          </w:p>
        </w:tc>
      </w:tr>
      <w:tr w:rsidR="00A40132" w14:paraId="1FA1F7D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5DFE84D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DF894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'/':f2=3; break;</w:t>
            </w:r>
          </w:p>
        </w:tc>
      </w:tr>
      <w:tr w:rsidR="00A40132" w14:paraId="606C6E6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3AE5398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C9A92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'(':f2=5; break;</w:t>
            </w:r>
          </w:p>
        </w:tc>
      </w:tr>
      <w:tr w:rsidR="00A40132" w14:paraId="58A0E3B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AD448D9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FB881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')':f2=0; break;</w:t>
            </w:r>
          </w:p>
        </w:tc>
      </w:tr>
      <w:tr w:rsidR="00A40132" w14:paraId="1492DB0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F4C21EB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BE10B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'#':f2=0; break;</w:t>
            </w:r>
          </w:p>
        </w:tc>
      </w:tr>
      <w:tr w:rsidR="00A40132" w14:paraId="75B165F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0E939AA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56095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default: f2= -1; break;</w:t>
            </w:r>
          </w:p>
        </w:tc>
      </w:tr>
      <w:tr w:rsidR="00A40132" w14:paraId="4BF22C2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1A164E9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A910B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3663B18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4954D9B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CF00F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14FF339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99F8189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391C4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返回优先级比较结果</w:t>
            </w:r>
          </w:p>
        </w:tc>
      </w:tr>
      <w:tr w:rsidR="00A40132" w14:paraId="53FFE10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D6A6F70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41D7C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if(f1&gt;f2) return 1;  // op1</w:t>
            </w:r>
            <w:r>
              <w:rPr>
                <w:rFonts w:hint="eastAsia"/>
                <w:b/>
                <w:bCs/>
              </w:rPr>
              <w:t>优先级高于</w:t>
            </w:r>
            <w:r>
              <w:rPr>
                <w:rFonts w:hint="eastAsia"/>
                <w:b/>
                <w:bCs/>
              </w:rPr>
              <w:t>op2</w:t>
            </w:r>
          </w:p>
        </w:tc>
      </w:tr>
      <w:tr w:rsidR="00A40132" w14:paraId="7BE9156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A69C847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351EB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if(f1&lt;f2) return -1; // op1</w:t>
            </w:r>
            <w:r>
              <w:rPr>
                <w:rFonts w:hint="eastAsia"/>
                <w:b/>
                <w:bCs/>
              </w:rPr>
              <w:t>优先级低于</w:t>
            </w:r>
            <w:r>
              <w:rPr>
                <w:rFonts w:hint="eastAsia"/>
                <w:b/>
                <w:bCs/>
              </w:rPr>
              <w:t>op2</w:t>
            </w:r>
          </w:p>
        </w:tc>
      </w:tr>
      <w:tr w:rsidR="00A40132" w14:paraId="1851AFE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7E7A521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B6B52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return 0;            // op1</w:t>
            </w:r>
            <w:r>
              <w:rPr>
                <w:rFonts w:hint="eastAsia"/>
                <w:b/>
                <w:bCs/>
              </w:rPr>
              <w:t>优先级等于</w:t>
            </w:r>
            <w:r>
              <w:rPr>
                <w:rFonts w:hint="eastAsia"/>
                <w:b/>
                <w:bCs/>
              </w:rPr>
              <w:t>op2</w:t>
            </w:r>
          </w:p>
        </w:tc>
      </w:tr>
      <w:tr w:rsidR="00A40132" w14:paraId="07E7F42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0D5227C" w14:textId="77777777" w:rsidR="00A40132" w:rsidRPr="005C0275" w:rsidRDefault="00A40132" w:rsidP="00A40132">
            <w:pPr>
              <w:pStyle w:val="001"/>
              <w:numPr>
                <w:ilvl w:val="0"/>
                <w:numId w:val="18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B98970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</w:tbl>
    <w:p w14:paraId="0E898D9C" w14:textId="77777777" w:rsidR="003C04FB" w:rsidRDefault="003C04FB"/>
    <w:p w14:paraId="7D7B9CAD" w14:textId="77777777" w:rsidR="00CA1AA2" w:rsidRDefault="00CA1AA2"/>
    <w:p w14:paraId="6A2D49D1" w14:textId="77777777" w:rsidR="00CA1AA2" w:rsidRDefault="00CA1AA2"/>
    <w:p w14:paraId="4FAB971A" w14:textId="77777777" w:rsidR="00CA1AA2" w:rsidRDefault="00CA1AA2"/>
    <w:p w14:paraId="01EC34C8" w14:textId="1B303BD7" w:rsidR="002774F7" w:rsidRPr="00A40132" w:rsidRDefault="00CA1AA2" w:rsidP="002774F7">
      <w:pPr>
        <w:spacing w:line="360" w:lineRule="auto"/>
        <w:rPr>
          <w:rStyle w:val="10"/>
          <w:color w:val="000000" w:themeColor="text1"/>
          <w:sz w:val="30"/>
          <w:szCs w:val="30"/>
        </w:rPr>
      </w:pPr>
      <w:r w:rsidRPr="00A40132">
        <w:rPr>
          <w:rStyle w:val="10"/>
          <w:rFonts w:hint="eastAsia"/>
          <w:color w:val="000000" w:themeColor="text1"/>
          <w:sz w:val="30"/>
          <w:szCs w:val="30"/>
        </w:rPr>
        <w:t>3.完整的</w:t>
      </w:r>
      <w:r w:rsidR="00AC11E0" w:rsidRPr="00A40132">
        <w:rPr>
          <w:rStyle w:val="10"/>
          <w:rFonts w:hint="eastAsia"/>
          <w:color w:val="000000" w:themeColor="text1"/>
          <w:sz w:val="30"/>
          <w:szCs w:val="30"/>
        </w:rPr>
        <w:t>源代码</w:t>
      </w:r>
    </w:p>
    <w:tbl>
      <w:tblPr>
        <w:tblStyle w:val="a9"/>
        <w:tblW w:w="0" w:type="auto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10"/>
        <w:gridCol w:w="8066"/>
      </w:tblGrid>
      <w:tr w:rsidR="00A40132" w14:paraId="14054F89" w14:textId="77777777" w:rsidTr="00033DD2">
        <w:tc>
          <w:tcPr>
            <w:tcW w:w="8948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CA43EAE" w14:textId="77777777" w:rsidR="00A40132" w:rsidRPr="00083D44" w:rsidRDefault="00A40132" w:rsidP="00033DD2">
            <w:pPr>
              <w:pStyle w:val="001"/>
              <w:spacing w:line="360" w:lineRule="exact"/>
              <w:jc w:val="both"/>
              <w:textAlignment w:val="center"/>
            </w:pPr>
            <w:r>
              <w:rPr>
                <w:rFonts w:hint="eastAsia"/>
              </w:rPr>
              <w:t>2024040731192_</w:t>
            </w:r>
            <w:r>
              <w:rPr>
                <w:rFonts w:hint="eastAsia"/>
              </w:rPr>
              <w:t>李畅</w:t>
            </w:r>
            <w:r>
              <w:rPr>
                <w:rFonts w:hint="eastAsia"/>
              </w:rPr>
              <w:t>_KS2.cpp</w:t>
            </w:r>
          </w:p>
        </w:tc>
      </w:tr>
      <w:tr w:rsidR="00A40132" w14:paraId="509522BE" w14:textId="77777777" w:rsidTr="00A40132">
        <w:trPr>
          <w:trHeight w:val="64"/>
        </w:trPr>
        <w:tc>
          <w:tcPr>
            <w:tcW w:w="421" w:type="dxa"/>
            <w:tcBorders>
              <w:top w:val="threeDEmboss" w:sz="6" w:space="0" w:color="auto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AC908B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threeDEmboss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7D5F6AE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#include</w:t>
            </w:r>
            <w:proofErr w:type="gramEnd"/>
            <w:r>
              <w:rPr>
                <w:b/>
                <w:bCs/>
              </w:rPr>
              <w:t xml:space="preserve"> &lt;</w:t>
            </w:r>
            <w:proofErr w:type="spellStart"/>
            <w:r>
              <w:rPr>
                <w:b/>
                <w:bCs/>
              </w:rPr>
              <w:t>stdio.h</w:t>
            </w:r>
            <w:proofErr w:type="spellEnd"/>
            <w:r>
              <w:rPr>
                <w:b/>
                <w:bCs/>
              </w:rPr>
              <w:t>&gt;</w:t>
            </w:r>
          </w:p>
        </w:tc>
      </w:tr>
      <w:tr w:rsidR="00A40132" w14:paraId="27B7DF1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462B29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68E22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#include</w:t>
            </w:r>
            <w:proofErr w:type="gramEnd"/>
            <w:r>
              <w:rPr>
                <w:b/>
                <w:bCs/>
              </w:rPr>
              <w:t xml:space="preserve"> &lt;</w:t>
            </w:r>
            <w:proofErr w:type="spellStart"/>
            <w:r>
              <w:rPr>
                <w:b/>
                <w:bCs/>
              </w:rPr>
              <w:t>stdlib.h</w:t>
            </w:r>
            <w:proofErr w:type="spellEnd"/>
            <w:r>
              <w:rPr>
                <w:b/>
                <w:bCs/>
              </w:rPr>
              <w:t>&gt;</w:t>
            </w:r>
          </w:p>
        </w:tc>
      </w:tr>
      <w:tr w:rsidR="00A40132" w14:paraId="7D3A267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3F6135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504A2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#include</w:t>
            </w:r>
            <w:proofErr w:type="gramEnd"/>
            <w:r>
              <w:rPr>
                <w:b/>
                <w:bCs/>
              </w:rPr>
              <w:t xml:space="preserve"> &lt;</w:t>
            </w:r>
            <w:proofErr w:type="spellStart"/>
            <w:r>
              <w:rPr>
                <w:b/>
                <w:bCs/>
              </w:rPr>
              <w:t>stdbool.h</w:t>
            </w:r>
            <w:proofErr w:type="spellEnd"/>
            <w:r>
              <w:rPr>
                <w:b/>
                <w:bCs/>
              </w:rPr>
              <w:t>&gt;</w:t>
            </w:r>
          </w:p>
        </w:tc>
      </w:tr>
      <w:tr w:rsidR="00A40132" w14:paraId="09600BE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AE3859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87E4C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#include</w:t>
            </w:r>
            <w:proofErr w:type="gramEnd"/>
            <w:r>
              <w:rPr>
                <w:b/>
                <w:bCs/>
              </w:rPr>
              <w:t xml:space="preserve"> &lt;</w:t>
            </w:r>
            <w:proofErr w:type="spellStart"/>
            <w:r>
              <w:rPr>
                <w:b/>
                <w:bCs/>
              </w:rPr>
              <w:t>math.h</w:t>
            </w:r>
            <w:proofErr w:type="spellEnd"/>
            <w:r>
              <w:rPr>
                <w:b/>
                <w:bCs/>
              </w:rPr>
              <w:t>&gt;</w:t>
            </w:r>
          </w:p>
        </w:tc>
      </w:tr>
      <w:tr w:rsidR="00A40132" w14:paraId="21D661C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4B6129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F4B52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#include &lt;</w:t>
            </w:r>
            <w:proofErr w:type="spellStart"/>
            <w:r>
              <w:rPr>
                <w:b/>
                <w:bCs/>
              </w:rPr>
              <w:t>string.h</w:t>
            </w:r>
            <w:proofErr w:type="spellEnd"/>
            <w:r>
              <w:rPr>
                <w:b/>
                <w:bCs/>
              </w:rPr>
              <w:t>&gt;</w:t>
            </w:r>
          </w:p>
        </w:tc>
      </w:tr>
      <w:tr w:rsidR="00A40132" w14:paraId="754CFC0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871C32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58309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572AF39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56C829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DB893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#define MAXSIZE 100  // 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的最大容量</w:t>
            </w:r>
          </w:p>
        </w:tc>
      </w:tr>
      <w:tr w:rsidR="00A40132" w14:paraId="0CA7547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5CEE88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BC522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344B97E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A61287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5A03A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typedef </w:t>
            </w:r>
            <w:proofErr w:type="spellStart"/>
            <w:r>
              <w:rPr>
                <w:rFonts w:hint="eastAsia"/>
                <w:b/>
                <w:bCs/>
              </w:rPr>
              <w:t>enum</w:t>
            </w:r>
            <w:proofErr w:type="spellEnd"/>
            <w:r>
              <w:rPr>
                <w:rFonts w:hint="eastAsia"/>
                <w:b/>
                <w:bCs/>
              </w:rPr>
              <w:t xml:space="preserve"> {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数据类型枚举</w:t>
            </w:r>
          </w:p>
        </w:tc>
      </w:tr>
      <w:tr w:rsidR="00A40132" w14:paraId="1A62634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310530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4D73D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OPERATOR,   // </w:t>
            </w:r>
            <w:r>
              <w:rPr>
                <w:rFonts w:hint="eastAsia"/>
                <w:b/>
                <w:bCs/>
              </w:rPr>
              <w:t>运算符</w:t>
            </w:r>
          </w:p>
        </w:tc>
      </w:tr>
      <w:tr w:rsidR="00A40132" w14:paraId="3B53DEA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B86DED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201F0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OPERAND     // </w:t>
            </w:r>
            <w:r>
              <w:rPr>
                <w:rFonts w:hint="eastAsia"/>
                <w:b/>
                <w:bCs/>
              </w:rPr>
              <w:t>操作数</w:t>
            </w:r>
          </w:p>
        </w:tc>
      </w:tr>
      <w:tr w:rsidR="00A40132" w14:paraId="5501750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B90CD7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25FA5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} </w:t>
            </w:r>
            <w:proofErr w:type="spellStart"/>
            <w:r>
              <w:rPr>
                <w:b/>
                <w:bCs/>
              </w:rPr>
              <w:t>DataType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A40132" w14:paraId="258F687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3F2974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A3736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7EEEDB8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9A6CD6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23E40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typedef union {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元素联合体</w:t>
            </w:r>
          </w:p>
        </w:tc>
      </w:tr>
      <w:tr w:rsidR="00A40132" w14:paraId="00B2B47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C6953E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C416F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char op;    // </w:t>
            </w:r>
            <w:r>
              <w:rPr>
                <w:rFonts w:hint="eastAsia"/>
                <w:b/>
                <w:bCs/>
              </w:rPr>
              <w:t>运算符</w:t>
            </w:r>
          </w:p>
        </w:tc>
      </w:tr>
      <w:tr w:rsidR="00A40132" w14:paraId="6A859BE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2C2EB5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CA35F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double num; // </w:t>
            </w:r>
            <w:r>
              <w:rPr>
                <w:rFonts w:hint="eastAsia"/>
                <w:b/>
                <w:bCs/>
              </w:rPr>
              <w:t>操作数</w:t>
            </w:r>
          </w:p>
        </w:tc>
      </w:tr>
      <w:tr w:rsidR="00A40132" w14:paraId="02B707A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2BBA05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035A9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 Element;</w:t>
            </w:r>
          </w:p>
        </w:tc>
      </w:tr>
      <w:tr w:rsidR="00A40132" w14:paraId="501F7DE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2AE7A3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93B8A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46FA679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32E4A0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DAEE7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typedef struct {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顺序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结构</w:t>
            </w:r>
          </w:p>
        </w:tc>
      </w:tr>
      <w:tr w:rsidR="00A40132" w14:paraId="426F2C7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F645C4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34F38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Element data[MAXSIZE];</w:t>
            </w:r>
          </w:p>
        </w:tc>
      </w:tr>
      <w:tr w:rsidR="00A40132" w14:paraId="4DB646A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E0930A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9BB68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DataType</w:t>
            </w:r>
            <w:proofErr w:type="spellEnd"/>
            <w:r>
              <w:rPr>
                <w:rFonts w:hint="eastAsia"/>
                <w:b/>
                <w:bCs/>
              </w:rPr>
              <w:t xml:space="preserve"> type;  // 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的数据类型</w:t>
            </w:r>
          </w:p>
        </w:tc>
      </w:tr>
      <w:tr w:rsidR="00A40132" w14:paraId="232D4BC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4C1B7A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AE98E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int top;        // 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顶指针</w:t>
            </w:r>
          </w:p>
        </w:tc>
      </w:tr>
      <w:tr w:rsidR="00A40132" w14:paraId="252CEA7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BC029F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16D66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} 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A40132" w14:paraId="18F0D6A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72AB88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F61E2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2E13320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A68906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77916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全局变量</w:t>
            </w:r>
          </w:p>
        </w:tc>
      </w:tr>
      <w:tr w:rsidR="00A40132" w14:paraId="1F80D15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17232A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0EAFF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char expression[MAXSIZE*2];   // </w:t>
            </w:r>
            <w:r>
              <w:rPr>
                <w:rFonts w:hint="eastAsia"/>
                <w:b/>
                <w:bCs/>
              </w:rPr>
              <w:t>存储表达式</w:t>
            </w:r>
          </w:p>
        </w:tc>
      </w:tr>
      <w:tr w:rsidR="00A40132" w14:paraId="5386BF9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BEC158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02BFD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int  pos = 0;                 // </w:t>
            </w:r>
            <w:r>
              <w:rPr>
                <w:rFonts w:hint="eastAsia"/>
                <w:b/>
                <w:bCs/>
              </w:rPr>
              <w:t>当前解析位置</w:t>
            </w:r>
          </w:p>
        </w:tc>
      </w:tr>
      <w:tr w:rsidR="00A40132" w14:paraId="13889E5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37038C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3F03F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0CBAFE0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B2FF1A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56A9B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函数声明</w:t>
            </w:r>
          </w:p>
        </w:tc>
      </w:tr>
      <w:tr w:rsidR="00A40132" w14:paraId="59EA22B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CAEF1F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861BE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void Menu();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  <w:t xml:space="preserve">  // </w:t>
            </w:r>
            <w:r>
              <w:rPr>
                <w:rFonts w:hint="eastAsia"/>
                <w:b/>
                <w:bCs/>
              </w:rPr>
              <w:t>控制面板</w:t>
            </w:r>
          </w:p>
        </w:tc>
      </w:tr>
      <w:tr w:rsidR="00A40132" w14:paraId="142100B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643D67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86C42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6DDE56A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125247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F443E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InitStack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*&amp;s);</w:t>
            </w:r>
          </w:p>
        </w:tc>
      </w:tr>
      <w:tr w:rsidR="00A40132" w14:paraId="25B0253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5B00F8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5172D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*&amp;s);</w:t>
            </w:r>
          </w:p>
        </w:tc>
      </w:tr>
      <w:tr w:rsidR="00A40132" w14:paraId="464D716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190407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04EEE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StackEmpty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*s);</w:t>
            </w:r>
          </w:p>
        </w:tc>
      </w:tr>
      <w:tr w:rsidR="00A40132" w14:paraId="43805FC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40353D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B3D1B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StackFull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*s);</w:t>
            </w:r>
          </w:p>
        </w:tc>
      </w:tr>
      <w:tr w:rsidR="00A40132" w14:paraId="5DD8DFC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EE7EF8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DDB0E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bool Push(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*&amp;s, Element e);</w:t>
            </w:r>
          </w:p>
        </w:tc>
      </w:tr>
      <w:tr w:rsidR="00A40132" w14:paraId="7CEAB73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40E3FF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B8E30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bool Pop(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*&amp;s, Element &amp;e);</w:t>
            </w:r>
          </w:p>
        </w:tc>
      </w:tr>
      <w:tr w:rsidR="00A40132" w14:paraId="61EA218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383CF3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B12BC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GetTop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*s, Element &amp;e);</w:t>
            </w:r>
          </w:p>
        </w:tc>
      </w:tr>
      <w:tr w:rsidR="00A40132" w14:paraId="66C30FC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E14170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C424C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66670EF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4401A7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43CEF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double </w:t>
            </w:r>
            <w:proofErr w:type="spellStart"/>
            <w:r>
              <w:rPr>
                <w:b/>
                <w:bCs/>
              </w:rPr>
              <w:t>EvaluateExpression</w:t>
            </w:r>
            <w:proofErr w:type="spellEnd"/>
            <w:r>
              <w:rPr>
                <w:b/>
                <w:bCs/>
              </w:rPr>
              <w:t xml:space="preserve">(char </w:t>
            </w:r>
            <w:proofErr w:type="spellStart"/>
            <w:r>
              <w:rPr>
                <w:b/>
                <w:bCs/>
              </w:rPr>
              <w:t>startChar</w:t>
            </w:r>
            <w:proofErr w:type="spellEnd"/>
            <w:r>
              <w:rPr>
                <w:b/>
                <w:bCs/>
              </w:rPr>
              <w:t xml:space="preserve">, char </w:t>
            </w:r>
            <w:proofErr w:type="spellStart"/>
            <w:r>
              <w:rPr>
                <w:b/>
                <w:bCs/>
              </w:rPr>
              <w:t>endChar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A40132" w14:paraId="65E77FF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AB575D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7692B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int Precede(char op1, char op2);</w:t>
            </w:r>
          </w:p>
        </w:tc>
      </w:tr>
      <w:tr w:rsidR="00A40132" w14:paraId="479F1E3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D25593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DC39B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double Operate(double a, char theta, double b);</w:t>
            </w:r>
          </w:p>
        </w:tc>
      </w:tr>
      <w:tr w:rsidR="00A40132" w14:paraId="6E2032B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E57CE3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8E2B4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double Number(int *index);</w:t>
            </w:r>
          </w:p>
        </w:tc>
      </w:tr>
      <w:tr w:rsidR="00A40132" w14:paraId="4BEEDB1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445849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FCA26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ValidateChar</w:t>
            </w:r>
            <w:proofErr w:type="spellEnd"/>
            <w:r>
              <w:rPr>
                <w:b/>
                <w:bCs/>
              </w:rPr>
              <w:t>(int pos);</w:t>
            </w:r>
          </w:p>
        </w:tc>
      </w:tr>
      <w:tr w:rsidR="00A40132" w14:paraId="64B8C8A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558493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FCA0F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4D0E44F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FF57D3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D2623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Pause();</w:t>
            </w:r>
          </w:p>
        </w:tc>
      </w:tr>
      <w:tr w:rsidR="00A40132" w14:paraId="02558E1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777F2D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AD31A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A40132" w14:paraId="48107C5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73895F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DF0D5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396277B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B7E90A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807DB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40132" w14:paraId="1B9A891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196A85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C47A7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129EBC5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28AD04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64730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int main() {</w:t>
            </w:r>
          </w:p>
        </w:tc>
      </w:tr>
      <w:tr w:rsidR="00A40132" w14:paraId="66AF75C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EAB86B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5B9D5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while(1){</w:t>
            </w:r>
          </w:p>
        </w:tc>
      </w:tr>
      <w:tr w:rsidR="00A40132" w14:paraId="1A1BA8B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4456FE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E4299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>
              <w:rPr>
                <w:b/>
                <w:bCs/>
              </w:rPr>
              <w:tab/>
            </w:r>
          </w:p>
        </w:tc>
      </w:tr>
      <w:tr w:rsidR="00A40132" w14:paraId="453F1AE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2247D2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E200A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Menu();</w:t>
            </w:r>
          </w:p>
        </w:tc>
      </w:tr>
      <w:tr w:rsidR="00A40132" w14:paraId="41E2077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0F8A1E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690B4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2A8AA78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7446ED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5DF4F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请输入计算表达式（以</w:t>
            </w:r>
            <w:r>
              <w:rPr>
                <w:rFonts w:hint="eastAsia"/>
                <w:b/>
                <w:bCs/>
              </w:rPr>
              <w:t>#</w:t>
            </w:r>
            <w:r>
              <w:rPr>
                <w:rFonts w:hint="eastAsia"/>
                <w:b/>
                <w:bCs/>
              </w:rPr>
              <w:t>结束）</w:t>
            </w:r>
            <w:r>
              <w:rPr>
                <w:rFonts w:hint="eastAsia"/>
                <w:b/>
                <w:bCs/>
              </w:rPr>
              <w:t>: ");</w:t>
            </w:r>
          </w:p>
        </w:tc>
      </w:tr>
      <w:tr w:rsidR="00A40132" w14:paraId="4DFF256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449C80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8C64A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</w:t>
            </w:r>
            <w:proofErr w:type="spellStart"/>
            <w:r>
              <w:rPr>
                <w:b/>
                <w:bCs/>
              </w:rPr>
              <w:t>fgets</w:t>
            </w:r>
            <w:proofErr w:type="spellEnd"/>
            <w:r>
              <w:rPr>
                <w:b/>
                <w:bCs/>
              </w:rPr>
              <w:t xml:space="preserve">(expression, </w:t>
            </w:r>
            <w:proofErr w:type="spellStart"/>
            <w:r>
              <w:rPr>
                <w:b/>
                <w:bCs/>
              </w:rPr>
              <w:t>sizeof</w:t>
            </w:r>
            <w:proofErr w:type="spellEnd"/>
            <w:r>
              <w:rPr>
                <w:b/>
                <w:bCs/>
              </w:rPr>
              <w:t>(expression), stdin)==NULL) {</w:t>
            </w:r>
          </w:p>
        </w:tc>
      </w:tr>
      <w:tr w:rsidR="00A40132" w14:paraId="3FB30E0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04AB11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79976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输入错误！</w:t>
            </w:r>
            <w:r>
              <w:rPr>
                <w:rFonts w:hint="eastAsia"/>
                <w:b/>
                <w:bCs/>
              </w:rPr>
              <w:t>\n");</w:t>
            </w:r>
          </w:p>
        </w:tc>
      </w:tr>
      <w:tr w:rsidR="00A40132" w14:paraId="6D72F98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32E362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E0499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Pause();</w:t>
            </w:r>
          </w:p>
        </w:tc>
      </w:tr>
      <w:tr w:rsidR="00A40132" w14:paraId="1CE0F48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EDB45D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136A4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40132" w14:paraId="7EF6D5C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D124EB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63851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5BAF2B4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E74BD4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8E932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07EF354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A1B6DB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4E325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移除换行符</w:t>
            </w:r>
          </w:p>
        </w:tc>
      </w:tr>
      <w:tr w:rsidR="00A40132" w14:paraId="422F6F6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EDB218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A14DB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expression[</w:t>
            </w:r>
            <w:proofErr w:type="spellStart"/>
            <w:r>
              <w:rPr>
                <w:b/>
                <w:bCs/>
              </w:rPr>
              <w:t>strcspn</w:t>
            </w:r>
            <w:proofErr w:type="spellEnd"/>
            <w:r>
              <w:rPr>
                <w:b/>
                <w:bCs/>
              </w:rPr>
              <w:t>(expression, "\n")]='\0';</w:t>
            </w:r>
          </w:p>
        </w:tc>
      </w:tr>
      <w:tr w:rsidR="00A40132" w14:paraId="5888AA6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0D26B6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705C1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6D86BA6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DFD198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C995D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检查是否以</w:t>
            </w:r>
            <w:r>
              <w:rPr>
                <w:rFonts w:hint="eastAsia"/>
                <w:b/>
                <w:bCs/>
              </w:rPr>
              <w:t>#</w:t>
            </w:r>
            <w:r>
              <w:rPr>
                <w:rFonts w:hint="eastAsia"/>
                <w:b/>
                <w:bCs/>
              </w:rPr>
              <w:t>结束</w:t>
            </w:r>
          </w:p>
        </w:tc>
      </w:tr>
      <w:tr w:rsidR="00A40132" w14:paraId="720B78A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4AA55C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A9115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int </w:t>
            </w:r>
            <w:proofErr w:type="spellStart"/>
            <w:r>
              <w:rPr>
                <w:b/>
                <w:bCs/>
              </w:rPr>
              <w:t>len</w:t>
            </w:r>
            <w:proofErr w:type="spellEnd"/>
            <w:r>
              <w:rPr>
                <w:b/>
                <w:bCs/>
              </w:rPr>
              <w:t>=</w:t>
            </w:r>
            <w:proofErr w:type="spellStart"/>
            <w:r>
              <w:rPr>
                <w:b/>
                <w:bCs/>
              </w:rPr>
              <w:t>strlen</w:t>
            </w:r>
            <w:proofErr w:type="spellEnd"/>
            <w:r>
              <w:rPr>
                <w:b/>
                <w:bCs/>
              </w:rPr>
              <w:t>(expression);</w:t>
            </w:r>
          </w:p>
        </w:tc>
      </w:tr>
      <w:tr w:rsidR="00A40132" w14:paraId="636B1B8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D21235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55BE1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</w:t>
            </w:r>
            <w:proofErr w:type="spellStart"/>
            <w:r>
              <w:rPr>
                <w:b/>
                <w:bCs/>
              </w:rPr>
              <w:t>len</w:t>
            </w:r>
            <w:proofErr w:type="spellEnd"/>
            <w:r>
              <w:rPr>
                <w:b/>
                <w:bCs/>
              </w:rPr>
              <w:t>&gt;0 &amp;&amp; expression[len-1]!='#') {</w:t>
            </w:r>
          </w:p>
        </w:tc>
      </w:tr>
      <w:tr w:rsidR="00A40132" w14:paraId="0CABB76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F0BDE5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5D705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错误表达式必须以</w:t>
            </w:r>
            <w:r>
              <w:rPr>
                <w:rFonts w:hint="eastAsia"/>
                <w:b/>
                <w:bCs/>
              </w:rPr>
              <w:t>'#'</w:t>
            </w:r>
            <w:r>
              <w:rPr>
                <w:rFonts w:hint="eastAsia"/>
                <w:b/>
                <w:bCs/>
              </w:rPr>
              <w:t>结束！</w:t>
            </w:r>
            <w:r>
              <w:rPr>
                <w:rFonts w:hint="eastAsia"/>
                <w:b/>
                <w:bCs/>
              </w:rPr>
              <w:t>\n");</w:t>
            </w:r>
          </w:p>
        </w:tc>
      </w:tr>
      <w:tr w:rsidR="00A40132" w14:paraId="2EC48E2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2A8100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7B06E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Pause();</w:t>
            </w:r>
          </w:p>
        </w:tc>
      </w:tr>
      <w:tr w:rsidR="00A40132" w14:paraId="0983588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58E5DE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B4A0A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40132" w14:paraId="4A6883D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EE7AED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2BA51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75445B1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69768B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97F2A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379DC27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A674F3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56739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</w:t>
            </w:r>
            <w:proofErr w:type="spellStart"/>
            <w:r>
              <w:rPr>
                <w:b/>
                <w:bCs/>
              </w:rPr>
              <w:t>strcmp</w:t>
            </w:r>
            <w:proofErr w:type="spellEnd"/>
            <w:r>
              <w:rPr>
                <w:b/>
                <w:bCs/>
              </w:rPr>
              <w:t xml:space="preserve">(expression, "exit#")==0 || </w:t>
            </w:r>
            <w:proofErr w:type="spellStart"/>
            <w:r>
              <w:rPr>
                <w:b/>
                <w:bCs/>
              </w:rPr>
              <w:t>strcmp</w:t>
            </w:r>
            <w:proofErr w:type="spellEnd"/>
            <w:r>
              <w:rPr>
                <w:b/>
                <w:bCs/>
              </w:rPr>
              <w:t>(expression, "quit#")==0) {</w:t>
            </w:r>
          </w:p>
        </w:tc>
      </w:tr>
      <w:tr w:rsidR="00A40132" w14:paraId="6AB720A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A3B5D0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6C95A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程序退出。</w:t>
            </w:r>
            <w:r>
              <w:rPr>
                <w:rFonts w:hint="eastAsia"/>
                <w:b/>
                <w:bCs/>
              </w:rPr>
              <w:t>\n");</w:t>
            </w:r>
          </w:p>
        </w:tc>
      </w:tr>
      <w:tr w:rsidR="00A40132" w14:paraId="515F5C2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E6BBA5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D7C2F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break;</w:t>
            </w:r>
          </w:p>
        </w:tc>
      </w:tr>
      <w:tr w:rsidR="00A40132" w14:paraId="37F91DD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25EA5D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0C53D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4014FF0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AF9DC6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89307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071CD02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0877E9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0F32C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表达式验证</w:t>
            </w:r>
          </w:p>
        </w:tc>
      </w:tr>
      <w:tr w:rsidR="00A40132" w14:paraId="34DFB83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76AE3E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B6E0E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bool valid = true;</w:t>
            </w:r>
          </w:p>
        </w:tc>
      </w:tr>
      <w:tr w:rsidR="00A40132" w14:paraId="7D17A1E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5ABFBB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E36E9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for 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=0;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&lt;</w:t>
            </w:r>
            <w:proofErr w:type="spellStart"/>
            <w:r>
              <w:rPr>
                <w:b/>
                <w:bCs/>
              </w:rPr>
              <w:t>strlen</w:t>
            </w:r>
            <w:proofErr w:type="spellEnd"/>
            <w:r>
              <w:rPr>
                <w:b/>
                <w:bCs/>
              </w:rPr>
              <w:t xml:space="preserve">(expression);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 {</w:t>
            </w:r>
          </w:p>
        </w:tc>
      </w:tr>
      <w:tr w:rsidR="00A40132" w14:paraId="038968D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EA9FF9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BF2F6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if (!</w:t>
            </w:r>
            <w:proofErr w:type="spellStart"/>
            <w:r>
              <w:rPr>
                <w:b/>
                <w:bCs/>
              </w:rPr>
              <w:t>ValidateChar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)) {</w:t>
            </w:r>
          </w:p>
        </w:tc>
      </w:tr>
      <w:tr w:rsidR="00A40132" w14:paraId="46D4B61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986E5D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2BCFE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valid=false;</w:t>
            </w:r>
          </w:p>
        </w:tc>
      </w:tr>
      <w:tr w:rsidR="00A40132" w14:paraId="633AF4D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95AD8B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38B31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break;</w:t>
            </w:r>
          </w:p>
        </w:tc>
      </w:tr>
      <w:tr w:rsidR="00A40132" w14:paraId="513C7C4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7D079A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D804C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A40132" w14:paraId="5223C5A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8792AF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71A71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78B7DD5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163007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15E32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73612BD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0B2C60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6373E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(!valid) {</w:t>
            </w:r>
          </w:p>
        </w:tc>
      </w:tr>
      <w:tr w:rsidR="00A40132" w14:paraId="654F6D6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1DBE4A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DF6C6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表达式有误，请重新输入。</w:t>
            </w:r>
            <w:r>
              <w:rPr>
                <w:rFonts w:hint="eastAsia"/>
                <w:b/>
                <w:bCs/>
              </w:rPr>
              <w:t>\n\n");</w:t>
            </w:r>
          </w:p>
        </w:tc>
      </w:tr>
      <w:tr w:rsidR="00A40132" w14:paraId="7FB9FA0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32435F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3858F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Pause();</w:t>
            </w:r>
          </w:p>
        </w:tc>
      </w:tr>
      <w:tr w:rsidR="00A40132" w14:paraId="292DEA1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CBAF4B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4B775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40132" w14:paraId="1A73E61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179877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4F7CD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41A1F57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B4EF8D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AD2CF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4C41E24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D53916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FD0F5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重置解析位置</w:t>
            </w:r>
          </w:p>
        </w:tc>
      </w:tr>
      <w:tr w:rsidR="00A40132" w14:paraId="46EA618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693AD8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7573D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pos = 0;</w:t>
            </w:r>
          </w:p>
        </w:tc>
      </w:tr>
      <w:tr w:rsidR="00A40132" w14:paraId="0E20A9F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8ACC1D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949B9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1F6C317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62573F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DDF77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计算表达式</w:t>
            </w:r>
          </w:p>
        </w:tc>
      </w:tr>
      <w:tr w:rsidR="00A40132" w14:paraId="6B38098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4B20E1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D2CE1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double result=</w:t>
            </w:r>
            <w:proofErr w:type="spellStart"/>
            <w:r>
              <w:rPr>
                <w:b/>
                <w:bCs/>
              </w:rPr>
              <w:t>EvaluateExpression</w:t>
            </w:r>
            <w:proofErr w:type="spellEnd"/>
            <w:r>
              <w:rPr>
                <w:b/>
                <w:bCs/>
              </w:rPr>
              <w:t xml:space="preserve">('\0', '#'); </w:t>
            </w:r>
          </w:p>
        </w:tc>
      </w:tr>
      <w:tr w:rsidR="00A40132" w14:paraId="558A5F0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FD1CE4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E3D5B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计算结果</w:t>
            </w:r>
            <w:r>
              <w:rPr>
                <w:rFonts w:hint="eastAsia"/>
                <w:b/>
                <w:bCs/>
              </w:rPr>
              <w:t>: %.10g\n", result);</w:t>
            </w:r>
          </w:p>
        </w:tc>
      </w:tr>
      <w:tr w:rsidR="00A40132" w14:paraId="26863C8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86BE34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FA4DC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7EB1AA3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6CD0F9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DADF3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Pause();</w:t>
            </w:r>
          </w:p>
        </w:tc>
      </w:tr>
      <w:tr w:rsidR="00A40132" w14:paraId="0AA9D0D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0DB5E5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BEF42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  <w:t>}</w:t>
            </w:r>
          </w:p>
        </w:tc>
      </w:tr>
      <w:tr w:rsidR="00A40132" w14:paraId="4644A92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FBCB3F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512D5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0;</w:t>
            </w:r>
          </w:p>
        </w:tc>
      </w:tr>
      <w:tr w:rsidR="00A40132" w14:paraId="10ECF51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319716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20D73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40132" w14:paraId="17F722B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D82DE8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9FA7D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23E36FC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EFAF1F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21486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40132" w14:paraId="57D027B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743454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C6CDC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Menu()</w:t>
            </w:r>
          </w:p>
        </w:tc>
      </w:tr>
      <w:tr w:rsidR="00A40132" w14:paraId="131FF78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790D06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97E45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40132" w14:paraId="0BF2BE3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C67138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6467E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  <w:t>system("</w:t>
            </w:r>
            <w:proofErr w:type="spellStart"/>
            <w:r>
              <w:rPr>
                <w:b/>
                <w:bCs/>
              </w:rPr>
              <w:t>cls</w:t>
            </w:r>
            <w:proofErr w:type="spellEnd"/>
            <w:r>
              <w:rPr>
                <w:b/>
                <w:bCs/>
              </w:rPr>
              <w:t>");</w:t>
            </w:r>
          </w:p>
        </w:tc>
      </w:tr>
      <w:tr w:rsidR="00A40132" w14:paraId="0780568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A773D4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75F68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ab/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 xml:space="preserve">("============= </w:t>
            </w:r>
            <w:r>
              <w:rPr>
                <w:rFonts w:hint="eastAsia"/>
                <w:b/>
                <w:bCs/>
              </w:rPr>
              <w:t>简单表达式求</w:t>
            </w:r>
            <w:proofErr w:type="gramStart"/>
            <w:r>
              <w:rPr>
                <w:rFonts w:hint="eastAsia"/>
                <w:b/>
                <w:bCs/>
              </w:rPr>
              <w:t>值程序</w:t>
            </w:r>
            <w:proofErr w:type="gramEnd"/>
            <w:r>
              <w:rPr>
                <w:rFonts w:hint="eastAsia"/>
                <w:b/>
                <w:bCs/>
              </w:rPr>
              <w:t xml:space="preserve"> =============\n");</w:t>
            </w:r>
          </w:p>
        </w:tc>
      </w:tr>
      <w:tr w:rsidR="00A40132" w14:paraId="7950D20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183D0E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F13A2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 xml:space="preserve">("===   ===    === === </w:t>
            </w:r>
            <w:r>
              <w:rPr>
                <w:rFonts w:hint="eastAsia"/>
                <w:b/>
                <w:bCs/>
              </w:rPr>
              <w:t>说明</w:t>
            </w:r>
            <w:r>
              <w:rPr>
                <w:rFonts w:hint="eastAsia"/>
                <w:b/>
                <w:bCs/>
              </w:rPr>
              <w:t xml:space="preserve"> === ===    ===   ===\n");</w:t>
            </w:r>
          </w:p>
        </w:tc>
      </w:tr>
      <w:tr w:rsidR="00A40132" w14:paraId="5C4A156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C95DA3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E1461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 xml:space="preserve">("0. </w:t>
            </w:r>
            <w:r>
              <w:rPr>
                <w:rFonts w:hint="eastAsia"/>
                <w:b/>
                <w:bCs/>
              </w:rPr>
              <w:t>输入以下字符串退出：</w:t>
            </w:r>
            <w:r>
              <w:rPr>
                <w:rFonts w:hint="eastAsia"/>
                <w:b/>
                <w:bCs/>
              </w:rPr>
              <w:t xml:space="preserve">    quit# </w:t>
            </w:r>
            <w:r>
              <w:rPr>
                <w:rFonts w:hint="eastAsia"/>
                <w:b/>
                <w:bCs/>
              </w:rPr>
              <w:t>或</w:t>
            </w:r>
            <w:r>
              <w:rPr>
                <w:rFonts w:hint="eastAsia"/>
                <w:b/>
                <w:bCs/>
              </w:rPr>
              <w:t xml:space="preserve"> exit#     \n"); </w:t>
            </w:r>
          </w:p>
        </w:tc>
      </w:tr>
      <w:tr w:rsidR="00A40132" w14:paraId="7FCB00B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124DE3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6E129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 xml:space="preserve">("1. </w:t>
            </w:r>
            <w:r>
              <w:rPr>
                <w:rFonts w:hint="eastAsia"/>
                <w:b/>
                <w:bCs/>
              </w:rPr>
              <w:t>输入表达式以</w:t>
            </w:r>
            <w:r>
              <w:rPr>
                <w:rFonts w:hint="eastAsia"/>
                <w:b/>
                <w:bCs/>
              </w:rPr>
              <w:t xml:space="preserve">            '#'</w:t>
            </w:r>
            <w:r>
              <w:rPr>
                <w:rFonts w:hint="eastAsia"/>
                <w:b/>
                <w:bCs/>
              </w:rPr>
              <w:t>结束</w:t>
            </w:r>
            <w:r>
              <w:rPr>
                <w:rFonts w:hint="eastAsia"/>
                <w:b/>
                <w:bCs/>
              </w:rPr>
              <w:t xml:space="preserve">            \n");</w:t>
            </w:r>
          </w:p>
        </w:tc>
      </w:tr>
      <w:tr w:rsidR="00A40132" w14:paraId="3B23437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9E6731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DA560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 xml:space="preserve">("2. </w:t>
            </w:r>
            <w:r>
              <w:rPr>
                <w:rFonts w:hint="eastAsia"/>
                <w:b/>
                <w:bCs/>
              </w:rPr>
              <w:t>支持实数运算</w:t>
            </w:r>
            <w:r>
              <w:rPr>
                <w:rFonts w:hint="eastAsia"/>
                <w:b/>
                <w:bCs/>
              </w:rPr>
              <w:t xml:space="preserve">            </w:t>
            </w:r>
            <w:r>
              <w:rPr>
                <w:rFonts w:hint="eastAsia"/>
                <w:b/>
                <w:bCs/>
              </w:rPr>
              <w:t>如：</w:t>
            </w:r>
            <w:r>
              <w:rPr>
                <w:rFonts w:hint="eastAsia"/>
                <w:b/>
                <w:bCs/>
              </w:rPr>
              <w:t>3.2              \n");</w:t>
            </w:r>
          </w:p>
        </w:tc>
      </w:tr>
      <w:tr w:rsidR="00A40132" w14:paraId="5FC585A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2E07F9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8C207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 xml:space="preserve">("3. </w:t>
            </w:r>
            <w:r>
              <w:rPr>
                <w:rFonts w:hint="eastAsia"/>
                <w:b/>
                <w:bCs/>
              </w:rPr>
              <w:t>支持四则运算</w:t>
            </w:r>
            <w:r>
              <w:rPr>
                <w:rFonts w:hint="eastAsia"/>
                <w:b/>
                <w:bCs/>
              </w:rPr>
              <w:t xml:space="preserve">            (+ - * /)</w:t>
            </w:r>
            <w:r>
              <w:rPr>
                <w:rFonts w:hint="eastAsia"/>
                <w:b/>
                <w:bCs/>
              </w:rPr>
              <w:t>和括号</w:t>
            </w:r>
            <w:r>
              <w:rPr>
                <w:rFonts w:hint="eastAsia"/>
                <w:b/>
                <w:bCs/>
              </w:rPr>
              <w:t xml:space="preserve">    \n");</w:t>
            </w:r>
          </w:p>
        </w:tc>
      </w:tr>
      <w:tr w:rsidR="00A40132" w14:paraId="055EB5E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7A592D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FF11E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 xml:space="preserve">("4. </w:t>
            </w:r>
            <w:r>
              <w:rPr>
                <w:rFonts w:hint="eastAsia"/>
                <w:b/>
                <w:bCs/>
              </w:rPr>
              <w:t>支持一元负号</w:t>
            </w:r>
            <w:r>
              <w:rPr>
                <w:rFonts w:hint="eastAsia"/>
                <w:b/>
                <w:bCs/>
              </w:rPr>
              <w:t xml:space="preserve">            </w:t>
            </w:r>
            <w:r>
              <w:rPr>
                <w:rFonts w:hint="eastAsia"/>
                <w:b/>
                <w:bCs/>
              </w:rPr>
              <w:t>如：</w:t>
            </w:r>
            <w:r>
              <w:rPr>
                <w:rFonts w:hint="eastAsia"/>
                <w:b/>
                <w:bCs/>
              </w:rPr>
              <w:t>-5, -(3+2)     \n");</w:t>
            </w:r>
          </w:p>
        </w:tc>
      </w:tr>
      <w:tr w:rsidR="00A40132" w14:paraId="38E7C1D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D75BA8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81DC2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printf</w:t>
            </w:r>
            <w:proofErr w:type="spellEnd"/>
            <w:r>
              <w:rPr>
                <w:b/>
                <w:bCs/>
              </w:rPr>
              <w:t>("==============================================\n");</w:t>
            </w:r>
          </w:p>
        </w:tc>
      </w:tr>
      <w:tr w:rsidR="00A40132" w14:paraId="6248A28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E03869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4ECE2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示例：</w:t>
            </w:r>
            <w:r>
              <w:rPr>
                <w:rFonts w:hint="eastAsia"/>
                <w:b/>
                <w:bCs/>
              </w:rPr>
              <w:t>50.3*8+25/8*(-5+69*8.6)+8*(-6*5.6/7)# \n");</w:t>
            </w:r>
          </w:p>
        </w:tc>
      </w:tr>
      <w:tr w:rsidR="00A40132" w14:paraId="6A9BE04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7913EB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1FA22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printf</w:t>
            </w:r>
            <w:proofErr w:type="spellEnd"/>
            <w:r>
              <w:rPr>
                <w:b/>
                <w:bCs/>
              </w:rPr>
              <w:t>("==============================================\n\n");</w:t>
            </w:r>
          </w:p>
        </w:tc>
      </w:tr>
      <w:tr w:rsidR="00A40132" w14:paraId="2F0576F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8F7A2C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2DE70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};</w:t>
            </w:r>
          </w:p>
        </w:tc>
      </w:tr>
      <w:tr w:rsidR="00A40132" w14:paraId="296C42B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FB2107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2E6F2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A40132" w14:paraId="080AAA4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947CB2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48A5B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2D76F73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C32901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CE0A8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40132" w14:paraId="5DB67C3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7F7FEA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F24E6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初始化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</w:p>
        </w:tc>
      </w:tr>
      <w:tr w:rsidR="00A40132" w14:paraId="2B0D48F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CC7352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4FBCD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InitStack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*&amp;s) {</w:t>
            </w:r>
          </w:p>
        </w:tc>
      </w:tr>
      <w:tr w:rsidR="00A40132" w14:paraId="0768ED6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7B628E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4B8CE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s=(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*)malloc(</w:t>
            </w:r>
            <w:proofErr w:type="spellStart"/>
            <w:r>
              <w:rPr>
                <w:b/>
                <w:bCs/>
              </w:rPr>
              <w:t>sizeof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>));</w:t>
            </w:r>
          </w:p>
        </w:tc>
      </w:tr>
      <w:tr w:rsidR="00A40132" w14:paraId="4C5D796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F687BC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62838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(s==NULL) {</w:t>
            </w:r>
          </w:p>
        </w:tc>
      </w:tr>
      <w:tr w:rsidR="00A40132" w14:paraId="543A833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9078C0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93F56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内存分配失败！</w:t>
            </w:r>
            <w:r>
              <w:rPr>
                <w:rFonts w:hint="eastAsia"/>
                <w:b/>
                <w:bCs/>
              </w:rPr>
              <w:t>\n"); Pause();</w:t>
            </w:r>
          </w:p>
        </w:tc>
      </w:tr>
      <w:tr w:rsidR="00A40132" w14:paraId="0A8EC2E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3C8356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B6D17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exit(1);</w:t>
            </w:r>
          </w:p>
        </w:tc>
      </w:tr>
      <w:tr w:rsidR="00A40132" w14:paraId="1C24A0F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1D72D3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EEA45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0BE5B60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440C08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270B3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s-&gt;top=-1;</w:t>
            </w:r>
          </w:p>
        </w:tc>
      </w:tr>
      <w:tr w:rsidR="00A40132" w14:paraId="58E3140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6846F0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A52E0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40132" w14:paraId="6E0D13C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A84AC9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DEA28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1DFEAEE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6BD200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815DF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销毁栈</w:t>
            </w:r>
          </w:p>
        </w:tc>
      </w:tr>
      <w:tr w:rsidR="00A40132" w14:paraId="6EB552F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E88125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35095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*&amp;s) {</w:t>
            </w:r>
          </w:p>
        </w:tc>
      </w:tr>
      <w:tr w:rsidR="00A40132" w14:paraId="40E6FD6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D3C6BD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0264E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(s!=NULL) {</w:t>
            </w:r>
          </w:p>
        </w:tc>
      </w:tr>
      <w:tr w:rsidR="00A40132" w14:paraId="37B1B17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893B3A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5EFA3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free(s);</w:t>
            </w:r>
          </w:p>
        </w:tc>
      </w:tr>
      <w:tr w:rsidR="00A40132" w14:paraId="4B3D443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6F2503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FC1EF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s=NULL;</w:t>
            </w:r>
          </w:p>
        </w:tc>
      </w:tr>
      <w:tr w:rsidR="00A40132" w14:paraId="6F53099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86F0BA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1F1AC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58AF8AB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FA4337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56F98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40132" w14:paraId="16E0EF3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169135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18361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794D610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E470F4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21733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判断栈是否为空</w:t>
            </w:r>
          </w:p>
        </w:tc>
      </w:tr>
      <w:tr w:rsidR="00A40132" w14:paraId="685D812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88FA91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570B6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StackEmpty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*s) {</w:t>
            </w:r>
          </w:p>
        </w:tc>
      </w:tr>
      <w:tr w:rsidR="00A40132" w14:paraId="2E1AFEC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62F9B7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6CF5B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s-&gt;top==-1;</w:t>
            </w:r>
          </w:p>
        </w:tc>
      </w:tr>
      <w:tr w:rsidR="00A40132" w14:paraId="34746BE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CAD63A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D4B01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40132" w14:paraId="5905821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15D297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0C4D7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12E0420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35D53D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677AD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判断栈是否已满</w:t>
            </w:r>
          </w:p>
        </w:tc>
      </w:tr>
      <w:tr w:rsidR="00A40132" w14:paraId="419D274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050E75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C70F2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StackFull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*s) {</w:t>
            </w:r>
          </w:p>
        </w:tc>
      </w:tr>
      <w:tr w:rsidR="00A40132" w14:paraId="4D06549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4F7CB9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4A5E0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s-&gt;top==MAXSIZE-1;</w:t>
            </w:r>
          </w:p>
        </w:tc>
      </w:tr>
      <w:tr w:rsidR="00A40132" w14:paraId="376276D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6E8E0A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003E4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40132" w14:paraId="64EDB59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777289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5E2CE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252D709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E5D597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3E401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入栈操作</w:t>
            </w:r>
          </w:p>
        </w:tc>
      </w:tr>
      <w:tr w:rsidR="00A40132" w14:paraId="4D1ABDF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B465B6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2E525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bool Push(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*&amp;s, Element e) {</w:t>
            </w:r>
          </w:p>
        </w:tc>
      </w:tr>
      <w:tr w:rsidR="00A40132" w14:paraId="0F54204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5F649B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7749B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</w:t>
            </w:r>
            <w:proofErr w:type="spellStart"/>
            <w:r>
              <w:rPr>
                <w:b/>
                <w:bCs/>
              </w:rPr>
              <w:t>StackFull</w:t>
            </w:r>
            <w:proofErr w:type="spellEnd"/>
            <w:r>
              <w:rPr>
                <w:b/>
                <w:bCs/>
              </w:rPr>
              <w:t>(s)) {</w:t>
            </w:r>
          </w:p>
        </w:tc>
      </w:tr>
      <w:tr w:rsidR="00A40132" w14:paraId="22498A2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96787C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D1CA4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</w:t>
            </w:r>
            <w:r>
              <w:rPr>
                <w:rFonts w:hint="eastAsia"/>
                <w:b/>
                <w:bCs/>
              </w:rPr>
              <w:t>栈已满，无法入栈！</w:t>
            </w:r>
            <w:r>
              <w:rPr>
                <w:rFonts w:hint="eastAsia"/>
                <w:b/>
                <w:bCs/>
              </w:rPr>
              <w:t>\n"); Pause();</w:t>
            </w:r>
          </w:p>
        </w:tc>
      </w:tr>
      <w:tr w:rsidR="00A40132" w14:paraId="6FB9B26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A454F1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F7C7D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40132" w14:paraId="3E70CE9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1FE27E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4EC1E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6B0A0B1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8B19E3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0F826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s-&gt;top++;</w:t>
            </w:r>
          </w:p>
        </w:tc>
      </w:tr>
      <w:tr w:rsidR="00A40132" w14:paraId="4132967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B579C1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0BDD3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s-&gt;data[s-&gt;top] = e;</w:t>
            </w:r>
          </w:p>
        </w:tc>
      </w:tr>
      <w:tr w:rsidR="00A40132" w14:paraId="4499EAC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CC34D7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7EA55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true;</w:t>
            </w:r>
          </w:p>
        </w:tc>
      </w:tr>
      <w:tr w:rsidR="00A40132" w14:paraId="1239382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FD0849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7CA7A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40132" w14:paraId="213D585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82BA1E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F0140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31FDABD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971D3F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DEBCC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出栈操作</w:t>
            </w:r>
          </w:p>
        </w:tc>
      </w:tr>
      <w:tr w:rsidR="00A40132" w14:paraId="72D5EA9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BB50BE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965F6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bool Pop(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*&amp;s, Element &amp;e) {</w:t>
            </w:r>
          </w:p>
        </w:tc>
      </w:tr>
      <w:tr w:rsidR="00A40132" w14:paraId="087EE5E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394D72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0FC82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</w:t>
            </w:r>
            <w:proofErr w:type="spellStart"/>
            <w:r>
              <w:rPr>
                <w:b/>
                <w:bCs/>
              </w:rPr>
              <w:t>StackEmpty</w:t>
            </w:r>
            <w:proofErr w:type="spellEnd"/>
            <w:r>
              <w:rPr>
                <w:b/>
                <w:bCs/>
              </w:rPr>
              <w:t>(s)) {</w:t>
            </w:r>
          </w:p>
        </w:tc>
      </w:tr>
      <w:tr w:rsidR="00A40132" w14:paraId="0C29783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7467EF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80F45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40132" w14:paraId="24AAD2D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DF5463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94B32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2ED3B33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8664D0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A4F83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e=s-&gt;data[s-&gt;top];</w:t>
            </w:r>
          </w:p>
        </w:tc>
      </w:tr>
      <w:tr w:rsidR="00A40132" w14:paraId="189CBE5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A903A2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12A6F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s-&gt;top--;</w:t>
            </w:r>
          </w:p>
        </w:tc>
      </w:tr>
      <w:tr w:rsidR="00A40132" w14:paraId="5193E2A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03F745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5FDC5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true;</w:t>
            </w:r>
          </w:p>
        </w:tc>
      </w:tr>
      <w:tr w:rsidR="00A40132" w14:paraId="4D1E581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16BB2C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B580E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40132" w14:paraId="61FE024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02612B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A9D93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0D7BBAF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8AADAD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99B9D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获取栈顶元素</w:t>
            </w:r>
          </w:p>
        </w:tc>
      </w:tr>
      <w:tr w:rsidR="00A40132" w14:paraId="1A34121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EBF3B7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59197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GetTop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*s, Element &amp;e) {</w:t>
            </w:r>
          </w:p>
        </w:tc>
      </w:tr>
      <w:tr w:rsidR="00A40132" w14:paraId="641BC7E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AA737A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0FC59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</w:t>
            </w:r>
            <w:proofErr w:type="spellStart"/>
            <w:r>
              <w:rPr>
                <w:b/>
                <w:bCs/>
              </w:rPr>
              <w:t>StackEmpty</w:t>
            </w:r>
            <w:proofErr w:type="spellEnd"/>
            <w:r>
              <w:rPr>
                <w:b/>
                <w:bCs/>
              </w:rPr>
              <w:t>(s)) {</w:t>
            </w:r>
          </w:p>
        </w:tc>
      </w:tr>
      <w:tr w:rsidR="00A40132" w14:paraId="06CAFE9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8D0126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5DCE9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40132" w14:paraId="0CE8BCF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4951C1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6305F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1D2FCE8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7A73FC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46978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e=s-&gt;data[s-&gt;top];</w:t>
            </w:r>
          </w:p>
        </w:tc>
      </w:tr>
      <w:tr w:rsidR="00A40132" w14:paraId="6F2410C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E135C5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C9ADF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true;</w:t>
            </w:r>
          </w:p>
        </w:tc>
      </w:tr>
      <w:tr w:rsidR="00A40132" w14:paraId="3DC6D05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5A4B50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C0B40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40132" w14:paraId="2759E53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F32D5F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467DE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2A98303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EBB029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600B2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4CA9B41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B7E29B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12F76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40132" w14:paraId="7A41A7E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56E740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6607B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字符验证函数</w:t>
            </w:r>
          </w:p>
        </w:tc>
      </w:tr>
      <w:tr w:rsidR="00A40132" w14:paraId="2974CD4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3D429C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52B84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ValidateChar</w:t>
            </w:r>
            <w:proofErr w:type="spellEnd"/>
            <w:r>
              <w:rPr>
                <w:b/>
                <w:bCs/>
              </w:rPr>
              <w:t>(int pos) {</w:t>
            </w:r>
          </w:p>
        </w:tc>
      </w:tr>
      <w:tr w:rsidR="00A40132" w14:paraId="47EFCB9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0F48AF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84F67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(pos&lt;0 || pos&gt;=</w:t>
            </w:r>
            <w:proofErr w:type="spellStart"/>
            <w:r>
              <w:rPr>
                <w:b/>
                <w:bCs/>
              </w:rPr>
              <w:t>strlen</w:t>
            </w:r>
            <w:proofErr w:type="spellEnd"/>
            <w:r>
              <w:rPr>
                <w:b/>
                <w:bCs/>
              </w:rPr>
              <w:t>(expression)) return false;</w:t>
            </w:r>
          </w:p>
        </w:tc>
      </w:tr>
      <w:tr w:rsidR="00A40132" w14:paraId="0B75050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561F9B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B561C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6F82E4B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34DDEE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6D91E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current=expression[pos];</w:t>
            </w:r>
          </w:p>
        </w:tc>
      </w:tr>
      <w:tr w:rsidR="00A40132" w14:paraId="587D85E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B8C46B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81FAC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>=pos&gt;0?expression[pos-1]:'\0';</w:t>
            </w:r>
          </w:p>
        </w:tc>
      </w:tr>
      <w:tr w:rsidR="00A40132" w14:paraId="429C528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2867C7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624FC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next=expression[pos+1];</w:t>
            </w:r>
          </w:p>
        </w:tc>
      </w:tr>
      <w:tr w:rsidR="00A40132" w14:paraId="5EC839D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215C8F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CBD57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44ABE4A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2603CF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0F57E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(!(current=='+' || current=='-' || current=='*' || </w:t>
            </w:r>
          </w:p>
        </w:tc>
      </w:tr>
      <w:tr w:rsidR="00A40132" w14:paraId="3F7A48E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1709DB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5E29E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current=='/' || current=='(' || current==')' || </w:t>
            </w:r>
          </w:p>
        </w:tc>
      </w:tr>
      <w:tr w:rsidR="00A40132" w14:paraId="4DEF95A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14B926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3CFE2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current=='#' || current=='.' || </w:t>
            </w:r>
          </w:p>
        </w:tc>
      </w:tr>
      <w:tr w:rsidR="00A40132" w14:paraId="2A72CE5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B4D264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C30A6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(current&gt;='0' &amp;&amp; current&lt;='9'))) {</w:t>
            </w:r>
          </w:p>
        </w:tc>
      </w:tr>
      <w:tr w:rsidR="00A40132" w14:paraId="788C759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162869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D153E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错误非法字符</w:t>
            </w:r>
            <w:r>
              <w:rPr>
                <w:rFonts w:hint="eastAsia"/>
                <w:b/>
                <w:bCs/>
              </w:rPr>
              <w:t xml:space="preserve"> '%c'\n", current);</w:t>
            </w:r>
          </w:p>
        </w:tc>
      </w:tr>
      <w:tr w:rsidR="00A40132" w14:paraId="6C34C5F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F89312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2F574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Pause();</w:t>
            </w:r>
          </w:p>
        </w:tc>
      </w:tr>
      <w:tr w:rsidR="00A40132" w14:paraId="5879CBA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F9A856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FC3B4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40132" w14:paraId="0A340CB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385E75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088DC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549EB05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9D7D6B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55F4D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52865A1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6DF404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B20C1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(current=='/' &amp;&amp; next=='0' &amp;&amp; </w:t>
            </w:r>
          </w:p>
        </w:tc>
      </w:tr>
      <w:tr w:rsidR="00A40132" w14:paraId="32CD214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73C1E9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6E841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(pos+2&gt;=</w:t>
            </w:r>
            <w:proofErr w:type="spellStart"/>
            <w:r>
              <w:rPr>
                <w:b/>
                <w:bCs/>
              </w:rPr>
              <w:t>strlen</w:t>
            </w:r>
            <w:proofErr w:type="spellEnd"/>
            <w:r>
              <w:rPr>
                <w:b/>
                <w:bCs/>
              </w:rPr>
              <w:t>(expression) || expression[pos+2]&lt;'0' || expression[pos+2]&gt;'9')) {</w:t>
            </w:r>
          </w:p>
        </w:tc>
      </w:tr>
      <w:tr w:rsidR="00A40132" w14:paraId="6325F42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2831F0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4A0EC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错误除零错误</w:t>
            </w:r>
            <w:r>
              <w:rPr>
                <w:rFonts w:hint="eastAsia"/>
                <w:b/>
                <w:bCs/>
              </w:rPr>
              <w:t>\n");</w:t>
            </w:r>
          </w:p>
        </w:tc>
      </w:tr>
      <w:tr w:rsidR="00A40132" w14:paraId="392CDA2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215A4A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59DAD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Pause();</w:t>
            </w:r>
          </w:p>
        </w:tc>
      </w:tr>
      <w:tr w:rsidR="00A40132" w14:paraId="78B0410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8B9A33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B6824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40132" w14:paraId="4EBC50A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CBB404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9C8C3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7AC339E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96F10B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E1854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47D636D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E92355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14B7A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(current=='.') {</w:t>
            </w:r>
          </w:p>
        </w:tc>
      </w:tr>
      <w:tr w:rsidR="00A40132" w14:paraId="6C3B61F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003BB2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2F1B6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(pos==0 || !(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 xml:space="preserve">&gt;='0' &amp;&amp; 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>&lt;='9')) {</w:t>
            </w:r>
          </w:p>
        </w:tc>
      </w:tr>
      <w:tr w:rsidR="00A40132" w14:paraId="5BC62D0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D2AFC3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1AAF5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错误小数点前必须为数字</w:t>
            </w:r>
            <w:r>
              <w:rPr>
                <w:rFonts w:hint="eastAsia"/>
                <w:b/>
                <w:bCs/>
              </w:rPr>
              <w:t>\n");</w:t>
            </w:r>
          </w:p>
        </w:tc>
      </w:tr>
      <w:tr w:rsidR="00A40132" w14:paraId="42FF19F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CBAE9E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ACBDE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Pause();</w:t>
            </w:r>
          </w:p>
        </w:tc>
      </w:tr>
      <w:tr w:rsidR="00A40132" w14:paraId="201B71C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F94160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1D3F8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return false;</w:t>
            </w:r>
          </w:p>
        </w:tc>
      </w:tr>
      <w:tr w:rsidR="00A40132" w14:paraId="423130B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7E9388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29C32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65F49E8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42601F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2650B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(next=='\0' || !(next&gt;='0' &amp;&amp; next&lt;='9')) {</w:t>
            </w:r>
          </w:p>
        </w:tc>
      </w:tr>
      <w:tr w:rsidR="00A40132" w14:paraId="48E69D5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471A31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8A763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错误小数点后必须为数字</w:t>
            </w:r>
            <w:r>
              <w:rPr>
                <w:rFonts w:hint="eastAsia"/>
                <w:b/>
                <w:bCs/>
              </w:rPr>
              <w:t>\n");</w:t>
            </w:r>
          </w:p>
        </w:tc>
      </w:tr>
      <w:tr w:rsidR="00A40132" w14:paraId="2D599E1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22FA9C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917C4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Pause();</w:t>
            </w:r>
          </w:p>
        </w:tc>
      </w:tr>
      <w:tr w:rsidR="00A40132" w14:paraId="395B031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2129A3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B3233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return false;</w:t>
            </w:r>
          </w:p>
        </w:tc>
      </w:tr>
      <w:tr w:rsidR="00A40132" w14:paraId="21F66D2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39385C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7F914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2616735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5C52DF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81C95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711D17A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6547F6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A7F98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74C0FC6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421001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0D429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检查连续的运算符</w:t>
            </w:r>
          </w:p>
        </w:tc>
      </w:tr>
      <w:tr w:rsidR="00A40132" w14:paraId="56697E3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A9F582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04BA3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((current=='+' || current=='-' || current=='*' || current=='/') &amp;&amp;</w:t>
            </w:r>
          </w:p>
        </w:tc>
      </w:tr>
      <w:tr w:rsidR="00A40132" w14:paraId="2116CB8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81CE05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D694C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(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 xml:space="preserve">=='+' || 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 xml:space="preserve">=='-' || 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 xml:space="preserve"> =='*' || 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>=='/')) {</w:t>
            </w:r>
          </w:p>
        </w:tc>
      </w:tr>
      <w:tr w:rsidR="00A40132" w14:paraId="2D329D8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28B7C5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2D340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允许一元负号的情况：如</w:t>
            </w:r>
            <w:r>
              <w:rPr>
                <w:rFonts w:hint="eastAsia"/>
                <w:b/>
                <w:bCs/>
              </w:rPr>
              <w:t xml:space="preserve"> "*-"</w:t>
            </w:r>
            <w:r>
              <w:rPr>
                <w:rFonts w:hint="eastAsia"/>
                <w:b/>
                <w:bCs/>
              </w:rPr>
              <w:t>、</w:t>
            </w:r>
            <w:r>
              <w:rPr>
                <w:rFonts w:hint="eastAsia"/>
                <w:b/>
                <w:bCs/>
              </w:rPr>
              <w:t>"+-"</w:t>
            </w:r>
            <w:r>
              <w:rPr>
                <w:rFonts w:hint="eastAsia"/>
                <w:b/>
                <w:bCs/>
              </w:rPr>
              <w:t>、</w:t>
            </w:r>
            <w:r>
              <w:rPr>
                <w:rFonts w:hint="eastAsia"/>
                <w:b/>
                <w:bCs/>
              </w:rPr>
              <w:t xml:space="preserve">"(-" </w:t>
            </w:r>
            <w:r>
              <w:rPr>
                <w:rFonts w:hint="eastAsia"/>
                <w:b/>
                <w:bCs/>
              </w:rPr>
              <w:t>等</w:t>
            </w:r>
          </w:p>
        </w:tc>
      </w:tr>
      <w:tr w:rsidR="00A40132" w14:paraId="1184975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9D24DD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00E60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(!(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>=='*' &amp;&amp; current=='-') &amp;&amp;</w:t>
            </w:r>
          </w:p>
        </w:tc>
      </w:tr>
      <w:tr w:rsidR="00A40132" w14:paraId="7416DB5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6AEE2C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3F0E5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!(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>=='/' &amp;&amp; current=='-') &amp;&amp;</w:t>
            </w:r>
          </w:p>
        </w:tc>
      </w:tr>
      <w:tr w:rsidR="00A40132" w14:paraId="0E399E0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BE9F62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95ADC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!(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>=='+' &amp;&amp; current=='-') &amp;&amp;</w:t>
            </w:r>
          </w:p>
        </w:tc>
      </w:tr>
      <w:tr w:rsidR="00A40132" w14:paraId="64E2ED6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370B62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09E6A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!(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>=='-' &amp;&amp; current=='-') &amp;&amp;</w:t>
            </w:r>
          </w:p>
        </w:tc>
      </w:tr>
      <w:tr w:rsidR="00A40132" w14:paraId="350FABB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0BBA7D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21FDB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!(</w:t>
            </w:r>
            <w:proofErr w:type="spellStart"/>
            <w:r>
              <w:rPr>
                <w:b/>
                <w:bCs/>
              </w:rPr>
              <w:t>prev</w:t>
            </w:r>
            <w:proofErr w:type="spellEnd"/>
            <w:r>
              <w:rPr>
                <w:b/>
                <w:bCs/>
              </w:rPr>
              <w:t>=='(' &amp;&amp; current=='-')) {</w:t>
            </w:r>
          </w:p>
        </w:tc>
      </w:tr>
      <w:tr w:rsidR="00A40132" w14:paraId="77DF48C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53AD7C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74E0C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错误连续的运算符</w:t>
            </w:r>
            <w:r>
              <w:rPr>
                <w:rFonts w:hint="eastAsia"/>
                <w:b/>
                <w:bCs/>
              </w:rPr>
              <w:t xml:space="preserve"> '%</w:t>
            </w:r>
            <w:proofErr w:type="spellStart"/>
            <w:r>
              <w:rPr>
                <w:rFonts w:hint="eastAsia"/>
                <w:b/>
                <w:bCs/>
              </w:rPr>
              <w:t>c%c</w:t>
            </w:r>
            <w:proofErr w:type="spellEnd"/>
            <w:r>
              <w:rPr>
                <w:rFonts w:hint="eastAsia"/>
                <w:b/>
                <w:bCs/>
              </w:rPr>
              <w:t xml:space="preserve">'\n", </w:t>
            </w:r>
            <w:proofErr w:type="spellStart"/>
            <w:r>
              <w:rPr>
                <w:rFonts w:hint="eastAsia"/>
                <w:b/>
                <w:bCs/>
              </w:rPr>
              <w:t>prev</w:t>
            </w:r>
            <w:proofErr w:type="spellEnd"/>
            <w:r>
              <w:rPr>
                <w:rFonts w:hint="eastAsia"/>
                <w:b/>
                <w:bCs/>
              </w:rPr>
              <w:t>, current);</w:t>
            </w:r>
          </w:p>
        </w:tc>
      </w:tr>
      <w:tr w:rsidR="00A40132" w14:paraId="38EC278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BF8772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00D4B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Pause();</w:t>
            </w:r>
          </w:p>
        </w:tc>
      </w:tr>
      <w:tr w:rsidR="00A40132" w14:paraId="6E89DC4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6B5136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B51F9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return false;</w:t>
            </w:r>
          </w:p>
        </w:tc>
      </w:tr>
      <w:tr w:rsidR="00A40132" w14:paraId="7CB01C9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9D3F2A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108AF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3EFD67C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B44C3A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13144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0E82F0A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A83B09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1A3C2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3AE897D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056DE8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A3D32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true;</w:t>
            </w:r>
          </w:p>
        </w:tc>
      </w:tr>
      <w:tr w:rsidR="00A40132" w14:paraId="460162C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81726E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3BF3B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40132" w14:paraId="5A2784E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E369DF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57FA3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3AC2606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923234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0C666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40132" w14:paraId="237E3D7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DFA26F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B5A4C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数字转换函数</w:t>
            </w:r>
          </w:p>
        </w:tc>
      </w:tr>
      <w:tr w:rsidR="00A40132" w14:paraId="6CC0905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D09687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F9230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double Number(int *index) {</w:t>
            </w:r>
          </w:p>
        </w:tc>
      </w:tr>
      <w:tr w:rsidR="00A40132" w14:paraId="4539B64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26D3AA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711B8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= *index;</w:t>
            </w:r>
          </w:p>
        </w:tc>
      </w:tr>
      <w:tr w:rsidR="00A40132" w14:paraId="7D12738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211958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A26BE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int sign = 1;  // </w:t>
            </w:r>
            <w:r>
              <w:rPr>
                <w:rFonts w:hint="eastAsia"/>
                <w:b/>
                <w:bCs/>
              </w:rPr>
              <w:t>符号，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为正数，</w:t>
            </w:r>
            <w:r>
              <w:rPr>
                <w:rFonts w:hint="eastAsia"/>
                <w:b/>
                <w:bCs/>
              </w:rPr>
              <w:t>-1</w:t>
            </w:r>
            <w:r>
              <w:rPr>
                <w:rFonts w:hint="eastAsia"/>
                <w:b/>
                <w:bCs/>
              </w:rPr>
              <w:t>为负数</w:t>
            </w:r>
          </w:p>
        </w:tc>
      </w:tr>
      <w:tr w:rsidR="00A40132" w14:paraId="27B48AF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7E6F07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A4BB5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double </w:t>
            </w:r>
            <w:proofErr w:type="spellStart"/>
            <w:r>
              <w:rPr>
                <w:b/>
                <w:bCs/>
              </w:rPr>
              <w:t>integer_part</w:t>
            </w:r>
            <w:proofErr w:type="spellEnd"/>
            <w:r>
              <w:rPr>
                <w:b/>
                <w:bCs/>
              </w:rPr>
              <w:t>=0.0;</w:t>
            </w:r>
          </w:p>
        </w:tc>
      </w:tr>
      <w:tr w:rsidR="00A40132" w14:paraId="2200475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445128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E5C69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double </w:t>
            </w:r>
            <w:proofErr w:type="spellStart"/>
            <w:r>
              <w:rPr>
                <w:b/>
                <w:bCs/>
              </w:rPr>
              <w:t>fraction_part</w:t>
            </w:r>
            <w:proofErr w:type="spellEnd"/>
            <w:r>
              <w:rPr>
                <w:b/>
                <w:bCs/>
              </w:rPr>
              <w:t>=0.0;</w:t>
            </w:r>
          </w:p>
        </w:tc>
      </w:tr>
      <w:tr w:rsidR="00A40132" w14:paraId="1595C0C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FBE200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DFD90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double result=0.0;</w:t>
            </w:r>
          </w:p>
        </w:tc>
      </w:tr>
      <w:tr w:rsidR="00A40132" w14:paraId="33BB031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D1166F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A7CEF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</w:t>
            </w:r>
            <w:proofErr w:type="spellStart"/>
            <w:r>
              <w:rPr>
                <w:b/>
                <w:bCs/>
              </w:rPr>
              <w:t>fraction_digits</w:t>
            </w:r>
            <w:proofErr w:type="spellEnd"/>
            <w:r>
              <w:rPr>
                <w:b/>
                <w:bCs/>
              </w:rPr>
              <w:t>=0;</w:t>
            </w:r>
          </w:p>
        </w:tc>
      </w:tr>
      <w:tr w:rsidR="00A40132" w14:paraId="7F71FFE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8734A4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F537F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1E0485C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3746CE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82EE8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处理一元负号</w:t>
            </w:r>
          </w:p>
        </w:tc>
      </w:tr>
      <w:tr w:rsidR="00A40132" w14:paraId="6B2FAF5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E8C347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C5ED5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(expression[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]=='-') {</w:t>
            </w:r>
          </w:p>
        </w:tc>
      </w:tr>
      <w:tr w:rsidR="00A40132" w14:paraId="51291DC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F67BE4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FAAF6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判断是否为一元负号</w:t>
            </w:r>
          </w:p>
        </w:tc>
      </w:tr>
      <w:tr w:rsidR="00A40132" w14:paraId="7A926EF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16816B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3C1F8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==0 || expression[i-1]=='(' || expression[i-1]=='+' || </w:t>
            </w:r>
          </w:p>
        </w:tc>
      </w:tr>
      <w:tr w:rsidR="00A40132" w14:paraId="1082AD8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EB7A2F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F2D92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expression[i-1]=='-' || expression[i-1]=='*' || </w:t>
            </w:r>
          </w:p>
        </w:tc>
      </w:tr>
      <w:tr w:rsidR="00A40132" w14:paraId="5DA7FBB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048CD0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EE07A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expression[i-1]=='/' || expression[i-1]=='#') {</w:t>
            </w:r>
          </w:p>
        </w:tc>
      </w:tr>
      <w:tr w:rsidR="00A40132" w14:paraId="59FAEFB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0707B3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34284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sign=-1;</w:t>
            </w:r>
          </w:p>
        </w:tc>
      </w:tr>
      <w:tr w:rsidR="00A40132" w14:paraId="683EA13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ACAD58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6DC58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++;</w:t>
            </w:r>
          </w:p>
        </w:tc>
      </w:tr>
      <w:tr w:rsidR="00A40132" w14:paraId="1834179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5BB42B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FA9BB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303C81F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179D57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FF3FB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6BDEBA1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C52877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23DCE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57C967B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A95462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B19C6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处理整数部分</w:t>
            </w:r>
          </w:p>
        </w:tc>
      </w:tr>
      <w:tr w:rsidR="00A40132" w14:paraId="3C04C6D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49CCAF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227C3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 (expression[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]&gt;='0' &amp;&amp; expression[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]&lt;='9') {</w:t>
            </w:r>
          </w:p>
        </w:tc>
      </w:tr>
      <w:tr w:rsidR="00A40132" w14:paraId="134421D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E4DE7A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BBA8B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integer_part</w:t>
            </w:r>
            <w:proofErr w:type="spellEnd"/>
            <w:r>
              <w:rPr>
                <w:b/>
                <w:bCs/>
              </w:rPr>
              <w:t>=</w:t>
            </w:r>
            <w:proofErr w:type="spellStart"/>
            <w:r>
              <w:rPr>
                <w:b/>
                <w:bCs/>
              </w:rPr>
              <w:t>integer_part</w:t>
            </w:r>
            <w:proofErr w:type="spellEnd"/>
            <w:r>
              <w:rPr>
                <w:b/>
                <w:bCs/>
              </w:rPr>
              <w:t>*10+(expression[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]-'0');</w:t>
            </w:r>
          </w:p>
        </w:tc>
      </w:tr>
      <w:tr w:rsidR="00A40132" w14:paraId="5236BAC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7D1FE4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14E23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++;</w:t>
            </w:r>
          </w:p>
        </w:tc>
      </w:tr>
      <w:tr w:rsidR="00A40132" w14:paraId="7F95728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8A7847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91707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3C481A1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356ABE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0CE20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17E7431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51D74E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1B145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处理小数部分</w:t>
            </w:r>
          </w:p>
        </w:tc>
      </w:tr>
      <w:tr w:rsidR="00A40132" w14:paraId="42E226C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E049C4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EBECA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(expression[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]=='.') {</w:t>
            </w:r>
          </w:p>
        </w:tc>
      </w:tr>
      <w:tr w:rsidR="00A40132" w14:paraId="08B5ABB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8F7241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2F96B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</w:t>
            </w:r>
            <w:proofErr w:type="spell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 xml:space="preserve">++;  // </w:t>
            </w:r>
            <w:r>
              <w:rPr>
                <w:rFonts w:hint="eastAsia"/>
                <w:b/>
                <w:bCs/>
              </w:rPr>
              <w:t>跳过小数点</w:t>
            </w:r>
          </w:p>
        </w:tc>
      </w:tr>
      <w:tr w:rsidR="00A40132" w14:paraId="70E95EB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C8A79E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728F1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while(expression[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]&gt;='0' &amp;&amp; expression[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]&lt;='9') {</w:t>
            </w:r>
          </w:p>
        </w:tc>
      </w:tr>
      <w:tr w:rsidR="00A40132" w14:paraId="591C817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3E2A29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8533A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fraction_part</w:t>
            </w:r>
            <w:proofErr w:type="spellEnd"/>
            <w:r>
              <w:rPr>
                <w:b/>
                <w:bCs/>
              </w:rPr>
              <w:t>=</w:t>
            </w:r>
            <w:proofErr w:type="spellStart"/>
            <w:r>
              <w:rPr>
                <w:b/>
                <w:bCs/>
              </w:rPr>
              <w:t>fraction_part</w:t>
            </w:r>
            <w:proofErr w:type="spellEnd"/>
            <w:r>
              <w:rPr>
                <w:b/>
                <w:bCs/>
              </w:rPr>
              <w:t>*10+(expression[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]-'0');</w:t>
            </w:r>
          </w:p>
        </w:tc>
      </w:tr>
      <w:tr w:rsidR="00A40132" w14:paraId="5F78BC2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59F713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C84E8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fraction_digits</w:t>
            </w:r>
            <w:proofErr w:type="spellEnd"/>
            <w:r>
              <w:rPr>
                <w:b/>
                <w:bCs/>
              </w:rPr>
              <w:t>++;</w:t>
            </w:r>
          </w:p>
        </w:tc>
      </w:tr>
      <w:tr w:rsidR="00A40132" w14:paraId="3428492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5D6DF5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43B94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++;</w:t>
            </w:r>
          </w:p>
        </w:tc>
      </w:tr>
      <w:tr w:rsidR="00A40132" w14:paraId="13E9B02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88B9EB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54666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3F1F7A4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716775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ED3BE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</w:t>
            </w:r>
            <w:proofErr w:type="spellStart"/>
            <w:r>
              <w:rPr>
                <w:b/>
                <w:bCs/>
              </w:rPr>
              <w:t>fraction_digits</w:t>
            </w:r>
            <w:proofErr w:type="spellEnd"/>
            <w:r>
              <w:rPr>
                <w:b/>
                <w:bCs/>
              </w:rPr>
              <w:t>&gt;0) {</w:t>
            </w:r>
          </w:p>
        </w:tc>
      </w:tr>
      <w:tr w:rsidR="00A40132" w14:paraId="2054A7C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5A22D6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B5038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fraction_part</w:t>
            </w:r>
            <w:proofErr w:type="spellEnd"/>
            <w:r>
              <w:rPr>
                <w:b/>
                <w:bCs/>
              </w:rPr>
              <w:t xml:space="preserve">/=pow(10, </w:t>
            </w:r>
            <w:proofErr w:type="spellStart"/>
            <w:r>
              <w:rPr>
                <w:b/>
                <w:bCs/>
              </w:rPr>
              <w:t>fraction_digits</w:t>
            </w:r>
            <w:proofErr w:type="spellEnd"/>
            <w:r>
              <w:rPr>
                <w:b/>
                <w:bCs/>
              </w:rPr>
              <w:t>);</w:t>
            </w:r>
          </w:p>
        </w:tc>
      </w:tr>
      <w:tr w:rsidR="00A40132" w14:paraId="0ED9518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AB592C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CC9E1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4C4EA10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219E0A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CCC92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11D49BD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F83A5A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773FB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73F539E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46A3AE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63711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result=(</w:t>
            </w:r>
            <w:proofErr w:type="spellStart"/>
            <w:r>
              <w:rPr>
                <w:b/>
                <w:bCs/>
              </w:rPr>
              <w:t>integer_part+fraction_part</w:t>
            </w:r>
            <w:proofErr w:type="spellEnd"/>
            <w:r>
              <w:rPr>
                <w:b/>
                <w:bCs/>
              </w:rPr>
              <w:t>)*sign;</w:t>
            </w:r>
          </w:p>
        </w:tc>
      </w:tr>
      <w:tr w:rsidR="00A40132" w14:paraId="06F8E02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1BBD4A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DA9E5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*index=</w:t>
            </w:r>
            <w:proofErr w:type="spell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 xml:space="preserve">;  // </w:t>
            </w:r>
            <w:r>
              <w:rPr>
                <w:rFonts w:hint="eastAsia"/>
                <w:b/>
                <w:bCs/>
              </w:rPr>
              <w:t>更新索引</w:t>
            </w:r>
          </w:p>
        </w:tc>
      </w:tr>
      <w:tr w:rsidR="00A40132" w14:paraId="018E8DF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4BCC1C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63390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652F46D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4E8215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5377F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result;</w:t>
            </w:r>
          </w:p>
        </w:tc>
      </w:tr>
      <w:tr w:rsidR="00A40132" w14:paraId="6423986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1BD210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A83C7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40132" w14:paraId="1A1FFD9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49ADA6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BA38C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7F8919C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850232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6284B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40132" w14:paraId="1E0ED23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9AE7F7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5DF86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算符优先函数</w:t>
            </w:r>
          </w:p>
        </w:tc>
      </w:tr>
      <w:tr w:rsidR="00A40132" w14:paraId="19C99ED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9A3898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E0026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int Precede(char op1, char op2) {</w:t>
            </w:r>
          </w:p>
        </w:tc>
      </w:tr>
      <w:tr w:rsidR="00A40132" w14:paraId="67E640D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6DE402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508AB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f1=0;</w:t>
            </w:r>
          </w:p>
        </w:tc>
      </w:tr>
      <w:tr w:rsidR="00A40132" w14:paraId="68AA3A5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752079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FB02E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f2=0;</w:t>
            </w:r>
          </w:p>
        </w:tc>
      </w:tr>
      <w:tr w:rsidR="00A40132" w14:paraId="1F3EB0B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58D1C4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81E51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17C8B2F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30F5FE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E037C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定义优先级函数</w:t>
            </w:r>
            <w:r>
              <w:rPr>
                <w:rFonts w:hint="eastAsia"/>
                <w:b/>
                <w:bCs/>
              </w:rPr>
              <w:t>f1</w:t>
            </w:r>
            <w:r>
              <w:rPr>
                <w:rFonts w:hint="eastAsia"/>
                <w:b/>
                <w:bCs/>
              </w:rPr>
              <w:t>（栈顶运算符）</w:t>
            </w:r>
          </w:p>
        </w:tc>
      </w:tr>
      <w:tr w:rsidR="00A40132" w14:paraId="71CA8F4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986C09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973B4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switch (op1) {</w:t>
            </w:r>
          </w:p>
        </w:tc>
      </w:tr>
      <w:tr w:rsidR="00A40132" w14:paraId="69B272D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2E85BC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14F2C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'+':f1=2; break;</w:t>
            </w:r>
          </w:p>
        </w:tc>
      </w:tr>
      <w:tr w:rsidR="00A40132" w14:paraId="6F04274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DEC9BE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272D5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'-':f1=2; break;</w:t>
            </w:r>
          </w:p>
        </w:tc>
      </w:tr>
      <w:tr w:rsidR="00A40132" w14:paraId="00F39F1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D635DD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1461A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'*':f1=4; break;</w:t>
            </w:r>
          </w:p>
        </w:tc>
      </w:tr>
      <w:tr w:rsidR="00A40132" w14:paraId="7A8A193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D29D64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0EDEE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'/':f1=4; break;</w:t>
            </w:r>
          </w:p>
        </w:tc>
      </w:tr>
      <w:tr w:rsidR="00A40132" w14:paraId="709FA11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EF6850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598DB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'(':f1=6; break;</w:t>
            </w:r>
          </w:p>
        </w:tc>
      </w:tr>
      <w:tr w:rsidR="00A40132" w14:paraId="53A2FBF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6F2EA8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1B554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'#':f1=0; break;</w:t>
            </w:r>
          </w:p>
        </w:tc>
      </w:tr>
      <w:tr w:rsidR="00A40132" w14:paraId="3A3A09B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EA888D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96B21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default: f1=-1; break;</w:t>
            </w:r>
          </w:p>
        </w:tc>
      </w:tr>
      <w:tr w:rsidR="00A40132" w14:paraId="24145AA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F93C5F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1F553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27C6CBA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BE652F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09C49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69076EB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07FFC3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FACFE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定义优先级函数</w:t>
            </w:r>
            <w:r>
              <w:rPr>
                <w:rFonts w:hint="eastAsia"/>
                <w:b/>
                <w:bCs/>
              </w:rPr>
              <w:t>f2</w:t>
            </w:r>
            <w:r>
              <w:rPr>
                <w:rFonts w:hint="eastAsia"/>
                <w:b/>
                <w:bCs/>
              </w:rPr>
              <w:t>（当前运算符）</w:t>
            </w:r>
          </w:p>
        </w:tc>
      </w:tr>
      <w:tr w:rsidR="00A40132" w14:paraId="1F2363A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D2E73F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23814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switch (op2) {</w:t>
            </w:r>
          </w:p>
        </w:tc>
      </w:tr>
      <w:tr w:rsidR="00A40132" w14:paraId="67F8291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BB1BB0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5FF2F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'+':f2=1; break;</w:t>
            </w:r>
          </w:p>
        </w:tc>
      </w:tr>
      <w:tr w:rsidR="00A40132" w14:paraId="4FCE949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64D6F3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B131C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'-':f2=1; break;</w:t>
            </w:r>
          </w:p>
        </w:tc>
      </w:tr>
      <w:tr w:rsidR="00A40132" w14:paraId="1FAF9ED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327A97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9D2C0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'*':f2=3; break;</w:t>
            </w:r>
          </w:p>
        </w:tc>
      </w:tr>
      <w:tr w:rsidR="00A40132" w14:paraId="2AF2257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F6CF60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26F0D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'/':f2=3; break;</w:t>
            </w:r>
          </w:p>
        </w:tc>
      </w:tr>
      <w:tr w:rsidR="00A40132" w14:paraId="410F009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69463B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C2E66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'(':f2=5; break;</w:t>
            </w:r>
          </w:p>
        </w:tc>
      </w:tr>
      <w:tr w:rsidR="00A40132" w14:paraId="0DDF248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795CF7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4597D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')':f2=0; break;</w:t>
            </w:r>
          </w:p>
        </w:tc>
      </w:tr>
      <w:tr w:rsidR="00A40132" w14:paraId="774B62C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489B1A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702BC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'#':f2=0; break;</w:t>
            </w:r>
          </w:p>
        </w:tc>
      </w:tr>
      <w:tr w:rsidR="00A40132" w14:paraId="338B722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2195A3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A6B57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default: f2= -1; break;</w:t>
            </w:r>
          </w:p>
        </w:tc>
      </w:tr>
      <w:tr w:rsidR="00A40132" w14:paraId="1D0DBCC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7A68A8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1C058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7F3ECE8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30FEDD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2533B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67C2B62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786B87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604EF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返回优先级比较结果</w:t>
            </w:r>
          </w:p>
        </w:tc>
      </w:tr>
      <w:tr w:rsidR="00A40132" w14:paraId="3FBB32A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3D3787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C08BA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if(f1&gt;f2) return 1;  // op1</w:t>
            </w:r>
            <w:r>
              <w:rPr>
                <w:rFonts w:hint="eastAsia"/>
                <w:b/>
                <w:bCs/>
              </w:rPr>
              <w:t>优先级高于</w:t>
            </w:r>
            <w:r>
              <w:rPr>
                <w:rFonts w:hint="eastAsia"/>
                <w:b/>
                <w:bCs/>
              </w:rPr>
              <w:t>op2</w:t>
            </w:r>
          </w:p>
        </w:tc>
      </w:tr>
      <w:tr w:rsidR="00A40132" w14:paraId="4D9F848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B93237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C423D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if(f1&lt;f2) return -1; // op1</w:t>
            </w:r>
            <w:r>
              <w:rPr>
                <w:rFonts w:hint="eastAsia"/>
                <w:b/>
                <w:bCs/>
              </w:rPr>
              <w:t>优先级低于</w:t>
            </w:r>
            <w:r>
              <w:rPr>
                <w:rFonts w:hint="eastAsia"/>
                <w:b/>
                <w:bCs/>
              </w:rPr>
              <w:t>op2</w:t>
            </w:r>
          </w:p>
        </w:tc>
      </w:tr>
      <w:tr w:rsidR="00A40132" w14:paraId="63952F3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BAC53A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1256B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return 0;            // op1</w:t>
            </w:r>
            <w:r>
              <w:rPr>
                <w:rFonts w:hint="eastAsia"/>
                <w:b/>
                <w:bCs/>
              </w:rPr>
              <w:t>优先级等于</w:t>
            </w:r>
            <w:r>
              <w:rPr>
                <w:rFonts w:hint="eastAsia"/>
                <w:b/>
                <w:bCs/>
              </w:rPr>
              <w:t>op2</w:t>
            </w:r>
          </w:p>
        </w:tc>
      </w:tr>
      <w:tr w:rsidR="00A40132" w14:paraId="5C6AFAE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D40A25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A2177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40132" w14:paraId="4EC134F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F29805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2D311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1F7004C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51AD4D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64B49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40132" w14:paraId="0F33976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7751C6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CFF69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运算函数</w:t>
            </w:r>
          </w:p>
        </w:tc>
      </w:tr>
      <w:tr w:rsidR="00A40132" w14:paraId="5D8CA67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94546F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C0D3D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double Operate(double a, char theta, double b) {</w:t>
            </w:r>
          </w:p>
        </w:tc>
      </w:tr>
      <w:tr w:rsidR="00A40132" w14:paraId="7446838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7DB139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8CBD4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switch (theta) {</w:t>
            </w:r>
          </w:p>
        </w:tc>
      </w:tr>
      <w:tr w:rsidR="00A40132" w14:paraId="52EAC7E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031462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5D64A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'+': return </w:t>
            </w:r>
            <w:proofErr w:type="spellStart"/>
            <w:r>
              <w:rPr>
                <w:b/>
                <w:bCs/>
              </w:rPr>
              <w:t>a+b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A40132" w14:paraId="69FEDC5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4050C4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B5656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'-': return a-b;</w:t>
            </w:r>
          </w:p>
        </w:tc>
      </w:tr>
      <w:tr w:rsidR="00A40132" w14:paraId="168B293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157752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3655E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'*': return a*b;</w:t>
            </w:r>
          </w:p>
        </w:tc>
      </w:tr>
      <w:tr w:rsidR="00A40132" w14:paraId="736E1B8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3B8B45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EC330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case '/': </w:t>
            </w:r>
          </w:p>
        </w:tc>
      </w:tr>
      <w:tr w:rsidR="00A40132" w14:paraId="0B0F90D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224277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0C185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if (fabs(b)&lt;1e-10) {</w:t>
            </w:r>
          </w:p>
        </w:tc>
      </w:tr>
      <w:tr w:rsidR="00A40132" w14:paraId="1F235CE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F342E8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EA6B4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错误除数为零</w:t>
            </w:r>
            <w:r>
              <w:rPr>
                <w:rFonts w:hint="eastAsia"/>
                <w:b/>
                <w:bCs/>
              </w:rPr>
              <w:t>\n");</w:t>
            </w:r>
          </w:p>
        </w:tc>
      </w:tr>
      <w:tr w:rsidR="00A40132" w14:paraId="4B3D103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AAF4A3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BF842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Pause();</w:t>
            </w:r>
          </w:p>
        </w:tc>
      </w:tr>
      <w:tr w:rsidR="00A40132" w14:paraId="22D2C45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0A44EE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74830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exit(1);</w:t>
            </w:r>
          </w:p>
        </w:tc>
      </w:tr>
      <w:tr w:rsidR="00A40132" w14:paraId="43D0B2F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AC1F52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E7771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A40132" w14:paraId="5F2BE5F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86E0F4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4E2D4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return a/b;</w:t>
            </w:r>
          </w:p>
        </w:tc>
      </w:tr>
      <w:tr w:rsidR="00A40132" w14:paraId="1559365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2231C0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F677A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default:</w:t>
            </w:r>
          </w:p>
        </w:tc>
      </w:tr>
      <w:tr w:rsidR="00A40132" w14:paraId="3F467DB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A862D9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9034C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错误未知的运算符</w:t>
            </w:r>
            <w:r>
              <w:rPr>
                <w:rFonts w:hint="eastAsia"/>
                <w:b/>
                <w:bCs/>
              </w:rPr>
              <w:t xml:space="preserve"> '%c'\n", theta);</w:t>
            </w:r>
          </w:p>
        </w:tc>
      </w:tr>
      <w:tr w:rsidR="00A40132" w14:paraId="296F0F3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E523FE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6B74D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Pause();</w:t>
            </w:r>
          </w:p>
        </w:tc>
      </w:tr>
      <w:tr w:rsidR="00A40132" w14:paraId="6A6BE55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4A85F8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661CC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exit(1);</w:t>
            </w:r>
          </w:p>
        </w:tc>
      </w:tr>
      <w:tr w:rsidR="00A40132" w14:paraId="6935ACC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84A715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EB8AB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260B186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B332D5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5EEF3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40132" w14:paraId="19E3285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2B4B71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E178C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5D45E50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A8F2E0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E4B02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78F7D64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D707E8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B40A3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40132" w14:paraId="63FA54C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6E3A7B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A646E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求值函数</w:t>
            </w:r>
          </w:p>
        </w:tc>
      </w:tr>
      <w:tr w:rsidR="00A40132" w14:paraId="56A7100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592EF6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F6C9C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double </w:t>
            </w:r>
            <w:proofErr w:type="spellStart"/>
            <w:r>
              <w:rPr>
                <w:b/>
                <w:bCs/>
              </w:rPr>
              <w:t>EvaluateExpression</w:t>
            </w:r>
            <w:proofErr w:type="spellEnd"/>
            <w:r>
              <w:rPr>
                <w:b/>
                <w:bCs/>
              </w:rPr>
              <w:t xml:space="preserve">(char </w:t>
            </w:r>
            <w:proofErr w:type="spellStart"/>
            <w:r>
              <w:rPr>
                <w:b/>
                <w:bCs/>
              </w:rPr>
              <w:t>startChar</w:t>
            </w:r>
            <w:proofErr w:type="spellEnd"/>
            <w:r>
              <w:rPr>
                <w:b/>
                <w:bCs/>
              </w:rPr>
              <w:t xml:space="preserve">, char </w:t>
            </w:r>
            <w:proofErr w:type="spellStart"/>
            <w:r>
              <w:rPr>
                <w:b/>
                <w:bCs/>
              </w:rPr>
              <w:t>endChar</w:t>
            </w:r>
            <w:proofErr w:type="spellEnd"/>
            <w:r>
              <w:rPr>
                <w:b/>
                <w:bCs/>
              </w:rPr>
              <w:t>) {</w:t>
            </w:r>
          </w:p>
        </w:tc>
      </w:tr>
      <w:tr w:rsidR="00A40132" w14:paraId="6DF2AD5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21F0D1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4569A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SqStack</w:t>
            </w:r>
            <w:proofErr w:type="spellEnd"/>
            <w:r>
              <w:rPr>
                <w:rFonts w:hint="eastAsia"/>
                <w:b/>
                <w:bCs/>
              </w:rPr>
              <w:t xml:space="preserve"> *OPTR;  // </w:t>
            </w:r>
            <w:r>
              <w:rPr>
                <w:rFonts w:hint="eastAsia"/>
                <w:b/>
                <w:bCs/>
              </w:rPr>
              <w:t>运算符栈</w:t>
            </w:r>
          </w:p>
        </w:tc>
      </w:tr>
      <w:tr w:rsidR="00A40132" w14:paraId="5086085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1EFD61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F600B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spellStart"/>
            <w:r>
              <w:rPr>
                <w:rFonts w:hint="eastAsia"/>
                <w:b/>
                <w:bCs/>
              </w:rPr>
              <w:t>SqStack</w:t>
            </w:r>
            <w:proofErr w:type="spellEnd"/>
            <w:r>
              <w:rPr>
                <w:rFonts w:hint="eastAsia"/>
                <w:b/>
                <w:bCs/>
              </w:rPr>
              <w:t xml:space="preserve"> *OPND;  // </w:t>
            </w:r>
            <w:r>
              <w:rPr>
                <w:rFonts w:hint="eastAsia"/>
                <w:b/>
                <w:bCs/>
              </w:rPr>
              <w:t>操作数栈</w:t>
            </w:r>
          </w:p>
        </w:tc>
      </w:tr>
      <w:tr w:rsidR="00A40132" w14:paraId="75CB938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0FB546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E239A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Element e1, e2, e;</w:t>
            </w:r>
          </w:p>
        </w:tc>
      </w:tr>
      <w:tr w:rsidR="00A40132" w14:paraId="66A3C68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DE6F77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B1234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theta;</w:t>
            </w:r>
          </w:p>
        </w:tc>
      </w:tr>
      <w:tr w:rsidR="00A40132" w14:paraId="6767CD8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403A0B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39D33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double a, b;</w:t>
            </w:r>
          </w:p>
        </w:tc>
      </w:tr>
      <w:tr w:rsidR="00A40132" w14:paraId="538238C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445706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F581D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3A31596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5C9A5F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F146A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InitStack</w:t>
            </w:r>
            <w:proofErr w:type="spellEnd"/>
            <w:r>
              <w:rPr>
                <w:b/>
                <w:bCs/>
              </w:rPr>
              <w:t>(OPTR);</w:t>
            </w:r>
          </w:p>
        </w:tc>
      </w:tr>
      <w:tr w:rsidR="00A40132" w14:paraId="676E466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23F963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73897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InitStack</w:t>
            </w:r>
            <w:proofErr w:type="spellEnd"/>
            <w:r>
              <w:rPr>
                <w:b/>
                <w:bCs/>
              </w:rPr>
              <w:t>(OPND);</w:t>
            </w:r>
          </w:p>
        </w:tc>
      </w:tr>
      <w:tr w:rsidR="00A40132" w14:paraId="0A97F91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C8F5D3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F70C1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57F9597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33CCC3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741FE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e.op</w:t>
            </w:r>
            <w:proofErr w:type="spellEnd"/>
            <w:r>
              <w:rPr>
                <w:b/>
                <w:bCs/>
              </w:rPr>
              <w:t>='#';</w:t>
            </w:r>
          </w:p>
        </w:tc>
      </w:tr>
      <w:tr w:rsidR="00A40132" w14:paraId="6DA6FB4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3E9BB3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C0F5E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e1.op='#';</w:t>
            </w:r>
          </w:p>
        </w:tc>
      </w:tr>
      <w:tr w:rsidR="00A40132" w14:paraId="19F4E89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A02DAD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9324B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Push(OPTR, e);</w:t>
            </w:r>
          </w:p>
        </w:tc>
      </w:tr>
      <w:tr w:rsidR="00A40132" w14:paraId="7F30004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38C77D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DF7FA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059F9F6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F86A35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361A6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</w:t>
            </w:r>
            <w:proofErr w:type="spellStart"/>
            <w:r>
              <w:rPr>
                <w:b/>
                <w:bCs/>
              </w:rPr>
              <w:t>startChar</w:t>
            </w:r>
            <w:proofErr w:type="spellEnd"/>
            <w:r>
              <w:rPr>
                <w:b/>
                <w:bCs/>
              </w:rPr>
              <w:t>=='(') {</w:t>
            </w:r>
          </w:p>
        </w:tc>
      </w:tr>
      <w:tr w:rsidR="00A40132" w14:paraId="6118E87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7B254C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6A6E5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pos++; // </w:t>
            </w:r>
            <w:r>
              <w:rPr>
                <w:rFonts w:hint="eastAsia"/>
                <w:b/>
                <w:bCs/>
              </w:rPr>
              <w:t>跳过左括号</w:t>
            </w:r>
          </w:p>
        </w:tc>
      </w:tr>
      <w:tr w:rsidR="00A40132" w14:paraId="07B4B83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39AC85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038FE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583CD30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B0CA06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734C2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105608A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07968C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B53F9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主循环</w:t>
            </w:r>
          </w:p>
        </w:tc>
      </w:tr>
      <w:tr w:rsidR="00A40132" w14:paraId="51040EC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F97E03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81722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 (true) {</w:t>
            </w:r>
          </w:p>
        </w:tc>
      </w:tr>
      <w:tr w:rsidR="00A40132" w14:paraId="4CBCAF1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3B83B1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BED34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while(expression[pos]==' ') {</w:t>
            </w:r>
          </w:p>
        </w:tc>
      </w:tr>
      <w:tr w:rsidR="00A40132" w14:paraId="5927E38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D963D9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C62FE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pos++;</w:t>
            </w:r>
          </w:p>
        </w:tc>
      </w:tr>
      <w:tr w:rsidR="00A40132" w14:paraId="74EA3CD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A5026C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ED7D3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6367BC5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92BE57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0F8B8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656557A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DB02AD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687BE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检查是否到达结束符</w:t>
            </w:r>
          </w:p>
        </w:tc>
      </w:tr>
      <w:tr w:rsidR="00A40132" w14:paraId="0D679D0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BE0979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24EB6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(expression[pos]==</w:t>
            </w:r>
            <w:proofErr w:type="spellStart"/>
            <w:r>
              <w:rPr>
                <w:b/>
                <w:bCs/>
              </w:rPr>
              <w:t>endChar</w:t>
            </w:r>
            <w:proofErr w:type="spellEnd"/>
            <w:r>
              <w:rPr>
                <w:b/>
                <w:bCs/>
              </w:rPr>
              <w:t>) {</w:t>
            </w:r>
          </w:p>
        </w:tc>
      </w:tr>
      <w:tr w:rsidR="00A40132" w14:paraId="5A9C805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AFF911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6F36F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if (</w:t>
            </w:r>
            <w:proofErr w:type="spellStart"/>
            <w:r>
              <w:rPr>
                <w:b/>
                <w:bCs/>
              </w:rPr>
              <w:t>endChar</w:t>
            </w:r>
            <w:proofErr w:type="spellEnd"/>
            <w:r>
              <w:rPr>
                <w:b/>
                <w:bCs/>
              </w:rPr>
              <w:t>==')') {</w:t>
            </w:r>
          </w:p>
        </w:tc>
      </w:tr>
      <w:tr w:rsidR="00A40132" w14:paraId="602FC26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0F5596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74D58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pos++; // </w:t>
            </w:r>
            <w:r>
              <w:rPr>
                <w:rFonts w:hint="eastAsia"/>
                <w:b/>
                <w:bCs/>
              </w:rPr>
              <w:t>跳过右括号</w:t>
            </w:r>
          </w:p>
        </w:tc>
      </w:tr>
      <w:tr w:rsidR="00A40132" w14:paraId="798BC36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342C68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C64D2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A40132" w14:paraId="4B9E796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1D3997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B31E4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break;</w:t>
            </w:r>
          </w:p>
        </w:tc>
      </w:tr>
      <w:tr w:rsidR="00A40132" w14:paraId="7D1B19D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9A3E71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E6320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626EFBC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3BBA71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05468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1E687C6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6BE32F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B5617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处理数字</w:t>
            </w:r>
          </w:p>
        </w:tc>
      </w:tr>
      <w:tr w:rsidR="00A40132" w14:paraId="1F5319D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97A40E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18DFE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((expression[pos]&gt;='0' &amp;&amp; expression[pos]&lt;='9') || </w:t>
            </w:r>
          </w:p>
        </w:tc>
      </w:tr>
      <w:tr w:rsidR="00A40132" w14:paraId="02744FD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212C39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E64F1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(expression[pos]=='-' &amp;&amp; </w:t>
            </w:r>
          </w:p>
        </w:tc>
      </w:tr>
      <w:tr w:rsidR="00A40132" w14:paraId="527E441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328A17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C6ECF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(pos==0 || expression[pos-1]=='(' || expression[pos-1]=='+' || </w:t>
            </w:r>
          </w:p>
        </w:tc>
      </w:tr>
      <w:tr w:rsidR="00A40132" w14:paraId="506A58F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107A15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C659A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expression[pos-1]=='-' || expression[pos-1]=='*' || </w:t>
            </w:r>
          </w:p>
        </w:tc>
      </w:tr>
      <w:tr w:rsidR="00A40132" w14:paraId="2C34070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AE330B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D1303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expression[pos-1]=='/' || expression[pos-1]=='#'))) {</w:t>
            </w:r>
          </w:p>
        </w:tc>
      </w:tr>
      <w:tr w:rsidR="00A40132" w14:paraId="1F8CEB0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2FF395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48951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A40132" w14:paraId="7F7F45F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C202FD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D8714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int </w:t>
            </w:r>
            <w:proofErr w:type="spellStart"/>
            <w:r>
              <w:rPr>
                <w:b/>
                <w:bCs/>
              </w:rPr>
              <w:t>currentPos</w:t>
            </w:r>
            <w:proofErr w:type="spellEnd"/>
            <w:r>
              <w:rPr>
                <w:b/>
                <w:bCs/>
              </w:rPr>
              <w:t>=pos;</w:t>
            </w:r>
          </w:p>
        </w:tc>
      </w:tr>
      <w:tr w:rsidR="00A40132" w14:paraId="2F03057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0AB774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0BF6A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double num=Number(&amp;pos);</w:t>
            </w:r>
          </w:p>
        </w:tc>
      </w:tr>
      <w:tr w:rsidR="00A40132" w14:paraId="53A7CE7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1F49B8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FFCEA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e.num</w:t>
            </w:r>
            <w:proofErr w:type="spellEnd"/>
            <w:r>
              <w:rPr>
                <w:b/>
                <w:bCs/>
              </w:rPr>
              <w:t>=num;</w:t>
            </w:r>
          </w:p>
        </w:tc>
      </w:tr>
      <w:tr w:rsidR="00A40132" w14:paraId="23939D0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7A9418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432FF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e1.num=num;</w:t>
            </w:r>
          </w:p>
        </w:tc>
      </w:tr>
      <w:tr w:rsidR="00A40132" w14:paraId="5EF7AC8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0FBD2E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D7056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Push(OPND, e);</w:t>
            </w:r>
          </w:p>
        </w:tc>
      </w:tr>
      <w:tr w:rsidR="00A40132" w14:paraId="1FCDDAB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EA22B3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604F4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A40132" w14:paraId="71CD663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74B7CD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01E57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// </w:t>
            </w:r>
            <w:r>
              <w:rPr>
                <w:rFonts w:hint="eastAsia"/>
                <w:b/>
                <w:bCs/>
              </w:rPr>
              <w:t>验证数字字符</w:t>
            </w:r>
          </w:p>
        </w:tc>
      </w:tr>
      <w:tr w:rsidR="00A40132" w14:paraId="34AA76F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FD63CB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E42D4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for (int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=</w:t>
            </w:r>
            <w:proofErr w:type="spellStart"/>
            <w:r>
              <w:rPr>
                <w:b/>
                <w:bCs/>
              </w:rPr>
              <w:t>currentPos</w:t>
            </w:r>
            <w:proofErr w:type="spellEnd"/>
            <w:r>
              <w:rPr>
                <w:b/>
                <w:bCs/>
              </w:rPr>
              <w:t xml:space="preserve">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&lt;pos;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++) {</w:t>
            </w:r>
          </w:p>
        </w:tc>
      </w:tr>
      <w:tr w:rsidR="00A40132" w14:paraId="1EA16EB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AA341C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1EDA1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if (!</w:t>
            </w:r>
            <w:proofErr w:type="spellStart"/>
            <w:r>
              <w:rPr>
                <w:b/>
                <w:bCs/>
              </w:rPr>
              <w:t>ValidateChar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)) {</w:t>
            </w:r>
          </w:p>
        </w:tc>
      </w:tr>
      <w:tr w:rsidR="00A40132" w14:paraId="4A6CE89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220109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29ECC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(OPTR);</w:t>
            </w:r>
          </w:p>
        </w:tc>
      </w:tr>
      <w:tr w:rsidR="00A40132" w14:paraId="42539B2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F244E2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D667A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(OPND);</w:t>
            </w:r>
          </w:p>
        </w:tc>
      </w:tr>
      <w:tr w:rsidR="00A40132" w14:paraId="3AD24CA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C74226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5981B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return 0.0;</w:t>
            </w:r>
          </w:p>
        </w:tc>
      </w:tr>
      <w:tr w:rsidR="00A40132" w14:paraId="3902EC2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0D48B1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E825E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}</w:t>
            </w:r>
          </w:p>
        </w:tc>
      </w:tr>
      <w:tr w:rsidR="00A40132" w14:paraId="3D63708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029865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13244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A40132" w14:paraId="41A92A2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AE03EB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D1AB6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2CC2F09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1C2890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0EFB1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归处理括号内的表达式</w:t>
            </w:r>
          </w:p>
        </w:tc>
      </w:tr>
      <w:tr w:rsidR="00A40132" w14:paraId="693E865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D942E2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BBD74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else if(expression[pos]=='(') {</w:t>
            </w:r>
          </w:p>
        </w:tc>
      </w:tr>
      <w:tr w:rsidR="00A40132" w14:paraId="0C6E554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EB4F01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6B10C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double </w:t>
            </w:r>
            <w:proofErr w:type="spellStart"/>
            <w:r>
              <w:rPr>
                <w:b/>
                <w:bCs/>
              </w:rPr>
              <w:t>bracketResult</w:t>
            </w:r>
            <w:proofErr w:type="spellEnd"/>
            <w:r>
              <w:rPr>
                <w:b/>
                <w:bCs/>
              </w:rPr>
              <w:t>=</w:t>
            </w:r>
            <w:proofErr w:type="spellStart"/>
            <w:r>
              <w:rPr>
                <w:b/>
                <w:bCs/>
              </w:rPr>
              <w:t>EvaluateExpression</w:t>
            </w:r>
            <w:proofErr w:type="spellEnd"/>
            <w:r>
              <w:rPr>
                <w:b/>
                <w:bCs/>
              </w:rPr>
              <w:t>('(', ')');</w:t>
            </w:r>
          </w:p>
        </w:tc>
      </w:tr>
      <w:tr w:rsidR="00A40132" w14:paraId="63566A8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FCAD2E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0A75D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e.num</w:t>
            </w:r>
            <w:proofErr w:type="spellEnd"/>
            <w:r>
              <w:rPr>
                <w:b/>
                <w:bCs/>
              </w:rPr>
              <w:t>=</w:t>
            </w:r>
            <w:proofErr w:type="spellStart"/>
            <w:r>
              <w:rPr>
                <w:b/>
                <w:bCs/>
              </w:rPr>
              <w:t>bracketResult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A40132" w14:paraId="2FDEC82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5419F3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853F6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Push(OPND, e);</w:t>
            </w:r>
          </w:p>
        </w:tc>
      </w:tr>
      <w:tr w:rsidR="00A40132" w14:paraId="39D59ED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0B2848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92CD2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7672FC1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33BB57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AD466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</w:p>
        </w:tc>
      </w:tr>
      <w:tr w:rsidR="00A40132" w14:paraId="3FF32A1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43ED9C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364B4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else if(expression[pos]=='+' || expression[pos]=='-' || </w:t>
            </w:r>
          </w:p>
        </w:tc>
      </w:tr>
      <w:tr w:rsidR="00A40132" w14:paraId="1D55332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EA3079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66945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expression[pos]=='*' || expression[pos]=='/') {</w:t>
            </w:r>
          </w:p>
        </w:tc>
      </w:tr>
      <w:tr w:rsidR="00A40132" w14:paraId="1E40C00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8985AD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E318F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A40132" w14:paraId="1210559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513844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C6EA1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GetTop</w:t>
            </w:r>
            <w:proofErr w:type="spellEnd"/>
            <w:r>
              <w:rPr>
                <w:b/>
                <w:bCs/>
              </w:rPr>
              <w:t>(OPTR, e1);</w:t>
            </w:r>
          </w:p>
        </w:tc>
      </w:tr>
      <w:tr w:rsidR="00A40132" w14:paraId="39980B4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7AF7F4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B1C9D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char op1=e1.op;</w:t>
            </w:r>
          </w:p>
        </w:tc>
      </w:tr>
      <w:tr w:rsidR="00A40132" w14:paraId="4CBEAA0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8F6618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08B96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char op2=expression[pos];</w:t>
            </w:r>
          </w:p>
        </w:tc>
      </w:tr>
      <w:tr w:rsidR="00A40132" w14:paraId="149BBE2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98E563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8E5D3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A40132" w14:paraId="5EC9909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5DAEC0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9CDCA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int relation=Precede(op1, op2);</w:t>
            </w:r>
          </w:p>
        </w:tc>
      </w:tr>
      <w:tr w:rsidR="00A40132" w14:paraId="308F280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5BBD05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35306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A40132" w14:paraId="1DAF75A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EFE6B8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6F161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if (relation==-1) {</w:t>
            </w:r>
          </w:p>
        </w:tc>
      </w:tr>
      <w:tr w:rsidR="00A40132" w14:paraId="5665B07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F4166D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12AC3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e.op</w:t>
            </w:r>
            <w:proofErr w:type="spellEnd"/>
            <w:r>
              <w:rPr>
                <w:b/>
                <w:bCs/>
              </w:rPr>
              <w:t>=op2;</w:t>
            </w:r>
          </w:p>
        </w:tc>
      </w:tr>
      <w:tr w:rsidR="00A40132" w14:paraId="7B9ADC2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62EBF9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77A8F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Push(OPTR, e);</w:t>
            </w:r>
          </w:p>
        </w:tc>
      </w:tr>
      <w:tr w:rsidR="00A40132" w14:paraId="70ECB2B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EFCDA1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47DCC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pos++;</w:t>
            </w:r>
          </w:p>
        </w:tc>
      </w:tr>
      <w:tr w:rsidR="00A40132" w14:paraId="32EA776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3906E0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D98C5D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 </w:t>
            </w:r>
          </w:p>
        </w:tc>
      </w:tr>
      <w:tr w:rsidR="00A40132" w14:paraId="361A2A9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7F32C9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0280F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else if(relation==1) {</w:t>
            </w:r>
          </w:p>
        </w:tc>
      </w:tr>
      <w:tr w:rsidR="00A40132" w14:paraId="20B27F7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4E1D3B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8468B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Pop(OPTR, e);</w:t>
            </w:r>
          </w:p>
        </w:tc>
      </w:tr>
      <w:tr w:rsidR="00A40132" w14:paraId="2E8EA57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AD0AE2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B6EC2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theta=</w:t>
            </w:r>
            <w:proofErr w:type="spellStart"/>
            <w:r>
              <w:rPr>
                <w:b/>
                <w:bCs/>
              </w:rPr>
              <w:t>e.op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A40132" w14:paraId="5124C7B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16E34B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E87D8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A40132" w14:paraId="7822D8B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B0D796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F6ABA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Pop(OPND, e2);</w:t>
            </w:r>
          </w:p>
        </w:tc>
      </w:tr>
      <w:tr w:rsidR="00A40132" w14:paraId="4FEC4B8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BE1ACA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A9E613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b=e2.num;</w:t>
            </w:r>
          </w:p>
        </w:tc>
      </w:tr>
      <w:tr w:rsidR="00A40132" w14:paraId="17E60C8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71A781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7D385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A40132" w14:paraId="34E1D13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F7AC0F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490F6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Pop(OPND, e2);</w:t>
            </w:r>
          </w:p>
        </w:tc>
      </w:tr>
      <w:tr w:rsidR="00A40132" w14:paraId="51D0665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62323A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1BE29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a=e2.num;</w:t>
            </w:r>
          </w:p>
        </w:tc>
      </w:tr>
      <w:tr w:rsidR="00A40132" w14:paraId="509B459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2F1F26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ECAC4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A40132" w14:paraId="1F4F8E1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FC8909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608EB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double result=Operate(a, theta, b);</w:t>
            </w:r>
          </w:p>
        </w:tc>
      </w:tr>
      <w:tr w:rsidR="00A40132" w14:paraId="4181EF6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A0B0E8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3A1D4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proofErr w:type="spellStart"/>
            <w:r>
              <w:rPr>
                <w:b/>
                <w:bCs/>
              </w:rPr>
              <w:t>e.num</w:t>
            </w:r>
            <w:proofErr w:type="spellEnd"/>
            <w:r>
              <w:rPr>
                <w:b/>
                <w:bCs/>
              </w:rPr>
              <w:t>=result;</w:t>
            </w:r>
          </w:p>
        </w:tc>
      </w:tr>
      <w:tr w:rsidR="00A40132" w14:paraId="4402CDE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0CA2E9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6B21F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Push(OPND, e);</w:t>
            </w:r>
          </w:p>
        </w:tc>
      </w:tr>
      <w:tr w:rsidR="00A40132" w14:paraId="35F29E2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AA21A9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E20BF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 </w:t>
            </w:r>
          </w:p>
        </w:tc>
      </w:tr>
      <w:tr w:rsidR="00A40132" w14:paraId="351E904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7AB509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403AD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else {  // </w:t>
            </w:r>
            <w:r>
              <w:rPr>
                <w:rFonts w:hint="eastAsia"/>
                <w:b/>
                <w:bCs/>
              </w:rPr>
              <w:t>优先级相等，为括号匹配或结束符</w:t>
            </w:r>
          </w:p>
        </w:tc>
      </w:tr>
      <w:tr w:rsidR="00A40132" w14:paraId="055C049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092519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508DC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Pop(OPTR, e);</w:t>
            </w:r>
          </w:p>
        </w:tc>
      </w:tr>
      <w:tr w:rsidR="00A40132" w14:paraId="1834DA6E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62964B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0948A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pos++;</w:t>
            </w:r>
          </w:p>
        </w:tc>
      </w:tr>
      <w:tr w:rsidR="00A40132" w14:paraId="6CAD496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EAC646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95D22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A40132" w14:paraId="62E427B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EE72AF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6871D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58258E0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5D44C7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85E81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else {</w:t>
            </w:r>
          </w:p>
        </w:tc>
      </w:tr>
      <w:tr w:rsidR="00A40132" w14:paraId="59747FF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3C75E7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7EE71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</w:t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错误未知的字符</w:t>
            </w:r>
            <w:r>
              <w:rPr>
                <w:rFonts w:hint="eastAsia"/>
                <w:b/>
                <w:bCs/>
              </w:rPr>
              <w:t xml:space="preserve"> '%c'\n", expression[pos]);</w:t>
            </w:r>
          </w:p>
        </w:tc>
      </w:tr>
      <w:tr w:rsidR="00A40132" w14:paraId="3CAE0CC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55D6D4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3587F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Pause();</w:t>
            </w:r>
          </w:p>
        </w:tc>
      </w:tr>
      <w:tr w:rsidR="00A40132" w14:paraId="2496286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C2C5C3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DBBAB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(OPTR);</w:t>
            </w:r>
          </w:p>
        </w:tc>
      </w:tr>
      <w:tr w:rsidR="00A40132" w14:paraId="49C5E91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F98431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53B7F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(OPND);</w:t>
            </w:r>
          </w:p>
        </w:tc>
      </w:tr>
      <w:tr w:rsidR="00A40132" w14:paraId="26985D9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88C913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ACC89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return 0.0;</w:t>
            </w:r>
          </w:p>
        </w:tc>
      </w:tr>
      <w:tr w:rsidR="00A40132" w14:paraId="0345387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E4B32B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E452B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510F1C0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193800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A4384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0D84F18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BB359D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8B4FE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2155467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03208F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8E54B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处理栈中剩余的运算符</w:t>
            </w:r>
          </w:p>
        </w:tc>
      </w:tr>
      <w:tr w:rsidR="00A40132" w14:paraId="2D6E5F3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F7D872B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B7561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 (!</w:t>
            </w:r>
            <w:proofErr w:type="spellStart"/>
            <w:r>
              <w:rPr>
                <w:b/>
                <w:bCs/>
              </w:rPr>
              <w:t>StackEmpty</w:t>
            </w:r>
            <w:proofErr w:type="spellEnd"/>
            <w:r>
              <w:rPr>
                <w:b/>
                <w:bCs/>
              </w:rPr>
              <w:t>(OPTR)) {</w:t>
            </w:r>
          </w:p>
        </w:tc>
      </w:tr>
      <w:tr w:rsidR="00A40132" w14:paraId="5DAD941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E467C2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156AC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GetTop</w:t>
            </w:r>
            <w:proofErr w:type="spellEnd"/>
            <w:r>
              <w:rPr>
                <w:b/>
                <w:bCs/>
              </w:rPr>
              <w:t>(OPTR, e1);</w:t>
            </w:r>
          </w:p>
        </w:tc>
      </w:tr>
      <w:tr w:rsidR="00A40132" w14:paraId="4E06FB4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716A9F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84503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if(e1.op=='#') {</w:t>
            </w:r>
          </w:p>
        </w:tc>
      </w:tr>
      <w:tr w:rsidR="00A40132" w14:paraId="1F0098C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CE2481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F4021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Pop(OPTR, e);</w:t>
            </w:r>
          </w:p>
        </w:tc>
      </w:tr>
      <w:tr w:rsidR="00A40132" w14:paraId="6206029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4F2BAA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EF6BC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break;</w:t>
            </w:r>
          </w:p>
        </w:tc>
      </w:tr>
      <w:tr w:rsidR="00A40132" w14:paraId="28E3B1D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B9F14A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E83FC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40132" w14:paraId="727CA52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229C12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E38BF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1D8EE9D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2D85B4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337150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Pop(OPTR, e);</w:t>
            </w:r>
          </w:p>
        </w:tc>
      </w:tr>
      <w:tr w:rsidR="00A40132" w14:paraId="3BF5E72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EACFC6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5AB59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theta=</w:t>
            </w:r>
            <w:proofErr w:type="spellStart"/>
            <w:r>
              <w:rPr>
                <w:b/>
                <w:bCs/>
              </w:rPr>
              <w:t>e.op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A40132" w14:paraId="1E5D460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3B0C57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933B7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2C35DE2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B53854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2CEAB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Pop(OPND, e2);</w:t>
            </w:r>
          </w:p>
        </w:tc>
      </w:tr>
      <w:tr w:rsidR="00A40132" w14:paraId="0B804AB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99940D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58249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b=e2.num;</w:t>
            </w:r>
          </w:p>
        </w:tc>
      </w:tr>
      <w:tr w:rsidR="00A40132" w14:paraId="4480ED2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3BFE9A2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72D5C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2746CB8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1176057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D7BBA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Pop(OPND, e2);</w:t>
            </w:r>
          </w:p>
        </w:tc>
      </w:tr>
      <w:tr w:rsidR="00A40132" w14:paraId="5E063E6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1FB26C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0A87B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a=e2.num;</w:t>
            </w:r>
          </w:p>
        </w:tc>
      </w:tr>
      <w:tr w:rsidR="00A40132" w14:paraId="63DB8DA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0946F5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808E2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40132" w14:paraId="40E1C4F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8D5D45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40394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double result=Operate(a, theta, b);</w:t>
            </w:r>
          </w:p>
        </w:tc>
      </w:tr>
      <w:tr w:rsidR="00A40132" w14:paraId="49421FE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04CFFD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00582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proofErr w:type="spellStart"/>
            <w:r>
              <w:rPr>
                <w:b/>
                <w:bCs/>
              </w:rPr>
              <w:t>e.num</w:t>
            </w:r>
            <w:proofErr w:type="spellEnd"/>
            <w:r>
              <w:rPr>
                <w:b/>
                <w:bCs/>
              </w:rPr>
              <w:t>=result;</w:t>
            </w:r>
          </w:p>
        </w:tc>
      </w:tr>
      <w:tr w:rsidR="00A40132" w14:paraId="528CB7F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8CF2EC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412DF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Push(OPND, e);</w:t>
            </w:r>
          </w:p>
        </w:tc>
      </w:tr>
      <w:tr w:rsidR="00A40132" w14:paraId="521DE5DA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B796B4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152448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40132" w14:paraId="1464319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007B43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9A4C0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27B5D195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2CE4CE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695A31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获取最终结果</w:t>
            </w:r>
          </w:p>
        </w:tc>
      </w:tr>
      <w:tr w:rsidR="00A40132" w14:paraId="6BE74CE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5361B6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C6ACF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Pop(OPND, e);</w:t>
            </w:r>
          </w:p>
        </w:tc>
      </w:tr>
      <w:tr w:rsidR="00A40132" w14:paraId="6B3C5DC7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37F63AA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1F278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double </w:t>
            </w:r>
            <w:proofErr w:type="spellStart"/>
            <w:r>
              <w:rPr>
                <w:b/>
                <w:bCs/>
              </w:rPr>
              <w:t>final_result</w:t>
            </w:r>
            <w:proofErr w:type="spellEnd"/>
            <w:r>
              <w:rPr>
                <w:b/>
                <w:bCs/>
              </w:rPr>
              <w:t>=</w:t>
            </w:r>
            <w:proofErr w:type="spellStart"/>
            <w:r>
              <w:rPr>
                <w:b/>
                <w:bCs/>
              </w:rPr>
              <w:t>e.num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A40132" w14:paraId="637CEBC9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5E67F2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A999C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3CFF3A5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A6E7A53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57A91B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销毁栈</w:t>
            </w:r>
          </w:p>
        </w:tc>
      </w:tr>
      <w:tr w:rsidR="00A40132" w14:paraId="795114A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66CF02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468B0C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(OPTR);</w:t>
            </w:r>
          </w:p>
        </w:tc>
      </w:tr>
      <w:tr w:rsidR="00A40132" w14:paraId="4DFD70A8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691A3C8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44FF29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(OPND);</w:t>
            </w:r>
          </w:p>
        </w:tc>
      </w:tr>
      <w:tr w:rsidR="00A40132" w14:paraId="302F0F76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ED7AFA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7B671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40132" w14:paraId="4994EE6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870F27E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13905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</w:t>
            </w:r>
            <w:proofErr w:type="spellStart"/>
            <w:r>
              <w:rPr>
                <w:b/>
                <w:bCs/>
              </w:rPr>
              <w:t>final_result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A40132" w14:paraId="37B1C21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18C0531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B0261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40132" w14:paraId="59C4601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96F59ED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D998B5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40132" w14:paraId="5E27817C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DA8759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B3935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Pause() {</w:t>
            </w:r>
          </w:p>
        </w:tc>
      </w:tr>
      <w:tr w:rsidR="00A40132" w14:paraId="4D958002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C9F63F0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C9CB9F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ab/>
            </w:r>
            <w:proofErr w:type="spellStart"/>
            <w:r>
              <w:rPr>
                <w:rFonts w:hint="eastAsia"/>
                <w:b/>
                <w:bCs/>
              </w:rPr>
              <w:t>printf</w:t>
            </w:r>
            <w:proofErr w:type="spellEnd"/>
            <w:r>
              <w:rPr>
                <w:rFonts w:hint="eastAsia"/>
                <w:b/>
                <w:bCs/>
              </w:rPr>
              <w:t>("\n</w:t>
            </w:r>
            <w:r>
              <w:rPr>
                <w:rFonts w:hint="eastAsia"/>
                <w:b/>
                <w:bCs/>
              </w:rPr>
              <w:t>按任意键继续</w:t>
            </w:r>
            <w:r>
              <w:rPr>
                <w:rFonts w:hint="eastAsia"/>
                <w:b/>
                <w:bCs/>
              </w:rPr>
              <w:t>....");</w:t>
            </w:r>
          </w:p>
        </w:tc>
      </w:tr>
      <w:tr w:rsidR="00A40132" w14:paraId="04A0A30F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B5CA04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7D653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t=</w:t>
            </w:r>
            <w:proofErr w:type="spellStart"/>
            <w:r>
              <w:rPr>
                <w:b/>
                <w:bCs/>
              </w:rPr>
              <w:t>getchar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A40132" w14:paraId="690D5181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19C332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62CAD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();</w:t>
            </w:r>
          </w:p>
        </w:tc>
      </w:tr>
      <w:tr w:rsidR="00A40132" w14:paraId="2118DE1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EFCBE2C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186CF7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40132" w14:paraId="4A0346A4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20C6E6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F408D2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40132" w14:paraId="69A2781B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AB9E00F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D5A186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40132" w14:paraId="4F0CDF43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8E68944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2CA6EE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清除缓冲区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40132" w14:paraId="11C2B23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BDDEF46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31136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clearInputBuffer</w:t>
            </w:r>
            <w:proofErr w:type="spellEnd"/>
            <w:r>
              <w:rPr>
                <w:b/>
                <w:bCs/>
              </w:rPr>
              <w:t>() {</w:t>
            </w:r>
          </w:p>
        </w:tc>
      </w:tr>
      <w:tr w:rsidR="00A40132" w14:paraId="19F8FC90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53A8565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1C691A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</w:t>
            </w:r>
            <w:proofErr w:type="spellStart"/>
            <w:r>
              <w:rPr>
                <w:b/>
                <w:bCs/>
              </w:rPr>
              <w:t>getchar</w:t>
            </w:r>
            <w:proofErr w:type="spellEnd"/>
            <w:r>
              <w:rPr>
                <w:b/>
                <w:bCs/>
              </w:rPr>
              <w:t>()!='\n');</w:t>
            </w:r>
          </w:p>
        </w:tc>
      </w:tr>
      <w:tr w:rsidR="00A40132" w14:paraId="0B233ACD" w14:textId="77777777" w:rsidTr="00A4013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FFDEC49" w14:textId="77777777" w:rsidR="00A40132" w:rsidRPr="005C0275" w:rsidRDefault="00A40132" w:rsidP="00A40132">
            <w:pPr>
              <w:pStyle w:val="001"/>
              <w:numPr>
                <w:ilvl w:val="0"/>
                <w:numId w:val="34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B5EB3C4" w14:textId="77777777" w:rsidR="00A40132" w:rsidRDefault="00A40132" w:rsidP="00033DD2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</w:tbl>
    <w:p w14:paraId="5DB19932" w14:textId="77777777" w:rsidR="002774F7" w:rsidRPr="00A40132" w:rsidRDefault="002774F7" w:rsidP="002774F7">
      <w:pPr>
        <w:spacing w:line="360" w:lineRule="auto"/>
        <w:rPr>
          <w:rStyle w:val="10"/>
          <w:color w:val="000000" w:themeColor="text1"/>
          <w:sz w:val="30"/>
          <w:szCs w:val="30"/>
        </w:rPr>
      </w:pPr>
    </w:p>
    <w:p w14:paraId="1DA26532" w14:textId="685EF53C" w:rsidR="003C04FB" w:rsidRPr="00A40132" w:rsidRDefault="00CA1AA2" w:rsidP="00AB7DC0">
      <w:pPr>
        <w:ind w:right="560"/>
        <w:rPr>
          <w:rStyle w:val="10"/>
          <w:color w:val="000000" w:themeColor="text1"/>
          <w:sz w:val="30"/>
          <w:szCs w:val="30"/>
        </w:rPr>
      </w:pPr>
      <w:r w:rsidRPr="00A40132">
        <w:rPr>
          <w:rStyle w:val="10"/>
          <w:rFonts w:hint="eastAsia"/>
          <w:color w:val="000000" w:themeColor="text1"/>
          <w:sz w:val="30"/>
          <w:szCs w:val="30"/>
        </w:rPr>
        <w:t>4</w:t>
      </w:r>
      <w:bookmarkStart w:id="10" w:name="OLE_LINK9"/>
      <w:r w:rsidRPr="00A40132">
        <w:rPr>
          <w:rStyle w:val="10"/>
          <w:rFonts w:hint="eastAsia"/>
          <w:color w:val="000000" w:themeColor="text1"/>
          <w:sz w:val="30"/>
          <w:szCs w:val="30"/>
        </w:rPr>
        <w:t>.</w:t>
      </w:r>
      <w:bookmarkEnd w:id="10"/>
      <w:r w:rsidR="00AC11E0" w:rsidRPr="00A40132">
        <w:rPr>
          <w:rStyle w:val="10"/>
          <w:rFonts w:hint="eastAsia"/>
          <w:color w:val="000000" w:themeColor="text1"/>
          <w:sz w:val="30"/>
          <w:szCs w:val="30"/>
        </w:rPr>
        <w:t>功能</w:t>
      </w:r>
      <w:r w:rsidR="00B06C44" w:rsidRPr="00A40132">
        <w:rPr>
          <w:rStyle w:val="10"/>
          <w:rFonts w:hint="eastAsia"/>
          <w:color w:val="000000" w:themeColor="text1"/>
          <w:sz w:val="30"/>
          <w:szCs w:val="30"/>
        </w:rPr>
        <w:t>测试</w:t>
      </w:r>
      <w:r w:rsidR="00AC11E0" w:rsidRPr="00A40132">
        <w:rPr>
          <w:rStyle w:val="10"/>
          <w:rFonts w:hint="eastAsia"/>
          <w:color w:val="000000" w:themeColor="text1"/>
          <w:sz w:val="30"/>
          <w:szCs w:val="30"/>
        </w:rPr>
        <w:t>截图</w:t>
      </w:r>
    </w:p>
    <w:p w14:paraId="7429E6E1" w14:textId="2465D3A2" w:rsidR="003C04FB" w:rsidRDefault="00BB3902" w:rsidP="002774F7">
      <w:pPr>
        <w:spacing w:line="360" w:lineRule="auto"/>
        <w:ind w:right="561"/>
        <w:rPr>
          <w:rStyle w:val="10"/>
          <w:rFonts w:asciiTheme="minorEastAsia" w:eastAsiaTheme="minorEastAsia" w:hAnsiTheme="minorEastAsia" w:hint="eastAsia"/>
          <w:color w:val="000000" w:themeColor="text1"/>
          <w:sz w:val="21"/>
          <w:szCs w:val="21"/>
        </w:rPr>
      </w:pPr>
      <w:r>
        <w:rPr>
          <w:rFonts w:asciiTheme="minorEastAsia" w:eastAsiaTheme="minorEastAsia" w:hAnsiTheme="minorEastAsia" w:hint="eastAsia"/>
          <w:bCs/>
          <w:noProof/>
          <w:color w:val="000000" w:themeColor="text1"/>
          <w:kern w:val="36"/>
          <w:szCs w:val="21"/>
        </w:rPr>
        <w:drawing>
          <wp:inline distT="0" distB="0" distL="0" distR="0" wp14:anchorId="7174B435" wp14:editId="67D9DF75">
            <wp:extent cx="5164531" cy="3054149"/>
            <wp:effectExtent l="0" t="0" r="0" b="0"/>
            <wp:docPr id="735329487" name="图片 1" descr="2024040731192_李畅_KS2.e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29487" name="图片 735329487" descr="2024040731192_李畅_KS2.ex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354" b="42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552" cy="3065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5273E" w14:textId="6B56B116" w:rsidR="00A40132" w:rsidRPr="00A40132" w:rsidRDefault="00A40132" w:rsidP="002774F7">
      <w:pPr>
        <w:spacing w:line="360" w:lineRule="auto"/>
        <w:ind w:right="561"/>
        <w:rPr>
          <w:rStyle w:val="10"/>
          <w:rFonts w:asciiTheme="minorEastAsia" w:eastAsiaTheme="minorEastAsia" w:hAnsiTheme="minorEastAsia" w:hint="eastAsia"/>
          <w:color w:val="000000" w:themeColor="text1"/>
          <w:sz w:val="28"/>
          <w:szCs w:val="28"/>
        </w:rPr>
      </w:pPr>
      <w:r w:rsidRPr="00A40132">
        <w:rPr>
          <w:rStyle w:val="10"/>
          <w:rFonts w:asciiTheme="minorEastAsia" w:eastAsiaTheme="minorEastAsia" w:hAnsiTheme="minorEastAsia" w:hint="eastAsia"/>
          <w:color w:val="000000" w:themeColor="text1"/>
          <w:sz w:val="28"/>
          <w:szCs w:val="28"/>
        </w:rPr>
        <w:t>其他计算器检验：</w:t>
      </w:r>
    </w:p>
    <w:p w14:paraId="4866CDA2" w14:textId="2C096640" w:rsidR="00A40132" w:rsidRDefault="00A40132" w:rsidP="002774F7">
      <w:pPr>
        <w:spacing w:line="360" w:lineRule="auto"/>
        <w:ind w:right="561"/>
        <w:rPr>
          <w:rStyle w:val="10"/>
          <w:rFonts w:asciiTheme="minorEastAsia" w:eastAsiaTheme="minorEastAsia" w:hAnsiTheme="minorEastAsia" w:hint="eastAsia"/>
          <w:color w:val="000000" w:themeColor="text1"/>
          <w:sz w:val="21"/>
          <w:szCs w:val="21"/>
        </w:rPr>
      </w:pPr>
      <w:r>
        <w:rPr>
          <w:rFonts w:asciiTheme="minorEastAsia" w:eastAsiaTheme="minorEastAsia" w:hAnsiTheme="minorEastAsia" w:hint="eastAsia"/>
          <w:bCs/>
          <w:noProof/>
          <w:color w:val="000000" w:themeColor="text1"/>
          <w:kern w:val="36"/>
          <w:szCs w:val="21"/>
        </w:rPr>
        <w:drawing>
          <wp:inline distT="0" distB="0" distL="0" distR="0" wp14:anchorId="7FA46828" wp14:editId="1E02A13B">
            <wp:extent cx="5274310" cy="1236269"/>
            <wp:effectExtent l="0" t="0" r="2540" b="2540"/>
            <wp:docPr id="2076108356" name="图片 3" descr="未命名-1 * - Wolfram Mathema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08356" name="图片 2076108356" descr="未命名-1 * - Wolfram Mathematica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36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D9CEB" w14:textId="25CF02DF" w:rsidR="00400826" w:rsidRPr="00400826" w:rsidRDefault="00400826" w:rsidP="002774F7">
      <w:pPr>
        <w:spacing w:line="360" w:lineRule="auto"/>
        <w:ind w:right="561"/>
        <w:rPr>
          <w:rStyle w:val="10"/>
          <w:rFonts w:asciiTheme="minorEastAsia" w:eastAsiaTheme="minorEastAsia" w:hAnsiTheme="minorEastAsia" w:hint="eastAsia"/>
          <w:color w:val="000000" w:themeColor="text1"/>
          <w:sz w:val="28"/>
          <w:szCs w:val="28"/>
        </w:rPr>
      </w:pPr>
      <w:r w:rsidRPr="00400826">
        <w:rPr>
          <w:rStyle w:val="10"/>
          <w:rFonts w:asciiTheme="minorEastAsia" w:eastAsiaTheme="minorEastAsia" w:hAnsiTheme="minorEastAsia" w:hint="eastAsia"/>
          <w:color w:val="000000" w:themeColor="text1"/>
          <w:sz w:val="28"/>
          <w:szCs w:val="28"/>
        </w:rPr>
        <w:lastRenderedPageBreak/>
        <w:t>错误提示：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9"/>
        <w:gridCol w:w="4187"/>
      </w:tblGrid>
      <w:tr w:rsidR="00A40132" w14:paraId="7592D495" w14:textId="77777777" w:rsidTr="00A40132">
        <w:tc>
          <w:tcPr>
            <w:tcW w:w="4180" w:type="dxa"/>
          </w:tcPr>
          <w:p w14:paraId="2F071D51" w14:textId="5CBCC3BF" w:rsidR="00A40132" w:rsidRDefault="00A40132" w:rsidP="002774F7">
            <w:pPr>
              <w:spacing w:line="360" w:lineRule="auto"/>
              <w:ind w:right="561"/>
              <w:rPr>
                <w:rFonts w:asciiTheme="minorEastAsia" w:eastAsiaTheme="minorEastAsia" w:hAnsiTheme="minorEastAsia" w:hint="eastAsia"/>
                <w:bCs/>
                <w:noProof/>
                <w:color w:val="000000" w:themeColor="text1"/>
                <w:kern w:val="36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noProof/>
                <w:color w:val="000000" w:themeColor="text1"/>
                <w:kern w:val="36"/>
                <w:szCs w:val="21"/>
              </w:rPr>
              <w:drawing>
                <wp:inline distT="0" distB="0" distL="0" distR="0" wp14:anchorId="50AE6FC5" wp14:editId="4495B498">
                  <wp:extent cx="2626157" cy="2141189"/>
                  <wp:effectExtent l="0" t="0" r="3175" b="0"/>
                  <wp:docPr id="1762532888" name="图片 2" descr="E:\2_Code\00_C艹\程序设计\2024040731192_李畅_KS2.ex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532888" name="图片 1762532888" descr="E:\2_Code\00_C艹\程序设计\2024040731192_李畅_KS2.exe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0195" b="42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273" cy="2166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6" w:type="dxa"/>
          </w:tcPr>
          <w:p w14:paraId="3EFC7149" w14:textId="3C0EC78B" w:rsidR="00A40132" w:rsidRDefault="00A40132" w:rsidP="002774F7">
            <w:pPr>
              <w:spacing w:line="360" w:lineRule="auto"/>
              <w:ind w:right="561"/>
              <w:rPr>
                <w:rFonts w:asciiTheme="minorEastAsia" w:eastAsiaTheme="minorEastAsia" w:hAnsiTheme="minorEastAsia" w:hint="eastAsia"/>
                <w:bCs/>
                <w:noProof/>
                <w:color w:val="000000" w:themeColor="text1"/>
                <w:kern w:val="36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noProof/>
                <w:color w:val="000000" w:themeColor="text1"/>
                <w:kern w:val="36"/>
                <w:szCs w:val="21"/>
              </w:rPr>
              <w:drawing>
                <wp:inline distT="0" distB="0" distL="0" distR="0" wp14:anchorId="1E09ECAD" wp14:editId="3FEE6ED5">
                  <wp:extent cx="2589581" cy="2150358"/>
                  <wp:effectExtent l="0" t="0" r="1270" b="2540"/>
                  <wp:docPr id="158889577" name="图片 4" descr="E:\2_Code\00_C艹\程序设计\2024040731192_李畅_KS2.ex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89577" name="图片 158889577" descr="E:\2_Code\00_C艹\程序设计\2024040731192_李畅_KS2.exe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0749" b="42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085" cy="215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0132" w14:paraId="3D4363BC" w14:textId="77777777" w:rsidTr="00A40132">
        <w:tc>
          <w:tcPr>
            <w:tcW w:w="4180" w:type="dxa"/>
          </w:tcPr>
          <w:p w14:paraId="30793646" w14:textId="4472F531" w:rsidR="00A40132" w:rsidRDefault="00A40132" w:rsidP="002774F7">
            <w:pPr>
              <w:spacing w:line="360" w:lineRule="auto"/>
              <w:ind w:right="561"/>
              <w:rPr>
                <w:rFonts w:asciiTheme="minorEastAsia" w:eastAsiaTheme="minorEastAsia" w:hAnsiTheme="minorEastAsia" w:hint="eastAsia"/>
                <w:bCs/>
                <w:noProof/>
                <w:color w:val="000000" w:themeColor="text1"/>
                <w:kern w:val="36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noProof/>
                <w:color w:val="000000" w:themeColor="text1"/>
                <w:kern w:val="36"/>
                <w:szCs w:val="21"/>
              </w:rPr>
              <w:drawing>
                <wp:inline distT="0" distB="0" distL="0" distR="0" wp14:anchorId="093535DE" wp14:editId="6F620CBF">
                  <wp:extent cx="2655418" cy="2216033"/>
                  <wp:effectExtent l="0" t="0" r="0" b="0"/>
                  <wp:docPr id="410611651" name="图片 5" descr="E:\2_Code\00_C艹\程序设计\2024040731192_李畅_KS2.ex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611651" name="图片 410611651" descr="E:\2_Code\00_C艹\程序设计\2024040731192_李畅_KS2.ex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1443" b="428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2887" cy="2222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6" w:type="dxa"/>
          </w:tcPr>
          <w:p w14:paraId="3523E636" w14:textId="6F665C30" w:rsidR="00A40132" w:rsidRDefault="00A40132" w:rsidP="002774F7">
            <w:pPr>
              <w:spacing w:line="360" w:lineRule="auto"/>
              <w:ind w:right="561"/>
              <w:rPr>
                <w:rFonts w:asciiTheme="minorEastAsia" w:eastAsiaTheme="minorEastAsia" w:hAnsiTheme="minorEastAsia" w:hint="eastAsia"/>
                <w:bCs/>
                <w:noProof/>
                <w:color w:val="000000" w:themeColor="text1"/>
                <w:kern w:val="36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Cs/>
                <w:noProof/>
                <w:color w:val="000000" w:themeColor="text1"/>
                <w:kern w:val="36"/>
                <w:szCs w:val="21"/>
              </w:rPr>
              <w:drawing>
                <wp:inline distT="0" distB="0" distL="0" distR="0" wp14:anchorId="44EB8596" wp14:editId="26CF6722">
                  <wp:extent cx="2704263" cy="2194560"/>
                  <wp:effectExtent l="0" t="0" r="1270" b="0"/>
                  <wp:docPr id="1342542063" name="图片 6" descr="E:\2_Code\00_C艹\程序设计\2024040731192_李畅_KS2.ex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542063" name="图片 1342542063" descr="E:\2_Code\00_C艹\程序设计\2024040731192_李畅_KS2.exe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0932" b="43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3666" cy="2210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72AD04" w14:textId="0B767527" w:rsidR="00A40132" w:rsidRDefault="00BB3902" w:rsidP="00400826">
      <w:pPr>
        <w:spacing w:line="360" w:lineRule="auto"/>
        <w:ind w:right="561"/>
        <w:jc w:val="center"/>
        <w:rPr>
          <w:rFonts w:asciiTheme="minorEastAsia" w:eastAsiaTheme="minorEastAsia" w:hAnsiTheme="minorEastAsia" w:hint="eastAsia"/>
          <w:bCs/>
          <w:noProof/>
          <w:color w:val="000000" w:themeColor="text1"/>
          <w:kern w:val="36"/>
          <w:szCs w:val="21"/>
        </w:rPr>
      </w:pPr>
      <w:r>
        <w:rPr>
          <w:rFonts w:asciiTheme="minorEastAsia" w:eastAsiaTheme="minorEastAsia" w:hAnsiTheme="minorEastAsia" w:hint="eastAsia"/>
          <w:bCs/>
          <w:noProof/>
          <w:color w:val="000000" w:themeColor="text1"/>
          <w:kern w:val="36"/>
          <w:szCs w:val="21"/>
        </w:rPr>
        <w:drawing>
          <wp:inline distT="0" distB="0" distL="0" distR="0" wp14:anchorId="5A792153" wp14:editId="4A7C9B1E">
            <wp:extent cx="4784141" cy="3634799"/>
            <wp:effectExtent l="0" t="0" r="0" b="3810"/>
            <wp:docPr id="575945969" name="图片 2" descr="2024040731192_李畅_KS2.e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45969" name="图片 575945969" descr="2024040731192_李畅_KS2.exe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814" b="37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496" cy="3650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B7C24" w14:textId="77777777" w:rsidR="003C04FB" w:rsidRPr="00A40132" w:rsidRDefault="003C04FB" w:rsidP="002774F7">
      <w:pPr>
        <w:spacing w:line="360" w:lineRule="auto"/>
        <w:rPr>
          <w:rStyle w:val="10"/>
          <w:rFonts w:ascii="宋体" w:eastAsia="宋体" w:hAnsi="宋体" w:hint="eastAsia"/>
          <w:color w:val="000000" w:themeColor="text1"/>
          <w:sz w:val="21"/>
          <w:szCs w:val="21"/>
        </w:rPr>
      </w:pPr>
    </w:p>
    <w:p w14:paraId="069667D8" w14:textId="70630BA4" w:rsidR="003C04FB" w:rsidRPr="00A40132" w:rsidRDefault="00CA1AA2" w:rsidP="00CA1AA2">
      <w:pPr>
        <w:ind w:right="560"/>
        <w:rPr>
          <w:rStyle w:val="10"/>
          <w:color w:val="000000" w:themeColor="text1"/>
          <w:sz w:val="30"/>
          <w:szCs w:val="30"/>
        </w:rPr>
      </w:pPr>
      <w:r w:rsidRPr="00A40132">
        <w:rPr>
          <w:rStyle w:val="10"/>
          <w:rFonts w:hint="eastAsia"/>
          <w:color w:val="000000" w:themeColor="text1"/>
          <w:sz w:val="30"/>
          <w:szCs w:val="30"/>
        </w:rPr>
        <w:t>5.总结与体会</w:t>
      </w:r>
    </w:p>
    <w:p w14:paraId="114DA7C5" w14:textId="7A951834" w:rsidR="00400826" w:rsidRPr="00400826" w:rsidRDefault="00400826" w:rsidP="00400826">
      <w:pPr>
        <w:spacing w:line="360" w:lineRule="auto"/>
        <w:rPr>
          <w:rStyle w:val="10"/>
          <w:rFonts w:asciiTheme="minorEastAsia" w:eastAsiaTheme="minorEastAsia" w:hAnsiTheme="minorEastAsia" w:hint="eastAsia"/>
          <w:sz w:val="21"/>
          <w:szCs w:val="21"/>
        </w:rPr>
      </w:pPr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本次课程设计围绕“简单表达式求值”这一课题展开，通过使用顺序</w:t>
      </w:r>
      <w:proofErr w:type="gramStart"/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栈</w:t>
      </w:r>
      <w:proofErr w:type="gramEnd"/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及算符优先法，实现了一个能够处理实数四则混合运算的程序。在整个设计与实现过程中，我不仅巩固了数据结构中</w:t>
      </w:r>
      <w:proofErr w:type="gramStart"/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栈</w:t>
      </w:r>
      <w:proofErr w:type="gramEnd"/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的知识，还深入理解了中缀表达式求值的算法逻辑与实现方法。</w:t>
      </w:r>
    </w:p>
    <w:p w14:paraId="6B29F1AD" w14:textId="77777777" w:rsidR="00400826" w:rsidRPr="00400826" w:rsidRDefault="00400826" w:rsidP="00400826">
      <w:pPr>
        <w:spacing w:line="360" w:lineRule="auto"/>
        <w:rPr>
          <w:rStyle w:val="10"/>
          <w:rFonts w:asciiTheme="minorEastAsia" w:eastAsiaTheme="minorEastAsia" w:hAnsiTheme="minorEastAsia" w:hint="eastAsia"/>
          <w:sz w:val="21"/>
          <w:szCs w:val="21"/>
        </w:rPr>
      </w:pPr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一、项目回顾与实现内容</w:t>
      </w:r>
    </w:p>
    <w:p w14:paraId="43297421" w14:textId="77777777" w:rsidR="00400826" w:rsidRPr="00400826" w:rsidRDefault="00400826" w:rsidP="00400826">
      <w:pPr>
        <w:spacing w:line="360" w:lineRule="auto"/>
        <w:rPr>
          <w:rStyle w:val="10"/>
          <w:rFonts w:asciiTheme="minorEastAsia" w:eastAsiaTheme="minorEastAsia" w:hAnsiTheme="minorEastAsia" w:hint="eastAsia"/>
          <w:sz w:val="21"/>
          <w:szCs w:val="21"/>
        </w:rPr>
      </w:pPr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本项目以</w:t>
      </w:r>
      <w:proofErr w:type="gramStart"/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栈</w:t>
      </w:r>
      <w:proofErr w:type="gramEnd"/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为核心数据结构，设计了运算符</w:t>
      </w:r>
      <w:proofErr w:type="gramStart"/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栈</w:t>
      </w:r>
      <w:proofErr w:type="gramEnd"/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（OPTR）和运算数</w:t>
      </w:r>
      <w:proofErr w:type="gramStart"/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栈</w:t>
      </w:r>
      <w:proofErr w:type="gramEnd"/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（OPND），通过算符优先法实现了对输入表达式的逐步解析与求值。程序中包含了完整的</w:t>
      </w:r>
      <w:proofErr w:type="gramStart"/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栈</w:t>
      </w:r>
      <w:proofErr w:type="gramEnd"/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操作函数，支持实数（包括小数与负数）的识别与转换，具备基本的语法检查功能，并能正确处理括号嵌套与运算符优先级。通过递归的方式处理括号内的表达式，使程序结构清晰且功能完备。</w:t>
      </w:r>
    </w:p>
    <w:p w14:paraId="2859009D" w14:textId="77777777" w:rsidR="00400826" w:rsidRPr="00400826" w:rsidRDefault="00400826" w:rsidP="00400826">
      <w:pPr>
        <w:spacing w:line="360" w:lineRule="auto"/>
        <w:rPr>
          <w:rStyle w:val="10"/>
          <w:rFonts w:asciiTheme="minorEastAsia" w:eastAsiaTheme="minorEastAsia" w:hAnsiTheme="minorEastAsia" w:hint="eastAsia"/>
          <w:sz w:val="21"/>
          <w:szCs w:val="21"/>
        </w:rPr>
      </w:pPr>
    </w:p>
    <w:p w14:paraId="3D8105D6" w14:textId="2406EC3A" w:rsidR="00400826" w:rsidRPr="00400826" w:rsidRDefault="00400826" w:rsidP="00400826">
      <w:pPr>
        <w:spacing w:line="360" w:lineRule="auto"/>
        <w:rPr>
          <w:rStyle w:val="10"/>
          <w:rFonts w:asciiTheme="minorEastAsia" w:eastAsiaTheme="minorEastAsia" w:hAnsiTheme="minorEastAsia" w:hint="eastAsia"/>
          <w:sz w:val="21"/>
          <w:szCs w:val="21"/>
        </w:rPr>
      </w:pPr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二、所学知识与技能</w:t>
      </w:r>
    </w:p>
    <w:p w14:paraId="6AADB94D" w14:textId="38A1397F" w:rsidR="00400826" w:rsidRPr="00400826" w:rsidRDefault="00400826" w:rsidP="00400826">
      <w:pPr>
        <w:spacing w:line="360" w:lineRule="auto"/>
        <w:rPr>
          <w:rStyle w:val="10"/>
          <w:rFonts w:asciiTheme="minorEastAsia" w:eastAsiaTheme="minorEastAsia" w:hAnsiTheme="minorEastAsia" w:hint="eastAsia"/>
          <w:sz w:val="21"/>
          <w:szCs w:val="21"/>
        </w:rPr>
      </w:pPr>
      <w:proofErr w:type="gramStart"/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栈</w:t>
      </w:r>
      <w:proofErr w:type="gramEnd"/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的应用理解：通过实际操作，我深刻体会到</w:t>
      </w:r>
      <w:proofErr w:type="gramStart"/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栈</w:t>
      </w:r>
      <w:proofErr w:type="gramEnd"/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在表达式求值中的关键作用，尤其是“后进先出”的特性在运算符优先级处理中的自然体现。</w:t>
      </w:r>
    </w:p>
    <w:p w14:paraId="1DF726C1" w14:textId="1C27A178" w:rsidR="00400826" w:rsidRPr="00400826" w:rsidRDefault="00400826" w:rsidP="00400826">
      <w:pPr>
        <w:spacing w:line="360" w:lineRule="auto"/>
        <w:rPr>
          <w:rStyle w:val="10"/>
          <w:rFonts w:asciiTheme="minorEastAsia" w:eastAsiaTheme="minorEastAsia" w:hAnsiTheme="minorEastAsia" w:hint="eastAsia"/>
          <w:sz w:val="21"/>
          <w:szCs w:val="21"/>
        </w:rPr>
      </w:pPr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算法设计与实现能力：从理论到代码，我逐步实现了算符优先法的完整流程，增强了将算法转化为可执行程序的能力。</w:t>
      </w:r>
    </w:p>
    <w:p w14:paraId="7EB7CE5E" w14:textId="376A3463" w:rsidR="00400826" w:rsidRPr="00400826" w:rsidRDefault="00400826" w:rsidP="00400826">
      <w:pPr>
        <w:spacing w:line="360" w:lineRule="auto"/>
        <w:rPr>
          <w:rStyle w:val="10"/>
          <w:rFonts w:asciiTheme="minorEastAsia" w:eastAsiaTheme="minorEastAsia" w:hAnsiTheme="minorEastAsia" w:hint="eastAsia"/>
          <w:sz w:val="21"/>
          <w:szCs w:val="21"/>
        </w:rPr>
      </w:pPr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调试与测试能力：在编写过程中，我通过多次测试与调试，逐步完善了程序的健壮性，学会了如何设计测试用例来覆盖各种边界情况。</w:t>
      </w:r>
    </w:p>
    <w:p w14:paraId="6C74F9D6" w14:textId="77777777" w:rsidR="00400826" w:rsidRPr="00400826" w:rsidRDefault="00400826" w:rsidP="00400826">
      <w:pPr>
        <w:spacing w:line="360" w:lineRule="auto"/>
        <w:rPr>
          <w:rStyle w:val="10"/>
          <w:rFonts w:asciiTheme="minorEastAsia" w:eastAsiaTheme="minorEastAsia" w:hAnsiTheme="minorEastAsia" w:hint="eastAsia"/>
          <w:sz w:val="21"/>
          <w:szCs w:val="21"/>
        </w:rPr>
      </w:pPr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代码规范与结构设计：本次设计采用了模块化的编程思想，将</w:t>
      </w:r>
      <w:proofErr w:type="gramStart"/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栈</w:t>
      </w:r>
      <w:proofErr w:type="gramEnd"/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操作、表达式解析、计算功能等分离，增强了代码的可读性与可维护性。</w:t>
      </w:r>
    </w:p>
    <w:p w14:paraId="5EA17329" w14:textId="77777777" w:rsidR="00400826" w:rsidRPr="00400826" w:rsidRDefault="00400826" w:rsidP="00400826">
      <w:pPr>
        <w:spacing w:line="360" w:lineRule="auto"/>
        <w:rPr>
          <w:rStyle w:val="10"/>
          <w:rFonts w:asciiTheme="minorEastAsia" w:eastAsiaTheme="minorEastAsia" w:hAnsiTheme="minorEastAsia" w:hint="eastAsia"/>
          <w:sz w:val="21"/>
          <w:szCs w:val="21"/>
        </w:rPr>
      </w:pPr>
    </w:p>
    <w:p w14:paraId="72CBE5CD" w14:textId="77777777" w:rsidR="00400826" w:rsidRPr="00400826" w:rsidRDefault="00400826" w:rsidP="00400826">
      <w:pPr>
        <w:spacing w:line="360" w:lineRule="auto"/>
        <w:rPr>
          <w:rStyle w:val="10"/>
          <w:rFonts w:asciiTheme="minorEastAsia" w:eastAsiaTheme="minorEastAsia" w:hAnsiTheme="minorEastAsia" w:hint="eastAsia"/>
          <w:sz w:val="21"/>
          <w:szCs w:val="21"/>
        </w:rPr>
      </w:pPr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三、遇到的问题与解决</w:t>
      </w:r>
    </w:p>
    <w:p w14:paraId="79CBA2D5" w14:textId="006891DC" w:rsidR="00400826" w:rsidRPr="00400826" w:rsidRDefault="00400826" w:rsidP="00400826">
      <w:pPr>
        <w:spacing w:line="360" w:lineRule="auto"/>
        <w:rPr>
          <w:rStyle w:val="10"/>
          <w:rFonts w:asciiTheme="minorEastAsia" w:eastAsiaTheme="minorEastAsia" w:hAnsiTheme="minorEastAsia" w:hint="eastAsia"/>
          <w:sz w:val="21"/>
          <w:szCs w:val="21"/>
        </w:rPr>
      </w:pPr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在开发过程中，我遇到了几个关键问题：</w:t>
      </w:r>
    </w:p>
    <w:p w14:paraId="7C34470A" w14:textId="46B05ADF" w:rsidR="00400826" w:rsidRPr="00400826" w:rsidRDefault="00400826" w:rsidP="00400826">
      <w:pPr>
        <w:spacing w:line="360" w:lineRule="auto"/>
        <w:rPr>
          <w:rStyle w:val="10"/>
          <w:rFonts w:asciiTheme="minorEastAsia" w:eastAsiaTheme="minorEastAsia" w:hAnsiTheme="minorEastAsia" w:hint="eastAsia"/>
          <w:sz w:val="21"/>
          <w:szCs w:val="21"/>
        </w:rPr>
      </w:pPr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负数识别问题：初期未能正确处理一元负号，通过增加上下文判断（如紧跟左括号或运算符）解决了该问题。</w:t>
      </w:r>
    </w:p>
    <w:p w14:paraId="2D8DDC62" w14:textId="769AEE75" w:rsidR="00400826" w:rsidRPr="00400826" w:rsidRDefault="00400826" w:rsidP="00400826">
      <w:pPr>
        <w:spacing w:line="360" w:lineRule="auto"/>
        <w:rPr>
          <w:rStyle w:val="10"/>
          <w:rFonts w:asciiTheme="minorEastAsia" w:eastAsiaTheme="minorEastAsia" w:hAnsiTheme="minorEastAsia" w:hint="eastAsia"/>
          <w:sz w:val="21"/>
          <w:szCs w:val="21"/>
        </w:rPr>
      </w:pPr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括号递归处理：最初尝试在单层循环中处理括号，导致逻辑复杂且易错，后改为递归调用，使结构更加清晰。</w:t>
      </w:r>
    </w:p>
    <w:p w14:paraId="5AA7F1E3" w14:textId="364C6AF4" w:rsidR="00CA1AA2" w:rsidRPr="00400826" w:rsidRDefault="00400826" w:rsidP="00400826">
      <w:pPr>
        <w:spacing w:line="360" w:lineRule="auto"/>
        <w:rPr>
          <w:rStyle w:val="10"/>
          <w:rFonts w:asciiTheme="minorEastAsia" w:eastAsiaTheme="minorEastAsia" w:hAnsiTheme="minorEastAsia" w:hint="eastAsia"/>
          <w:sz w:val="21"/>
          <w:szCs w:val="21"/>
        </w:rPr>
      </w:pPr>
      <w:r w:rsidRPr="00400826">
        <w:rPr>
          <w:rStyle w:val="10"/>
          <w:rFonts w:asciiTheme="minorEastAsia" w:eastAsiaTheme="minorEastAsia" w:hAnsiTheme="minorEastAsia" w:hint="eastAsia"/>
          <w:sz w:val="21"/>
          <w:szCs w:val="21"/>
        </w:rPr>
        <w:t>输入验证不完善：最初仅支持简单字符验证，后增加了对连续运算符、非法小数格式等的检查，提升了程序的鲁棒性。</w:t>
      </w:r>
    </w:p>
    <w:p w14:paraId="6BB5D034" w14:textId="77777777" w:rsidR="00CA1AA2" w:rsidRDefault="00CA1AA2" w:rsidP="002774F7">
      <w:pPr>
        <w:spacing w:line="360" w:lineRule="auto"/>
        <w:rPr>
          <w:rStyle w:val="10"/>
          <w:sz w:val="21"/>
          <w:szCs w:val="21"/>
        </w:rPr>
      </w:pPr>
    </w:p>
    <w:p w14:paraId="069A5429" w14:textId="358E6378" w:rsidR="002774F7" w:rsidRPr="002774F7" w:rsidRDefault="00FA5845" w:rsidP="002774F7">
      <w:pPr>
        <w:spacing w:line="360" w:lineRule="auto"/>
        <w:rPr>
          <w:rStyle w:val="10"/>
          <w:sz w:val="21"/>
          <w:szCs w:val="21"/>
        </w:rPr>
      </w:pPr>
      <w:r>
        <w:rPr>
          <w:rStyle w:val="10"/>
          <w:rFonts w:hint="eastAsia"/>
          <w:sz w:val="21"/>
          <w:szCs w:val="21"/>
        </w:rPr>
        <w:t>提示：</w:t>
      </w:r>
    </w:p>
    <w:p w14:paraId="0F45684D" w14:textId="2228045B" w:rsidR="0011649E" w:rsidRPr="0011649E" w:rsidRDefault="0011649E" w:rsidP="0011649E">
      <w:pPr>
        <w:spacing w:line="360" w:lineRule="auto"/>
        <w:ind w:firstLine="420"/>
        <w:rPr>
          <w:rFonts w:ascii="宋体" w:hAnsi="宋体" w:hint="eastAsia"/>
          <w:bCs/>
          <w:kern w:val="36"/>
          <w:szCs w:val="21"/>
        </w:rPr>
      </w:pPr>
      <w:r w:rsidRPr="0011649E">
        <w:rPr>
          <w:rFonts w:ascii="宋体" w:hAnsi="宋体"/>
          <w:bCs/>
          <w:kern w:val="36"/>
          <w:szCs w:val="21"/>
        </w:rPr>
        <w:t>1、请同学们在</w:t>
      </w:r>
      <w:r>
        <w:rPr>
          <w:rFonts w:ascii="宋体" w:hAnsi="宋体" w:hint="eastAsia"/>
          <w:bCs/>
          <w:kern w:val="36"/>
          <w:szCs w:val="21"/>
        </w:rPr>
        <w:t>本课程设计</w:t>
      </w:r>
      <w:r w:rsidRPr="0011649E">
        <w:rPr>
          <w:rFonts w:ascii="宋体" w:hAnsi="宋体"/>
          <w:bCs/>
          <w:kern w:val="36"/>
          <w:szCs w:val="21"/>
        </w:rPr>
        <w:t>报告中填写好表头的</w:t>
      </w:r>
      <w:r w:rsidR="00AB7DC0">
        <w:rPr>
          <w:rFonts w:ascii="宋体" w:hAnsi="宋体" w:hint="eastAsia"/>
          <w:bCs/>
          <w:kern w:val="36"/>
          <w:szCs w:val="21"/>
        </w:rPr>
        <w:t>专业、</w:t>
      </w:r>
      <w:r w:rsidRPr="0011649E">
        <w:rPr>
          <w:rFonts w:ascii="宋体" w:hAnsi="宋体"/>
          <w:bCs/>
          <w:kern w:val="36"/>
          <w:szCs w:val="21"/>
        </w:rPr>
        <w:t>姓名及学号</w:t>
      </w:r>
      <w:r w:rsidR="00AB7DC0">
        <w:rPr>
          <w:rFonts w:ascii="宋体" w:hAnsi="宋体" w:hint="eastAsia"/>
          <w:bCs/>
          <w:kern w:val="36"/>
          <w:szCs w:val="21"/>
        </w:rPr>
        <w:t>等信息</w:t>
      </w:r>
      <w:r w:rsidRPr="0011649E">
        <w:rPr>
          <w:rFonts w:ascii="宋体" w:hAnsi="宋体"/>
          <w:bCs/>
          <w:kern w:val="36"/>
          <w:szCs w:val="21"/>
        </w:rPr>
        <w:t>后，需要完成</w:t>
      </w:r>
      <w:r>
        <w:rPr>
          <w:rFonts w:ascii="宋体" w:hAnsi="宋体" w:hint="eastAsia"/>
          <w:bCs/>
          <w:kern w:val="36"/>
          <w:szCs w:val="21"/>
        </w:rPr>
        <w:t>本文档红色标注内容所示的</w:t>
      </w:r>
      <w:r w:rsidRPr="0011649E">
        <w:rPr>
          <w:rFonts w:ascii="宋体" w:hAnsi="宋体"/>
          <w:bCs/>
          <w:kern w:val="36"/>
          <w:szCs w:val="21"/>
        </w:rPr>
        <w:t>任务；</w:t>
      </w:r>
    </w:p>
    <w:p w14:paraId="74BF024C" w14:textId="7441EED3" w:rsidR="0011649E" w:rsidRPr="0011649E" w:rsidRDefault="0011649E" w:rsidP="0011649E">
      <w:pPr>
        <w:spacing w:line="360" w:lineRule="auto"/>
        <w:ind w:firstLine="420"/>
        <w:rPr>
          <w:rFonts w:ascii="宋体" w:hAnsi="宋体" w:hint="eastAsia"/>
          <w:bCs/>
          <w:kern w:val="36"/>
          <w:szCs w:val="21"/>
        </w:rPr>
      </w:pPr>
      <w:r>
        <w:rPr>
          <w:rFonts w:ascii="宋体" w:hAnsi="宋体" w:hint="eastAsia"/>
          <w:bCs/>
          <w:kern w:val="36"/>
          <w:szCs w:val="21"/>
        </w:rPr>
        <w:t>2</w:t>
      </w:r>
      <w:r w:rsidRPr="0011649E">
        <w:rPr>
          <w:rFonts w:ascii="宋体" w:hAnsi="宋体"/>
          <w:bCs/>
          <w:kern w:val="36"/>
          <w:szCs w:val="21"/>
        </w:rPr>
        <w:t>、将</w:t>
      </w:r>
      <w:r>
        <w:rPr>
          <w:rFonts w:ascii="宋体" w:hAnsi="宋体" w:hint="eastAsia"/>
          <w:bCs/>
          <w:kern w:val="36"/>
          <w:szCs w:val="21"/>
        </w:rPr>
        <w:t>本课程设计</w:t>
      </w:r>
      <w:r w:rsidRPr="0011649E">
        <w:rPr>
          <w:rFonts w:ascii="宋体" w:hAnsi="宋体"/>
          <w:bCs/>
          <w:kern w:val="36"/>
          <w:szCs w:val="21"/>
        </w:rPr>
        <w:t>报告电子稿命名为“学号_姓名_</w:t>
      </w:r>
      <w:r w:rsidR="00AB7DC0">
        <w:rPr>
          <w:rFonts w:ascii="宋体" w:hAnsi="宋体" w:hint="eastAsia"/>
          <w:bCs/>
          <w:kern w:val="36"/>
          <w:szCs w:val="21"/>
        </w:rPr>
        <w:t>KS</w:t>
      </w:r>
      <w:r w:rsidR="008B1137">
        <w:rPr>
          <w:rFonts w:ascii="宋体" w:hAnsi="宋体" w:hint="eastAsia"/>
          <w:bCs/>
          <w:kern w:val="36"/>
          <w:szCs w:val="21"/>
        </w:rPr>
        <w:t>2</w:t>
      </w:r>
      <w:r w:rsidRPr="0011649E">
        <w:rPr>
          <w:rFonts w:ascii="宋体" w:hAnsi="宋体"/>
          <w:bCs/>
          <w:kern w:val="36"/>
          <w:szCs w:val="21"/>
        </w:rPr>
        <w:t>.doc”，以附件形式发送到老师的指定邮箱</w:t>
      </w:r>
      <w:r w:rsidR="00AB7DC0">
        <w:rPr>
          <w:rFonts w:ascii="宋体" w:hAnsi="宋体" w:hint="eastAsia"/>
          <w:bCs/>
          <w:kern w:val="36"/>
          <w:szCs w:val="21"/>
        </w:rPr>
        <w:t>（765262360@qq.com）</w:t>
      </w:r>
      <w:r w:rsidRPr="0011649E">
        <w:rPr>
          <w:rFonts w:ascii="宋体" w:hAnsi="宋体"/>
          <w:bCs/>
          <w:kern w:val="36"/>
          <w:szCs w:val="21"/>
        </w:rPr>
        <w:t>；</w:t>
      </w:r>
    </w:p>
    <w:p w14:paraId="699B552D" w14:textId="77777777" w:rsidR="00671497" w:rsidRPr="0011649E" w:rsidRDefault="00671497" w:rsidP="002774F7">
      <w:pPr>
        <w:spacing w:line="360" w:lineRule="auto"/>
        <w:ind w:firstLine="420"/>
        <w:rPr>
          <w:rStyle w:val="10"/>
          <w:rFonts w:ascii="宋体" w:eastAsia="宋体" w:hAnsi="宋体" w:hint="eastAsia"/>
          <w:sz w:val="21"/>
          <w:szCs w:val="21"/>
        </w:rPr>
      </w:pPr>
    </w:p>
    <w:p w14:paraId="071F869A" w14:textId="77777777" w:rsidR="00671497" w:rsidRDefault="00671497" w:rsidP="002774F7">
      <w:pPr>
        <w:spacing w:line="360" w:lineRule="auto"/>
        <w:jc w:val="center"/>
        <w:rPr>
          <w:rStyle w:val="10"/>
          <w:rFonts w:ascii="Times New Roman" w:eastAsia="宋体"/>
          <w:bCs w:val="0"/>
          <w:kern w:val="2"/>
          <w:sz w:val="21"/>
          <w:szCs w:val="24"/>
        </w:rPr>
      </w:pPr>
    </w:p>
    <w:sectPr w:rsidR="0067149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494FC" w14:textId="77777777" w:rsidR="0043540E" w:rsidRDefault="0043540E" w:rsidP="003E5346">
      <w:r>
        <w:separator/>
      </w:r>
    </w:p>
  </w:endnote>
  <w:endnote w:type="continuationSeparator" w:id="0">
    <w:p w14:paraId="435DFC7D" w14:textId="77777777" w:rsidR="0043540E" w:rsidRDefault="0043540E" w:rsidP="003E5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9375D" w14:textId="77777777" w:rsidR="0043540E" w:rsidRDefault="0043540E" w:rsidP="003E5346">
      <w:r>
        <w:separator/>
      </w:r>
    </w:p>
  </w:footnote>
  <w:footnote w:type="continuationSeparator" w:id="0">
    <w:p w14:paraId="65CC1BEB" w14:textId="77777777" w:rsidR="0043540E" w:rsidRDefault="0043540E" w:rsidP="003E53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bullet"/>
      <w:lvlText w:val=""/>
      <w:lvlJc w:val="left"/>
      <w:pPr>
        <w:ind w:left="73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5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7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9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1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3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5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7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95" w:hanging="420"/>
      </w:pPr>
      <w:rPr>
        <w:rFonts w:ascii="Wingdings" w:hAnsi="Wingdings" w:hint="default"/>
      </w:rPr>
    </w:lvl>
  </w:abstractNum>
  <w:abstractNum w:abstractNumId="1" w15:restartNumberingAfterBreak="0">
    <w:nsid w:val="00000005"/>
    <w:multiLevelType w:val="multilevel"/>
    <w:tmpl w:val="00000005"/>
    <w:lvl w:ilvl="0">
      <w:start w:val="1"/>
      <w:numFmt w:val="bullet"/>
      <w:lvlText w:val=""/>
      <w:lvlJc w:val="left"/>
      <w:pPr>
        <w:ind w:left="10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05" w:hanging="420"/>
      </w:pPr>
      <w:rPr>
        <w:rFonts w:ascii="Wingdings" w:hAnsi="Wingdings" w:hint="default"/>
      </w:rPr>
    </w:lvl>
  </w:abstractNum>
  <w:abstractNum w:abstractNumId="2" w15:restartNumberingAfterBreak="0">
    <w:nsid w:val="00000011"/>
    <w:multiLevelType w:val="multilevel"/>
    <w:tmpl w:val="00000011"/>
    <w:lvl w:ilvl="0">
      <w:start w:val="1"/>
      <w:numFmt w:val="decimal"/>
      <w:lvlText w:val="%1)"/>
      <w:lvlJc w:val="left"/>
      <w:pPr>
        <w:ind w:left="719" w:hanging="420"/>
      </w:pPr>
    </w:lvl>
    <w:lvl w:ilvl="1">
      <w:start w:val="1"/>
      <w:numFmt w:val="lowerLetter"/>
      <w:lvlText w:val="%2)"/>
      <w:lvlJc w:val="left"/>
      <w:pPr>
        <w:ind w:left="1139" w:hanging="420"/>
      </w:pPr>
    </w:lvl>
    <w:lvl w:ilvl="2">
      <w:start w:val="1"/>
      <w:numFmt w:val="lowerRoman"/>
      <w:lvlText w:val="%3."/>
      <w:lvlJc w:val="right"/>
      <w:pPr>
        <w:ind w:left="1559" w:hanging="420"/>
      </w:pPr>
    </w:lvl>
    <w:lvl w:ilvl="3">
      <w:start w:val="1"/>
      <w:numFmt w:val="decimal"/>
      <w:lvlText w:val="%4."/>
      <w:lvlJc w:val="left"/>
      <w:pPr>
        <w:ind w:left="1979" w:hanging="420"/>
      </w:pPr>
    </w:lvl>
    <w:lvl w:ilvl="4">
      <w:start w:val="1"/>
      <w:numFmt w:val="lowerLetter"/>
      <w:lvlText w:val="%5)"/>
      <w:lvlJc w:val="left"/>
      <w:pPr>
        <w:ind w:left="2399" w:hanging="420"/>
      </w:pPr>
    </w:lvl>
    <w:lvl w:ilvl="5">
      <w:start w:val="1"/>
      <w:numFmt w:val="lowerRoman"/>
      <w:lvlText w:val="%6."/>
      <w:lvlJc w:val="right"/>
      <w:pPr>
        <w:ind w:left="2819" w:hanging="420"/>
      </w:pPr>
    </w:lvl>
    <w:lvl w:ilvl="6">
      <w:start w:val="1"/>
      <w:numFmt w:val="decimal"/>
      <w:lvlText w:val="%7."/>
      <w:lvlJc w:val="left"/>
      <w:pPr>
        <w:ind w:left="3239" w:hanging="420"/>
      </w:pPr>
    </w:lvl>
    <w:lvl w:ilvl="7">
      <w:start w:val="1"/>
      <w:numFmt w:val="lowerLetter"/>
      <w:lvlText w:val="%8)"/>
      <w:lvlJc w:val="left"/>
      <w:pPr>
        <w:ind w:left="3659" w:hanging="420"/>
      </w:pPr>
    </w:lvl>
    <w:lvl w:ilvl="8">
      <w:start w:val="1"/>
      <w:numFmt w:val="lowerRoman"/>
      <w:lvlText w:val="%9."/>
      <w:lvlJc w:val="right"/>
      <w:pPr>
        <w:ind w:left="4079" w:hanging="420"/>
      </w:pPr>
    </w:lvl>
  </w:abstractNum>
  <w:abstractNum w:abstractNumId="3" w15:restartNumberingAfterBreak="0">
    <w:nsid w:val="0638490C"/>
    <w:multiLevelType w:val="hybridMultilevel"/>
    <w:tmpl w:val="8E8C2D1A"/>
    <w:lvl w:ilvl="0" w:tplc="5FFE04D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9F531BA"/>
    <w:multiLevelType w:val="hybridMultilevel"/>
    <w:tmpl w:val="6A860B18"/>
    <w:lvl w:ilvl="0" w:tplc="C7ACC83C">
      <w:start w:val="1"/>
      <w:numFmt w:val="decimal"/>
      <w:suff w:val="nothing"/>
      <w:lvlText w:val="%1"/>
      <w:lvlJc w:val="center"/>
      <w:pPr>
        <w:ind w:left="0" w:firstLine="130"/>
      </w:pPr>
      <w:rPr>
        <w:rFonts w:ascii="Times New Roman" w:hAnsi="Times New Roman" w:hint="default"/>
        <w:spacing w:val="0"/>
        <w:kern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AA74DA3"/>
    <w:multiLevelType w:val="hybridMultilevel"/>
    <w:tmpl w:val="5530A0C0"/>
    <w:lvl w:ilvl="0" w:tplc="847AA5E8">
      <w:start w:val="1"/>
      <w:numFmt w:val="bullet"/>
      <w:pStyle w:val="911"/>
      <w:suff w:val="space"/>
      <w:lvlText w:val="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DCA3908"/>
    <w:multiLevelType w:val="hybridMultilevel"/>
    <w:tmpl w:val="1B54C80A"/>
    <w:lvl w:ilvl="0" w:tplc="F14EC890">
      <w:start w:val="1"/>
      <w:numFmt w:val="decimal"/>
      <w:suff w:val="space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EA20553"/>
    <w:multiLevelType w:val="hybridMultilevel"/>
    <w:tmpl w:val="6A860B18"/>
    <w:lvl w:ilvl="0" w:tplc="FFFFFFFF">
      <w:start w:val="1"/>
      <w:numFmt w:val="decimal"/>
      <w:suff w:val="nothing"/>
      <w:lvlText w:val="%1"/>
      <w:lvlJc w:val="center"/>
      <w:pPr>
        <w:ind w:left="0" w:firstLine="130"/>
      </w:pPr>
      <w:rPr>
        <w:rFonts w:ascii="Times New Roman" w:hAnsi="Times New Roman" w:hint="default"/>
        <w:spacing w:val="0"/>
        <w:kern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69C03F4"/>
    <w:multiLevelType w:val="hybridMultilevel"/>
    <w:tmpl w:val="8CEEFACC"/>
    <w:lvl w:ilvl="0" w:tplc="0FAA3BCE">
      <w:start w:val="1"/>
      <w:numFmt w:val="bullet"/>
      <w:lvlText w:val="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8292440"/>
    <w:multiLevelType w:val="hybridMultilevel"/>
    <w:tmpl w:val="6A860B18"/>
    <w:lvl w:ilvl="0" w:tplc="FFFFFFFF">
      <w:start w:val="1"/>
      <w:numFmt w:val="decimal"/>
      <w:suff w:val="nothing"/>
      <w:lvlText w:val="%1"/>
      <w:lvlJc w:val="center"/>
      <w:pPr>
        <w:ind w:left="0" w:firstLine="130"/>
      </w:pPr>
      <w:rPr>
        <w:rFonts w:ascii="Times New Roman" w:hAnsi="Times New Roman" w:hint="default"/>
        <w:spacing w:val="0"/>
        <w:kern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D656302"/>
    <w:multiLevelType w:val="hybridMultilevel"/>
    <w:tmpl w:val="B998AB18"/>
    <w:lvl w:ilvl="0" w:tplc="FFFFFFFF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22501C3B"/>
    <w:multiLevelType w:val="hybridMultilevel"/>
    <w:tmpl w:val="6A860B18"/>
    <w:lvl w:ilvl="0" w:tplc="FFFFFFFF">
      <w:start w:val="1"/>
      <w:numFmt w:val="decimal"/>
      <w:suff w:val="nothing"/>
      <w:lvlText w:val="%1"/>
      <w:lvlJc w:val="center"/>
      <w:pPr>
        <w:ind w:left="0" w:firstLine="130"/>
      </w:pPr>
      <w:rPr>
        <w:rFonts w:ascii="Times New Roman" w:hAnsi="Times New Roman" w:hint="default"/>
        <w:spacing w:val="0"/>
        <w:kern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BC97C5E"/>
    <w:multiLevelType w:val="hybridMultilevel"/>
    <w:tmpl w:val="8FB46620"/>
    <w:lvl w:ilvl="0" w:tplc="4DCE2C9E">
      <w:start w:val="1"/>
      <w:numFmt w:val="decimal"/>
      <w:pStyle w:val="9121"/>
      <w:suff w:val="space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C834663"/>
    <w:multiLevelType w:val="hybridMultilevel"/>
    <w:tmpl w:val="F4FE8056"/>
    <w:lvl w:ilvl="0" w:tplc="ABD8F934">
      <w:start w:val="1"/>
      <w:numFmt w:val="decimal"/>
      <w:pStyle w:val="9101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DED1B2F"/>
    <w:multiLevelType w:val="hybridMultilevel"/>
    <w:tmpl w:val="1416F3B6"/>
    <w:lvl w:ilvl="0" w:tplc="0FAA3BCE">
      <w:start w:val="1"/>
      <w:numFmt w:val="bullet"/>
      <w:lvlText w:val="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0B345CC"/>
    <w:multiLevelType w:val="hybridMultilevel"/>
    <w:tmpl w:val="6A860B18"/>
    <w:lvl w:ilvl="0" w:tplc="FFFFFFFF">
      <w:start w:val="1"/>
      <w:numFmt w:val="decimal"/>
      <w:suff w:val="nothing"/>
      <w:lvlText w:val="%1"/>
      <w:lvlJc w:val="center"/>
      <w:pPr>
        <w:ind w:left="0" w:firstLine="130"/>
      </w:pPr>
      <w:rPr>
        <w:rFonts w:ascii="Times New Roman" w:hAnsi="Times New Roman" w:hint="default"/>
        <w:spacing w:val="0"/>
        <w:kern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5D52D7B"/>
    <w:multiLevelType w:val="hybridMultilevel"/>
    <w:tmpl w:val="B998AB18"/>
    <w:lvl w:ilvl="0" w:tplc="FFFFFFFF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4A846CAC"/>
    <w:multiLevelType w:val="hybridMultilevel"/>
    <w:tmpl w:val="3110BAF8"/>
    <w:lvl w:ilvl="0" w:tplc="C4CA1DD8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  <w:spacing w:val="0"/>
        <w:kern w:val="0"/>
      </w:rPr>
    </w:lvl>
    <w:lvl w:ilvl="1" w:tplc="FFFFFFFF">
      <w:start w:val="1"/>
      <w:numFmt w:val="lowerLetter"/>
      <w:lvlText w:val="%2)"/>
      <w:lvlJc w:val="left"/>
      <w:pPr>
        <w:ind w:left="2849" w:hanging="440"/>
      </w:pPr>
    </w:lvl>
    <w:lvl w:ilvl="2" w:tplc="FFFFFFFF" w:tentative="1">
      <w:start w:val="1"/>
      <w:numFmt w:val="lowerRoman"/>
      <w:lvlText w:val="%3."/>
      <w:lvlJc w:val="right"/>
      <w:pPr>
        <w:ind w:left="3289" w:hanging="440"/>
      </w:pPr>
    </w:lvl>
    <w:lvl w:ilvl="3" w:tplc="FFFFFFFF" w:tentative="1">
      <w:start w:val="1"/>
      <w:numFmt w:val="decimal"/>
      <w:lvlText w:val="%4."/>
      <w:lvlJc w:val="left"/>
      <w:pPr>
        <w:ind w:left="3729" w:hanging="440"/>
      </w:pPr>
    </w:lvl>
    <w:lvl w:ilvl="4" w:tplc="FFFFFFFF" w:tentative="1">
      <w:start w:val="1"/>
      <w:numFmt w:val="lowerLetter"/>
      <w:lvlText w:val="%5)"/>
      <w:lvlJc w:val="left"/>
      <w:pPr>
        <w:ind w:left="4169" w:hanging="440"/>
      </w:pPr>
    </w:lvl>
    <w:lvl w:ilvl="5" w:tplc="FFFFFFFF" w:tentative="1">
      <w:start w:val="1"/>
      <w:numFmt w:val="lowerRoman"/>
      <w:lvlText w:val="%6."/>
      <w:lvlJc w:val="right"/>
      <w:pPr>
        <w:ind w:left="4609" w:hanging="440"/>
      </w:pPr>
    </w:lvl>
    <w:lvl w:ilvl="6" w:tplc="FFFFFFFF" w:tentative="1">
      <w:start w:val="1"/>
      <w:numFmt w:val="decimal"/>
      <w:lvlText w:val="%7."/>
      <w:lvlJc w:val="left"/>
      <w:pPr>
        <w:ind w:left="5049" w:hanging="440"/>
      </w:pPr>
    </w:lvl>
    <w:lvl w:ilvl="7" w:tplc="FFFFFFFF" w:tentative="1">
      <w:start w:val="1"/>
      <w:numFmt w:val="lowerLetter"/>
      <w:lvlText w:val="%8)"/>
      <w:lvlJc w:val="left"/>
      <w:pPr>
        <w:ind w:left="5489" w:hanging="440"/>
      </w:pPr>
    </w:lvl>
    <w:lvl w:ilvl="8" w:tplc="FFFFFFFF" w:tentative="1">
      <w:start w:val="1"/>
      <w:numFmt w:val="lowerRoman"/>
      <w:lvlText w:val="%9."/>
      <w:lvlJc w:val="right"/>
      <w:pPr>
        <w:ind w:left="5929" w:hanging="440"/>
      </w:pPr>
    </w:lvl>
  </w:abstractNum>
  <w:abstractNum w:abstractNumId="18" w15:restartNumberingAfterBreak="0">
    <w:nsid w:val="4CD553D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4DDF2B7D"/>
    <w:multiLevelType w:val="hybridMultilevel"/>
    <w:tmpl w:val="8E8C2D1A"/>
    <w:lvl w:ilvl="0" w:tplc="5FFE04D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50BD3BE1"/>
    <w:multiLevelType w:val="hybridMultilevel"/>
    <w:tmpl w:val="CDBE975C"/>
    <w:lvl w:ilvl="0" w:tplc="4D5E72C8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1085506"/>
    <w:multiLevelType w:val="multilevel"/>
    <w:tmpl w:val="DBFE6038"/>
    <w:lvl w:ilvl="0">
      <w:start w:val="1"/>
      <w:numFmt w:val="chineseCountingThousand"/>
      <w:pStyle w:val="011"/>
      <w:suff w:val="nothing"/>
      <w:lvlText w:val="%1、"/>
      <w:lvlJc w:val="left"/>
      <w:pPr>
        <w:ind w:left="1247" w:hanging="1247"/>
      </w:pPr>
      <w:rPr>
        <w:rFonts w:ascii="Times New Roman" w:eastAsia="黑体" w:hAnsi="Times New Roman" w:hint="default"/>
        <w:b w:val="0"/>
        <w:i w:val="0"/>
        <w:sz w:val="28"/>
        <w:em w:val="none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012"/>
      <w:suff w:val="space"/>
      <w:lvlText w:val="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013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22" w15:restartNumberingAfterBreak="0">
    <w:nsid w:val="53F11CEB"/>
    <w:multiLevelType w:val="multilevel"/>
    <w:tmpl w:val="00000000"/>
    <w:lvl w:ilvl="0">
      <w:start w:val="1"/>
      <w:numFmt w:val="decimal"/>
      <w:isLgl/>
      <w:suff w:val="space"/>
      <w:lvlText w:val="第%1章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eastAsia="黑体" w:hint="eastAsia"/>
        <w:sz w:val="28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3" w15:restartNumberingAfterBreak="0">
    <w:nsid w:val="5BBD3B92"/>
    <w:multiLevelType w:val="hybridMultilevel"/>
    <w:tmpl w:val="FEA24B18"/>
    <w:lvl w:ilvl="0" w:tplc="B6E0472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F5A4871"/>
    <w:multiLevelType w:val="hybridMultilevel"/>
    <w:tmpl w:val="58506562"/>
    <w:lvl w:ilvl="0" w:tplc="FAAE7986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CC2EB6C0">
      <w:start w:val="3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宋体" w:hAnsi="宋体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65F93B44"/>
    <w:multiLevelType w:val="hybridMultilevel"/>
    <w:tmpl w:val="B998AB18"/>
    <w:lvl w:ilvl="0" w:tplc="51C693B2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68845CAA"/>
    <w:multiLevelType w:val="hybridMultilevel"/>
    <w:tmpl w:val="6A860B18"/>
    <w:lvl w:ilvl="0" w:tplc="FFFFFFFF">
      <w:start w:val="1"/>
      <w:numFmt w:val="decimal"/>
      <w:suff w:val="nothing"/>
      <w:lvlText w:val="%1"/>
      <w:lvlJc w:val="center"/>
      <w:pPr>
        <w:ind w:left="0" w:firstLine="130"/>
      </w:pPr>
      <w:rPr>
        <w:rFonts w:ascii="Times New Roman" w:hAnsi="Times New Roman" w:hint="default"/>
        <w:spacing w:val="0"/>
        <w:kern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AD715FF"/>
    <w:multiLevelType w:val="hybridMultilevel"/>
    <w:tmpl w:val="2872E246"/>
    <w:lvl w:ilvl="0" w:tplc="179AEB32">
      <w:start w:val="1"/>
      <w:numFmt w:val="bullet"/>
      <w:pStyle w:val="915"/>
      <w:suff w:val="space"/>
      <w:lvlText w:val=""/>
      <w:lvlJc w:val="left"/>
      <w:pPr>
        <w:ind w:left="92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40"/>
      </w:pPr>
      <w:rPr>
        <w:rFonts w:ascii="Wingdings" w:hAnsi="Wingdings" w:hint="default"/>
      </w:rPr>
    </w:lvl>
  </w:abstractNum>
  <w:abstractNum w:abstractNumId="28" w15:restartNumberingAfterBreak="0">
    <w:nsid w:val="6C357678"/>
    <w:multiLevelType w:val="hybridMultilevel"/>
    <w:tmpl w:val="556CAB64"/>
    <w:lvl w:ilvl="0" w:tplc="8C10B4DA">
      <w:start w:val="1"/>
      <w:numFmt w:val="decimal"/>
      <w:pStyle w:val="913Step1"/>
      <w:suff w:val="space"/>
      <w:lvlText w:val="Step %1."/>
      <w:lvlJc w:val="left"/>
      <w:pPr>
        <w:ind w:left="440" w:hanging="440"/>
      </w:pPr>
      <w:rPr>
        <w:rFonts w:ascii="Times New Roman" w:hAnsi="Times New Roman" w:hint="default"/>
        <w:b/>
        <w:i w:val="0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747A2F15"/>
    <w:multiLevelType w:val="hybridMultilevel"/>
    <w:tmpl w:val="AF54B316"/>
    <w:lvl w:ilvl="0" w:tplc="D898D850">
      <w:start w:val="1"/>
      <w:numFmt w:val="decimal"/>
      <w:pStyle w:val="9161"/>
      <w:suff w:val="space"/>
      <w:lvlText w:val="[%1]"/>
      <w:lvlJc w:val="left"/>
      <w:pPr>
        <w:ind w:left="440" w:hanging="44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98230E9"/>
    <w:multiLevelType w:val="hybridMultilevel"/>
    <w:tmpl w:val="D14A8862"/>
    <w:lvl w:ilvl="0" w:tplc="32B6F846">
      <w:start w:val="1"/>
      <w:numFmt w:val="decimal"/>
      <w:suff w:val="nothing"/>
      <w:lvlText w:val="%1"/>
      <w:lvlJc w:val="center"/>
      <w:pPr>
        <w:ind w:left="709" w:firstLine="0"/>
      </w:pPr>
      <w:rPr>
        <w:rFonts w:ascii="Times New Roman" w:hAnsi="Times New Roman" w:hint="default"/>
        <w:spacing w:val="0"/>
        <w:kern w:val="0"/>
      </w:rPr>
    </w:lvl>
    <w:lvl w:ilvl="1" w:tplc="04090019">
      <w:start w:val="1"/>
      <w:numFmt w:val="lowerLetter"/>
      <w:lvlText w:val="%2)"/>
      <w:lvlJc w:val="left"/>
      <w:pPr>
        <w:ind w:left="2849" w:hanging="440"/>
      </w:pPr>
    </w:lvl>
    <w:lvl w:ilvl="2" w:tplc="0409001B" w:tentative="1">
      <w:start w:val="1"/>
      <w:numFmt w:val="lowerRoman"/>
      <w:lvlText w:val="%3."/>
      <w:lvlJc w:val="right"/>
      <w:pPr>
        <w:ind w:left="3289" w:hanging="440"/>
      </w:pPr>
    </w:lvl>
    <w:lvl w:ilvl="3" w:tplc="0409000F" w:tentative="1">
      <w:start w:val="1"/>
      <w:numFmt w:val="decimal"/>
      <w:lvlText w:val="%4."/>
      <w:lvlJc w:val="left"/>
      <w:pPr>
        <w:ind w:left="3729" w:hanging="440"/>
      </w:pPr>
    </w:lvl>
    <w:lvl w:ilvl="4" w:tplc="04090019" w:tentative="1">
      <w:start w:val="1"/>
      <w:numFmt w:val="lowerLetter"/>
      <w:lvlText w:val="%5)"/>
      <w:lvlJc w:val="left"/>
      <w:pPr>
        <w:ind w:left="4169" w:hanging="440"/>
      </w:pPr>
    </w:lvl>
    <w:lvl w:ilvl="5" w:tplc="0409001B" w:tentative="1">
      <w:start w:val="1"/>
      <w:numFmt w:val="lowerRoman"/>
      <w:lvlText w:val="%6."/>
      <w:lvlJc w:val="right"/>
      <w:pPr>
        <w:ind w:left="4609" w:hanging="440"/>
      </w:pPr>
    </w:lvl>
    <w:lvl w:ilvl="6" w:tplc="0409000F" w:tentative="1">
      <w:start w:val="1"/>
      <w:numFmt w:val="decimal"/>
      <w:lvlText w:val="%7."/>
      <w:lvlJc w:val="left"/>
      <w:pPr>
        <w:ind w:left="5049" w:hanging="440"/>
      </w:pPr>
    </w:lvl>
    <w:lvl w:ilvl="7" w:tplc="04090019" w:tentative="1">
      <w:start w:val="1"/>
      <w:numFmt w:val="lowerLetter"/>
      <w:lvlText w:val="%8)"/>
      <w:lvlJc w:val="left"/>
      <w:pPr>
        <w:ind w:left="5489" w:hanging="440"/>
      </w:pPr>
    </w:lvl>
    <w:lvl w:ilvl="8" w:tplc="0409001B" w:tentative="1">
      <w:start w:val="1"/>
      <w:numFmt w:val="lowerRoman"/>
      <w:lvlText w:val="%9."/>
      <w:lvlJc w:val="right"/>
      <w:pPr>
        <w:ind w:left="5929" w:hanging="440"/>
      </w:pPr>
    </w:lvl>
  </w:abstractNum>
  <w:abstractNum w:abstractNumId="31" w15:restartNumberingAfterBreak="0">
    <w:nsid w:val="7F3A16E2"/>
    <w:multiLevelType w:val="hybridMultilevel"/>
    <w:tmpl w:val="0C542CC4"/>
    <w:lvl w:ilvl="0" w:tplc="AC8E594C">
      <w:start w:val="1"/>
      <w:numFmt w:val="bullet"/>
      <w:pStyle w:val="914"/>
      <w:suff w:val="space"/>
      <w:lvlText w:val=""/>
      <w:lvlJc w:val="left"/>
      <w:pPr>
        <w:ind w:left="92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40"/>
      </w:pPr>
      <w:rPr>
        <w:rFonts w:ascii="Wingdings" w:hAnsi="Wingdings" w:hint="default"/>
      </w:rPr>
    </w:lvl>
  </w:abstractNum>
  <w:num w:numId="1" w16cid:durableId="740978726">
    <w:abstractNumId w:val="22"/>
  </w:num>
  <w:num w:numId="2" w16cid:durableId="1729841255">
    <w:abstractNumId w:val="1"/>
  </w:num>
  <w:num w:numId="3" w16cid:durableId="213933795">
    <w:abstractNumId w:val="0"/>
  </w:num>
  <w:num w:numId="4" w16cid:durableId="304894050">
    <w:abstractNumId w:val="2"/>
  </w:num>
  <w:num w:numId="5" w16cid:durableId="1036004445">
    <w:abstractNumId w:val="23"/>
  </w:num>
  <w:num w:numId="6" w16cid:durableId="1702050834">
    <w:abstractNumId w:val="14"/>
  </w:num>
  <w:num w:numId="7" w16cid:durableId="208686543">
    <w:abstractNumId w:val="8"/>
  </w:num>
  <w:num w:numId="8" w16cid:durableId="933518383">
    <w:abstractNumId w:val="24"/>
  </w:num>
  <w:num w:numId="9" w16cid:durableId="1795056227">
    <w:abstractNumId w:val="3"/>
  </w:num>
  <w:num w:numId="10" w16cid:durableId="309019406">
    <w:abstractNumId w:val="19"/>
  </w:num>
  <w:num w:numId="11" w16cid:durableId="245194601">
    <w:abstractNumId w:val="25"/>
  </w:num>
  <w:num w:numId="12" w16cid:durableId="301349977">
    <w:abstractNumId w:val="10"/>
  </w:num>
  <w:num w:numId="13" w16cid:durableId="2051219476">
    <w:abstractNumId w:val="16"/>
  </w:num>
  <w:num w:numId="14" w16cid:durableId="1276132612">
    <w:abstractNumId w:val="4"/>
  </w:num>
  <w:num w:numId="15" w16cid:durableId="669793284">
    <w:abstractNumId w:val="11"/>
  </w:num>
  <w:num w:numId="16" w16cid:durableId="11231155">
    <w:abstractNumId w:val="7"/>
  </w:num>
  <w:num w:numId="17" w16cid:durableId="1744376929">
    <w:abstractNumId w:val="15"/>
  </w:num>
  <w:num w:numId="18" w16cid:durableId="578179033">
    <w:abstractNumId w:val="26"/>
  </w:num>
  <w:num w:numId="19" w16cid:durableId="3216673">
    <w:abstractNumId w:val="21"/>
  </w:num>
  <w:num w:numId="20" w16cid:durableId="2035571401">
    <w:abstractNumId w:val="13"/>
  </w:num>
  <w:num w:numId="21" w16cid:durableId="1350109337">
    <w:abstractNumId w:val="5"/>
  </w:num>
  <w:num w:numId="22" w16cid:durableId="2022853573">
    <w:abstractNumId w:val="6"/>
  </w:num>
  <w:num w:numId="23" w16cid:durableId="996415957">
    <w:abstractNumId w:val="12"/>
  </w:num>
  <w:num w:numId="24" w16cid:durableId="13769712">
    <w:abstractNumId w:val="28"/>
  </w:num>
  <w:num w:numId="25" w16cid:durableId="1863324582">
    <w:abstractNumId w:val="31"/>
  </w:num>
  <w:num w:numId="26" w16cid:durableId="1699771251">
    <w:abstractNumId w:val="31"/>
    <w:lvlOverride w:ilvl="0">
      <w:startOverride w:val="1"/>
    </w:lvlOverride>
  </w:num>
  <w:num w:numId="27" w16cid:durableId="1952128591">
    <w:abstractNumId w:val="27"/>
  </w:num>
  <w:num w:numId="28" w16cid:durableId="644119604">
    <w:abstractNumId w:val="27"/>
    <w:lvlOverride w:ilvl="0">
      <w:startOverride w:val="1"/>
    </w:lvlOverride>
  </w:num>
  <w:num w:numId="29" w16cid:durableId="184486618">
    <w:abstractNumId w:val="29"/>
  </w:num>
  <w:num w:numId="30" w16cid:durableId="2071611783">
    <w:abstractNumId w:val="18"/>
  </w:num>
  <w:num w:numId="31" w16cid:durableId="1945334306">
    <w:abstractNumId w:val="20"/>
  </w:num>
  <w:num w:numId="32" w16cid:durableId="380715285">
    <w:abstractNumId w:val="30"/>
  </w:num>
  <w:num w:numId="33" w16cid:durableId="1093016289">
    <w:abstractNumId w:val="17"/>
  </w:num>
  <w:num w:numId="34" w16cid:durableId="15308010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4E58"/>
    <w:rsid w:val="000255AB"/>
    <w:rsid w:val="00033627"/>
    <w:rsid w:val="00041A53"/>
    <w:rsid w:val="000577CF"/>
    <w:rsid w:val="00060DFA"/>
    <w:rsid w:val="00063EBB"/>
    <w:rsid w:val="000652E8"/>
    <w:rsid w:val="000B6441"/>
    <w:rsid w:val="000B7422"/>
    <w:rsid w:val="000C5314"/>
    <w:rsid w:val="000D06BB"/>
    <w:rsid w:val="000E1F9D"/>
    <w:rsid w:val="000E3C2F"/>
    <w:rsid w:val="001161D5"/>
    <w:rsid w:val="0011649E"/>
    <w:rsid w:val="00134F4F"/>
    <w:rsid w:val="0015575C"/>
    <w:rsid w:val="00172A27"/>
    <w:rsid w:val="00172E74"/>
    <w:rsid w:val="001843A2"/>
    <w:rsid w:val="001A6154"/>
    <w:rsid w:val="001C7543"/>
    <w:rsid w:val="001E1C60"/>
    <w:rsid w:val="001F4C04"/>
    <w:rsid w:val="002157DE"/>
    <w:rsid w:val="002217AA"/>
    <w:rsid w:val="002774F7"/>
    <w:rsid w:val="002E6408"/>
    <w:rsid w:val="002E6F1A"/>
    <w:rsid w:val="00317622"/>
    <w:rsid w:val="00356498"/>
    <w:rsid w:val="00371C87"/>
    <w:rsid w:val="0037575D"/>
    <w:rsid w:val="00393E9D"/>
    <w:rsid w:val="003C04FB"/>
    <w:rsid w:val="003E5346"/>
    <w:rsid w:val="00400826"/>
    <w:rsid w:val="004251B0"/>
    <w:rsid w:val="004338CF"/>
    <w:rsid w:val="00434B49"/>
    <w:rsid w:val="0043540E"/>
    <w:rsid w:val="00497C0D"/>
    <w:rsid w:val="004B446B"/>
    <w:rsid w:val="004B781F"/>
    <w:rsid w:val="004F7393"/>
    <w:rsid w:val="004F7925"/>
    <w:rsid w:val="005205C4"/>
    <w:rsid w:val="0052412E"/>
    <w:rsid w:val="00543F94"/>
    <w:rsid w:val="00555599"/>
    <w:rsid w:val="005569DC"/>
    <w:rsid w:val="0056262A"/>
    <w:rsid w:val="00574982"/>
    <w:rsid w:val="005C3224"/>
    <w:rsid w:val="005E3DB7"/>
    <w:rsid w:val="005F1C13"/>
    <w:rsid w:val="006216E4"/>
    <w:rsid w:val="006505B3"/>
    <w:rsid w:val="00661D4C"/>
    <w:rsid w:val="00664C76"/>
    <w:rsid w:val="00671497"/>
    <w:rsid w:val="00672BB3"/>
    <w:rsid w:val="006B6F60"/>
    <w:rsid w:val="006D373A"/>
    <w:rsid w:val="00744580"/>
    <w:rsid w:val="00747517"/>
    <w:rsid w:val="00760A14"/>
    <w:rsid w:val="0077225E"/>
    <w:rsid w:val="00782873"/>
    <w:rsid w:val="00787CC6"/>
    <w:rsid w:val="00792DBB"/>
    <w:rsid w:val="007972DA"/>
    <w:rsid w:val="007B75C5"/>
    <w:rsid w:val="007C586A"/>
    <w:rsid w:val="007D2373"/>
    <w:rsid w:val="007D42ED"/>
    <w:rsid w:val="007D71EC"/>
    <w:rsid w:val="007E4891"/>
    <w:rsid w:val="008031F4"/>
    <w:rsid w:val="008232C5"/>
    <w:rsid w:val="008627E0"/>
    <w:rsid w:val="00880D56"/>
    <w:rsid w:val="008B1137"/>
    <w:rsid w:val="008E7B0A"/>
    <w:rsid w:val="00901595"/>
    <w:rsid w:val="00914475"/>
    <w:rsid w:val="00917E3F"/>
    <w:rsid w:val="009253F7"/>
    <w:rsid w:val="00952D19"/>
    <w:rsid w:val="00967CCE"/>
    <w:rsid w:val="009715C7"/>
    <w:rsid w:val="00984730"/>
    <w:rsid w:val="00985E02"/>
    <w:rsid w:val="009872D5"/>
    <w:rsid w:val="009E2DA1"/>
    <w:rsid w:val="009F0F12"/>
    <w:rsid w:val="00A06FDE"/>
    <w:rsid w:val="00A173C6"/>
    <w:rsid w:val="00A223FC"/>
    <w:rsid w:val="00A258B0"/>
    <w:rsid w:val="00A40132"/>
    <w:rsid w:val="00A508A7"/>
    <w:rsid w:val="00AB26BE"/>
    <w:rsid w:val="00AB7DC0"/>
    <w:rsid w:val="00AC11E0"/>
    <w:rsid w:val="00AC1C3A"/>
    <w:rsid w:val="00AF2F0F"/>
    <w:rsid w:val="00AF39A8"/>
    <w:rsid w:val="00B06C44"/>
    <w:rsid w:val="00B60654"/>
    <w:rsid w:val="00B60EF0"/>
    <w:rsid w:val="00B73F70"/>
    <w:rsid w:val="00B927CF"/>
    <w:rsid w:val="00BB3902"/>
    <w:rsid w:val="00C01013"/>
    <w:rsid w:val="00C75454"/>
    <w:rsid w:val="00CA0185"/>
    <w:rsid w:val="00CA1AA2"/>
    <w:rsid w:val="00CB7B84"/>
    <w:rsid w:val="00CC2510"/>
    <w:rsid w:val="00CE2E9D"/>
    <w:rsid w:val="00D05135"/>
    <w:rsid w:val="00D124DE"/>
    <w:rsid w:val="00D166C5"/>
    <w:rsid w:val="00D40F3F"/>
    <w:rsid w:val="00D41A1E"/>
    <w:rsid w:val="00D446EC"/>
    <w:rsid w:val="00D670FF"/>
    <w:rsid w:val="00D7679D"/>
    <w:rsid w:val="00D92824"/>
    <w:rsid w:val="00DA75D9"/>
    <w:rsid w:val="00DB130F"/>
    <w:rsid w:val="00DF0E4E"/>
    <w:rsid w:val="00E22EA8"/>
    <w:rsid w:val="00E27D6F"/>
    <w:rsid w:val="00E35A8D"/>
    <w:rsid w:val="00E46242"/>
    <w:rsid w:val="00E54DD1"/>
    <w:rsid w:val="00ED1EB4"/>
    <w:rsid w:val="00EF6BCE"/>
    <w:rsid w:val="00F31320"/>
    <w:rsid w:val="00F629CA"/>
    <w:rsid w:val="00F82D30"/>
    <w:rsid w:val="00F869AD"/>
    <w:rsid w:val="00FA5845"/>
    <w:rsid w:val="00FB0A00"/>
    <w:rsid w:val="00FC23C5"/>
    <w:rsid w:val="00FC35AF"/>
    <w:rsid w:val="00FF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122F6"/>
  <w15:docId w15:val="{ED93DD30-C47F-48BF-AC4E-BE6A98256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200" w:before="624" w:afterLines="200" w:after="624" w:line="400" w:lineRule="exact"/>
      <w:jc w:val="center"/>
      <w:outlineLvl w:val="0"/>
    </w:pPr>
    <w:rPr>
      <w:rFonts w:ascii="黑体" w:eastAsia="黑体"/>
      <w:bCs/>
      <w:kern w:val="36"/>
      <w:sz w:val="36"/>
      <w:szCs w:val="44"/>
    </w:rPr>
  </w:style>
  <w:style w:type="paragraph" w:styleId="2">
    <w:name w:val="heading 2"/>
    <w:basedOn w:val="1"/>
    <w:link w:val="20"/>
    <w:uiPriority w:val="9"/>
    <w:qFormat/>
    <w:pPr>
      <w:numPr>
        <w:ilvl w:val="1"/>
      </w:numPr>
      <w:tabs>
        <w:tab w:val="left" w:pos="840"/>
      </w:tabs>
      <w:spacing w:beforeLines="100" w:before="312" w:afterLines="100" w:after="312"/>
      <w:ind w:left="840" w:hanging="420"/>
      <w:jc w:val="left"/>
      <w:outlineLvl w:val="1"/>
    </w:pPr>
    <w:rPr>
      <w:bCs w:val="0"/>
      <w:kern w:val="30"/>
      <w:sz w:val="30"/>
      <w:szCs w:val="32"/>
    </w:rPr>
  </w:style>
  <w:style w:type="paragraph" w:styleId="3">
    <w:name w:val="heading 3"/>
    <w:basedOn w:val="2"/>
    <w:link w:val="30"/>
    <w:uiPriority w:val="9"/>
    <w:qFormat/>
    <w:pPr>
      <w:numPr>
        <w:ilvl w:val="2"/>
      </w:numPr>
      <w:tabs>
        <w:tab w:val="clear" w:pos="840"/>
        <w:tab w:val="left" w:pos="1260"/>
      </w:tabs>
      <w:spacing w:afterLines="0" w:after="0"/>
      <w:ind w:left="1260" w:hanging="420"/>
      <w:outlineLvl w:val="2"/>
    </w:pPr>
    <w:rPr>
      <w:bCs/>
      <w:kern w:val="28"/>
      <w:sz w:val="28"/>
    </w:rPr>
  </w:style>
  <w:style w:type="paragraph" w:styleId="4">
    <w:name w:val="heading 4"/>
    <w:basedOn w:val="3"/>
    <w:link w:val="40"/>
    <w:uiPriority w:val="9"/>
    <w:qFormat/>
    <w:pPr>
      <w:numPr>
        <w:ilvl w:val="3"/>
      </w:numPr>
      <w:tabs>
        <w:tab w:val="clear" w:pos="1260"/>
        <w:tab w:val="left" w:pos="1680"/>
      </w:tabs>
      <w:spacing w:beforeLines="0" w:before="0"/>
      <w:ind w:left="1680" w:hanging="420"/>
      <w:outlineLvl w:val="3"/>
    </w:pPr>
    <w:rPr>
      <w:rFonts w:hAnsi="Arial"/>
      <w:bCs w:val="0"/>
      <w:kern w:val="24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132"/>
    <w:pPr>
      <w:keepNext/>
      <w:keepLines/>
      <w:widowControl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365F91" w:themeColor="accent1" w:themeShade="BF"/>
      <w:sz w:val="24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132"/>
    <w:pPr>
      <w:keepNext/>
      <w:keepLines/>
      <w:widowControl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365F91" w:themeColor="accent1" w:themeShade="BF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132"/>
    <w:pPr>
      <w:keepNext/>
      <w:keepLines/>
      <w:widowControl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132"/>
    <w:pPr>
      <w:keepNext/>
      <w:keepLines/>
      <w:widowControl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132"/>
    <w:pPr>
      <w:keepNext/>
      <w:keepLines/>
      <w:widowControl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customStyle="1" w:styleId="10">
    <w:name w:val="标题 1 字符"/>
    <w:link w:val="1"/>
    <w:uiPriority w:val="9"/>
    <w:rPr>
      <w:rFonts w:ascii="黑体" w:eastAsia="黑体"/>
      <w:bCs/>
      <w:kern w:val="36"/>
      <w:sz w:val="36"/>
      <w:szCs w:val="44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1">
    <w:name w:val="toc 1"/>
    <w:basedOn w:val="a"/>
    <w:next w:val="a"/>
    <w:pPr>
      <w:spacing w:line="400" w:lineRule="exact"/>
      <w:ind w:firstLineChars="200" w:firstLine="480"/>
    </w:pPr>
    <w:rPr>
      <w:szCs w:val="21"/>
    </w:rPr>
  </w:style>
  <w:style w:type="paragraph" w:styleId="a6">
    <w:name w:val="header"/>
    <w:basedOn w:val="a"/>
    <w:link w:val="a7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2">
    <w:name w:val="toc 2"/>
    <w:basedOn w:val="a"/>
    <w:next w:val="a"/>
    <w:pPr>
      <w:ind w:leftChars="200" w:left="420"/>
    </w:pPr>
  </w:style>
  <w:style w:type="paragraph" w:styleId="a8">
    <w:name w:val="Normal (Web)"/>
    <w:aliases w:val="普通 (Web)"/>
    <w:basedOn w:val="a"/>
    <w:uiPriority w:val="99"/>
    <w:qFormat/>
    <w:rsid w:val="00E54DD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HTML">
    <w:name w:val="HTML Preformatted"/>
    <w:basedOn w:val="a"/>
    <w:link w:val="HTML0"/>
    <w:rsid w:val="00E54DD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 w:cs="Arial"/>
      <w:kern w:val="0"/>
      <w:szCs w:val="21"/>
    </w:rPr>
  </w:style>
  <w:style w:type="character" w:customStyle="1" w:styleId="HTML0">
    <w:name w:val="HTML 预设格式 字符"/>
    <w:link w:val="HTML"/>
    <w:rsid w:val="00E54DD1"/>
    <w:rPr>
      <w:rFonts w:ascii="Arial" w:hAnsi="Arial" w:cs="Arial"/>
      <w:sz w:val="21"/>
      <w:szCs w:val="21"/>
    </w:rPr>
  </w:style>
  <w:style w:type="table" w:styleId="a9">
    <w:name w:val="Table Grid"/>
    <w:basedOn w:val="a1"/>
    <w:uiPriority w:val="39"/>
    <w:rsid w:val="00B73F7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01">
    <w:name w:val="001_顶真正文"/>
    <w:basedOn w:val="a"/>
    <w:link w:val="0010"/>
    <w:qFormat/>
    <w:rsid w:val="00A40132"/>
    <w:pPr>
      <w:widowControl/>
      <w:spacing w:line="440" w:lineRule="exact"/>
      <w:jc w:val="left"/>
    </w:pPr>
    <w:rPr>
      <w:rFonts w:cstheme="minorBidi"/>
      <w:spacing w:val="2"/>
      <w:sz w:val="24"/>
      <w:szCs w:val="22"/>
      <w14:ligatures w14:val="standardContextual"/>
    </w:rPr>
  </w:style>
  <w:style w:type="character" w:customStyle="1" w:styleId="0010">
    <w:name w:val="001_顶真正文 字符"/>
    <w:basedOn w:val="a0"/>
    <w:link w:val="001"/>
    <w:rsid w:val="00A40132"/>
    <w:rPr>
      <w:rFonts w:cstheme="minorBidi"/>
      <w:spacing w:val="2"/>
      <w:kern w:val="2"/>
      <w:sz w:val="24"/>
      <w:szCs w:val="22"/>
      <w14:ligatures w14:val="standardContextual"/>
    </w:rPr>
  </w:style>
  <w:style w:type="character" w:customStyle="1" w:styleId="50">
    <w:name w:val="标题 5 字符"/>
    <w:basedOn w:val="a0"/>
    <w:link w:val="5"/>
    <w:uiPriority w:val="9"/>
    <w:semiHidden/>
    <w:rsid w:val="00A40132"/>
    <w:rPr>
      <w:rFonts w:asciiTheme="minorHAnsi" w:eastAsiaTheme="minorEastAsia" w:hAnsiTheme="minorHAnsi" w:cstheme="majorBidi"/>
      <w:color w:val="365F91" w:themeColor="accent1" w:themeShade="BF"/>
      <w:kern w:val="2"/>
      <w:sz w:val="24"/>
      <w:szCs w:val="22"/>
      <w14:ligatures w14:val="standardContextual"/>
    </w:rPr>
  </w:style>
  <w:style w:type="character" w:customStyle="1" w:styleId="60">
    <w:name w:val="标题 6 字符"/>
    <w:basedOn w:val="a0"/>
    <w:link w:val="6"/>
    <w:uiPriority w:val="9"/>
    <w:semiHidden/>
    <w:rsid w:val="00A40132"/>
    <w:rPr>
      <w:rFonts w:asciiTheme="minorHAnsi" w:eastAsiaTheme="minorEastAsia" w:hAnsiTheme="minorHAnsi" w:cstheme="majorBidi"/>
      <w:b/>
      <w:bCs/>
      <w:color w:val="365F91" w:themeColor="accent1" w:themeShade="BF"/>
      <w:kern w:val="2"/>
      <w:sz w:val="22"/>
      <w:szCs w:val="22"/>
      <w14:ligatures w14:val="standardContextual"/>
    </w:rPr>
  </w:style>
  <w:style w:type="character" w:customStyle="1" w:styleId="70">
    <w:name w:val="标题 7 字符"/>
    <w:basedOn w:val="a0"/>
    <w:link w:val="7"/>
    <w:uiPriority w:val="9"/>
    <w:semiHidden/>
    <w:rsid w:val="00A40132"/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2"/>
      <w14:ligatures w14:val="standardContextual"/>
    </w:rPr>
  </w:style>
  <w:style w:type="character" w:customStyle="1" w:styleId="80">
    <w:name w:val="标题 8 字符"/>
    <w:basedOn w:val="a0"/>
    <w:link w:val="8"/>
    <w:uiPriority w:val="9"/>
    <w:semiHidden/>
    <w:rsid w:val="00A40132"/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character" w:customStyle="1" w:styleId="90">
    <w:name w:val="标题 9 字符"/>
    <w:basedOn w:val="a0"/>
    <w:link w:val="9"/>
    <w:uiPriority w:val="9"/>
    <w:semiHidden/>
    <w:rsid w:val="00A40132"/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character" w:customStyle="1" w:styleId="20">
    <w:name w:val="标题 2 字符"/>
    <w:basedOn w:val="a0"/>
    <w:link w:val="2"/>
    <w:uiPriority w:val="9"/>
    <w:rsid w:val="00A40132"/>
    <w:rPr>
      <w:rFonts w:ascii="黑体" w:eastAsia="黑体"/>
      <w:kern w:val="30"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A40132"/>
    <w:rPr>
      <w:rFonts w:ascii="黑体" w:eastAsia="黑体"/>
      <w:bCs/>
      <w:kern w:val="28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A40132"/>
    <w:rPr>
      <w:rFonts w:ascii="黑体" w:eastAsia="黑体" w:hAnsi="Arial"/>
      <w:kern w:val="24"/>
      <w:sz w:val="24"/>
      <w:szCs w:val="28"/>
    </w:rPr>
  </w:style>
  <w:style w:type="paragraph" w:styleId="aa">
    <w:name w:val="Title"/>
    <w:basedOn w:val="a"/>
    <w:next w:val="a"/>
    <w:link w:val="ab"/>
    <w:uiPriority w:val="10"/>
    <w:qFormat/>
    <w:rsid w:val="00A40132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b">
    <w:name w:val="标题 字符"/>
    <w:basedOn w:val="a0"/>
    <w:link w:val="aa"/>
    <w:uiPriority w:val="10"/>
    <w:rsid w:val="00A4013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c">
    <w:name w:val="Subtitle"/>
    <w:basedOn w:val="a"/>
    <w:next w:val="a"/>
    <w:link w:val="ad"/>
    <w:uiPriority w:val="11"/>
    <w:qFormat/>
    <w:rsid w:val="00A40132"/>
    <w:pPr>
      <w:widowControl/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d">
    <w:name w:val="副标题 字符"/>
    <w:basedOn w:val="a0"/>
    <w:link w:val="ac"/>
    <w:uiPriority w:val="11"/>
    <w:rsid w:val="00A40132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ae">
    <w:name w:val="Quote"/>
    <w:basedOn w:val="a"/>
    <w:next w:val="a"/>
    <w:link w:val="af"/>
    <w:uiPriority w:val="29"/>
    <w:qFormat/>
    <w:rsid w:val="00A40132"/>
    <w:pPr>
      <w:widowControl/>
      <w:spacing w:before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2"/>
      <w14:ligatures w14:val="standardContextual"/>
    </w:rPr>
  </w:style>
  <w:style w:type="character" w:customStyle="1" w:styleId="af">
    <w:name w:val="引用 字符"/>
    <w:basedOn w:val="a0"/>
    <w:link w:val="ae"/>
    <w:uiPriority w:val="29"/>
    <w:rsid w:val="00A40132"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paragraph" w:styleId="af0">
    <w:name w:val="List Paragraph"/>
    <w:basedOn w:val="a"/>
    <w:uiPriority w:val="34"/>
    <w:qFormat/>
    <w:rsid w:val="00A40132"/>
    <w:pPr>
      <w:widowControl/>
      <w:spacing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14:ligatures w14:val="standardContextual"/>
    </w:rPr>
  </w:style>
  <w:style w:type="character" w:styleId="af1">
    <w:name w:val="Intense Emphasis"/>
    <w:basedOn w:val="a0"/>
    <w:uiPriority w:val="21"/>
    <w:qFormat/>
    <w:rsid w:val="00A40132"/>
    <w:rPr>
      <w:i/>
      <w:iCs/>
      <w:color w:val="365F91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rsid w:val="00A40132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365F91" w:themeColor="accent1" w:themeShade="BF"/>
      <w:sz w:val="22"/>
      <w:szCs w:val="22"/>
      <w14:ligatures w14:val="standardContextual"/>
    </w:rPr>
  </w:style>
  <w:style w:type="character" w:customStyle="1" w:styleId="af3">
    <w:name w:val="明显引用 字符"/>
    <w:basedOn w:val="a0"/>
    <w:link w:val="af2"/>
    <w:uiPriority w:val="30"/>
    <w:rsid w:val="00A40132"/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2"/>
      <w:szCs w:val="22"/>
      <w14:ligatures w14:val="standardContextual"/>
    </w:rPr>
  </w:style>
  <w:style w:type="character" w:styleId="af4">
    <w:name w:val="Intense Reference"/>
    <w:basedOn w:val="a0"/>
    <w:uiPriority w:val="32"/>
    <w:qFormat/>
    <w:rsid w:val="00A40132"/>
    <w:rPr>
      <w:b/>
      <w:bCs/>
      <w:smallCaps/>
      <w:color w:val="365F91" w:themeColor="accent1" w:themeShade="BF"/>
      <w:spacing w:val="5"/>
    </w:rPr>
  </w:style>
  <w:style w:type="paragraph" w:customStyle="1" w:styleId="00">
    <w:name w:val="00_正文"/>
    <w:basedOn w:val="a"/>
    <w:link w:val="000"/>
    <w:qFormat/>
    <w:rsid w:val="00A40132"/>
    <w:pPr>
      <w:widowControl/>
      <w:spacing w:line="440" w:lineRule="exact"/>
      <w:ind w:firstLineChars="200" w:firstLine="200"/>
      <w:jc w:val="left"/>
    </w:pPr>
    <w:rPr>
      <w:rFonts w:cstheme="minorBidi"/>
      <w:spacing w:val="2"/>
      <w:sz w:val="24"/>
      <w:szCs w:val="22"/>
      <w14:ligatures w14:val="standardContextual"/>
    </w:rPr>
  </w:style>
  <w:style w:type="paragraph" w:customStyle="1" w:styleId="010">
    <w:name w:val="010_标题"/>
    <w:basedOn w:val="00"/>
    <w:next w:val="900"/>
    <w:qFormat/>
    <w:rsid w:val="00A40132"/>
    <w:pPr>
      <w:adjustRightInd w:val="0"/>
      <w:spacing w:afterLines="100" w:after="100" w:line="360" w:lineRule="auto"/>
      <w:ind w:firstLineChars="0" w:firstLine="0"/>
      <w:jc w:val="center"/>
      <w:outlineLvl w:val="0"/>
    </w:pPr>
    <w:rPr>
      <w:b/>
      <w:smallCaps/>
      <w:spacing w:val="30"/>
      <w:sz w:val="32"/>
    </w:rPr>
  </w:style>
  <w:style w:type="paragraph" w:customStyle="1" w:styleId="900">
    <w:name w:val="900_摘要"/>
    <w:basedOn w:val="010"/>
    <w:next w:val="00"/>
    <w:qFormat/>
    <w:rsid w:val="00A40132"/>
    <w:pPr>
      <w:adjustRightInd/>
      <w:spacing w:afterLines="50" w:after="50"/>
      <w:outlineLvl w:val="9"/>
    </w:pPr>
    <w:rPr>
      <w:spacing w:val="60"/>
      <w:kern w:val="0"/>
      <w:sz w:val="30"/>
    </w:rPr>
  </w:style>
  <w:style w:type="paragraph" w:customStyle="1" w:styleId="011">
    <w:name w:val="011_一级标题"/>
    <w:basedOn w:val="af0"/>
    <w:next w:val="00"/>
    <w:qFormat/>
    <w:rsid w:val="00A40132"/>
    <w:pPr>
      <w:numPr>
        <w:numId w:val="19"/>
      </w:numPr>
      <w:spacing w:line="240" w:lineRule="auto"/>
      <w:jc w:val="center"/>
      <w:outlineLvl w:val="0"/>
    </w:pPr>
    <w:rPr>
      <w:rFonts w:ascii="Times New Roman" w:eastAsia="宋体" w:hAnsi="Times New Roman"/>
      <w:b/>
      <w:smallCaps/>
      <w:spacing w:val="40"/>
      <w:sz w:val="28"/>
    </w:rPr>
  </w:style>
  <w:style w:type="paragraph" w:customStyle="1" w:styleId="012">
    <w:name w:val="012_二级标题"/>
    <w:basedOn w:val="00"/>
    <w:next w:val="00"/>
    <w:qFormat/>
    <w:rsid w:val="00A40132"/>
    <w:pPr>
      <w:numPr>
        <w:ilvl w:val="2"/>
        <w:numId w:val="19"/>
      </w:numPr>
      <w:ind w:firstLineChars="0"/>
      <w:outlineLvl w:val="1"/>
    </w:pPr>
    <w:rPr>
      <w:b/>
    </w:rPr>
  </w:style>
  <w:style w:type="paragraph" w:customStyle="1" w:styleId="9101">
    <w:name w:val="910_1._项目编号"/>
    <w:basedOn w:val="00"/>
    <w:qFormat/>
    <w:rsid w:val="00A40132"/>
    <w:pPr>
      <w:numPr>
        <w:numId w:val="20"/>
      </w:numPr>
      <w:ind w:left="1045" w:firstLineChars="0" w:hanging="420"/>
    </w:pPr>
  </w:style>
  <w:style w:type="paragraph" w:customStyle="1" w:styleId="013">
    <w:name w:val="013_三级标题"/>
    <w:basedOn w:val="012"/>
    <w:next w:val="00"/>
    <w:qFormat/>
    <w:rsid w:val="00A40132"/>
    <w:pPr>
      <w:numPr>
        <w:ilvl w:val="3"/>
      </w:numPr>
      <w:outlineLvl w:val="2"/>
    </w:pPr>
  </w:style>
  <w:style w:type="paragraph" w:customStyle="1" w:styleId="911">
    <w:name w:val="911_■_项目编号"/>
    <w:basedOn w:val="001"/>
    <w:next w:val="00"/>
    <w:qFormat/>
    <w:rsid w:val="00A40132"/>
    <w:pPr>
      <w:numPr>
        <w:numId w:val="21"/>
      </w:numPr>
    </w:pPr>
  </w:style>
  <w:style w:type="paragraph" w:customStyle="1" w:styleId="999">
    <w:name w:val="999作废"/>
    <w:basedOn w:val="001"/>
    <w:next w:val="00"/>
    <w:link w:val="9990"/>
    <w:rsid w:val="00A40132"/>
  </w:style>
  <w:style w:type="paragraph" w:customStyle="1" w:styleId="913Step1">
    <w:name w:val="913_Step1._编号"/>
    <w:basedOn w:val="001"/>
    <w:qFormat/>
    <w:rsid w:val="00A40132"/>
    <w:pPr>
      <w:numPr>
        <w:numId w:val="24"/>
      </w:numPr>
      <w:ind w:left="794" w:hanging="794"/>
    </w:pPr>
  </w:style>
  <w:style w:type="paragraph" w:customStyle="1" w:styleId="9121">
    <w:name w:val="912_1)_项目编号"/>
    <w:basedOn w:val="999"/>
    <w:next w:val="00"/>
    <w:link w:val="91210"/>
    <w:qFormat/>
    <w:rsid w:val="00A40132"/>
    <w:pPr>
      <w:numPr>
        <w:numId w:val="23"/>
      </w:numPr>
    </w:pPr>
  </w:style>
  <w:style w:type="character" w:customStyle="1" w:styleId="000">
    <w:name w:val="00_正文 字符"/>
    <w:basedOn w:val="a0"/>
    <w:link w:val="00"/>
    <w:rsid w:val="00A40132"/>
    <w:rPr>
      <w:rFonts w:cstheme="minorBidi"/>
      <w:spacing w:val="2"/>
      <w:kern w:val="2"/>
      <w:sz w:val="24"/>
      <w:szCs w:val="22"/>
      <w14:ligatures w14:val="standardContextual"/>
    </w:rPr>
  </w:style>
  <w:style w:type="character" w:customStyle="1" w:styleId="9990">
    <w:name w:val="999作废 字符"/>
    <w:basedOn w:val="0010"/>
    <w:link w:val="999"/>
    <w:rsid w:val="00A40132"/>
    <w:rPr>
      <w:rFonts w:cstheme="minorBidi"/>
      <w:spacing w:val="2"/>
      <w:kern w:val="2"/>
      <w:sz w:val="24"/>
      <w:szCs w:val="22"/>
      <w14:ligatures w14:val="standardContextual"/>
    </w:rPr>
  </w:style>
  <w:style w:type="character" w:customStyle="1" w:styleId="91210">
    <w:name w:val="912_1)_项目编号 字符"/>
    <w:basedOn w:val="9990"/>
    <w:link w:val="9121"/>
    <w:rsid w:val="00A40132"/>
    <w:rPr>
      <w:rFonts w:cstheme="minorBidi"/>
      <w:spacing w:val="2"/>
      <w:kern w:val="2"/>
      <w:sz w:val="24"/>
      <w:szCs w:val="22"/>
      <w14:ligatures w14:val="standardContextual"/>
    </w:rPr>
  </w:style>
  <w:style w:type="paragraph" w:customStyle="1" w:styleId="914">
    <w:name w:val="914_😊_恐怖笑脸"/>
    <w:basedOn w:val="00"/>
    <w:qFormat/>
    <w:rsid w:val="00A40132"/>
    <w:pPr>
      <w:numPr>
        <w:numId w:val="25"/>
      </w:numPr>
      <w:tabs>
        <w:tab w:val="num" w:pos="420"/>
      </w:tabs>
      <w:ind w:left="760" w:firstLineChars="0" w:hanging="272"/>
    </w:pPr>
  </w:style>
  <w:style w:type="paragraph" w:customStyle="1" w:styleId="915">
    <w:name w:val="915_🥺_恐怖哭脸"/>
    <w:basedOn w:val="00"/>
    <w:qFormat/>
    <w:rsid w:val="00A40132"/>
    <w:pPr>
      <w:numPr>
        <w:numId w:val="27"/>
      </w:numPr>
      <w:ind w:left="760" w:firstLineChars="0" w:hanging="272"/>
    </w:pPr>
  </w:style>
  <w:style w:type="paragraph" w:customStyle="1" w:styleId="9161">
    <w:name w:val="916_[1]_引用编号"/>
    <w:basedOn w:val="001"/>
    <w:qFormat/>
    <w:rsid w:val="00A40132"/>
    <w:pPr>
      <w:numPr>
        <w:numId w:val="29"/>
      </w:numPr>
      <w:ind w:left="352" w:hanging="352"/>
    </w:pPr>
  </w:style>
  <w:style w:type="table" w:customStyle="1" w:styleId="020">
    <w:name w:val="020_表格内部"/>
    <w:basedOn w:val="a1"/>
    <w:uiPriority w:val="99"/>
    <w:rsid w:val="00A40132"/>
    <w:rPr>
      <w:rFonts w:cstheme="minorBidi"/>
      <w:kern w:val="2"/>
      <w:sz w:val="24"/>
      <w:szCs w:val="22"/>
      <w14:ligatures w14:val="standardContextual"/>
    </w:rPr>
    <w:tblPr/>
    <w:tcPr>
      <w:shd w:val="clear" w:color="auto" w:fill="FFFFFF" w:themeFill="background1"/>
    </w:tcPr>
  </w:style>
  <w:style w:type="paragraph" w:customStyle="1" w:styleId="0200">
    <w:name w:val="020_表格文本"/>
    <w:basedOn w:val="00"/>
    <w:qFormat/>
    <w:rsid w:val="00A40132"/>
    <w:pPr>
      <w:spacing w:line="240" w:lineRule="atLeast"/>
      <w:ind w:firstLineChars="0" w:firstLine="0"/>
    </w:pPr>
  </w:style>
  <w:style w:type="paragraph" w:customStyle="1" w:styleId="MTDisplayEquation">
    <w:name w:val="MTDisplayEquation"/>
    <w:basedOn w:val="001"/>
    <w:next w:val="a"/>
    <w:link w:val="MTDisplayEquation0"/>
    <w:rsid w:val="00A40132"/>
    <w:pPr>
      <w:tabs>
        <w:tab w:val="center" w:pos="4480"/>
        <w:tab w:val="right" w:pos="8960"/>
      </w:tabs>
      <w:spacing w:line="240" w:lineRule="atLeast"/>
    </w:pPr>
  </w:style>
  <w:style w:type="character" w:customStyle="1" w:styleId="MTDisplayEquation0">
    <w:name w:val="MTDisplayEquation 字符"/>
    <w:basedOn w:val="0010"/>
    <w:link w:val="MTDisplayEquation"/>
    <w:rsid w:val="00A40132"/>
    <w:rPr>
      <w:rFonts w:cstheme="minorBidi"/>
      <w:spacing w:val="2"/>
      <w:kern w:val="2"/>
      <w:sz w:val="24"/>
      <w:szCs w:val="22"/>
      <w14:ligatures w14:val="standardContextual"/>
    </w:rPr>
  </w:style>
  <w:style w:type="paragraph" w:customStyle="1" w:styleId="030">
    <w:name w:val="030_居中图片"/>
    <w:basedOn w:val="00"/>
    <w:next w:val="00"/>
    <w:qFormat/>
    <w:rsid w:val="00A40132"/>
    <w:pPr>
      <w:spacing w:line="240" w:lineRule="atLeast"/>
      <w:ind w:firstLineChars="0" w:firstLine="0"/>
      <w:jc w:val="center"/>
    </w:pPr>
  </w:style>
  <w:style w:type="paragraph" w:styleId="af5">
    <w:name w:val="caption"/>
    <w:basedOn w:val="a"/>
    <w:next w:val="a"/>
    <w:uiPriority w:val="35"/>
    <w:unhideWhenUsed/>
    <w:qFormat/>
    <w:rsid w:val="00A40132"/>
    <w:pPr>
      <w:widowControl/>
      <w:spacing w:line="240" w:lineRule="exact"/>
      <w:jc w:val="left"/>
    </w:pPr>
    <w:rPr>
      <w:rFonts w:asciiTheme="majorHAnsi" w:eastAsia="黑体" w:hAnsiTheme="majorHAnsi" w:cstheme="majorBidi"/>
      <w:sz w:val="20"/>
      <w:szCs w:val="20"/>
      <w14:ligatures w14:val="standardContextual"/>
    </w:rPr>
  </w:style>
  <w:style w:type="paragraph" w:styleId="af6">
    <w:name w:val="footnote text"/>
    <w:basedOn w:val="a"/>
    <w:link w:val="af7"/>
    <w:uiPriority w:val="99"/>
    <w:semiHidden/>
    <w:unhideWhenUsed/>
    <w:rsid w:val="00A40132"/>
    <w:pPr>
      <w:widowControl/>
      <w:snapToGrid w:val="0"/>
      <w:spacing w:line="200" w:lineRule="exact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7">
    <w:name w:val="脚注文本 字符"/>
    <w:basedOn w:val="a0"/>
    <w:link w:val="af6"/>
    <w:uiPriority w:val="99"/>
    <w:semiHidden/>
    <w:rsid w:val="00A40132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styleId="af8">
    <w:name w:val="footnote reference"/>
    <w:basedOn w:val="a0"/>
    <w:uiPriority w:val="99"/>
    <w:semiHidden/>
    <w:unhideWhenUsed/>
    <w:rsid w:val="00A40132"/>
    <w:rPr>
      <w:vertAlign w:val="superscript"/>
    </w:rPr>
  </w:style>
  <w:style w:type="character" w:customStyle="1" w:styleId="a7">
    <w:name w:val="页眉 字符"/>
    <w:basedOn w:val="a0"/>
    <w:link w:val="a6"/>
    <w:uiPriority w:val="99"/>
    <w:rsid w:val="00A40132"/>
    <w:rPr>
      <w:kern w:val="2"/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A40132"/>
    <w:rPr>
      <w:kern w:val="2"/>
      <w:sz w:val="18"/>
      <w:szCs w:val="18"/>
    </w:rPr>
  </w:style>
  <w:style w:type="character" w:customStyle="1" w:styleId="MTEquationSection">
    <w:name w:val="MTEquationSection"/>
    <w:basedOn w:val="a0"/>
    <w:rsid w:val="00A40132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7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25</Pages>
  <Words>3450</Words>
  <Characters>19670</Characters>
  <Application>Microsoft Office Word</Application>
  <DocSecurity>0</DocSecurity>
  <PresentationFormat/>
  <Lines>163</Lines>
  <Paragraphs>46</Paragraphs>
  <Slides>0</Slides>
  <Notes>0</Notes>
  <HiddenSlides>0</HiddenSlides>
  <MMClips>0</MMClips>
  <ScaleCrop>false</ScaleCrop>
  <Company>微软中国</Company>
  <LinksUpToDate>false</LinksUpToDate>
  <CharactersWithSpaces>23074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香霖堂的茶叶</cp:lastModifiedBy>
  <cp:revision>25</cp:revision>
  <cp:lastPrinted>2010-03-30T05:25:00Z</cp:lastPrinted>
  <dcterms:created xsi:type="dcterms:W3CDTF">2021-04-25T06:40:00Z</dcterms:created>
  <dcterms:modified xsi:type="dcterms:W3CDTF">2025-12-07T20:07:00Z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2052-6.6.0.2877</vt:lpwstr>
  </property>
</Properties>
</file>